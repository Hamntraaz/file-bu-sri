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D85A9" w14:textId="77777777" w:rsidR="002A4F6A" w:rsidRDefault="002A4F6A" w:rsidP="002A4F6A">
      <w:pPr>
        <w:jc w:val="center"/>
        <w:rPr>
          <w:b/>
          <w:color w:val="00B0F0"/>
        </w:rPr>
      </w:pPr>
      <w:r>
        <w:rPr>
          <w:noProof/>
        </w:rPr>
        <w:drawing>
          <wp:anchor distT="0" distB="0" distL="114300" distR="114300" simplePos="0" relativeHeight="251659264" behindDoc="0" locked="0" layoutInCell="1" allowOverlap="1" wp14:anchorId="0CC49F6F" wp14:editId="6E2522EA">
            <wp:simplePos x="0" y="0"/>
            <wp:positionH relativeFrom="page">
              <wp:align>right</wp:align>
            </wp:positionH>
            <wp:positionV relativeFrom="paragraph">
              <wp:posOffset>-1667510</wp:posOffset>
            </wp:positionV>
            <wp:extent cx="7772400" cy="121443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214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5D6A62" w14:textId="77777777" w:rsidR="002A4F6A" w:rsidRPr="00145910" w:rsidRDefault="002A4F6A" w:rsidP="002A4F6A">
      <w:pPr>
        <w:autoSpaceDE w:val="0"/>
        <w:autoSpaceDN w:val="0"/>
        <w:adjustRightInd w:val="0"/>
        <w:jc w:val="center"/>
        <w:rPr>
          <w:rFonts w:eastAsia="Calibri"/>
          <w:b/>
          <w:bCs/>
          <w:color w:val="000000"/>
        </w:rPr>
      </w:pPr>
    </w:p>
    <w:p w14:paraId="53C6E334" w14:textId="77777777" w:rsidR="002A4F6A" w:rsidRPr="00874FFF" w:rsidRDefault="002A4F6A" w:rsidP="002A4F6A">
      <w:pPr>
        <w:jc w:val="center"/>
      </w:pPr>
    </w:p>
    <w:p w14:paraId="1007252D" w14:textId="77777777" w:rsidR="002A4F6A" w:rsidRDefault="002A4F6A" w:rsidP="002A4F6A">
      <w:pPr>
        <w:spacing w:after="160" w:line="259" w:lineRule="auto"/>
      </w:pPr>
      <w:r>
        <w:br w:type="page"/>
      </w:r>
    </w:p>
    <w:p w14:paraId="7D29D64F" w14:textId="23643323" w:rsidR="002A4F6A" w:rsidRDefault="007902D1" w:rsidP="002A4F6A">
      <w:r>
        <w:rPr>
          <w:noProof/>
        </w:rPr>
        <w:lastRenderedPageBreak/>
        <mc:AlternateContent>
          <mc:Choice Requires="wpg">
            <w:drawing>
              <wp:anchor distT="0" distB="0" distL="114300" distR="114300" simplePos="0" relativeHeight="251661312" behindDoc="1" locked="0" layoutInCell="1" allowOverlap="1" wp14:anchorId="4F37CFF7" wp14:editId="3EC840A1">
                <wp:simplePos x="0" y="0"/>
                <wp:positionH relativeFrom="column">
                  <wp:posOffset>123190</wp:posOffset>
                </wp:positionH>
                <wp:positionV relativeFrom="paragraph">
                  <wp:posOffset>-249555</wp:posOffset>
                </wp:positionV>
                <wp:extent cx="5773420" cy="3745230"/>
                <wp:effectExtent l="0" t="0" r="0" b="0"/>
                <wp:wrapNone/>
                <wp:docPr id="11" name="Gr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3420" cy="3745230"/>
                          <a:chOff x="0" y="0"/>
                          <a:chExt cx="5773346" cy="3745097"/>
                        </a:xfrm>
                      </wpg:grpSpPr>
                      <pic:pic xmlns:pic="http://schemas.openxmlformats.org/drawingml/2006/picture">
                        <pic:nvPicPr>
                          <pic:cNvPr id="14" name="Picture 4"/>
                          <pic:cNvPicPr>
                            <a:picLocks noChangeAspect="1"/>
                          </pic:cNvPicPr>
                        </pic:nvPicPr>
                        <pic:blipFill>
                          <a:blip r:embed="rId9"/>
                          <a:srcRect/>
                          <a:stretch>
                            <a:fillRect/>
                          </a:stretch>
                        </pic:blipFill>
                        <pic:spPr bwMode="auto">
                          <a:xfrm>
                            <a:off x="1329069" y="0"/>
                            <a:ext cx="3014345" cy="2239645"/>
                          </a:xfrm>
                          <a:prstGeom prst="rect">
                            <a:avLst/>
                          </a:prstGeom>
                          <a:noFill/>
                          <a:ln>
                            <a:noFill/>
                          </a:ln>
                        </pic:spPr>
                      </pic:pic>
                      <pic:pic xmlns:pic="http://schemas.openxmlformats.org/drawingml/2006/picture">
                        <pic:nvPicPr>
                          <pic:cNvPr id="15" name="Picture 6"/>
                          <pic:cNvPicPr>
                            <a:picLocks noChangeAspect="1"/>
                          </pic:cNvPicPr>
                        </pic:nvPicPr>
                        <pic:blipFill>
                          <a:blip r:embed="rId10"/>
                          <a:stretch>
                            <a:fillRect/>
                          </a:stretch>
                        </pic:blipFill>
                        <pic:spPr bwMode="auto">
                          <a:xfrm>
                            <a:off x="2498651" y="2211572"/>
                            <a:ext cx="3274695" cy="1533525"/>
                          </a:xfrm>
                          <a:prstGeom prst="rect">
                            <a:avLst/>
                          </a:prstGeom>
                          <a:noFill/>
                          <a:ln>
                            <a:noFill/>
                          </a:ln>
                        </pic:spPr>
                      </pic:pic>
                      <pic:pic xmlns:pic="http://schemas.openxmlformats.org/drawingml/2006/picture">
                        <pic:nvPicPr>
                          <pic:cNvPr id="16" name="Picture 8"/>
                          <pic:cNvPicPr>
                            <a:picLocks noChangeAspect="1"/>
                          </pic:cNvPicPr>
                        </pic:nvPicPr>
                        <pic:blipFill>
                          <a:blip r:embed="rId11"/>
                          <a:stretch>
                            <a:fillRect/>
                          </a:stretch>
                        </pic:blipFill>
                        <pic:spPr bwMode="auto">
                          <a:xfrm>
                            <a:off x="0" y="2200939"/>
                            <a:ext cx="2672080" cy="1342390"/>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68E91BF1" id="Grup 11" o:spid="_x0000_s1026" style="position:absolute;margin-left:9.7pt;margin-top:-19.65pt;width:454.6pt;height:294.9pt;z-index:-251655168" coordsize="57733,37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13290;width:30144;height:22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">
                  <v:imagedata r:id="rId12" o:title=""/>
                </v:shape>
                <v:shape id="Picture 6" o:spid="_x0000_s1028" type="#_x0000_t75" style="position:absolute;left:24986;top:22115;width:32747;height:15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">
                  <v:imagedata r:id="rId13" o:title=""/>
                </v:shape>
                <v:shape id="Picture 8" o:spid="_x0000_s1029" type="#_x0000_t75" style="position:absolute;top:22009;width:26720;height:13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">
                  <v:imagedata r:id="rId14" o:title=""/>
                </v:shape>
              </v:group>
            </w:pict>
          </mc:Fallback>
        </mc:AlternateContent>
      </w:r>
    </w:p>
    <w:p w14:paraId="490F7FEC" w14:textId="19699DFE" w:rsidR="002A4F6A" w:rsidRDefault="002A4F6A" w:rsidP="002A4F6A">
      <w:pPr>
        <w:jc w:val="center"/>
      </w:pPr>
    </w:p>
    <w:p w14:paraId="72AB57E0" w14:textId="77777777" w:rsidR="002A4F6A" w:rsidRDefault="002A4F6A" w:rsidP="002A4F6A">
      <w:pPr>
        <w:jc w:val="center"/>
      </w:pPr>
    </w:p>
    <w:p w14:paraId="32570FBB" w14:textId="77777777" w:rsidR="002A4F6A" w:rsidRDefault="002A4F6A" w:rsidP="002A4F6A">
      <w:pPr>
        <w:jc w:val="center"/>
      </w:pPr>
    </w:p>
    <w:p w14:paraId="51034D61" w14:textId="77777777" w:rsidR="002A4F6A" w:rsidRDefault="002A4F6A" w:rsidP="002A4F6A">
      <w:pPr>
        <w:jc w:val="center"/>
      </w:pPr>
    </w:p>
    <w:p w14:paraId="06BC50EB" w14:textId="77777777" w:rsidR="002A4F6A" w:rsidRDefault="002A4F6A" w:rsidP="002A4F6A">
      <w:pPr>
        <w:jc w:val="center"/>
      </w:pPr>
    </w:p>
    <w:p w14:paraId="0178F036" w14:textId="77777777" w:rsidR="002A4F6A" w:rsidRDefault="002A4F6A" w:rsidP="002A4F6A">
      <w:pPr>
        <w:jc w:val="center"/>
      </w:pPr>
    </w:p>
    <w:p w14:paraId="17A3FADF" w14:textId="77777777" w:rsidR="002A4F6A" w:rsidRDefault="002A4F6A" w:rsidP="002A4F6A">
      <w:pPr>
        <w:jc w:val="center"/>
      </w:pPr>
    </w:p>
    <w:p w14:paraId="08DBF9C9" w14:textId="77777777" w:rsidR="002A4F6A" w:rsidRDefault="002A4F6A" w:rsidP="002A4F6A">
      <w:pPr>
        <w:jc w:val="center"/>
      </w:pPr>
    </w:p>
    <w:p w14:paraId="7A0A388B" w14:textId="77777777" w:rsidR="002A4F6A" w:rsidRDefault="002A4F6A" w:rsidP="002A4F6A">
      <w:pPr>
        <w:jc w:val="center"/>
      </w:pPr>
    </w:p>
    <w:p w14:paraId="75282E9B" w14:textId="77777777" w:rsidR="002A4F6A" w:rsidRDefault="002A4F6A" w:rsidP="002A4F6A">
      <w:pPr>
        <w:jc w:val="center"/>
      </w:pPr>
    </w:p>
    <w:p w14:paraId="2190ED84" w14:textId="77777777" w:rsidR="002A4F6A" w:rsidRDefault="002A4F6A" w:rsidP="002A4F6A">
      <w:pPr>
        <w:jc w:val="center"/>
      </w:pPr>
    </w:p>
    <w:p w14:paraId="4FF4A882" w14:textId="77777777" w:rsidR="002A4F6A" w:rsidRDefault="002A4F6A" w:rsidP="002A4F6A">
      <w:pPr>
        <w:jc w:val="center"/>
      </w:pPr>
    </w:p>
    <w:p w14:paraId="77F16EF8" w14:textId="77777777" w:rsidR="002A4F6A" w:rsidRDefault="002A4F6A" w:rsidP="002A4F6A">
      <w:pPr>
        <w:jc w:val="center"/>
      </w:pPr>
    </w:p>
    <w:p w14:paraId="043B27F1" w14:textId="77777777" w:rsidR="002A4F6A" w:rsidRDefault="002A4F6A" w:rsidP="002A4F6A">
      <w:pPr>
        <w:jc w:val="center"/>
      </w:pPr>
    </w:p>
    <w:p w14:paraId="6C78082A" w14:textId="03DECCFA" w:rsidR="002A4F6A" w:rsidRDefault="002A4F6A" w:rsidP="002A4F6A">
      <w:pPr>
        <w:jc w:val="center"/>
      </w:pPr>
    </w:p>
    <w:p w14:paraId="53DE1543" w14:textId="156A5309" w:rsidR="002A4F6A" w:rsidRDefault="002A4F6A" w:rsidP="002A4F6A">
      <w:pPr>
        <w:jc w:val="center"/>
      </w:pPr>
    </w:p>
    <w:p w14:paraId="09E29BA9" w14:textId="77777777" w:rsidR="002A4F6A" w:rsidRDefault="002A4F6A" w:rsidP="002A4F6A">
      <w:pPr>
        <w:jc w:val="center"/>
      </w:pPr>
    </w:p>
    <w:p w14:paraId="557A6096" w14:textId="77777777" w:rsidR="002A4F6A" w:rsidRDefault="002A4F6A" w:rsidP="002A4F6A">
      <w:pPr>
        <w:jc w:val="center"/>
      </w:pPr>
    </w:p>
    <w:p w14:paraId="52D82B30" w14:textId="77777777" w:rsidR="002A4F6A" w:rsidRDefault="002A4F6A" w:rsidP="002A4F6A">
      <w:pPr>
        <w:jc w:val="center"/>
      </w:pPr>
    </w:p>
    <w:p w14:paraId="49FDC254" w14:textId="77777777" w:rsidR="002A4F6A" w:rsidRDefault="002A4F6A" w:rsidP="002A4F6A">
      <w:pPr>
        <w:jc w:val="center"/>
      </w:pPr>
    </w:p>
    <w:p w14:paraId="2714EDF4" w14:textId="77777777" w:rsidR="002A4F6A" w:rsidRDefault="002A4F6A" w:rsidP="002A4F6A">
      <w:pPr>
        <w:jc w:val="center"/>
      </w:pPr>
    </w:p>
    <w:p w14:paraId="68F97085" w14:textId="77777777" w:rsidR="002A4F6A" w:rsidRDefault="002A4F6A" w:rsidP="002A4F6A">
      <w:pPr>
        <w:jc w:val="center"/>
      </w:pPr>
    </w:p>
    <w:p w14:paraId="445E9813" w14:textId="77777777" w:rsidR="002A4F6A" w:rsidRDefault="002A4F6A" w:rsidP="002A4F6A">
      <w:pPr>
        <w:jc w:val="center"/>
      </w:pPr>
    </w:p>
    <w:p w14:paraId="7BFCF11B" w14:textId="77777777" w:rsidR="002A4F6A" w:rsidRPr="00874FFF" w:rsidRDefault="002A4F6A" w:rsidP="002A4F6A">
      <w:pPr>
        <w:jc w:val="center"/>
      </w:pPr>
    </w:p>
    <w:tbl>
      <w:tblPr>
        <w:tblW w:w="9043" w:type="dxa"/>
        <w:jc w:val="center"/>
        <w:tblBorders>
          <w:bottom w:val="double" w:sz="4" w:space="0" w:color="auto"/>
        </w:tblBorders>
        <w:shd w:val="clear" w:color="auto" w:fill="C00000"/>
        <w:tblLook w:val="01E0" w:firstRow="1" w:lastRow="1" w:firstColumn="1" w:lastColumn="1" w:noHBand="0" w:noVBand="0"/>
      </w:tblPr>
      <w:tblGrid>
        <w:gridCol w:w="9043"/>
      </w:tblGrid>
      <w:tr w:rsidR="002A4F6A" w:rsidRPr="00874FFF" w14:paraId="5475C26A" w14:textId="77777777" w:rsidTr="005B0D9D">
        <w:trPr>
          <w:trHeight w:val="615"/>
          <w:jc w:val="center"/>
        </w:trPr>
        <w:tc>
          <w:tcPr>
            <w:tcW w:w="9043" w:type="dxa"/>
            <w:tcBorders>
              <w:bottom w:val="nil"/>
            </w:tcBorders>
            <w:shd w:val="clear" w:color="auto" w:fill="0070C0"/>
            <w:vAlign w:val="center"/>
          </w:tcPr>
          <w:p w14:paraId="31BAA1B4" w14:textId="77777777" w:rsidR="002A4F6A" w:rsidRDefault="002A4F6A" w:rsidP="005B0D9D">
            <w:pPr>
              <w:spacing w:before="240" w:after="240"/>
              <w:jc w:val="center"/>
              <w:rPr>
                <w:b/>
                <w:bCs/>
                <w:color w:val="FFFFFF" w:themeColor="background1"/>
                <w:sz w:val="32"/>
                <w:szCs w:val="32"/>
              </w:rPr>
            </w:pPr>
            <w:r w:rsidRPr="00874770">
              <w:rPr>
                <w:b/>
                <w:bCs/>
                <w:color w:val="FFFFFF" w:themeColor="background1"/>
                <w:sz w:val="32"/>
                <w:szCs w:val="32"/>
              </w:rPr>
              <w:t xml:space="preserve">MODUL AJAR </w:t>
            </w:r>
          </w:p>
          <w:p w14:paraId="5FDA4AD5" w14:textId="77777777" w:rsidR="002A4F6A" w:rsidRPr="00874770" w:rsidRDefault="002A4F6A" w:rsidP="005B0D9D">
            <w:pPr>
              <w:spacing w:before="240" w:after="240"/>
              <w:jc w:val="center"/>
              <w:rPr>
                <w:b/>
                <w:color w:val="FFFFFF" w:themeColor="background1"/>
                <w:sz w:val="28"/>
                <w:szCs w:val="28"/>
              </w:rPr>
            </w:pPr>
            <w:r w:rsidRPr="00874770">
              <w:rPr>
                <w:b/>
                <w:bCs/>
                <w:color w:val="FFFFFF" w:themeColor="background1"/>
                <w:sz w:val="32"/>
                <w:szCs w:val="32"/>
              </w:rPr>
              <w:t xml:space="preserve">KURIKULUM MERDEKA </w:t>
            </w:r>
          </w:p>
        </w:tc>
      </w:tr>
      <w:tr w:rsidR="002A4F6A" w:rsidRPr="00874FFF" w14:paraId="588EB49D" w14:textId="77777777" w:rsidTr="005B0D9D">
        <w:trPr>
          <w:trHeight w:val="615"/>
          <w:jc w:val="center"/>
        </w:trPr>
        <w:tc>
          <w:tcPr>
            <w:tcW w:w="9043" w:type="dxa"/>
            <w:tcBorders>
              <w:bottom w:val="double" w:sz="4" w:space="0" w:color="auto"/>
            </w:tcBorders>
            <w:shd w:val="clear" w:color="auto" w:fill="FFFFFF"/>
            <w:vAlign w:val="center"/>
          </w:tcPr>
          <w:p w14:paraId="44B05212" w14:textId="77777777" w:rsidR="002A4F6A" w:rsidRPr="00874FFF" w:rsidRDefault="002A4F6A" w:rsidP="005B0D9D">
            <w:pPr>
              <w:tabs>
                <w:tab w:val="left" w:pos="3436"/>
                <w:tab w:val="left" w:pos="3784"/>
              </w:tabs>
              <w:spacing w:before="120" w:after="120"/>
              <w:jc w:val="center"/>
              <w:rPr>
                <w:b/>
                <w:bCs/>
                <w:caps/>
                <w:sz w:val="28"/>
                <w:szCs w:val="28"/>
              </w:rPr>
            </w:pPr>
          </w:p>
          <w:p w14:paraId="3B495627" w14:textId="77777777" w:rsidR="002A4F6A" w:rsidRPr="00874FFF" w:rsidRDefault="002A4F6A" w:rsidP="005B0D9D">
            <w:pPr>
              <w:tabs>
                <w:tab w:val="left" w:pos="3436"/>
                <w:tab w:val="left" w:pos="3784"/>
              </w:tabs>
              <w:spacing w:before="120" w:after="120"/>
              <w:jc w:val="center"/>
              <w:rPr>
                <w:b/>
                <w:bCs/>
                <w:sz w:val="28"/>
                <w:szCs w:val="28"/>
                <w:lang w:val="pt-BR"/>
              </w:rPr>
            </w:pPr>
            <w:r>
              <w:rPr>
                <w:b/>
                <w:bCs/>
                <w:sz w:val="28"/>
                <w:szCs w:val="28"/>
                <w:lang w:val="pt-BR"/>
              </w:rPr>
              <w:t xml:space="preserve"> </w:t>
            </w:r>
          </w:p>
          <w:p w14:paraId="76F11A8D" w14:textId="77777777" w:rsidR="007902D1" w:rsidRPr="00C957B0" w:rsidRDefault="007902D1" w:rsidP="007902D1">
            <w:pPr>
              <w:tabs>
                <w:tab w:val="left" w:pos="3124"/>
              </w:tabs>
              <w:spacing w:before="120" w:after="120"/>
              <w:rPr>
                <w:b/>
                <w:bCs/>
                <w:sz w:val="28"/>
                <w:szCs w:val="28"/>
                <w:lang w:val="pt-BR"/>
              </w:rPr>
            </w:pPr>
            <w:r w:rsidRPr="00C957B0">
              <w:rPr>
                <w:b/>
                <w:bCs/>
                <w:sz w:val="28"/>
                <w:szCs w:val="28"/>
                <w:lang w:val="pt-BR"/>
              </w:rPr>
              <w:t>Nama P</w:t>
            </w:r>
            <w:r w:rsidRPr="00C957B0">
              <w:rPr>
                <w:b/>
                <w:bCs/>
                <w:sz w:val="28"/>
                <w:szCs w:val="28"/>
              </w:rPr>
              <w:t xml:space="preserve">enyusun                 </w:t>
            </w:r>
            <w:r w:rsidRPr="00C957B0">
              <w:rPr>
                <w:b/>
                <w:bCs/>
                <w:sz w:val="28"/>
                <w:szCs w:val="28"/>
                <w:lang w:val="pt-BR"/>
              </w:rPr>
              <w:t>:</w:t>
            </w:r>
            <w:r w:rsidRPr="00C957B0">
              <w:rPr>
                <w:b/>
                <w:bCs/>
                <w:sz w:val="28"/>
                <w:szCs w:val="28"/>
                <w:lang w:val="pt-BR"/>
              </w:rPr>
              <w:tab/>
            </w:r>
            <w:r w:rsidRPr="00C957B0">
              <w:rPr>
                <w:b/>
                <w:bCs/>
                <w:sz w:val="28"/>
                <w:szCs w:val="28"/>
                <w:lang w:val="sv-SE"/>
              </w:rPr>
              <w:t>SRI DEWI YULIA, S.Pd</w:t>
            </w:r>
          </w:p>
          <w:p w14:paraId="1A9484BE" w14:textId="77777777" w:rsidR="007902D1" w:rsidRPr="00C957B0" w:rsidRDefault="007902D1" w:rsidP="007902D1">
            <w:pPr>
              <w:tabs>
                <w:tab w:val="left" w:pos="3124"/>
              </w:tabs>
              <w:spacing w:before="120" w:after="120"/>
              <w:rPr>
                <w:b/>
                <w:bCs/>
                <w:sz w:val="28"/>
                <w:szCs w:val="28"/>
                <w:lang w:val="pt-BR"/>
              </w:rPr>
            </w:pPr>
            <w:r w:rsidRPr="00C957B0">
              <w:rPr>
                <w:b/>
                <w:bCs/>
                <w:sz w:val="28"/>
                <w:szCs w:val="28"/>
                <w:lang w:val="pt-BR"/>
              </w:rPr>
              <w:t xml:space="preserve">NIP                     </w:t>
            </w:r>
            <w:r w:rsidRPr="00C957B0">
              <w:rPr>
                <w:b/>
                <w:bCs/>
                <w:sz w:val="28"/>
                <w:szCs w:val="28"/>
              </w:rPr>
              <w:t xml:space="preserve">                 </w:t>
            </w:r>
            <w:r w:rsidRPr="00C957B0">
              <w:rPr>
                <w:b/>
                <w:bCs/>
                <w:sz w:val="28"/>
                <w:szCs w:val="28"/>
                <w:lang w:val="pt-BR"/>
              </w:rPr>
              <w:t>:</w:t>
            </w:r>
            <w:r w:rsidRPr="00C957B0">
              <w:rPr>
                <w:b/>
                <w:bCs/>
                <w:sz w:val="28"/>
                <w:szCs w:val="28"/>
                <w:lang w:val="pt-BR"/>
              </w:rPr>
              <w:tab/>
              <w:t>198107152023212021</w:t>
            </w:r>
          </w:p>
          <w:p w14:paraId="4EB527B1" w14:textId="77777777" w:rsidR="007902D1" w:rsidRPr="00C957B0" w:rsidRDefault="007902D1" w:rsidP="007902D1">
            <w:pPr>
              <w:tabs>
                <w:tab w:val="left" w:pos="3124"/>
              </w:tabs>
              <w:spacing w:before="120" w:after="120"/>
              <w:rPr>
                <w:b/>
                <w:bCs/>
                <w:sz w:val="28"/>
                <w:szCs w:val="28"/>
                <w:lang w:val="pt-BR"/>
              </w:rPr>
            </w:pPr>
            <w:r w:rsidRPr="00C957B0">
              <w:rPr>
                <w:b/>
                <w:bCs/>
                <w:sz w:val="28"/>
                <w:szCs w:val="28"/>
                <w:lang w:val="pt-BR"/>
              </w:rPr>
              <w:t>Nama Sekolah</w:t>
            </w:r>
            <w:r w:rsidRPr="00C957B0">
              <w:rPr>
                <w:b/>
                <w:bCs/>
                <w:sz w:val="28"/>
                <w:szCs w:val="28"/>
              </w:rPr>
              <w:t xml:space="preserve">                    </w:t>
            </w:r>
            <w:r w:rsidRPr="00C957B0">
              <w:rPr>
                <w:b/>
                <w:bCs/>
                <w:sz w:val="28"/>
                <w:szCs w:val="28"/>
                <w:lang w:val="pt-BR"/>
              </w:rPr>
              <w:t>:</w:t>
            </w:r>
            <w:r w:rsidRPr="00C957B0">
              <w:rPr>
                <w:b/>
                <w:bCs/>
                <w:sz w:val="28"/>
                <w:szCs w:val="28"/>
                <w:lang w:val="pt-BR"/>
              </w:rPr>
              <w:tab/>
              <w:t>SD NEGERI CIBINONG</w:t>
            </w:r>
          </w:p>
          <w:p w14:paraId="16C093C2" w14:textId="7B76CBF8" w:rsidR="007902D1" w:rsidRPr="00C957B0" w:rsidRDefault="007902D1" w:rsidP="007902D1">
            <w:pPr>
              <w:tabs>
                <w:tab w:val="left" w:pos="3124"/>
              </w:tabs>
              <w:spacing w:before="120" w:after="120"/>
              <w:rPr>
                <w:b/>
                <w:bCs/>
                <w:sz w:val="28"/>
                <w:szCs w:val="28"/>
              </w:rPr>
            </w:pPr>
            <w:r w:rsidRPr="00C957B0">
              <w:rPr>
                <w:b/>
                <w:bCs/>
                <w:sz w:val="28"/>
                <w:szCs w:val="28"/>
              </w:rPr>
              <w:t xml:space="preserve">Mata pelajaran                  </w:t>
            </w:r>
            <w:r w:rsidRPr="00C957B0">
              <w:rPr>
                <w:b/>
                <w:bCs/>
                <w:sz w:val="28"/>
                <w:szCs w:val="28"/>
                <w:lang w:val="pt-BR"/>
              </w:rPr>
              <w:t>:</w:t>
            </w:r>
            <w:r w:rsidRPr="00C957B0">
              <w:rPr>
                <w:b/>
                <w:bCs/>
                <w:sz w:val="28"/>
                <w:szCs w:val="28"/>
                <w:lang w:val="pt-BR"/>
              </w:rPr>
              <w:tab/>
            </w:r>
            <w:r w:rsidR="003B5A5C">
              <w:rPr>
                <w:b/>
                <w:bCs/>
                <w:sz w:val="28"/>
                <w:szCs w:val="28"/>
                <w:lang w:val="sv-SE"/>
              </w:rPr>
              <w:t>MATEMATIKA</w:t>
            </w:r>
          </w:p>
          <w:p w14:paraId="74F146E0" w14:textId="77777777" w:rsidR="007902D1" w:rsidRPr="00C957B0" w:rsidRDefault="007902D1" w:rsidP="007902D1">
            <w:pPr>
              <w:tabs>
                <w:tab w:val="left" w:pos="3124"/>
              </w:tabs>
              <w:spacing w:before="120" w:after="120"/>
              <w:outlineLvl w:val="2"/>
              <w:rPr>
                <w:b/>
                <w:bCs/>
                <w:sz w:val="28"/>
                <w:szCs w:val="28"/>
                <w:lang w:val="pt-BR"/>
              </w:rPr>
            </w:pPr>
            <w:r w:rsidRPr="00C957B0">
              <w:rPr>
                <w:b/>
                <w:bCs/>
                <w:sz w:val="28"/>
                <w:szCs w:val="28"/>
              </w:rPr>
              <w:t xml:space="preserve">Fase, </w:t>
            </w:r>
            <w:r w:rsidRPr="00C957B0">
              <w:rPr>
                <w:b/>
                <w:bCs/>
                <w:sz w:val="28"/>
                <w:szCs w:val="28"/>
                <w:lang w:val="pt-BR"/>
              </w:rPr>
              <w:t>Kelas / Semester</w:t>
            </w:r>
            <w:r w:rsidRPr="00C957B0">
              <w:rPr>
                <w:b/>
                <w:bCs/>
                <w:sz w:val="28"/>
                <w:szCs w:val="28"/>
                <w:lang w:val="pt-BR"/>
              </w:rPr>
              <w:tab/>
              <w:t>:</w:t>
            </w:r>
            <w:r w:rsidRPr="00C957B0">
              <w:rPr>
                <w:b/>
                <w:bCs/>
                <w:sz w:val="28"/>
                <w:szCs w:val="28"/>
                <w:lang w:val="pt-BR"/>
              </w:rPr>
              <w:tab/>
              <w:t>A/1/GANJIL</w:t>
            </w:r>
          </w:p>
          <w:p w14:paraId="6738F190" w14:textId="7BAE34C7" w:rsidR="007902D1" w:rsidRPr="00C957B0" w:rsidRDefault="007902D1" w:rsidP="007902D1">
            <w:pPr>
              <w:tabs>
                <w:tab w:val="left" w:pos="3124"/>
              </w:tabs>
              <w:spacing w:before="120" w:after="120"/>
              <w:rPr>
                <w:b/>
                <w:bCs/>
                <w:sz w:val="28"/>
                <w:szCs w:val="28"/>
                <w:lang w:val="pt-BR"/>
              </w:rPr>
            </w:pPr>
            <w:r w:rsidRPr="00C957B0">
              <w:rPr>
                <w:b/>
                <w:bCs/>
                <w:sz w:val="28"/>
                <w:szCs w:val="28"/>
                <w:lang w:val="pt-BR"/>
              </w:rPr>
              <w:t xml:space="preserve">Tahun Ajaran     </w:t>
            </w:r>
            <w:r w:rsidRPr="00C957B0">
              <w:rPr>
                <w:b/>
                <w:bCs/>
                <w:sz w:val="28"/>
                <w:szCs w:val="28"/>
              </w:rPr>
              <w:t xml:space="preserve">               </w:t>
            </w:r>
            <w:r w:rsidRPr="00C957B0">
              <w:rPr>
                <w:b/>
                <w:bCs/>
                <w:sz w:val="28"/>
                <w:szCs w:val="28"/>
                <w:lang w:val="pt-BR"/>
              </w:rPr>
              <w:t>:</w:t>
            </w:r>
            <w:r w:rsidRPr="00C957B0">
              <w:rPr>
                <w:b/>
                <w:bCs/>
                <w:sz w:val="28"/>
                <w:szCs w:val="28"/>
                <w:lang w:val="pt-BR"/>
              </w:rPr>
              <w:tab/>
            </w:r>
            <w:r w:rsidR="00302268">
              <w:rPr>
                <w:b/>
                <w:bCs/>
                <w:sz w:val="28"/>
                <w:szCs w:val="28"/>
                <w:lang w:val="pt-BR"/>
              </w:rPr>
              <w:t>2026/2027</w:t>
            </w:r>
          </w:p>
          <w:p w14:paraId="30ED2B98" w14:textId="77777777" w:rsidR="002A4F6A" w:rsidRPr="00874FFF" w:rsidRDefault="002A4F6A" w:rsidP="005B0D9D">
            <w:pPr>
              <w:tabs>
                <w:tab w:val="left" w:pos="3784"/>
                <w:tab w:val="left" w:pos="4004"/>
              </w:tabs>
              <w:spacing w:before="120" w:after="120"/>
              <w:outlineLvl w:val="2"/>
              <w:rPr>
                <w:b/>
                <w:bCs/>
                <w:sz w:val="28"/>
                <w:szCs w:val="28"/>
                <w:lang w:val="pt-BR"/>
              </w:rPr>
            </w:pPr>
          </w:p>
          <w:p w14:paraId="15AE3E0A" w14:textId="77777777" w:rsidR="002A4F6A" w:rsidRPr="00874FFF" w:rsidRDefault="002A4F6A" w:rsidP="005B0D9D">
            <w:pPr>
              <w:tabs>
                <w:tab w:val="left" w:pos="3784"/>
                <w:tab w:val="left" w:pos="4004"/>
              </w:tabs>
              <w:spacing w:before="120" w:after="120"/>
              <w:outlineLvl w:val="2"/>
              <w:rPr>
                <w:b/>
                <w:bCs/>
                <w:sz w:val="28"/>
                <w:szCs w:val="28"/>
              </w:rPr>
            </w:pPr>
          </w:p>
        </w:tc>
      </w:tr>
    </w:tbl>
    <w:p w14:paraId="75B3C09A" w14:textId="77777777" w:rsidR="002A4F6A" w:rsidRPr="00145910" w:rsidRDefault="002A4F6A" w:rsidP="002A4F6A">
      <w:pPr>
        <w:jc w:val="center"/>
        <w:rPr>
          <w:b/>
          <w:color w:val="00B0F0"/>
          <w:lang w:val="id-ID"/>
        </w:rPr>
      </w:pPr>
    </w:p>
    <w:p w14:paraId="0BF0BE6C" w14:textId="77777777" w:rsidR="002A4F6A" w:rsidRDefault="002A4F6A" w:rsidP="002A4F6A">
      <w:r>
        <w:br/>
      </w:r>
      <w:r>
        <w:br/>
      </w:r>
    </w:p>
    <w:p w14:paraId="2DC5ED0F" w14:textId="77777777" w:rsidR="002A4F6A" w:rsidRDefault="002A4F6A" w:rsidP="002A4F6A">
      <w:pPr>
        <w:rPr>
          <w:b/>
          <w:caps/>
          <w:sz w:val="24"/>
          <w:szCs w:val="24"/>
        </w:rPr>
      </w:pPr>
    </w:p>
    <w:p w14:paraId="1D24184A" w14:textId="77777777" w:rsidR="002A4F6A" w:rsidRDefault="002A4F6A" w:rsidP="002A4F6A">
      <w:pPr>
        <w:rPr>
          <w:b/>
          <w:caps/>
          <w:sz w:val="24"/>
          <w:szCs w:val="24"/>
        </w:rPr>
      </w:pPr>
    </w:p>
    <w:p w14:paraId="29E99DBA" w14:textId="427F0AD9" w:rsidR="00997B21" w:rsidRDefault="00997B21">
      <w:pPr>
        <w:rPr>
          <w:b/>
          <w:caps/>
          <w:sz w:val="24"/>
          <w:szCs w:val="24"/>
        </w:rPr>
      </w:pPr>
    </w:p>
    <w:p w14:paraId="1ED005C5" w14:textId="77777777" w:rsidR="002A4F6A" w:rsidRPr="00C7593D" w:rsidRDefault="002A4F6A">
      <w:pPr>
        <w:rPr>
          <w:b/>
          <w:caps/>
          <w:sz w:val="24"/>
          <w:szCs w:val="24"/>
        </w:rPr>
      </w:pPr>
    </w:p>
    <w:p w14:paraId="1DDDD57A" w14:textId="77777777" w:rsidR="001C7B89" w:rsidRPr="002A4F6A" w:rsidRDefault="001C7B89" w:rsidP="002A4F6A">
      <w:pPr>
        <w:shd w:val="clear" w:color="auto" w:fill="0070C0"/>
        <w:jc w:val="center"/>
        <w:rPr>
          <w:b/>
          <w:bCs/>
          <w:color w:val="FFFFFF" w:themeColor="background1"/>
          <w:sz w:val="24"/>
          <w:szCs w:val="24"/>
        </w:rPr>
      </w:pPr>
      <w:r w:rsidRPr="002A4F6A">
        <w:rPr>
          <w:b/>
          <w:bCs/>
          <w:color w:val="FFFFFF" w:themeColor="background1"/>
          <w:sz w:val="24"/>
          <w:szCs w:val="24"/>
        </w:rPr>
        <w:lastRenderedPageBreak/>
        <w:t>INFORMASI UMUM</w:t>
      </w:r>
    </w:p>
    <w:p w14:paraId="6253682F" w14:textId="77777777" w:rsidR="001C7B89" w:rsidRPr="002A4F6A" w:rsidRDefault="001C7B89" w:rsidP="002A4F6A">
      <w:pPr>
        <w:shd w:val="clear" w:color="auto" w:fill="00B0F0"/>
        <w:tabs>
          <w:tab w:val="left" w:pos="426"/>
        </w:tabs>
        <w:spacing w:before="60" w:after="60"/>
        <w:ind w:left="426" w:hanging="426"/>
        <w:jc w:val="both"/>
        <w:rPr>
          <w:b/>
          <w:bCs/>
          <w:caps/>
          <w:color w:val="FFFFFF" w:themeColor="background1"/>
          <w:sz w:val="24"/>
          <w:szCs w:val="24"/>
        </w:rPr>
      </w:pPr>
      <w:r w:rsidRPr="002A4F6A">
        <w:rPr>
          <w:b/>
          <w:bCs/>
          <w:caps/>
          <w:color w:val="FFFFFF" w:themeColor="background1"/>
          <w:sz w:val="24"/>
          <w:szCs w:val="24"/>
        </w:rPr>
        <w:t>A.</w:t>
      </w:r>
      <w:r w:rsidRPr="002A4F6A">
        <w:rPr>
          <w:b/>
          <w:bCs/>
          <w:caps/>
          <w:color w:val="FFFFFF" w:themeColor="background1"/>
          <w:sz w:val="24"/>
          <w:szCs w:val="24"/>
        </w:rPr>
        <w:tab/>
        <w:t>Identitas Modul</w:t>
      </w:r>
    </w:p>
    <w:p w14:paraId="2F06B51F" w14:textId="77777777" w:rsidR="007902D1" w:rsidRPr="00323348" w:rsidRDefault="007902D1" w:rsidP="007902D1">
      <w:pPr>
        <w:tabs>
          <w:tab w:val="left" w:pos="2977"/>
          <w:tab w:val="left" w:pos="3261"/>
        </w:tabs>
        <w:spacing w:before="60" w:after="60"/>
        <w:ind w:left="426"/>
        <w:rPr>
          <w:b/>
          <w:bCs/>
          <w:sz w:val="24"/>
          <w:szCs w:val="24"/>
        </w:rPr>
      </w:pPr>
      <w:r>
        <w:rPr>
          <w:b/>
          <w:sz w:val="24"/>
          <w:szCs w:val="24"/>
        </w:rPr>
        <w:t>Nama Sekolah</w:t>
      </w:r>
      <w:r>
        <w:rPr>
          <w:b/>
          <w:sz w:val="24"/>
          <w:szCs w:val="24"/>
        </w:rPr>
        <w:tab/>
        <w:t>:</w:t>
      </w:r>
      <w:r>
        <w:rPr>
          <w:b/>
          <w:sz w:val="24"/>
          <w:szCs w:val="24"/>
        </w:rPr>
        <w:tab/>
      </w:r>
      <w:r>
        <w:rPr>
          <w:b/>
          <w:bCs/>
          <w:sz w:val="24"/>
          <w:szCs w:val="24"/>
        </w:rPr>
        <w:t>SD NEGERI CIBINONG</w:t>
      </w:r>
    </w:p>
    <w:p w14:paraId="2F5F2188" w14:textId="77777777" w:rsidR="007902D1" w:rsidRDefault="007902D1" w:rsidP="007902D1">
      <w:pPr>
        <w:tabs>
          <w:tab w:val="left" w:pos="2977"/>
          <w:tab w:val="left" w:pos="3261"/>
        </w:tabs>
        <w:spacing w:before="60" w:after="60"/>
        <w:ind w:left="426"/>
        <w:rPr>
          <w:b/>
          <w:sz w:val="24"/>
          <w:szCs w:val="24"/>
        </w:rPr>
      </w:pPr>
      <w:r>
        <w:rPr>
          <w:b/>
          <w:sz w:val="24"/>
          <w:szCs w:val="24"/>
        </w:rPr>
        <w:t>Nama Penyusun</w:t>
      </w:r>
      <w:r>
        <w:rPr>
          <w:b/>
          <w:sz w:val="24"/>
          <w:szCs w:val="24"/>
        </w:rPr>
        <w:tab/>
        <w:t>:</w:t>
      </w:r>
      <w:r>
        <w:rPr>
          <w:b/>
          <w:sz w:val="24"/>
          <w:szCs w:val="24"/>
        </w:rPr>
        <w:tab/>
      </w:r>
      <w:r w:rsidRPr="00B16BCC">
        <w:rPr>
          <w:b/>
          <w:bCs/>
          <w:sz w:val="24"/>
          <w:szCs w:val="24"/>
        </w:rPr>
        <w:t>SRI DEWI YULIA, S.Pd</w:t>
      </w:r>
    </w:p>
    <w:p w14:paraId="6F962BE1" w14:textId="77777777" w:rsidR="007902D1" w:rsidRDefault="007902D1" w:rsidP="007902D1">
      <w:pPr>
        <w:tabs>
          <w:tab w:val="left" w:pos="2977"/>
          <w:tab w:val="left" w:pos="3261"/>
        </w:tabs>
        <w:spacing w:before="60" w:after="60"/>
        <w:ind w:left="426"/>
        <w:rPr>
          <w:b/>
          <w:sz w:val="24"/>
          <w:szCs w:val="24"/>
        </w:rPr>
      </w:pPr>
      <w:r>
        <w:rPr>
          <w:b/>
          <w:sz w:val="24"/>
          <w:szCs w:val="24"/>
        </w:rPr>
        <w:t>Mata Pelajaran</w:t>
      </w:r>
      <w:r>
        <w:rPr>
          <w:b/>
          <w:sz w:val="24"/>
          <w:szCs w:val="24"/>
        </w:rPr>
        <w:tab/>
        <w:t>:</w:t>
      </w:r>
      <w:r>
        <w:rPr>
          <w:b/>
          <w:sz w:val="24"/>
          <w:szCs w:val="24"/>
        </w:rPr>
        <w:tab/>
        <w:t>MATEMATIKA</w:t>
      </w:r>
    </w:p>
    <w:p w14:paraId="6F1E4FE5" w14:textId="77777777" w:rsidR="007902D1" w:rsidRDefault="007902D1" w:rsidP="007902D1">
      <w:pPr>
        <w:tabs>
          <w:tab w:val="left" w:pos="2977"/>
          <w:tab w:val="left" w:pos="3261"/>
        </w:tabs>
        <w:spacing w:before="60" w:after="60"/>
        <w:ind w:left="426"/>
        <w:rPr>
          <w:b/>
          <w:sz w:val="24"/>
          <w:szCs w:val="24"/>
        </w:rPr>
      </w:pPr>
      <w:r>
        <w:rPr>
          <w:b/>
          <w:sz w:val="24"/>
          <w:szCs w:val="24"/>
        </w:rPr>
        <w:t>Fase / Kelas / Semester</w:t>
      </w:r>
      <w:r>
        <w:rPr>
          <w:b/>
          <w:sz w:val="24"/>
          <w:szCs w:val="24"/>
        </w:rPr>
        <w:tab/>
        <w:t xml:space="preserve">: </w:t>
      </w:r>
      <w:r>
        <w:rPr>
          <w:b/>
          <w:sz w:val="24"/>
          <w:szCs w:val="24"/>
        </w:rPr>
        <w:tab/>
        <w:t>A - I / 1</w:t>
      </w:r>
    </w:p>
    <w:p w14:paraId="78EBF973" w14:textId="77777777" w:rsidR="007902D1" w:rsidRDefault="007902D1" w:rsidP="007902D1">
      <w:pPr>
        <w:tabs>
          <w:tab w:val="left" w:pos="2977"/>
          <w:tab w:val="left" w:pos="3261"/>
        </w:tabs>
        <w:spacing w:before="60" w:after="60"/>
        <w:ind w:left="426"/>
        <w:rPr>
          <w:b/>
          <w:sz w:val="24"/>
          <w:szCs w:val="24"/>
        </w:rPr>
      </w:pPr>
      <w:r>
        <w:rPr>
          <w:b/>
          <w:sz w:val="24"/>
          <w:szCs w:val="24"/>
        </w:rPr>
        <w:t xml:space="preserve">Alokasi Waktu </w:t>
      </w:r>
      <w:r>
        <w:rPr>
          <w:b/>
          <w:sz w:val="24"/>
          <w:szCs w:val="24"/>
        </w:rPr>
        <w:tab/>
        <w:t>:</w:t>
      </w:r>
      <w:r>
        <w:rPr>
          <w:b/>
          <w:sz w:val="24"/>
          <w:szCs w:val="24"/>
        </w:rPr>
        <w:tab/>
        <w:t>5 JP x 35 Menit</w:t>
      </w:r>
    </w:p>
    <w:p w14:paraId="5A49C141" w14:textId="77777777" w:rsidR="00CD7D9F" w:rsidRPr="00C7593D" w:rsidRDefault="006F2D04" w:rsidP="00CD7D9F">
      <w:pPr>
        <w:tabs>
          <w:tab w:val="left" w:pos="2977"/>
          <w:tab w:val="left" w:pos="3261"/>
        </w:tabs>
        <w:spacing w:before="60" w:after="60"/>
        <w:ind w:left="426"/>
        <w:rPr>
          <w:b/>
          <w:bCs/>
          <w:sz w:val="24"/>
          <w:szCs w:val="24"/>
        </w:rPr>
      </w:pPr>
      <w:r w:rsidRPr="00C7593D">
        <w:rPr>
          <w:b/>
          <w:bCs/>
          <w:sz w:val="24"/>
          <w:szCs w:val="24"/>
        </w:rPr>
        <w:t>Materi</w:t>
      </w:r>
      <w:r w:rsidRPr="00C7593D">
        <w:rPr>
          <w:b/>
          <w:bCs/>
          <w:sz w:val="24"/>
          <w:szCs w:val="24"/>
        </w:rPr>
        <w:tab/>
        <w:t>:</w:t>
      </w:r>
      <w:r w:rsidRPr="00C7593D">
        <w:rPr>
          <w:sz w:val="24"/>
          <w:szCs w:val="24"/>
        </w:rPr>
        <w:t xml:space="preserve"> </w:t>
      </w:r>
      <w:r w:rsidR="00164BE4" w:rsidRPr="00C7593D">
        <w:rPr>
          <w:sz w:val="24"/>
          <w:szCs w:val="24"/>
        </w:rPr>
        <w:t xml:space="preserve">  </w:t>
      </w:r>
      <w:r w:rsidR="00A40443" w:rsidRPr="00C7593D">
        <w:rPr>
          <w:b/>
          <w:bCs/>
          <w:sz w:val="24"/>
          <w:szCs w:val="24"/>
        </w:rPr>
        <w:t xml:space="preserve">Bab </w:t>
      </w:r>
      <w:r w:rsidR="00CD7D9F" w:rsidRPr="00C7593D">
        <w:rPr>
          <w:b/>
          <w:bCs/>
          <w:sz w:val="24"/>
          <w:szCs w:val="24"/>
        </w:rPr>
        <w:t xml:space="preserve">2 Penjumlahan sampai dengan 10 </w:t>
      </w:r>
    </w:p>
    <w:p w14:paraId="5BAAEFCB" w14:textId="572D8D18" w:rsidR="001C7B89" w:rsidRPr="00C7593D" w:rsidRDefault="001C7B89" w:rsidP="00D84E5A">
      <w:pPr>
        <w:tabs>
          <w:tab w:val="left" w:pos="2977"/>
          <w:tab w:val="left" w:pos="3261"/>
        </w:tabs>
        <w:autoSpaceDE w:val="0"/>
        <w:autoSpaceDN w:val="0"/>
        <w:adjustRightInd w:val="0"/>
        <w:spacing w:before="60" w:after="60"/>
        <w:ind w:left="426"/>
        <w:rPr>
          <w:b/>
          <w:bCs/>
          <w:sz w:val="24"/>
          <w:szCs w:val="24"/>
        </w:rPr>
      </w:pPr>
      <w:r w:rsidRPr="00C7593D">
        <w:rPr>
          <w:b/>
          <w:bCs/>
          <w:sz w:val="24"/>
          <w:szCs w:val="24"/>
        </w:rPr>
        <w:t xml:space="preserve">Tahun Penyusunan </w:t>
      </w:r>
      <w:r w:rsidRPr="00C7593D">
        <w:rPr>
          <w:b/>
          <w:bCs/>
          <w:sz w:val="24"/>
          <w:szCs w:val="24"/>
        </w:rPr>
        <w:tab/>
        <w:t xml:space="preserve">: </w:t>
      </w:r>
      <w:r w:rsidRPr="00C7593D">
        <w:rPr>
          <w:b/>
          <w:bCs/>
          <w:sz w:val="24"/>
          <w:szCs w:val="24"/>
        </w:rPr>
        <w:tab/>
      </w:r>
      <w:r w:rsidR="00302268">
        <w:rPr>
          <w:b/>
          <w:bCs/>
          <w:sz w:val="24"/>
          <w:szCs w:val="24"/>
        </w:rPr>
        <w:t>2026/2027</w:t>
      </w:r>
    </w:p>
    <w:p w14:paraId="4495935E" w14:textId="77777777" w:rsidR="006F2D04" w:rsidRPr="00C7593D" w:rsidRDefault="006F2D04" w:rsidP="00D84E5A">
      <w:pPr>
        <w:tabs>
          <w:tab w:val="left" w:pos="2977"/>
          <w:tab w:val="left" w:pos="3261"/>
        </w:tabs>
        <w:autoSpaceDE w:val="0"/>
        <w:autoSpaceDN w:val="0"/>
        <w:adjustRightInd w:val="0"/>
        <w:spacing w:before="60" w:after="60"/>
        <w:ind w:left="426"/>
        <w:rPr>
          <w:sz w:val="24"/>
          <w:szCs w:val="24"/>
        </w:rPr>
      </w:pPr>
    </w:p>
    <w:p w14:paraId="47BE2A45" w14:textId="77777777" w:rsidR="001C7B89" w:rsidRPr="002A4F6A" w:rsidRDefault="001C7B89" w:rsidP="002A4F6A">
      <w:pPr>
        <w:shd w:val="clear" w:color="auto" w:fill="00B0F0"/>
        <w:tabs>
          <w:tab w:val="left" w:pos="426"/>
        </w:tabs>
        <w:spacing w:before="60" w:after="60"/>
        <w:ind w:left="426" w:hanging="426"/>
        <w:jc w:val="both"/>
        <w:rPr>
          <w:b/>
          <w:bCs/>
          <w:caps/>
          <w:color w:val="FFFFFF" w:themeColor="background1"/>
          <w:sz w:val="24"/>
          <w:szCs w:val="24"/>
        </w:rPr>
      </w:pPr>
      <w:r w:rsidRPr="002A4F6A">
        <w:rPr>
          <w:b/>
          <w:bCs/>
          <w:caps/>
          <w:color w:val="FFFFFF" w:themeColor="background1"/>
          <w:sz w:val="24"/>
          <w:szCs w:val="24"/>
        </w:rPr>
        <w:t>B</w:t>
      </w:r>
      <w:r w:rsidRPr="002A4F6A">
        <w:rPr>
          <w:b/>
          <w:bCs/>
          <w:caps/>
          <w:color w:val="FFFFFF" w:themeColor="background1"/>
          <w:sz w:val="24"/>
          <w:szCs w:val="24"/>
        </w:rPr>
        <w:tab/>
        <w:t>capaian pembelajaran</w:t>
      </w:r>
    </w:p>
    <w:p w14:paraId="00CD3D05" w14:textId="77777777" w:rsidR="00CB4EAD" w:rsidRPr="00C7593D" w:rsidRDefault="00CB4EAD" w:rsidP="00CB4EAD">
      <w:pPr>
        <w:spacing w:before="60" w:after="60"/>
        <w:ind w:left="426"/>
        <w:jc w:val="both"/>
        <w:rPr>
          <w:sz w:val="24"/>
          <w:szCs w:val="24"/>
        </w:rPr>
      </w:pPr>
      <w:r w:rsidRPr="00C7593D">
        <w:rPr>
          <w:sz w:val="24"/>
          <w:szCs w:val="24"/>
        </w:rPr>
        <w:t>Pada akhir Fase A, peserta didik dapat menunjukkan pemahaman dan memiliki intuisi bilangan (number sense) pada bilangan cacah sampai 100, termasuk menyusun dan mengurai bilangan. Mereka dapat melakukan operasi penjumlahan dan pengurangan pada bilangan cacah sampai 20, dan dapat memahami pecahan setengah dan seperempat. Mereka dapat mengenali, meniru, dan melanjutkan pola. Mereka dapat membandingkan dan mengestimasi panjang, berat, dan durasi waktu. Mereka dapat mengenal berbagai bangun datar dan bangun ruang, serta dapat menyusun dan mengurai bangun datar, serta menentukan posisi benda terhadap benda lain. Mereka dapat mengurutkan, menyortir, mengelompokkan, membandingkan, dan menyajikan data menggunakan turus dan piktogram.</w:t>
      </w:r>
    </w:p>
    <w:p w14:paraId="6F6AF703" w14:textId="77777777" w:rsidR="006F2D04" w:rsidRPr="00C7593D" w:rsidRDefault="006F2D04" w:rsidP="00B05570">
      <w:pPr>
        <w:spacing w:before="60" w:after="60"/>
        <w:ind w:left="426"/>
        <w:jc w:val="both"/>
        <w:rPr>
          <w:sz w:val="24"/>
          <w:szCs w:val="24"/>
        </w:rPr>
      </w:pPr>
    </w:p>
    <w:p w14:paraId="711036D7" w14:textId="1A6EE5AF" w:rsidR="001C7B89" w:rsidRPr="002A4F6A" w:rsidRDefault="001C7B89" w:rsidP="002A4F6A">
      <w:pPr>
        <w:shd w:val="clear" w:color="auto" w:fill="00B0F0"/>
        <w:tabs>
          <w:tab w:val="left" w:pos="426"/>
        </w:tabs>
        <w:spacing w:before="60" w:after="60"/>
        <w:ind w:left="426" w:hanging="426"/>
        <w:jc w:val="both"/>
        <w:rPr>
          <w:b/>
          <w:bCs/>
          <w:caps/>
          <w:color w:val="FFFFFF" w:themeColor="background1"/>
          <w:sz w:val="24"/>
          <w:szCs w:val="24"/>
        </w:rPr>
      </w:pPr>
      <w:r w:rsidRPr="002A4F6A">
        <w:rPr>
          <w:b/>
          <w:bCs/>
          <w:caps/>
          <w:color w:val="FFFFFF" w:themeColor="background1"/>
          <w:sz w:val="24"/>
          <w:szCs w:val="24"/>
        </w:rPr>
        <w:t>C.</w:t>
      </w:r>
      <w:r w:rsidRPr="002A4F6A">
        <w:rPr>
          <w:b/>
          <w:bCs/>
          <w:caps/>
          <w:color w:val="FFFFFF" w:themeColor="background1"/>
          <w:sz w:val="24"/>
          <w:szCs w:val="24"/>
        </w:rPr>
        <w:tab/>
        <w:t>Prof</w:t>
      </w:r>
      <w:r w:rsidR="002368F0" w:rsidRPr="002A4F6A">
        <w:rPr>
          <w:b/>
          <w:bCs/>
          <w:caps/>
          <w:color w:val="FFFFFF" w:themeColor="background1"/>
          <w:sz w:val="24"/>
          <w:szCs w:val="24"/>
        </w:rPr>
        <w:t xml:space="preserve">il Pelajar Pancasila (PPP) </w:t>
      </w:r>
    </w:p>
    <w:p w14:paraId="1614D663" w14:textId="74759E27" w:rsidR="001C7B89" w:rsidRPr="00C7593D" w:rsidRDefault="001C7B89" w:rsidP="00C5382B">
      <w:pPr>
        <w:pStyle w:val="ListParagraph"/>
        <w:numPr>
          <w:ilvl w:val="0"/>
          <w:numId w:val="1"/>
        </w:numPr>
        <w:spacing w:before="60" w:after="60"/>
        <w:ind w:left="709" w:hanging="283"/>
        <w:contextualSpacing w:val="0"/>
        <w:jc w:val="both"/>
        <w:rPr>
          <w:sz w:val="24"/>
          <w:szCs w:val="24"/>
        </w:rPr>
      </w:pPr>
      <w:r w:rsidRPr="00C7593D">
        <w:rPr>
          <w:rFonts w:eastAsia="Bookman Old Style"/>
          <w:sz w:val="24"/>
          <w:szCs w:val="24"/>
        </w:rPr>
        <w:t>Profil Pelajar Pancasila yang ingin dicapai adalah bertakwa kepada Tuhan Yang Maha Esa dan berakhlak mulia, bernalar kritis dan kreatif, bergotong royong, serta kebhinnekaan global.</w:t>
      </w:r>
      <w:r w:rsidR="002368F0" w:rsidRPr="00C7593D">
        <w:rPr>
          <w:sz w:val="24"/>
          <w:szCs w:val="24"/>
        </w:rPr>
        <w:t xml:space="preserve"> </w:t>
      </w:r>
    </w:p>
    <w:p w14:paraId="1B8D88EF" w14:textId="77777777" w:rsidR="002A4F6A" w:rsidRPr="00F0320F" w:rsidRDefault="002A4F6A" w:rsidP="002A4F6A">
      <w:pPr>
        <w:shd w:val="clear" w:color="auto" w:fill="00B0F0"/>
        <w:tabs>
          <w:tab w:val="left" w:pos="426"/>
        </w:tabs>
        <w:spacing w:before="60" w:after="60"/>
        <w:jc w:val="both"/>
        <w:rPr>
          <w:b/>
          <w:bCs/>
          <w:caps/>
          <w:color w:val="FFFFFF" w:themeColor="background1"/>
          <w:sz w:val="24"/>
          <w:szCs w:val="24"/>
        </w:rPr>
      </w:pPr>
      <w:r w:rsidRPr="00F0320F">
        <w:rPr>
          <w:b/>
          <w:bCs/>
          <w:caps/>
          <w:color w:val="FFFFFF" w:themeColor="background1"/>
          <w:sz w:val="24"/>
          <w:szCs w:val="24"/>
        </w:rPr>
        <w:t>D.</w:t>
      </w:r>
      <w:r w:rsidRPr="00F0320F">
        <w:rPr>
          <w:b/>
          <w:bCs/>
          <w:caps/>
          <w:color w:val="FFFFFF" w:themeColor="background1"/>
          <w:sz w:val="24"/>
          <w:szCs w:val="24"/>
        </w:rPr>
        <w:tab/>
      </w:r>
      <w:r>
        <w:rPr>
          <w:b/>
          <w:bCs/>
          <w:caps/>
          <w:color w:val="FFFFFF" w:themeColor="background1"/>
          <w:sz w:val="24"/>
          <w:szCs w:val="24"/>
        </w:rPr>
        <w:t>8 PROFIL LULUSAN</w:t>
      </w:r>
    </w:p>
    <w:p w14:paraId="1FCAF478" w14:textId="77777777" w:rsidR="002A4F6A" w:rsidRPr="00F0320F" w:rsidRDefault="002A4F6A" w:rsidP="002A4F6A">
      <w:pPr>
        <w:pStyle w:val="ListParagraph"/>
        <w:numPr>
          <w:ilvl w:val="0"/>
          <w:numId w:val="23"/>
        </w:numPr>
        <w:spacing w:before="60" w:after="60" w:line="276" w:lineRule="auto"/>
        <w:rPr>
          <w:rFonts w:eastAsia="Calibri"/>
          <w:b/>
          <w:bCs/>
          <w:sz w:val="24"/>
          <w:szCs w:val="24"/>
        </w:rPr>
      </w:pPr>
      <w:r w:rsidRPr="00F0320F">
        <w:rPr>
          <w:rFonts w:eastAsia="Calibri"/>
          <w:b/>
          <w:bCs/>
          <w:sz w:val="24"/>
          <w:szCs w:val="24"/>
        </w:rPr>
        <w:t>Keimanan dan Ketakwaan terhadap tuhan YME</w:t>
      </w:r>
    </w:p>
    <w:p w14:paraId="4811698C" w14:textId="77777777" w:rsidR="002A4F6A" w:rsidRPr="00F0320F" w:rsidRDefault="002A4F6A" w:rsidP="002A4F6A">
      <w:pPr>
        <w:pStyle w:val="ListParagraph"/>
        <w:spacing w:before="60" w:after="60"/>
        <w:rPr>
          <w:rFonts w:eastAsia="Calibri"/>
          <w:sz w:val="24"/>
          <w:szCs w:val="24"/>
        </w:rPr>
      </w:pPr>
      <w:r w:rsidRPr="00F0320F">
        <w:rPr>
          <w:rFonts w:eastAsia="Calibri"/>
          <w:sz w:val="24"/>
          <w:szCs w:val="24"/>
        </w:rPr>
        <w:t>Individu yang memiliki keyakinan teguh akan keberadaan tuhan seta menghayati nilai-nilai spriritual dalam kehidupan sehari-hari</w:t>
      </w:r>
    </w:p>
    <w:p w14:paraId="5F0B0469" w14:textId="77777777" w:rsidR="002A4F6A" w:rsidRPr="00F0320F" w:rsidRDefault="002A4F6A" w:rsidP="002A4F6A">
      <w:pPr>
        <w:pStyle w:val="ListParagraph"/>
        <w:numPr>
          <w:ilvl w:val="0"/>
          <w:numId w:val="23"/>
        </w:numPr>
        <w:spacing w:before="60" w:after="60" w:line="276" w:lineRule="auto"/>
        <w:rPr>
          <w:rFonts w:eastAsia="Calibri"/>
          <w:b/>
          <w:bCs/>
          <w:sz w:val="24"/>
          <w:szCs w:val="24"/>
        </w:rPr>
      </w:pPr>
      <w:r w:rsidRPr="00F0320F">
        <w:rPr>
          <w:rFonts w:eastAsia="Calibri"/>
          <w:b/>
          <w:bCs/>
          <w:sz w:val="24"/>
          <w:szCs w:val="24"/>
        </w:rPr>
        <w:t>Kewargaan</w:t>
      </w:r>
    </w:p>
    <w:p w14:paraId="44B52735" w14:textId="77777777" w:rsidR="002A4F6A" w:rsidRPr="00F0320F" w:rsidRDefault="002A4F6A" w:rsidP="002A4F6A">
      <w:pPr>
        <w:pStyle w:val="ListParagraph"/>
        <w:spacing w:before="60" w:after="60"/>
        <w:rPr>
          <w:rFonts w:eastAsia="Calibri"/>
          <w:sz w:val="24"/>
          <w:szCs w:val="24"/>
        </w:rPr>
      </w:pPr>
      <w:r w:rsidRPr="00F0320F">
        <w:rPr>
          <w:rFonts w:eastAsia="Calibri"/>
          <w:sz w:val="24"/>
          <w:szCs w:val="24"/>
        </w:rPr>
        <w:t>Individu yang memiliki rasa cinta tanah air, mentaati aturan dna norma social dalam kehidupan bermasyarakat, memiliki kepedulian, tanggungjawab social, serta berkomitmen untuk menyelesaikan masalah nyata yang terkait, keberlanjutan manusia dan lingkungan</w:t>
      </w:r>
    </w:p>
    <w:p w14:paraId="74ADE7C7" w14:textId="77777777" w:rsidR="002A4F6A" w:rsidRPr="00F0320F" w:rsidRDefault="002A4F6A" w:rsidP="002A4F6A">
      <w:pPr>
        <w:pStyle w:val="ListParagraph"/>
        <w:numPr>
          <w:ilvl w:val="0"/>
          <w:numId w:val="23"/>
        </w:numPr>
        <w:spacing w:before="60" w:after="60" w:line="276" w:lineRule="auto"/>
        <w:rPr>
          <w:rFonts w:eastAsia="Calibri"/>
          <w:b/>
          <w:bCs/>
          <w:sz w:val="24"/>
          <w:szCs w:val="24"/>
        </w:rPr>
      </w:pPr>
      <w:r w:rsidRPr="00F0320F">
        <w:rPr>
          <w:rFonts w:eastAsia="Calibri"/>
          <w:b/>
          <w:bCs/>
          <w:sz w:val="24"/>
          <w:szCs w:val="24"/>
        </w:rPr>
        <w:t>Penalaran Kritis</w:t>
      </w:r>
    </w:p>
    <w:p w14:paraId="4EA1C117" w14:textId="77777777" w:rsidR="002A4F6A" w:rsidRPr="00F0320F" w:rsidRDefault="002A4F6A" w:rsidP="002A4F6A">
      <w:pPr>
        <w:pStyle w:val="ListParagraph"/>
        <w:spacing w:before="60" w:after="60"/>
        <w:rPr>
          <w:rFonts w:eastAsia="Calibri"/>
          <w:sz w:val="24"/>
          <w:szCs w:val="24"/>
        </w:rPr>
      </w:pPr>
      <w:r w:rsidRPr="00F0320F">
        <w:rPr>
          <w:rFonts w:eastAsia="Calibri"/>
          <w:sz w:val="24"/>
          <w:szCs w:val="24"/>
        </w:rPr>
        <w:t>Individu yang mampu berpikir secara logis, analitis dan reflektif dalam memahami, mngevaluasi, serta memproses informasi untuk menyelesaikan masalah</w:t>
      </w:r>
    </w:p>
    <w:p w14:paraId="2E797CAD" w14:textId="77777777" w:rsidR="002A4F6A" w:rsidRPr="00F0320F" w:rsidRDefault="002A4F6A" w:rsidP="002A4F6A">
      <w:pPr>
        <w:pStyle w:val="ListParagraph"/>
        <w:numPr>
          <w:ilvl w:val="0"/>
          <w:numId w:val="23"/>
        </w:numPr>
        <w:spacing w:before="60" w:after="60" w:line="276" w:lineRule="auto"/>
        <w:rPr>
          <w:rFonts w:eastAsia="Calibri"/>
          <w:b/>
          <w:bCs/>
          <w:sz w:val="24"/>
          <w:szCs w:val="24"/>
        </w:rPr>
      </w:pPr>
      <w:r w:rsidRPr="00F0320F">
        <w:rPr>
          <w:rFonts w:eastAsia="Calibri"/>
          <w:b/>
          <w:bCs/>
          <w:sz w:val="24"/>
          <w:szCs w:val="24"/>
        </w:rPr>
        <w:t>Kreativitas</w:t>
      </w:r>
    </w:p>
    <w:p w14:paraId="05B0D337" w14:textId="77777777" w:rsidR="002A4F6A" w:rsidRPr="00F0320F" w:rsidRDefault="002A4F6A" w:rsidP="002A4F6A">
      <w:pPr>
        <w:pStyle w:val="ListParagraph"/>
        <w:spacing w:before="60" w:after="60"/>
        <w:rPr>
          <w:rFonts w:eastAsia="Calibri"/>
          <w:sz w:val="24"/>
          <w:szCs w:val="24"/>
        </w:rPr>
      </w:pPr>
      <w:r w:rsidRPr="00F0320F">
        <w:rPr>
          <w:rFonts w:eastAsia="Calibri"/>
          <w:sz w:val="24"/>
          <w:szCs w:val="24"/>
        </w:rPr>
        <w:t>Individu yang mampu berpikir secara inovatif, fleksibel, dan orisinal dalam mengolah ide atau informasi untuk menciptakan solusi yang unik dan bermanfaat</w:t>
      </w:r>
    </w:p>
    <w:p w14:paraId="6BA39AB4" w14:textId="77777777" w:rsidR="002A4F6A" w:rsidRPr="00F0320F" w:rsidRDefault="002A4F6A" w:rsidP="002A4F6A">
      <w:pPr>
        <w:pStyle w:val="ListParagraph"/>
        <w:numPr>
          <w:ilvl w:val="0"/>
          <w:numId w:val="23"/>
        </w:numPr>
        <w:spacing w:before="60" w:after="60" w:line="276" w:lineRule="auto"/>
        <w:rPr>
          <w:rFonts w:eastAsia="Calibri"/>
          <w:b/>
          <w:bCs/>
          <w:sz w:val="24"/>
          <w:szCs w:val="24"/>
        </w:rPr>
      </w:pPr>
      <w:r w:rsidRPr="00F0320F">
        <w:rPr>
          <w:rFonts w:eastAsia="Calibri"/>
          <w:b/>
          <w:bCs/>
          <w:sz w:val="24"/>
          <w:szCs w:val="24"/>
        </w:rPr>
        <w:t>Kolaborasi</w:t>
      </w:r>
    </w:p>
    <w:p w14:paraId="7E72CE4B" w14:textId="77777777" w:rsidR="002A4F6A" w:rsidRPr="00F0320F" w:rsidRDefault="002A4F6A" w:rsidP="002A4F6A">
      <w:pPr>
        <w:pStyle w:val="ListParagraph"/>
        <w:spacing w:before="60" w:after="60"/>
        <w:rPr>
          <w:rFonts w:eastAsia="Calibri"/>
          <w:sz w:val="24"/>
          <w:szCs w:val="24"/>
        </w:rPr>
      </w:pPr>
      <w:r w:rsidRPr="00F0320F">
        <w:rPr>
          <w:rFonts w:eastAsia="Calibri"/>
          <w:sz w:val="24"/>
          <w:szCs w:val="24"/>
        </w:rPr>
        <w:t>Individu yang mampu bekerja sama secara efektif dengan orang lain secara gotong roying untuk mencapai tujuan Bersama melalui pembagian pesan dan tanggung jawab</w:t>
      </w:r>
    </w:p>
    <w:p w14:paraId="15610A76" w14:textId="77777777" w:rsidR="002A4F6A" w:rsidRPr="00F0320F" w:rsidRDefault="002A4F6A" w:rsidP="002A4F6A">
      <w:pPr>
        <w:pStyle w:val="ListParagraph"/>
        <w:numPr>
          <w:ilvl w:val="0"/>
          <w:numId w:val="23"/>
        </w:numPr>
        <w:spacing w:before="60" w:after="60" w:line="276" w:lineRule="auto"/>
        <w:rPr>
          <w:rFonts w:eastAsia="Calibri"/>
          <w:b/>
          <w:bCs/>
          <w:sz w:val="24"/>
          <w:szCs w:val="24"/>
        </w:rPr>
      </w:pPr>
      <w:r w:rsidRPr="00F0320F">
        <w:rPr>
          <w:rFonts w:eastAsia="Calibri"/>
          <w:b/>
          <w:bCs/>
          <w:sz w:val="24"/>
          <w:szCs w:val="24"/>
        </w:rPr>
        <w:t>Kemandirian</w:t>
      </w:r>
    </w:p>
    <w:p w14:paraId="46DB040B" w14:textId="77777777" w:rsidR="002A4F6A" w:rsidRPr="00F0320F" w:rsidRDefault="002A4F6A" w:rsidP="002A4F6A">
      <w:pPr>
        <w:pStyle w:val="ListParagraph"/>
        <w:spacing w:before="60" w:after="60"/>
        <w:rPr>
          <w:rFonts w:eastAsia="Calibri"/>
          <w:sz w:val="24"/>
          <w:szCs w:val="24"/>
        </w:rPr>
      </w:pPr>
      <w:r w:rsidRPr="00F0320F">
        <w:rPr>
          <w:rFonts w:eastAsia="Calibri"/>
          <w:sz w:val="24"/>
          <w:szCs w:val="24"/>
        </w:rPr>
        <w:t>Individu yang mampu bertanggung jawab atas proses dan hasil belajarnya sendiri dengan menunjukkan kemampuan untuk mengambil inisiatif, mngetasi hambatan, dan menyelesaikan tugas secara tepat bergantung pada orang lain</w:t>
      </w:r>
    </w:p>
    <w:p w14:paraId="5B36F628" w14:textId="77777777" w:rsidR="002A4F6A" w:rsidRPr="00F0320F" w:rsidRDefault="002A4F6A" w:rsidP="002A4F6A">
      <w:pPr>
        <w:pStyle w:val="ListParagraph"/>
        <w:numPr>
          <w:ilvl w:val="0"/>
          <w:numId w:val="23"/>
        </w:numPr>
        <w:spacing w:before="60" w:after="60" w:line="276" w:lineRule="auto"/>
        <w:rPr>
          <w:rFonts w:eastAsia="Calibri"/>
          <w:b/>
          <w:bCs/>
          <w:sz w:val="24"/>
          <w:szCs w:val="24"/>
        </w:rPr>
      </w:pPr>
      <w:r w:rsidRPr="00F0320F">
        <w:rPr>
          <w:rFonts w:eastAsia="Calibri"/>
          <w:b/>
          <w:bCs/>
          <w:sz w:val="24"/>
          <w:szCs w:val="24"/>
        </w:rPr>
        <w:lastRenderedPageBreak/>
        <w:t>Kesehatan</w:t>
      </w:r>
    </w:p>
    <w:p w14:paraId="668E4667" w14:textId="77777777" w:rsidR="002A4F6A" w:rsidRPr="00F0320F" w:rsidRDefault="002A4F6A" w:rsidP="002A4F6A">
      <w:pPr>
        <w:pStyle w:val="ListParagraph"/>
        <w:spacing w:before="60" w:after="60"/>
        <w:rPr>
          <w:rFonts w:eastAsia="Calibri"/>
          <w:sz w:val="24"/>
          <w:szCs w:val="24"/>
        </w:rPr>
      </w:pPr>
      <w:r w:rsidRPr="00F0320F">
        <w:rPr>
          <w:rFonts w:eastAsia="Calibri"/>
          <w:sz w:val="24"/>
          <w:szCs w:val="24"/>
        </w:rPr>
        <w:t>Individu yang memiliki fisik yang prima, bugar, sehat, dan mampu menjaga keseimbangan Kesehatan mental dan fisik untuk mewujudkan kesejahteraan lahir dan batin (well-being)</w:t>
      </w:r>
    </w:p>
    <w:p w14:paraId="7B2FD081" w14:textId="77777777" w:rsidR="002A4F6A" w:rsidRPr="00F0320F" w:rsidRDefault="002A4F6A" w:rsidP="002A4F6A">
      <w:pPr>
        <w:pStyle w:val="ListParagraph"/>
        <w:numPr>
          <w:ilvl w:val="0"/>
          <w:numId w:val="23"/>
        </w:numPr>
        <w:spacing w:before="60" w:after="60" w:line="276" w:lineRule="auto"/>
        <w:rPr>
          <w:rFonts w:eastAsia="Calibri"/>
          <w:sz w:val="24"/>
          <w:szCs w:val="24"/>
          <w:lang w:val="id-ID"/>
        </w:rPr>
      </w:pPr>
      <w:r w:rsidRPr="00F0320F">
        <w:rPr>
          <w:rFonts w:eastAsia="Calibri"/>
          <w:b/>
          <w:bCs/>
          <w:sz w:val="24"/>
          <w:szCs w:val="24"/>
        </w:rPr>
        <w:t>Komunikasi</w:t>
      </w:r>
    </w:p>
    <w:p w14:paraId="745EE510" w14:textId="77777777" w:rsidR="002A4F6A" w:rsidRPr="00F0320F" w:rsidRDefault="002A4F6A" w:rsidP="002A4F6A">
      <w:pPr>
        <w:pStyle w:val="ListParagraph"/>
        <w:spacing w:before="60" w:after="60" w:line="276" w:lineRule="auto"/>
        <w:rPr>
          <w:rFonts w:eastAsia="Calibri"/>
          <w:sz w:val="24"/>
          <w:szCs w:val="24"/>
          <w:lang w:val="id-ID"/>
        </w:rPr>
      </w:pPr>
      <w:r w:rsidRPr="00F0320F">
        <w:rPr>
          <w:rFonts w:eastAsia="Calibri"/>
          <w:sz w:val="24"/>
          <w:szCs w:val="24"/>
        </w:rPr>
        <w:t>Individu yang memiliki kemampuan komunikasi untrapribadi untuk melakukan refleksi dan antarpribadi untuk menyampaikan ide, gagasan dan antarpribadi untuk menyampaikan ide gagasan, dan informasi baik lisan maupun tulisan serta berinteraksi secara efektif dalam berbagai situasi.</w:t>
      </w:r>
    </w:p>
    <w:p w14:paraId="77868EEB" w14:textId="77777777" w:rsidR="002A4F6A" w:rsidRPr="00F0320F" w:rsidRDefault="002A4F6A" w:rsidP="002A4F6A">
      <w:pPr>
        <w:spacing w:before="60" w:after="60"/>
        <w:ind w:left="426"/>
        <w:jc w:val="both"/>
        <w:rPr>
          <w:sz w:val="24"/>
          <w:szCs w:val="24"/>
        </w:rPr>
      </w:pPr>
    </w:p>
    <w:p w14:paraId="0025D42C" w14:textId="77777777" w:rsidR="002A4F6A" w:rsidRPr="00F0320F" w:rsidRDefault="002A4F6A" w:rsidP="002A4F6A">
      <w:pPr>
        <w:shd w:val="clear" w:color="auto" w:fill="00B0F0"/>
        <w:tabs>
          <w:tab w:val="left" w:pos="426"/>
        </w:tabs>
        <w:spacing w:before="60" w:after="60"/>
        <w:ind w:left="426" w:hanging="426"/>
        <w:jc w:val="both"/>
        <w:rPr>
          <w:b/>
          <w:bCs/>
          <w:caps/>
          <w:color w:val="FFFFFF" w:themeColor="background1"/>
          <w:sz w:val="24"/>
          <w:szCs w:val="24"/>
        </w:rPr>
      </w:pPr>
      <w:r>
        <w:rPr>
          <w:b/>
          <w:bCs/>
          <w:caps/>
          <w:color w:val="FFFFFF" w:themeColor="background1"/>
          <w:sz w:val="24"/>
          <w:szCs w:val="24"/>
        </w:rPr>
        <w:t>E</w:t>
      </w:r>
      <w:r w:rsidRPr="00F0320F">
        <w:rPr>
          <w:b/>
          <w:bCs/>
          <w:caps/>
          <w:color w:val="FFFFFF" w:themeColor="background1"/>
          <w:sz w:val="24"/>
          <w:szCs w:val="24"/>
        </w:rPr>
        <w:t>.</w:t>
      </w:r>
      <w:r w:rsidRPr="00F0320F">
        <w:rPr>
          <w:b/>
          <w:bCs/>
          <w:caps/>
          <w:color w:val="FFFFFF" w:themeColor="background1"/>
          <w:sz w:val="24"/>
          <w:szCs w:val="24"/>
        </w:rPr>
        <w:tab/>
        <w:t>Sarana dan Prasarana</w:t>
      </w:r>
    </w:p>
    <w:p w14:paraId="464946C5" w14:textId="77777777" w:rsidR="002A4F6A" w:rsidRPr="004118BE" w:rsidRDefault="002A4F6A" w:rsidP="002A4F6A">
      <w:pPr>
        <w:pStyle w:val="ListParagraph"/>
        <w:tabs>
          <w:tab w:val="left" w:pos="2268"/>
          <w:tab w:val="left" w:pos="2552"/>
        </w:tabs>
        <w:spacing w:before="60" w:after="60"/>
        <w:ind w:left="426"/>
        <w:contextualSpacing w:val="0"/>
        <w:jc w:val="both"/>
        <w:rPr>
          <w:rFonts w:eastAsia="Bookman Old Style"/>
          <w:sz w:val="24"/>
          <w:szCs w:val="24"/>
        </w:rPr>
      </w:pPr>
      <w:r w:rsidRPr="004118BE">
        <w:rPr>
          <w:rFonts w:eastAsia="Bookman Old Style"/>
          <w:b/>
          <w:sz w:val="24"/>
          <w:szCs w:val="24"/>
        </w:rPr>
        <w:t>Media</w:t>
      </w:r>
      <w:r w:rsidRPr="004118BE">
        <w:rPr>
          <w:rFonts w:eastAsia="Bookman Old Style"/>
          <w:b/>
          <w:sz w:val="24"/>
          <w:szCs w:val="24"/>
        </w:rPr>
        <w:tab/>
        <w:t>:</w:t>
      </w:r>
      <w:r w:rsidRPr="004118BE">
        <w:rPr>
          <w:rFonts w:eastAsia="Bookman Old Style"/>
          <w:b/>
          <w:sz w:val="24"/>
          <w:szCs w:val="24"/>
        </w:rPr>
        <w:tab/>
      </w:r>
      <w:r w:rsidRPr="004118BE">
        <w:rPr>
          <w:rFonts w:eastAsia="Bookman Old Style"/>
          <w:sz w:val="24"/>
          <w:szCs w:val="24"/>
        </w:rPr>
        <w:t>LCD proyektor, komputer/laptop, jaringan internet, dan lain-lain</w:t>
      </w:r>
    </w:p>
    <w:p w14:paraId="042CC28C" w14:textId="77777777" w:rsidR="002A4F6A" w:rsidRDefault="002A4F6A" w:rsidP="002A4F6A">
      <w:pPr>
        <w:pStyle w:val="ListParagraph"/>
        <w:tabs>
          <w:tab w:val="left" w:pos="2268"/>
          <w:tab w:val="left" w:pos="2552"/>
        </w:tabs>
        <w:spacing w:before="60" w:after="60"/>
        <w:ind w:left="426"/>
        <w:contextualSpacing w:val="0"/>
        <w:jc w:val="both"/>
        <w:rPr>
          <w:rFonts w:eastAsia="Bookman Old Style"/>
          <w:sz w:val="24"/>
          <w:szCs w:val="24"/>
        </w:rPr>
      </w:pPr>
      <w:r w:rsidRPr="004118BE">
        <w:rPr>
          <w:rFonts w:eastAsia="Bookman Old Style"/>
          <w:b/>
          <w:sz w:val="24"/>
          <w:szCs w:val="24"/>
        </w:rPr>
        <w:t>Sumber Belajar</w:t>
      </w:r>
      <w:r w:rsidRPr="004118BE">
        <w:rPr>
          <w:rFonts w:eastAsia="Bookman Old Style"/>
          <w:b/>
          <w:sz w:val="24"/>
          <w:szCs w:val="24"/>
        </w:rPr>
        <w:tab/>
        <w:t>:</w:t>
      </w:r>
      <w:r w:rsidRPr="004118BE">
        <w:rPr>
          <w:rFonts w:eastAsia="Bookman Old Style"/>
          <w:b/>
          <w:sz w:val="24"/>
          <w:szCs w:val="24"/>
        </w:rPr>
        <w:tab/>
      </w:r>
      <w:r w:rsidRPr="004118BE">
        <w:rPr>
          <w:rFonts w:eastAsia="Bookman Old Style"/>
          <w:sz w:val="24"/>
          <w:szCs w:val="24"/>
        </w:rPr>
        <w:t>LKPD, Buku Teks, laman E-learning, E-book, dan lain-lain</w:t>
      </w:r>
    </w:p>
    <w:p w14:paraId="44302197" w14:textId="77777777" w:rsidR="002A4F6A" w:rsidRPr="006F2D04" w:rsidRDefault="002A4F6A" w:rsidP="002A4F6A">
      <w:pPr>
        <w:tabs>
          <w:tab w:val="left" w:pos="2268"/>
          <w:tab w:val="left" w:pos="2552"/>
        </w:tabs>
        <w:spacing w:before="60" w:after="60"/>
        <w:jc w:val="both"/>
        <w:rPr>
          <w:rFonts w:eastAsia="Bookman Old Style"/>
          <w:sz w:val="24"/>
          <w:szCs w:val="24"/>
        </w:rPr>
      </w:pPr>
    </w:p>
    <w:p w14:paraId="0585888F" w14:textId="77777777" w:rsidR="002A4F6A" w:rsidRPr="00F0320F" w:rsidRDefault="002A4F6A" w:rsidP="002A4F6A">
      <w:pPr>
        <w:shd w:val="clear" w:color="auto" w:fill="00B0F0"/>
        <w:tabs>
          <w:tab w:val="left" w:pos="426"/>
        </w:tabs>
        <w:spacing w:before="60" w:after="60"/>
        <w:jc w:val="both"/>
        <w:rPr>
          <w:b/>
          <w:bCs/>
          <w:caps/>
          <w:color w:val="FFFFFF" w:themeColor="background1"/>
          <w:sz w:val="24"/>
          <w:szCs w:val="24"/>
        </w:rPr>
      </w:pPr>
      <w:r>
        <w:rPr>
          <w:b/>
          <w:bCs/>
          <w:caps/>
          <w:color w:val="FFFFFF" w:themeColor="background1"/>
          <w:sz w:val="24"/>
          <w:szCs w:val="24"/>
        </w:rPr>
        <w:t>F</w:t>
      </w:r>
      <w:r w:rsidRPr="00F0320F">
        <w:rPr>
          <w:b/>
          <w:bCs/>
          <w:caps/>
          <w:color w:val="FFFFFF" w:themeColor="background1"/>
          <w:sz w:val="24"/>
          <w:szCs w:val="24"/>
        </w:rPr>
        <w:t>.</w:t>
      </w:r>
      <w:r w:rsidRPr="00F0320F">
        <w:rPr>
          <w:b/>
          <w:bCs/>
          <w:caps/>
          <w:color w:val="FFFFFF" w:themeColor="background1"/>
          <w:sz w:val="24"/>
          <w:szCs w:val="24"/>
        </w:rPr>
        <w:tab/>
        <w:t>Target Peserta Didik</w:t>
      </w:r>
    </w:p>
    <w:p w14:paraId="6ED47C3C" w14:textId="77777777" w:rsidR="002A4F6A" w:rsidRDefault="002A4F6A" w:rsidP="002A4F6A">
      <w:pPr>
        <w:pStyle w:val="ListParagraph"/>
        <w:spacing w:before="60" w:after="60"/>
        <w:ind w:left="426"/>
        <w:contextualSpacing w:val="0"/>
        <w:jc w:val="both"/>
        <w:rPr>
          <w:rFonts w:eastAsia="Bookman Old Style"/>
          <w:sz w:val="24"/>
          <w:szCs w:val="24"/>
        </w:rPr>
      </w:pPr>
      <w:r w:rsidRPr="004118BE">
        <w:rPr>
          <w:rFonts w:eastAsia="Bookman Old Style"/>
          <w:sz w:val="24"/>
          <w:szCs w:val="24"/>
        </w:rPr>
        <w:t>Peserta didik regular</w:t>
      </w:r>
      <w:r>
        <w:rPr>
          <w:rFonts w:eastAsia="Bookman Old Style"/>
          <w:sz w:val="24"/>
          <w:szCs w:val="24"/>
        </w:rPr>
        <w:t xml:space="preserve"> (tahap operasional konkret)</w:t>
      </w:r>
    </w:p>
    <w:p w14:paraId="68AF0307" w14:textId="77777777" w:rsidR="002A4F6A" w:rsidRPr="00D84E5A" w:rsidRDefault="002A4F6A" w:rsidP="002A4F6A">
      <w:pPr>
        <w:pStyle w:val="ListParagraph"/>
        <w:spacing w:before="60" w:after="60"/>
        <w:ind w:left="426"/>
        <w:contextualSpacing w:val="0"/>
        <w:jc w:val="both"/>
        <w:rPr>
          <w:rFonts w:eastAsia="Bookman Old Style"/>
          <w:sz w:val="24"/>
          <w:szCs w:val="24"/>
        </w:rPr>
      </w:pPr>
    </w:p>
    <w:p w14:paraId="1D141FDA" w14:textId="77777777" w:rsidR="002A4F6A" w:rsidRPr="00F0320F" w:rsidRDefault="002A4F6A" w:rsidP="002A4F6A">
      <w:pPr>
        <w:shd w:val="clear" w:color="auto" w:fill="00B0F0"/>
        <w:tabs>
          <w:tab w:val="left" w:pos="426"/>
        </w:tabs>
        <w:spacing w:before="60" w:after="60"/>
        <w:ind w:left="426" w:hanging="426"/>
        <w:jc w:val="both"/>
        <w:rPr>
          <w:b/>
          <w:bCs/>
          <w:caps/>
          <w:color w:val="FFFFFF" w:themeColor="background1"/>
          <w:sz w:val="24"/>
          <w:szCs w:val="24"/>
        </w:rPr>
      </w:pPr>
      <w:r>
        <w:rPr>
          <w:b/>
          <w:bCs/>
          <w:caps/>
          <w:color w:val="FFFFFF" w:themeColor="background1"/>
          <w:sz w:val="24"/>
          <w:szCs w:val="24"/>
        </w:rPr>
        <w:t>G</w:t>
      </w:r>
      <w:r w:rsidRPr="00F0320F">
        <w:rPr>
          <w:b/>
          <w:bCs/>
          <w:caps/>
          <w:color w:val="FFFFFF" w:themeColor="background1"/>
          <w:sz w:val="24"/>
          <w:szCs w:val="24"/>
        </w:rPr>
        <w:t>.</w:t>
      </w:r>
      <w:r w:rsidRPr="00F0320F">
        <w:rPr>
          <w:b/>
          <w:bCs/>
          <w:caps/>
          <w:color w:val="FFFFFF" w:themeColor="background1"/>
          <w:sz w:val="24"/>
          <w:szCs w:val="24"/>
        </w:rPr>
        <w:tab/>
        <w:t>Model DAN METODE Pembelajaran</w:t>
      </w:r>
    </w:p>
    <w:p w14:paraId="2816AEC9" w14:textId="77777777" w:rsidR="002A4F6A" w:rsidRPr="00F0320F" w:rsidRDefault="002A4F6A" w:rsidP="002A4F6A">
      <w:pPr>
        <w:numPr>
          <w:ilvl w:val="0"/>
          <w:numId w:val="22"/>
        </w:numPr>
        <w:spacing w:before="60" w:after="60"/>
        <w:rPr>
          <w:rFonts w:eastAsia="Bookman Old Style"/>
          <w:sz w:val="24"/>
          <w:szCs w:val="24"/>
        </w:rPr>
      </w:pPr>
      <w:r w:rsidRPr="00F0320F">
        <w:rPr>
          <w:rFonts w:eastAsia="Bookman Old Style"/>
          <w:sz w:val="24"/>
          <w:szCs w:val="24"/>
          <w:lang w:val="id-ID"/>
        </w:rPr>
        <w:t>Metode pembelajaran yang digunakan adalah ceramah</w:t>
      </w:r>
      <w:r w:rsidRPr="00F0320F">
        <w:rPr>
          <w:rFonts w:eastAsia="Bookman Old Style"/>
          <w:sz w:val="24"/>
          <w:szCs w:val="24"/>
        </w:rPr>
        <w:t>, tanya jawab,</w:t>
      </w:r>
      <w:r w:rsidRPr="00F0320F">
        <w:rPr>
          <w:rFonts w:eastAsia="Bookman Old Style"/>
          <w:sz w:val="24"/>
          <w:szCs w:val="24"/>
          <w:lang w:val="id-ID"/>
        </w:rPr>
        <w:t xml:space="preserve"> </w:t>
      </w:r>
      <w:r w:rsidRPr="00F0320F">
        <w:rPr>
          <w:rFonts w:eastAsia="Bookman Old Style"/>
          <w:sz w:val="24"/>
          <w:szCs w:val="24"/>
        </w:rPr>
        <w:t>dan diskusi.</w:t>
      </w:r>
    </w:p>
    <w:p w14:paraId="093C1E87" w14:textId="77777777" w:rsidR="002A4F6A" w:rsidRDefault="002A4F6A" w:rsidP="002A4F6A">
      <w:pPr>
        <w:numPr>
          <w:ilvl w:val="0"/>
          <w:numId w:val="22"/>
        </w:numPr>
        <w:spacing w:before="60" w:after="60"/>
        <w:rPr>
          <w:rFonts w:eastAsia="Bookman Old Style"/>
          <w:sz w:val="24"/>
          <w:szCs w:val="24"/>
        </w:rPr>
      </w:pPr>
      <w:r w:rsidRPr="00F0320F">
        <w:rPr>
          <w:rFonts w:eastAsia="Bookman Old Style"/>
          <w:sz w:val="24"/>
          <w:szCs w:val="24"/>
        </w:rPr>
        <w:t>Metode PJBL</w:t>
      </w:r>
    </w:p>
    <w:p w14:paraId="5F41360D" w14:textId="1EC05E46" w:rsidR="006F2D04" w:rsidRDefault="002A4F6A" w:rsidP="002A4F6A">
      <w:pPr>
        <w:spacing w:before="60" w:after="60"/>
        <w:jc w:val="both"/>
        <w:rPr>
          <w:rFonts w:eastAsia="Bookman Old Style"/>
          <w:sz w:val="24"/>
          <w:szCs w:val="24"/>
        </w:rPr>
      </w:pPr>
      <w:r w:rsidRPr="00F0320F">
        <w:rPr>
          <w:rFonts w:eastAsia="Bookman Old Style"/>
          <w:sz w:val="24"/>
          <w:szCs w:val="24"/>
        </w:rPr>
        <w:t>Me</w:t>
      </w:r>
      <w:r>
        <w:rPr>
          <w:rFonts w:eastAsia="Bookman Old Style"/>
          <w:sz w:val="24"/>
          <w:szCs w:val="24"/>
        </w:rPr>
        <w:t>t</w:t>
      </w:r>
      <w:r w:rsidRPr="00F0320F">
        <w:rPr>
          <w:rFonts w:eastAsia="Bookman Old Style"/>
          <w:sz w:val="24"/>
          <w:szCs w:val="24"/>
        </w:rPr>
        <w:t>o</w:t>
      </w:r>
      <w:r>
        <w:rPr>
          <w:rFonts w:eastAsia="Bookman Old Style"/>
          <w:sz w:val="24"/>
          <w:szCs w:val="24"/>
        </w:rPr>
        <w:t>d</w:t>
      </w:r>
      <w:r w:rsidRPr="00F0320F">
        <w:rPr>
          <w:rFonts w:eastAsia="Bookman Old Style"/>
          <w:sz w:val="24"/>
          <w:szCs w:val="24"/>
        </w:rPr>
        <w:t>e Deep Learning (mindful, meanful, joyful)</w:t>
      </w:r>
    </w:p>
    <w:p w14:paraId="54ED6990" w14:textId="7BB1D422" w:rsidR="002A4F6A" w:rsidRDefault="002A4F6A">
      <w:pPr>
        <w:rPr>
          <w:sz w:val="24"/>
          <w:szCs w:val="24"/>
        </w:rPr>
      </w:pPr>
      <w:r>
        <w:rPr>
          <w:sz w:val="24"/>
          <w:szCs w:val="24"/>
        </w:rPr>
        <w:br w:type="page"/>
      </w:r>
    </w:p>
    <w:p w14:paraId="69591B2E" w14:textId="7939E407" w:rsidR="001C7B89" w:rsidRPr="002A4F6A" w:rsidRDefault="002A4F6A" w:rsidP="002A4F6A">
      <w:pPr>
        <w:shd w:val="clear" w:color="auto" w:fill="0070C0"/>
        <w:tabs>
          <w:tab w:val="left" w:pos="426"/>
        </w:tabs>
        <w:spacing w:before="60" w:after="60"/>
        <w:jc w:val="center"/>
        <w:rPr>
          <w:b/>
          <w:caps/>
          <w:color w:val="FFFFFF" w:themeColor="background1"/>
          <w:sz w:val="24"/>
          <w:szCs w:val="24"/>
        </w:rPr>
      </w:pPr>
      <w:r w:rsidRPr="002A4F6A">
        <w:rPr>
          <w:b/>
          <w:caps/>
          <w:color w:val="FFFFFF" w:themeColor="background1"/>
          <w:sz w:val="24"/>
          <w:szCs w:val="24"/>
        </w:rPr>
        <w:lastRenderedPageBreak/>
        <w:t>KOMPETENSI INTI</w:t>
      </w:r>
    </w:p>
    <w:p w14:paraId="1A74986B" w14:textId="77777777" w:rsidR="006A1A0F" w:rsidRPr="002A4F6A" w:rsidRDefault="001C7B89" w:rsidP="002A4F6A">
      <w:pPr>
        <w:shd w:val="clear" w:color="auto" w:fill="00B0F0"/>
        <w:tabs>
          <w:tab w:val="left" w:pos="426"/>
        </w:tabs>
        <w:spacing w:before="60" w:after="60"/>
        <w:ind w:left="426" w:hanging="426"/>
        <w:jc w:val="both"/>
        <w:rPr>
          <w:b/>
          <w:bCs/>
          <w:caps/>
          <w:color w:val="FFFFFF" w:themeColor="background1"/>
          <w:sz w:val="24"/>
          <w:szCs w:val="24"/>
        </w:rPr>
      </w:pPr>
      <w:r w:rsidRPr="002A4F6A">
        <w:rPr>
          <w:b/>
          <w:bCs/>
          <w:caps/>
          <w:color w:val="FFFFFF" w:themeColor="background1"/>
          <w:sz w:val="24"/>
          <w:szCs w:val="24"/>
        </w:rPr>
        <w:t>A.</w:t>
      </w:r>
      <w:r w:rsidRPr="002A4F6A">
        <w:rPr>
          <w:b/>
          <w:bCs/>
          <w:caps/>
          <w:color w:val="FFFFFF" w:themeColor="background1"/>
          <w:sz w:val="24"/>
          <w:szCs w:val="24"/>
        </w:rPr>
        <w:tab/>
        <w:t>Tujuan Pembelajaran</w:t>
      </w:r>
    </w:p>
    <w:p w14:paraId="51597505" w14:textId="77777777" w:rsidR="00CD7D9F" w:rsidRPr="00C7593D" w:rsidRDefault="00CD7D9F" w:rsidP="00CD7D9F">
      <w:pPr>
        <w:pStyle w:val="ListParagraph"/>
        <w:numPr>
          <w:ilvl w:val="0"/>
          <w:numId w:val="17"/>
        </w:numPr>
        <w:autoSpaceDE w:val="0"/>
        <w:autoSpaceDN w:val="0"/>
        <w:adjustRightInd w:val="0"/>
        <w:ind w:left="570" w:right="57"/>
        <w:rPr>
          <w:sz w:val="24"/>
          <w:szCs w:val="24"/>
        </w:rPr>
      </w:pPr>
      <w:r w:rsidRPr="00C7593D">
        <w:rPr>
          <w:sz w:val="24"/>
          <w:szCs w:val="24"/>
        </w:rPr>
        <w:t>Menunjukkan konsep penjumlahan sampai dengan 10 dengan benda konkret, gambar, cerita, atau manipulatif lainnya;</w:t>
      </w:r>
    </w:p>
    <w:p w14:paraId="6FEB2285" w14:textId="77777777" w:rsidR="00CD7D9F" w:rsidRPr="00C7593D" w:rsidRDefault="00CD7D9F" w:rsidP="00CD7D9F">
      <w:pPr>
        <w:pStyle w:val="ListParagraph"/>
        <w:numPr>
          <w:ilvl w:val="0"/>
          <w:numId w:val="17"/>
        </w:numPr>
        <w:autoSpaceDE w:val="0"/>
        <w:autoSpaceDN w:val="0"/>
        <w:adjustRightInd w:val="0"/>
        <w:ind w:left="553" w:right="57"/>
        <w:rPr>
          <w:sz w:val="24"/>
          <w:szCs w:val="24"/>
        </w:rPr>
      </w:pPr>
      <w:r w:rsidRPr="00C7593D">
        <w:rPr>
          <w:sz w:val="24"/>
          <w:szCs w:val="24"/>
        </w:rPr>
        <w:t>Menuliskan operasi hitung untuk memecahkan masalah penjumlahan;</w:t>
      </w:r>
    </w:p>
    <w:p w14:paraId="2A984320" w14:textId="77777777" w:rsidR="00CD7D9F" w:rsidRPr="00C7593D" w:rsidRDefault="00CD7D9F" w:rsidP="00CD7D9F">
      <w:pPr>
        <w:pStyle w:val="ListParagraph"/>
        <w:numPr>
          <w:ilvl w:val="0"/>
          <w:numId w:val="17"/>
        </w:numPr>
        <w:autoSpaceDE w:val="0"/>
        <w:autoSpaceDN w:val="0"/>
        <w:adjustRightInd w:val="0"/>
        <w:ind w:left="553" w:right="57"/>
        <w:rPr>
          <w:sz w:val="24"/>
          <w:szCs w:val="24"/>
        </w:rPr>
      </w:pPr>
      <w:r w:rsidRPr="00C7593D">
        <w:rPr>
          <w:sz w:val="24"/>
          <w:szCs w:val="24"/>
        </w:rPr>
        <w:t xml:space="preserve">Menggunakan berbagai strategi penjumlahan (menghitung maju, </w:t>
      </w:r>
    </w:p>
    <w:p w14:paraId="0F3F4954" w14:textId="77777777" w:rsidR="00CD7D9F" w:rsidRPr="00C7593D" w:rsidRDefault="00CD7D9F" w:rsidP="00CD7D9F">
      <w:pPr>
        <w:pStyle w:val="ListParagraph"/>
        <w:numPr>
          <w:ilvl w:val="0"/>
          <w:numId w:val="17"/>
        </w:numPr>
        <w:autoSpaceDE w:val="0"/>
        <w:autoSpaceDN w:val="0"/>
        <w:adjustRightInd w:val="0"/>
        <w:ind w:left="553" w:right="57"/>
        <w:rPr>
          <w:sz w:val="24"/>
          <w:szCs w:val="24"/>
        </w:rPr>
      </w:pPr>
      <w:r w:rsidRPr="00C7593D">
        <w:rPr>
          <w:sz w:val="24"/>
          <w:szCs w:val="24"/>
        </w:rPr>
        <w:t>Pasangan bilangan (number bond), penjumlahan ganda, penjumlahan yang hasilnya 10);</w:t>
      </w:r>
    </w:p>
    <w:p w14:paraId="5B34AD3A" w14:textId="09ECE074" w:rsidR="00281195" w:rsidRPr="00C7593D" w:rsidRDefault="00CD7D9F" w:rsidP="00CD7D9F">
      <w:pPr>
        <w:pStyle w:val="ListParagraph"/>
        <w:numPr>
          <w:ilvl w:val="0"/>
          <w:numId w:val="17"/>
        </w:numPr>
        <w:autoSpaceDE w:val="0"/>
        <w:autoSpaceDN w:val="0"/>
        <w:adjustRightInd w:val="0"/>
        <w:ind w:left="553" w:right="57"/>
        <w:rPr>
          <w:sz w:val="24"/>
          <w:szCs w:val="24"/>
        </w:rPr>
      </w:pPr>
      <w:r w:rsidRPr="00C7593D">
        <w:rPr>
          <w:sz w:val="24"/>
          <w:szCs w:val="24"/>
        </w:rPr>
        <w:t>Menyelesaikan masalah terkait penjumlahan dengan satu langkah penyelesaian.</w:t>
      </w:r>
    </w:p>
    <w:p w14:paraId="5F6B79D0" w14:textId="77777777" w:rsidR="00CD7D9F" w:rsidRPr="00C7593D" w:rsidRDefault="00CD7D9F" w:rsidP="00CD7D9F">
      <w:pPr>
        <w:pStyle w:val="ListParagraph"/>
        <w:autoSpaceDE w:val="0"/>
        <w:autoSpaceDN w:val="0"/>
        <w:adjustRightInd w:val="0"/>
        <w:ind w:left="553" w:right="57"/>
        <w:rPr>
          <w:sz w:val="24"/>
          <w:szCs w:val="24"/>
        </w:rPr>
      </w:pPr>
    </w:p>
    <w:p w14:paraId="77FB51D7" w14:textId="77777777" w:rsidR="001C7B89" w:rsidRPr="002A4F6A" w:rsidRDefault="001C7B89" w:rsidP="002A4F6A">
      <w:pPr>
        <w:shd w:val="clear" w:color="auto" w:fill="00B0F0"/>
        <w:tabs>
          <w:tab w:val="left" w:pos="426"/>
        </w:tabs>
        <w:spacing w:before="60" w:after="60"/>
        <w:ind w:left="426" w:hanging="426"/>
        <w:jc w:val="both"/>
        <w:rPr>
          <w:b/>
          <w:bCs/>
          <w:caps/>
          <w:color w:val="FFFFFF" w:themeColor="background1"/>
          <w:sz w:val="24"/>
          <w:szCs w:val="24"/>
        </w:rPr>
      </w:pPr>
      <w:r w:rsidRPr="002A4F6A">
        <w:rPr>
          <w:b/>
          <w:bCs/>
          <w:caps/>
          <w:color w:val="FFFFFF" w:themeColor="background1"/>
          <w:sz w:val="24"/>
          <w:szCs w:val="24"/>
        </w:rPr>
        <w:t>B.</w:t>
      </w:r>
      <w:r w:rsidRPr="002A4F6A">
        <w:rPr>
          <w:b/>
          <w:bCs/>
          <w:caps/>
          <w:color w:val="FFFFFF" w:themeColor="background1"/>
          <w:sz w:val="24"/>
          <w:szCs w:val="24"/>
        </w:rPr>
        <w:tab/>
        <w:t>Pemahaman Bermakna</w:t>
      </w:r>
    </w:p>
    <w:p w14:paraId="7F7FAB4C" w14:textId="0A80E2F0" w:rsidR="001C7B89" w:rsidRPr="00C7593D" w:rsidRDefault="006F2D04" w:rsidP="006F2D04">
      <w:pPr>
        <w:spacing w:before="60" w:after="60"/>
        <w:ind w:left="450"/>
        <w:jc w:val="both"/>
        <w:rPr>
          <w:bCs/>
          <w:sz w:val="24"/>
          <w:szCs w:val="24"/>
        </w:rPr>
      </w:pPr>
      <w:r w:rsidRPr="00C7593D">
        <w:rPr>
          <w:bCs/>
          <w:sz w:val="24"/>
          <w:szCs w:val="24"/>
        </w:rPr>
        <w:t>Pada fase ini peserta didik mempelajari :</w:t>
      </w:r>
    </w:p>
    <w:p w14:paraId="18BD36B3" w14:textId="77777777" w:rsidR="00CD7D9F" w:rsidRPr="00C7593D" w:rsidRDefault="00CD7D9F" w:rsidP="00CD7D9F">
      <w:pPr>
        <w:pStyle w:val="ListParagraph"/>
        <w:numPr>
          <w:ilvl w:val="0"/>
          <w:numId w:val="18"/>
        </w:numPr>
        <w:autoSpaceDE w:val="0"/>
        <w:autoSpaceDN w:val="0"/>
        <w:adjustRightInd w:val="0"/>
        <w:ind w:left="810" w:right="57"/>
        <w:rPr>
          <w:sz w:val="24"/>
          <w:szCs w:val="24"/>
        </w:rPr>
      </w:pPr>
      <w:r w:rsidRPr="00C7593D">
        <w:rPr>
          <w:sz w:val="24"/>
          <w:szCs w:val="24"/>
        </w:rPr>
        <w:t>Cerita Penjumlahan</w:t>
      </w:r>
    </w:p>
    <w:p w14:paraId="15BC6E32" w14:textId="77777777" w:rsidR="00CD7D9F" w:rsidRPr="00C7593D" w:rsidRDefault="00CD7D9F" w:rsidP="00CD7D9F">
      <w:pPr>
        <w:pStyle w:val="ListParagraph"/>
        <w:numPr>
          <w:ilvl w:val="0"/>
          <w:numId w:val="18"/>
        </w:numPr>
        <w:autoSpaceDE w:val="0"/>
        <w:autoSpaceDN w:val="0"/>
        <w:adjustRightInd w:val="0"/>
        <w:ind w:left="810" w:right="57"/>
        <w:rPr>
          <w:sz w:val="24"/>
          <w:szCs w:val="24"/>
        </w:rPr>
      </w:pPr>
      <w:r w:rsidRPr="00C7593D">
        <w:rPr>
          <w:sz w:val="24"/>
          <w:szCs w:val="24"/>
        </w:rPr>
        <w:t>Berbagai Cara Melakukan Penjumlahan</w:t>
      </w:r>
    </w:p>
    <w:p w14:paraId="0D52B5CF" w14:textId="1287978C" w:rsidR="00CD7D9F" w:rsidRPr="00C7593D" w:rsidRDefault="00CD7D9F" w:rsidP="00CD7D9F">
      <w:pPr>
        <w:pStyle w:val="ListParagraph"/>
        <w:numPr>
          <w:ilvl w:val="0"/>
          <w:numId w:val="18"/>
        </w:numPr>
        <w:autoSpaceDE w:val="0"/>
        <w:autoSpaceDN w:val="0"/>
        <w:adjustRightInd w:val="0"/>
        <w:ind w:left="810" w:right="57"/>
        <w:rPr>
          <w:sz w:val="24"/>
          <w:szCs w:val="24"/>
        </w:rPr>
      </w:pPr>
      <w:r w:rsidRPr="00C7593D">
        <w:rPr>
          <w:sz w:val="24"/>
          <w:szCs w:val="24"/>
        </w:rPr>
        <w:t>Soal Cerita Penjumlahan</w:t>
      </w:r>
    </w:p>
    <w:p w14:paraId="76CD7F24" w14:textId="77777777" w:rsidR="00CD7D9F" w:rsidRPr="00C7593D" w:rsidRDefault="00CD7D9F" w:rsidP="00CD7D9F">
      <w:pPr>
        <w:pStyle w:val="ListParagraph"/>
        <w:autoSpaceDE w:val="0"/>
        <w:autoSpaceDN w:val="0"/>
        <w:adjustRightInd w:val="0"/>
        <w:ind w:left="810" w:right="57"/>
        <w:rPr>
          <w:sz w:val="24"/>
          <w:szCs w:val="24"/>
        </w:rPr>
      </w:pPr>
    </w:p>
    <w:p w14:paraId="5FDB8F19" w14:textId="77777777" w:rsidR="001C7B89" w:rsidRPr="002A4F6A" w:rsidRDefault="001C7B89" w:rsidP="002A4F6A">
      <w:pPr>
        <w:shd w:val="clear" w:color="auto" w:fill="00B0F0"/>
        <w:tabs>
          <w:tab w:val="left" w:pos="426"/>
        </w:tabs>
        <w:spacing w:before="60" w:after="60"/>
        <w:ind w:left="426" w:hanging="426"/>
        <w:jc w:val="both"/>
        <w:rPr>
          <w:b/>
          <w:bCs/>
          <w:caps/>
          <w:color w:val="FFFFFF" w:themeColor="background1"/>
          <w:sz w:val="24"/>
          <w:szCs w:val="24"/>
        </w:rPr>
      </w:pPr>
      <w:r w:rsidRPr="002A4F6A">
        <w:rPr>
          <w:b/>
          <w:bCs/>
          <w:caps/>
          <w:color w:val="FFFFFF" w:themeColor="background1"/>
          <w:sz w:val="24"/>
          <w:szCs w:val="24"/>
        </w:rPr>
        <w:t>C.</w:t>
      </w:r>
      <w:r w:rsidRPr="002A4F6A">
        <w:rPr>
          <w:b/>
          <w:bCs/>
          <w:caps/>
          <w:color w:val="FFFFFF" w:themeColor="background1"/>
          <w:sz w:val="24"/>
          <w:szCs w:val="24"/>
        </w:rPr>
        <w:tab/>
        <w:t>Pertanyaan Pemantik</w:t>
      </w:r>
    </w:p>
    <w:p w14:paraId="7710881F" w14:textId="5B0FB3CF" w:rsidR="001C7B89" w:rsidRPr="00C7593D" w:rsidRDefault="00281195" w:rsidP="00C5382B">
      <w:pPr>
        <w:pStyle w:val="ListParagraph"/>
        <w:numPr>
          <w:ilvl w:val="0"/>
          <w:numId w:val="2"/>
        </w:numPr>
        <w:spacing w:before="60" w:after="60"/>
        <w:jc w:val="both"/>
        <w:rPr>
          <w:sz w:val="24"/>
          <w:szCs w:val="24"/>
        </w:rPr>
      </w:pPr>
      <w:r w:rsidRPr="00C7593D">
        <w:rPr>
          <w:sz w:val="24"/>
          <w:szCs w:val="24"/>
        </w:rPr>
        <w:t>A</w:t>
      </w:r>
      <w:r w:rsidR="00CD7D9F" w:rsidRPr="00C7593D">
        <w:rPr>
          <w:sz w:val="24"/>
          <w:szCs w:val="24"/>
        </w:rPr>
        <w:t>pakah ada</w:t>
      </w:r>
      <w:r w:rsidRPr="00C7593D">
        <w:rPr>
          <w:sz w:val="24"/>
          <w:szCs w:val="24"/>
        </w:rPr>
        <w:t xml:space="preserve"> yang suka </w:t>
      </w:r>
      <w:r w:rsidR="00CD7D9F" w:rsidRPr="00C7593D">
        <w:rPr>
          <w:sz w:val="24"/>
          <w:szCs w:val="24"/>
        </w:rPr>
        <w:t>menjumlahkan</w:t>
      </w:r>
      <w:r w:rsidR="00A40443" w:rsidRPr="00C7593D">
        <w:rPr>
          <w:sz w:val="24"/>
          <w:szCs w:val="24"/>
        </w:rPr>
        <w:t>?</w:t>
      </w:r>
    </w:p>
    <w:p w14:paraId="504314CE" w14:textId="77777777" w:rsidR="001C7B89" w:rsidRPr="00C7593D" w:rsidRDefault="001C7B89" w:rsidP="001C7B89">
      <w:pPr>
        <w:spacing w:before="60" w:after="60"/>
        <w:jc w:val="both"/>
        <w:rPr>
          <w:b/>
          <w:sz w:val="24"/>
          <w:szCs w:val="24"/>
        </w:rPr>
      </w:pPr>
    </w:p>
    <w:p w14:paraId="3882134E" w14:textId="77777777" w:rsidR="001C7B89" w:rsidRPr="002A4F6A" w:rsidRDefault="001C7B89" w:rsidP="002A4F6A">
      <w:pPr>
        <w:shd w:val="clear" w:color="auto" w:fill="00B0F0"/>
        <w:tabs>
          <w:tab w:val="left" w:pos="426"/>
        </w:tabs>
        <w:spacing w:before="60" w:after="60"/>
        <w:ind w:left="426" w:hanging="426"/>
        <w:jc w:val="both"/>
        <w:rPr>
          <w:b/>
          <w:bCs/>
          <w:caps/>
          <w:color w:val="FFFFFF" w:themeColor="background1"/>
          <w:sz w:val="24"/>
          <w:szCs w:val="24"/>
        </w:rPr>
      </w:pPr>
      <w:r w:rsidRPr="002A4F6A">
        <w:rPr>
          <w:b/>
          <w:bCs/>
          <w:caps/>
          <w:color w:val="FFFFFF" w:themeColor="background1"/>
          <w:sz w:val="24"/>
          <w:szCs w:val="24"/>
        </w:rPr>
        <w:t>D.</w:t>
      </w:r>
      <w:r w:rsidRPr="002A4F6A">
        <w:rPr>
          <w:b/>
          <w:bCs/>
          <w:caps/>
          <w:color w:val="FFFFFF" w:themeColor="background1"/>
          <w:sz w:val="24"/>
          <w:szCs w:val="24"/>
        </w:rPr>
        <w:tab/>
        <w:t>Kegiatan Pembelajaran</w:t>
      </w:r>
    </w:p>
    <w:p w14:paraId="2A53188A" w14:textId="2552C0F7" w:rsidR="00895FA2" w:rsidRPr="00C7593D" w:rsidRDefault="00CD7D9F" w:rsidP="00895FA2">
      <w:pPr>
        <w:spacing w:before="60" w:after="60"/>
        <w:ind w:left="270"/>
        <w:jc w:val="both"/>
        <w:rPr>
          <w:b/>
          <w:caps/>
          <w:sz w:val="24"/>
          <w:szCs w:val="24"/>
        </w:rPr>
      </w:pPr>
      <w:r w:rsidRPr="00C7593D">
        <w:rPr>
          <w:b/>
          <w:caps/>
          <w:noProof/>
          <w:sz w:val="24"/>
          <w:szCs w:val="24"/>
        </w:rPr>
        <w:drawing>
          <wp:inline distT="0" distB="0" distL="0" distR="0" wp14:anchorId="72C190FB" wp14:editId="06E3D171">
            <wp:extent cx="2575783" cy="320068"/>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75783" cy="320068"/>
                    </a:xfrm>
                    <a:prstGeom prst="rect">
                      <a:avLst/>
                    </a:prstGeom>
                  </pic:spPr>
                </pic:pic>
              </a:graphicData>
            </a:graphic>
          </wp:inline>
        </w:drawing>
      </w:r>
    </w:p>
    <w:p w14:paraId="0FC8F2B7" w14:textId="3865895A" w:rsidR="00164BE4" w:rsidRPr="00C7593D" w:rsidRDefault="00164BE4" w:rsidP="00281195">
      <w:pPr>
        <w:shd w:val="clear" w:color="auto" w:fill="C00000"/>
        <w:spacing w:before="60" w:after="60"/>
        <w:ind w:left="426"/>
        <w:jc w:val="both"/>
        <w:rPr>
          <w:b/>
          <w:caps/>
          <w:sz w:val="24"/>
          <w:szCs w:val="24"/>
        </w:rPr>
      </w:pPr>
      <w:r w:rsidRPr="00C7593D">
        <w:rPr>
          <w:b/>
          <w:caps/>
          <w:sz w:val="24"/>
          <w:szCs w:val="24"/>
        </w:rPr>
        <w:t xml:space="preserve">PEMBELAJARAN </w:t>
      </w:r>
      <w:r w:rsidR="00A40443" w:rsidRPr="00C7593D">
        <w:rPr>
          <w:b/>
          <w:caps/>
          <w:sz w:val="24"/>
          <w:szCs w:val="24"/>
        </w:rPr>
        <w:t>1</w:t>
      </w:r>
    </w:p>
    <w:p w14:paraId="712B6376" w14:textId="2483AF23" w:rsidR="001C7B89" w:rsidRPr="00C7593D" w:rsidRDefault="001C7B89" w:rsidP="001C7B89">
      <w:pPr>
        <w:spacing w:before="60" w:after="60"/>
        <w:ind w:left="426"/>
        <w:jc w:val="both"/>
        <w:rPr>
          <w:b/>
          <w:caps/>
          <w:sz w:val="24"/>
          <w:szCs w:val="24"/>
        </w:rPr>
      </w:pPr>
      <w:r w:rsidRPr="00C7593D">
        <w:rPr>
          <w:b/>
          <w:caps/>
          <w:sz w:val="24"/>
          <w:szCs w:val="24"/>
        </w:rPr>
        <w:t>KEGIATAN Pendahuluan</w:t>
      </w:r>
    </w:p>
    <w:p w14:paraId="289394B0" w14:textId="77777777" w:rsidR="001C7B89" w:rsidRPr="00C7593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Guru membuka pembelajaran dengan mengucapkan salam.</w:t>
      </w:r>
    </w:p>
    <w:p w14:paraId="40BBF04A" w14:textId="77777777" w:rsidR="001C7B89" w:rsidRPr="00C7593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Melakukan pembiasaan berdoa, memeriksa kehadiran, kerapihan pakaian, posisi tempat duduk peserta didik dan kebersihan kelas.</w:t>
      </w:r>
    </w:p>
    <w:p w14:paraId="04FE243F" w14:textId="77777777" w:rsidR="001C7B89" w:rsidRPr="00C7593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Guru memberikan motivasi, memberikan pertanyaan pemantik materi yang akan diajarkan.</w:t>
      </w:r>
    </w:p>
    <w:p w14:paraId="24C144CD" w14:textId="77777777" w:rsidR="001C7B89" w:rsidRPr="00C7593D" w:rsidRDefault="001C7B89" w:rsidP="00C5382B">
      <w:pPr>
        <w:pStyle w:val="ListParagraph"/>
        <w:numPr>
          <w:ilvl w:val="0"/>
          <w:numId w:val="1"/>
        </w:numPr>
        <w:spacing w:before="60" w:after="60"/>
        <w:ind w:left="709" w:hanging="283"/>
        <w:contextualSpacing w:val="0"/>
        <w:jc w:val="both"/>
        <w:rPr>
          <w:sz w:val="24"/>
          <w:szCs w:val="24"/>
        </w:rPr>
      </w:pPr>
      <w:r w:rsidRPr="00C7593D">
        <w:rPr>
          <w:rFonts w:eastAsia="Bookman Old Style"/>
          <w:sz w:val="24"/>
          <w:szCs w:val="24"/>
        </w:rPr>
        <w:t>Guru memotivasi</w:t>
      </w:r>
      <w:r w:rsidRPr="00C7593D">
        <w:rPr>
          <w:sz w:val="24"/>
          <w:szCs w:val="24"/>
        </w:rPr>
        <w:t xml:space="preserve"> </w:t>
      </w:r>
      <w:r w:rsidRPr="00C7593D">
        <w:rPr>
          <w:rFonts w:eastAsia="Bookman Old Style"/>
          <w:sz w:val="24"/>
          <w:szCs w:val="24"/>
        </w:rPr>
        <w:t xml:space="preserve">peserta didik </w:t>
      </w:r>
      <w:r w:rsidRPr="00C7593D">
        <w:rPr>
          <w:sz w:val="24"/>
          <w:szCs w:val="24"/>
        </w:rPr>
        <w:t xml:space="preserve">untuk tercapainya kompetensi dan karakter yang sesuai dengan </w:t>
      </w:r>
      <w:r w:rsidRPr="00C7593D">
        <w:rPr>
          <w:b/>
          <w:bCs/>
          <w:iCs/>
          <w:sz w:val="24"/>
          <w:szCs w:val="24"/>
        </w:rPr>
        <w:t>Profil Pelajar Pancasila</w:t>
      </w:r>
      <w:r w:rsidRPr="00C7593D">
        <w:rPr>
          <w:bCs/>
          <w:iCs/>
          <w:sz w:val="24"/>
          <w:szCs w:val="24"/>
        </w:rPr>
        <w:t xml:space="preserve"> (</w:t>
      </w:r>
      <w:r w:rsidRPr="00C7593D">
        <w:rPr>
          <w:rFonts w:eastAsia="Bookman Old Style"/>
          <w:sz w:val="24"/>
          <w:szCs w:val="24"/>
        </w:rPr>
        <w:t>bertakwa kepada Tuhan Yang Maha Esa dan berakhlak mulia, bernalar kritis dan kreatif, bergotong royong, serta kebhinnekaan global</w:t>
      </w:r>
      <w:r w:rsidRPr="00C7593D">
        <w:rPr>
          <w:bCs/>
          <w:iCs/>
          <w:sz w:val="24"/>
          <w:szCs w:val="24"/>
        </w:rPr>
        <w:t xml:space="preserve">) </w:t>
      </w:r>
    </w:p>
    <w:p w14:paraId="14031FFB" w14:textId="77777777" w:rsidR="00164BE4" w:rsidRPr="00C7593D" w:rsidRDefault="001C7B89" w:rsidP="00C5382B">
      <w:pPr>
        <w:pStyle w:val="ListParagraph"/>
        <w:numPr>
          <w:ilvl w:val="0"/>
          <w:numId w:val="1"/>
        </w:numPr>
        <w:spacing w:before="60" w:after="60"/>
        <w:jc w:val="both"/>
        <w:rPr>
          <w:sz w:val="24"/>
          <w:szCs w:val="24"/>
        </w:rPr>
      </w:pPr>
      <w:r w:rsidRPr="00C7593D">
        <w:rPr>
          <w:sz w:val="24"/>
          <w:szCs w:val="24"/>
        </w:rPr>
        <w:t>Guru melakukan asesmen awal dengan bertanya tentan</w:t>
      </w:r>
      <w:r w:rsidR="004C7442" w:rsidRPr="00C7593D">
        <w:rPr>
          <w:sz w:val="24"/>
          <w:szCs w:val="24"/>
        </w:rPr>
        <w:t xml:space="preserve">g </w:t>
      </w:r>
      <w:r w:rsidR="006F2D04" w:rsidRPr="00C7593D">
        <w:rPr>
          <w:sz w:val="24"/>
          <w:szCs w:val="24"/>
        </w:rPr>
        <w:t xml:space="preserve">materi dan </w:t>
      </w:r>
      <w:r w:rsidRPr="00C7593D">
        <w:rPr>
          <w:sz w:val="24"/>
          <w:szCs w:val="24"/>
        </w:rPr>
        <w:t>siswa menjawab dengan prediksi masing-masing.</w:t>
      </w:r>
    </w:p>
    <w:p w14:paraId="77FDEA5F" w14:textId="77777777" w:rsidR="00164BE4" w:rsidRPr="00C7593D" w:rsidRDefault="001C7B89" w:rsidP="00C5382B">
      <w:pPr>
        <w:pStyle w:val="ListParagraph"/>
        <w:numPr>
          <w:ilvl w:val="0"/>
          <w:numId w:val="1"/>
        </w:numPr>
        <w:spacing w:before="60" w:after="60"/>
        <w:jc w:val="both"/>
        <w:rPr>
          <w:sz w:val="24"/>
          <w:szCs w:val="24"/>
        </w:rPr>
      </w:pPr>
      <w:r w:rsidRPr="00C7593D">
        <w:rPr>
          <w:rFonts w:eastAsia="Bookman Old Style"/>
          <w:sz w:val="24"/>
          <w:szCs w:val="24"/>
        </w:rPr>
        <w:t>Guru memotivasi peserta didik untuk semangat mengikuti pembelajaran dengan melakukan ice breaking</w:t>
      </w:r>
    </w:p>
    <w:p w14:paraId="2826D1A6" w14:textId="39E3ECBD" w:rsidR="001C7B89" w:rsidRPr="00C7593D" w:rsidRDefault="001C7B89" w:rsidP="00C5382B">
      <w:pPr>
        <w:pStyle w:val="ListParagraph"/>
        <w:numPr>
          <w:ilvl w:val="0"/>
          <w:numId w:val="1"/>
        </w:numPr>
        <w:spacing w:before="60" w:after="60"/>
        <w:jc w:val="both"/>
        <w:rPr>
          <w:sz w:val="24"/>
          <w:szCs w:val="24"/>
        </w:rPr>
      </w:pPr>
      <w:r w:rsidRPr="00C7593D">
        <w:rPr>
          <w:rFonts w:eastAsia="Bookman Old Style"/>
          <w:sz w:val="24"/>
          <w:szCs w:val="24"/>
        </w:rPr>
        <w:t xml:space="preserve">Guru menyampaikan tujuan pembelajaran dan memberikan gambaran terkait manfaat pembelajaran dalam kehidupan sehari-hari. </w:t>
      </w:r>
    </w:p>
    <w:p w14:paraId="1F90324E" w14:textId="2D54A9D6" w:rsidR="00A95855" w:rsidRPr="00A95855" w:rsidRDefault="00A95855" w:rsidP="00A95855">
      <w:pPr>
        <w:spacing w:before="100" w:beforeAutospacing="1" w:after="100" w:afterAutospacing="1"/>
        <w:ind w:left="360"/>
        <w:rPr>
          <w:sz w:val="24"/>
          <w:szCs w:val="24"/>
        </w:rPr>
      </w:pPr>
      <w:r w:rsidRPr="00A95855">
        <w:rPr>
          <w:b/>
          <w:bCs/>
          <w:sz w:val="24"/>
          <w:szCs w:val="24"/>
        </w:rPr>
        <w:t>Ice Breaker</w:t>
      </w:r>
      <w:r w:rsidRPr="00A95855">
        <w:rPr>
          <w:sz w:val="24"/>
          <w:szCs w:val="24"/>
        </w:rPr>
        <w:t>:</w:t>
      </w:r>
    </w:p>
    <w:p w14:paraId="79E69B4C" w14:textId="77777777" w:rsidR="00A95855" w:rsidRPr="00A95855" w:rsidRDefault="00A95855" w:rsidP="00A95855">
      <w:pPr>
        <w:numPr>
          <w:ilvl w:val="0"/>
          <w:numId w:val="24"/>
        </w:numPr>
        <w:spacing w:before="100" w:beforeAutospacing="1" w:after="100" w:afterAutospacing="1"/>
        <w:ind w:left="810"/>
        <w:rPr>
          <w:sz w:val="24"/>
          <w:szCs w:val="24"/>
        </w:rPr>
      </w:pPr>
      <w:r w:rsidRPr="00A95855">
        <w:rPr>
          <w:sz w:val="24"/>
          <w:szCs w:val="24"/>
        </w:rPr>
        <w:t>Guru menyapa siswa dengan ceria dan menanyakan kabar.</w:t>
      </w:r>
    </w:p>
    <w:p w14:paraId="1EE09EF5" w14:textId="77777777" w:rsidR="00A95855" w:rsidRPr="00A95855" w:rsidRDefault="00A95855" w:rsidP="00A95855">
      <w:pPr>
        <w:numPr>
          <w:ilvl w:val="0"/>
          <w:numId w:val="24"/>
        </w:numPr>
        <w:spacing w:before="100" w:beforeAutospacing="1" w:after="100" w:afterAutospacing="1"/>
        <w:ind w:left="810"/>
        <w:rPr>
          <w:sz w:val="24"/>
          <w:szCs w:val="24"/>
        </w:rPr>
      </w:pPr>
      <w:r w:rsidRPr="00A95855">
        <w:rPr>
          <w:sz w:val="24"/>
          <w:szCs w:val="24"/>
        </w:rPr>
        <w:t>Guru mengajak siswa bermain permainan sederhana seperti "Tebak Angka" untuk mengawali pembelajaran dengan semangat.</w:t>
      </w:r>
    </w:p>
    <w:p w14:paraId="2A3EE9A8" w14:textId="142B9B0C" w:rsidR="00A95855" w:rsidRPr="00A95855" w:rsidRDefault="00A95855" w:rsidP="00A95855">
      <w:pPr>
        <w:spacing w:before="100" w:beforeAutospacing="1" w:after="100" w:afterAutospacing="1"/>
        <w:ind w:left="450"/>
        <w:rPr>
          <w:sz w:val="24"/>
          <w:szCs w:val="24"/>
        </w:rPr>
      </w:pPr>
      <w:r w:rsidRPr="00A95855">
        <w:rPr>
          <w:b/>
          <w:bCs/>
          <w:sz w:val="24"/>
          <w:szCs w:val="24"/>
        </w:rPr>
        <w:t>Apersepsi</w:t>
      </w:r>
      <w:r w:rsidRPr="00A95855">
        <w:rPr>
          <w:sz w:val="24"/>
          <w:szCs w:val="24"/>
        </w:rPr>
        <w:t>:</w:t>
      </w:r>
    </w:p>
    <w:p w14:paraId="4A96A4E7" w14:textId="77777777" w:rsidR="00A95855" w:rsidRPr="00A95855" w:rsidRDefault="00A95855" w:rsidP="00A95855">
      <w:pPr>
        <w:numPr>
          <w:ilvl w:val="0"/>
          <w:numId w:val="25"/>
        </w:numPr>
        <w:spacing w:before="100" w:beforeAutospacing="1" w:after="100" w:afterAutospacing="1"/>
        <w:ind w:left="810"/>
        <w:rPr>
          <w:sz w:val="24"/>
          <w:szCs w:val="24"/>
        </w:rPr>
      </w:pPr>
      <w:r w:rsidRPr="00A95855">
        <w:rPr>
          <w:sz w:val="24"/>
          <w:szCs w:val="24"/>
        </w:rPr>
        <w:t>Guru mengajukan pertanyaan sederhana: "Siapa yang tahu bagaimana cara menghitung jumlah mainan jika kalian punya 5 mainan dan diberi 2 mainan lagi?"</w:t>
      </w:r>
    </w:p>
    <w:p w14:paraId="104107B7" w14:textId="77777777" w:rsidR="00A95855" w:rsidRPr="00A95855" w:rsidRDefault="00A95855" w:rsidP="00A95855">
      <w:pPr>
        <w:numPr>
          <w:ilvl w:val="0"/>
          <w:numId w:val="25"/>
        </w:numPr>
        <w:spacing w:before="100" w:beforeAutospacing="1" w:after="100" w:afterAutospacing="1"/>
        <w:ind w:left="810"/>
        <w:rPr>
          <w:sz w:val="24"/>
          <w:szCs w:val="24"/>
        </w:rPr>
      </w:pPr>
      <w:r w:rsidRPr="00A95855">
        <w:rPr>
          <w:sz w:val="24"/>
          <w:szCs w:val="24"/>
        </w:rPr>
        <w:lastRenderedPageBreak/>
        <w:t>Siswa memberikan jawaban spontan tentang penjumlahan.</w:t>
      </w:r>
    </w:p>
    <w:p w14:paraId="29D1AA22" w14:textId="1F7F6B7D" w:rsidR="00A95855" w:rsidRPr="00A95855" w:rsidRDefault="00A95855" w:rsidP="00A95855">
      <w:pPr>
        <w:spacing w:before="100" w:beforeAutospacing="1" w:after="100" w:afterAutospacing="1"/>
        <w:ind w:left="450"/>
        <w:rPr>
          <w:sz w:val="24"/>
          <w:szCs w:val="24"/>
        </w:rPr>
      </w:pPr>
      <w:r w:rsidRPr="00A95855">
        <w:rPr>
          <w:b/>
          <w:bCs/>
          <w:sz w:val="24"/>
          <w:szCs w:val="24"/>
        </w:rPr>
        <w:t>Tujuan Pembelajaran</w:t>
      </w:r>
      <w:r w:rsidRPr="00A95855">
        <w:rPr>
          <w:sz w:val="24"/>
          <w:szCs w:val="24"/>
        </w:rPr>
        <w:t>:</w:t>
      </w:r>
    </w:p>
    <w:p w14:paraId="6B78AC19" w14:textId="77777777" w:rsidR="00A95855" w:rsidRPr="00A95855" w:rsidRDefault="00A95855" w:rsidP="00A95855">
      <w:pPr>
        <w:numPr>
          <w:ilvl w:val="0"/>
          <w:numId w:val="26"/>
        </w:numPr>
        <w:spacing w:before="100" w:beforeAutospacing="1" w:after="100" w:afterAutospacing="1"/>
        <w:ind w:left="810"/>
        <w:rPr>
          <w:sz w:val="24"/>
          <w:szCs w:val="24"/>
        </w:rPr>
      </w:pPr>
      <w:r w:rsidRPr="00A95855">
        <w:rPr>
          <w:sz w:val="24"/>
          <w:szCs w:val="24"/>
        </w:rPr>
        <w:t>Guru menjelaskan bahwa hari ini siswa akan belajar tentang penjumlahan melalui cerita sederhana.</w:t>
      </w:r>
    </w:p>
    <w:p w14:paraId="744592D6" w14:textId="77777777" w:rsidR="001C7B89" w:rsidRPr="00C7593D" w:rsidRDefault="001C7B89" w:rsidP="001C7B89">
      <w:pPr>
        <w:spacing w:before="60" w:after="60"/>
        <w:ind w:left="426"/>
        <w:jc w:val="both"/>
        <w:rPr>
          <w:b/>
          <w:caps/>
          <w:sz w:val="24"/>
          <w:szCs w:val="24"/>
        </w:rPr>
      </w:pPr>
    </w:p>
    <w:p w14:paraId="5926B189" w14:textId="37458218" w:rsidR="00281195" w:rsidRDefault="001C7B89" w:rsidP="00A95855">
      <w:pPr>
        <w:spacing w:before="60" w:after="60"/>
        <w:jc w:val="both"/>
        <w:rPr>
          <w:b/>
          <w:caps/>
          <w:sz w:val="24"/>
          <w:szCs w:val="24"/>
        </w:rPr>
      </w:pPr>
      <w:r w:rsidRPr="00C7593D">
        <w:rPr>
          <w:b/>
          <w:caps/>
          <w:sz w:val="24"/>
          <w:szCs w:val="24"/>
        </w:rPr>
        <w:t>Kegiatan Inti</w:t>
      </w:r>
    </w:p>
    <w:p w14:paraId="386D136E" w14:textId="32F5C54D" w:rsidR="00A95855" w:rsidRPr="00A95855" w:rsidRDefault="00A95855" w:rsidP="00A95855">
      <w:pPr>
        <w:spacing w:before="100" w:beforeAutospacing="1" w:after="100" w:afterAutospacing="1"/>
        <w:rPr>
          <w:sz w:val="24"/>
          <w:szCs w:val="24"/>
        </w:rPr>
      </w:pPr>
      <w:r>
        <w:rPr>
          <w:rFonts w:hAnsi="Symbol"/>
          <w:sz w:val="24"/>
          <w:szCs w:val="24"/>
        </w:rPr>
        <w:t>1.</w:t>
      </w:r>
      <w:r w:rsidRPr="00A95855">
        <w:rPr>
          <w:sz w:val="24"/>
          <w:szCs w:val="24"/>
        </w:rPr>
        <w:t xml:space="preserve">  </w:t>
      </w:r>
      <w:r w:rsidRPr="00A95855">
        <w:rPr>
          <w:b/>
          <w:bCs/>
          <w:sz w:val="24"/>
          <w:szCs w:val="24"/>
        </w:rPr>
        <w:t>Mindfull Learning (Fokus dan Kesadaran Penuh)</w:t>
      </w:r>
      <w:r w:rsidRPr="00A95855">
        <w:rPr>
          <w:sz w:val="24"/>
          <w:szCs w:val="24"/>
        </w:rPr>
        <w:t xml:space="preserve"> (30 Menit)</w:t>
      </w:r>
    </w:p>
    <w:p w14:paraId="4B8F41BF" w14:textId="77777777" w:rsidR="00A95855" w:rsidRPr="00A95855" w:rsidRDefault="00A95855" w:rsidP="00A95855">
      <w:pPr>
        <w:numPr>
          <w:ilvl w:val="0"/>
          <w:numId w:val="27"/>
        </w:numPr>
        <w:spacing w:before="100" w:beforeAutospacing="1" w:after="100" w:afterAutospacing="1"/>
        <w:rPr>
          <w:sz w:val="24"/>
          <w:szCs w:val="24"/>
        </w:rPr>
      </w:pPr>
      <w:r w:rsidRPr="00A95855">
        <w:rPr>
          <w:sz w:val="24"/>
          <w:szCs w:val="24"/>
        </w:rPr>
        <w:t>Guru memberikan contoh cerita penjumlahan sederhana menggunakan alat peraga (misalnya gambar apel, bola, atau mainan).</w:t>
      </w:r>
    </w:p>
    <w:p w14:paraId="51DA0D9C" w14:textId="77777777" w:rsidR="00A95855" w:rsidRPr="00A95855" w:rsidRDefault="00A95855" w:rsidP="00A95855">
      <w:pPr>
        <w:numPr>
          <w:ilvl w:val="0"/>
          <w:numId w:val="27"/>
        </w:numPr>
        <w:spacing w:before="100" w:beforeAutospacing="1" w:after="100" w:afterAutospacing="1"/>
        <w:rPr>
          <w:sz w:val="24"/>
          <w:szCs w:val="24"/>
        </w:rPr>
      </w:pPr>
      <w:r w:rsidRPr="00A95855">
        <w:rPr>
          <w:sz w:val="24"/>
          <w:szCs w:val="24"/>
        </w:rPr>
        <w:t>Guru menjelaskan bagaimana cara menambahkan angka dalam cerita.</w:t>
      </w:r>
    </w:p>
    <w:p w14:paraId="3548EF9E" w14:textId="77777777" w:rsidR="00A95855" w:rsidRPr="00A95855" w:rsidRDefault="00A95855" w:rsidP="00A95855">
      <w:pPr>
        <w:numPr>
          <w:ilvl w:val="0"/>
          <w:numId w:val="27"/>
        </w:numPr>
        <w:spacing w:before="100" w:beforeAutospacing="1" w:after="100" w:afterAutospacing="1"/>
        <w:rPr>
          <w:sz w:val="24"/>
          <w:szCs w:val="24"/>
        </w:rPr>
      </w:pPr>
      <w:r w:rsidRPr="00A95855">
        <w:rPr>
          <w:sz w:val="24"/>
          <w:szCs w:val="24"/>
        </w:rPr>
        <w:t>Siswa secara bergantian menghitung jumlah benda dalam cerita yang diberikan oleh guru.</w:t>
      </w:r>
    </w:p>
    <w:p w14:paraId="4A1D40FD" w14:textId="03BEB806" w:rsidR="00A95855" w:rsidRPr="00A95855" w:rsidRDefault="00C659B9" w:rsidP="00A95855">
      <w:pPr>
        <w:spacing w:before="100" w:beforeAutospacing="1" w:after="100" w:afterAutospacing="1"/>
        <w:rPr>
          <w:sz w:val="24"/>
          <w:szCs w:val="24"/>
        </w:rPr>
      </w:pPr>
      <w:r w:rsidRPr="00C659B9">
        <w:rPr>
          <w:b/>
          <w:bCs/>
          <w:sz w:val="24"/>
          <w:szCs w:val="24"/>
        </w:rPr>
        <w:t>2.</w:t>
      </w:r>
      <w:r w:rsidR="00A95855" w:rsidRPr="00A95855">
        <w:rPr>
          <w:sz w:val="24"/>
          <w:szCs w:val="24"/>
        </w:rPr>
        <w:t xml:space="preserve">  </w:t>
      </w:r>
      <w:r w:rsidR="00A95855" w:rsidRPr="00A95855">
        <w:rPr>
          <w:b/>
          <w:bCs/>
          <w:sz w:val="24"/>
          <w:szCs w:val="24"/>
        </w:rPr>
        <w:t>Joyfull Learning (Pembelajaran Menyenangkan)</w:t>
      </w:r>
      <w:r w:rsidR="00A95855" w:rsidRPr="00A95855">
        <w:rPr>
          <w:sz w:val="24"/>
          <w:szCs w:val="24"/>
        </w:rPr>
        <w:t xml:space="preserve"> (30 Menit)</w:t>
      </w:r>
    </w:p>
    <w:p w14:paraId="5F52F36A" w14:textId="77777777" w:rsidR="00A95855" w:rsidRPr="00A95855" w:rsidRDefault="00A95855" w:rsidP="00A95855">
      <w:pPr>
        <w:numPr>
          <w:ilvl w:val="0"/>
          <w:numId w:val="28"/>
        </w:numPr>
        <w:spacing w:before="100" w:beforeAutospacing="1" w:after="100" w:afterAutospacing="1"/>
        <w:rPr>
          <w:sz w:val="24"/>
          <w:szCs w:val="24"/>
        </w:rPr>
      </w:pPr>
      <w:r w:rsidRPr="00A95855">
        <w:rPr>
          <w:sz w:val="24"/>
          <w:szCs w:val="24"/>
        </w:rPr>
        <w:t>Guru membagi siswa ke dalam beberapa kelompok kecil.</w:t>
      </w:r>
    </w:p>
    <w:p w14:paraId="0C510A9E" w14:textId="77777777" w:rsidR="00A95855" w:rsidRPr="00A95855" w:rsidRDefault="00A95855" w:rsidP="00A95855">
      <w:pPr>
        <w:numPr>
          <w:ilvl w:val="0"/>
          <w:numId w:val="28"/>
        </w:numPr>
        <w:spacing w:before="100" w:beforeAutospacing="1" w:after="100" w:afterAutospacing="1"/>
        <w:rPr>
          <w:sz w:val="24"/>
          <w:szCs w:val="24"/>
        </w:rPr>
      </w:pPr>
      <w:r w:rsidRPr="00A95855">
        <w:rPr>
          <w:sz w:val="24"/>
          <w:szCs w:val="24"/>
        </w:rPr>
        <w:t>Setiap kelompok diberikan kartu dengan cerita penjumlahan sederhana (misalnya: "Ada 4 burung di pohon, kemudian datang 3 burung lagi. Berapa jumlah burung di pohon sekarang?")</w:t>
      </w:r>
    </w:p>
    <w:p w14:paraId="1C111276" w14:textId="77777777" w:rsidR="00A95855" w:rsidRPr="00A95855" w:rsidRDefault="00A95855" w:rsidP="00A95855">
      <w:pPr>
        <w:numPr>
          <w:ilvl w:val="0"/>
          <w:numId w:val="28"/>
        </w:numPr>
        <w:spacing w:before="100" w:beforeAutospacing="1" w:after="100" w:afterAutospacing="1"/>
        <w:rPr>
          <w:sz w:val="24"/>
          <w:szCs w:val="24"/>
        </w:rPr>
      </w:pPr>
      <w:r w:rsidRPr="00A95855">
        <w:rPr>
          <w:sz w:val="24"/>
          <w:szCs w:val="24"/>
        </w:rPr>
        <w:t>Setiap kelompok diminta untuk membaca dan menyelesaikan cerita penjumlahan yang ada pada kartu mereka.</w:t>
      </w:r>
    </w:p>
    <w:p w14:paraId="55FE0225" w14:textId="77777777" w:rsidR="00A95855" w:rsidRPr="00A95855" w:rsidRDefault="00A95855" w:rsidP="00A95855">
      <w:pPr>
        <w:numPr>
          <w:ilvl w:val="0"/>
          <w:numId w:val="28"/>
        </w:numPr>
        <w:spacing w:before="100" w:beforeAutospacing="1" w:after="100" w:afterAutospacing="1"/>
        <w:rPr>
          <w:sz w:val="24"/>
          <w:szCs w:val="24"/>
        </w:rPr>
      </w:pPr>
      <w:r w:rsidRPr="00A95855">
        <w:rPr>
          <w:sz w:val="24"/>
          <w:szCs w:val="24"/>
        </w:rPr>
        <w:t>Kelompok yang dapat menyelesaikan dengan cepat dan tepat diberikan penghargaan berupa pujian atau stiker bintang.</w:t>
      </w:r>
    </w:p>
    <w:p w14:paraId="0CA53803" w14:textId="44869791" w:rsidR="00A95855" w:rsidRPr="00A95855" w:rsidRDefault="00C659B9" w:rsidP="00A95855">
      <w:pPr>
        <w:spacing w:before="100" w:beforeAutospacing="1" w:after="100" w:afterAutospacing="1"/>
        <w:rPr>
          <w:sz w:val="24"/>
          <w:szCs w:val="24"/>
        </w:rPr>
      </w:pPr>
      <w:r w:rsidRPr="00C659B9">
        <w:rPr>
          <w:b/>
          <w:bCs/>
          <w:sz w:val="24"/>
          <w:szCs w:val="24"/>
        </w:rPr>
        <w:t>3.</w:t>
      </w:r>
      <w:r w:rsidR="00A95855" w:rsidRPr="00A95855">
        <w:rPr>
          <w:sz w:val="24"/>
          <w:szCs w:val="24"/>
        </w:rPr>
        <w:t xml:space="preserve">  </w:t>
      </w:r>
      <w:r w:rsidR="00A95855" w:rsidRPr="00A95855">
        <w:rPr>
          <w:b/>
          <w:bCs/>
          <w:sz w:val="24"/>
          <w:szCs w:val="24"/>
        </w:rPr>
        <w:t>Meaningfull Learning (Pembelajaran Bermakna)</w:t>
      </w:r>
      <w:r w:rsidR="00A95855" w:rsidRPr="00A95855">
        <w:rPr>
          <w:sz w:val="24"/>
          <w:szCs w:val="24"/>
        </w:rPr>
        <w:t xml:space="preserve"> (30 Menit)</w:t>
      </w:r>
    </w:p>
    <w:p w14:paraId="39627427" w14:textId="77777777" w:rsidR="00A95855" w:rsidRPr="00A95855" w:rsidRDefault="00A95855" w:rsidP="00A95855">
      <w:pPr>
        <w:numPr>
          <w:ilvl w:val="0"/>
          <w:numId w:val="29"/>
        </w:numPr>
        <w:spacing w:before="100" w:beforeAutospacing="1" w:after="100" w:afterAutospacing="1"/>
        <w:rPr>
          <w:sz w:val="24"/>
          <w:szCs w:val="24"/>
        </w:rPr>
      </w:pPr>
      <w:r w:rsidRPr="00A95855">
        <w:rPr>
          <w:sz w:val="24"/>
          <w:szCs w:val="24"/>
        </w:rPr>
        <w:t>Guru meminta siswa membuat cerita sederhana tentang penjumlahan yang mereka alami sehari-hari (misalnya, jumlah mainan, buah, atau buku).</w:t>
      </w:r>
    </w:p>
    <w:p w14:paraId="110EC454" w14:textId="77777777" w:rsidR="00A95855" w:rsidRPr="00A95855" w:rsidRDefault="00A95855" w:rsidP="00A95855">
      <w:pPr>
        <w:numPr>
          <w:ilvl w:val="0"/>
          <w:numId w:val="29"/>
        </w:numPr>
        <w:spacing w:before="100" w:beforeAutospacing="1" w:after="100" w:afterAutospacing="1"/>
        <w:rPr>
          <w:sz w:val="24"/>
          <w:szCs w:val="24"/>
        </w:rPr>
      </w:pPr>
      <w:r w:rsidRPr="00A95855">
        <w:rPr>
          <w:sz w:val="24"/>
          <w:szCs w:val="24"/>
        </w:rPr>
        <w:t>Siswa menuliskan atau menggambarkan situasi penjumlahan tersebut dan menukarnya dengan teman untuk menyelesaikan cerita tersebut.</w:t>
      </w:r>
    </w:p>
    <w:p w14:paraId="7E8E7AEA" w14:textId="77777777" w:rsidR="00A95855" w:rsidRPr="00A95855" w:rsidRDefault="00A95855" w:rsidP="00A95855">
      <w:pPr>
        <w:numPr>
          <w:ilvl w:val="0"/>
          <w:numId w:val="29"/>
        </w:numPr>
        <w:spacing w:before="100" w:beforeAutospacing="1" w:after="100" w:afterAutospacing="1"/>
        <w:rPr>
          <w:sz w:val="24"/>
          <w:szCs w:val="24"/>
        </w:rPr>
      </w:pPr>
      <w:r w:rsidRPr="00A95855">
        <w:rPr>
          <w:sz w:val="24"/>
          <w:szCs w:val="24"/>
        </w:rPr>
        <w:t>Guru memberikan kesempatan bagi beberapa siswa untuk membacakan cerita penjumlahan mereka di depan kelas.</w:t>
      </w:r>
    </w:p>
    <w:p w14:paraId="009C9868" w14:textId="77777777" w:rsidR="00A95855" w:rsidRPr="00C7593D" w:rsidRDefault="00A95855" w:rsidP="00A95855">
      <w:pPr>
        <w:spacing w:before="60" w:after="60"/>
        <w:jc w:val="both"/>
        <w:rPr>
          <w:b/>
          <w:caps/>
          <w:sz w:val="24"/>
          <w:szCs w:val="24"/>
        </w:rPr>
      </w:pPr>
    </w:p>
    <w:p w14:paraId="4AA5B150" w14:textId="77777777"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Minta empat peserta didik untuk ke depan kelas. Dua anak memegang tali dan dua anak lainnya melompat secara bergantian. </w:t>
      </w:r>
    </w:p>
    <w:p w14:paraId="692AF910" w14:textId="77777777"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Guru mengajukan pertanyaan, “Ada berapa anak yang sedang bermain lompat tali?” (Jawab: 4 anak) b. Setelah beberapa kali lompatan, minta dua peserta didik lainnya maju. </w:t>
      </w:r>
    </w:p>
    <w:p w14:paraId="3CDC3E07" w14:textId="77777777"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Guru mengajukan pertanyaan, “Ada berapa anak yang datang lagi untuk bermain?” (Jawab: 2 anak) c. Mintalah kedua anak tersebut untuk ikut melompat secara bergantian. </w:t>
      </w:r>
    </w:p>
    <w:p w14:paraId="79398DD7" w14:textId="77777777"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Guru mengajukan pertanyaan, “Berapa jumlah anak yang sekarang bermain lompat tali?” (Jawab: 6 anak) d. Ulangi kegiatan tersebut beberapa kali dengan peserta didik berbeda dan dengan jumlah peserta didik yang berbeda. </w:t>
      </w:r>
    </w:p>
    <w:p w14:paraId="1BF72719" w14:textId="77777777"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Mengoneksikan dengan pengalaman bermain lompat tali, peserta didik mengamati gambar pada bab pembuka di buku siswa. </w:t>
      </w:r>
    </w:p>
    <w:p w14:paraId="61DBCFBD" w14:textId="32D7CD99"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Guru membacakan cerita “Bermain Lompat Tali”. </w:t>
      </w:r>
    </w:p>
    <w:p w14:paraId="06E9E3DB" w14:textId="77777777"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lastRenderedPageBreak/>
        <w:t xml:space="preserve">Guru mengajukan pertanyaan berdasarkan gambar. a. Ada berapa anak yang sedang bermain lompat tali? b. Ada berapa anak yang datang? c. Apakah jumlah anak yang akan bermain lompat tali bertambah? d. Ada berapa anak yang bermain lompat tali sekarang? </w:t>
      </w:r>
    </w:p>
    <w:p w14:paraId="2F7BA8EA" w14:textId="003185E2"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Peserta didik diberikan kesempatan untuk mendiskusikan pertanyaan tersebut dalam kelompok dan menyampaikan hasilnya. </w:t>
      </w:r>
    </w:p>
    <w:p w14:paraId="64567D20" w14:textId="73A3AC9E"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Guru dapat menulis pendapat peserta didik. Hal ini akan dibahas pada kegiatan eksplorasi selanjutnya.</w:t>
      </w:r>
    </w:p>
    <w:p w14:paraId="777B55C5" w14:textId="77777777"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Peserta didik akan melakukan eksplorasi dengan mempraktikkan Cerita Penjumlahan menggunakan beragam benda milik peserta didik atau benda yang terdapat di kelas. Akan lebih baik lagi jika Bapak/Ibu Guru telah menyiapkan berbagai benda di depan kelas untuk digunakan peserta didik. </w:t>
      </w:r>
    </w:p>
    <w:p w14:paraId="685F8603" w14:textId="77777777"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Peserta didik akan bereksplorasi berpasangan dengan teman di sebelahnya. </w:t>
      </w:r>
    </w:p>
    <w:p w14:paraId="550D6E7B" w14:textId="3B3481AC"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Minta setiap peserta didik untuk mengambil beberapa benda (dari 1 s.d. 5 benda yang sama). </w:t>
      </w:r>
    </w:p>
    <w:p w14:paraId="282D89CB" w14:textId="448C4A5B"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Selanjutnya, mintalah mereka menggabungkan benda pilihan mereka dengan teman pasangannya. </w:t>
      </w:r>
    </w:p>
    <w:p w14:paraId="70E29D09" w14:textId="77777777"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Peserta didik juga menuliskan kalimat matematika penjumlahan dari setiap hasil eksplorasi di buku tulisnya. </w:t>
      </w:r>
    </w:p>
    <w:p w14:paraId="1F26F058" w14:textId="1F5C7C01"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Guru berkeliling untuk memastikan bahwa setiap pasangan melakukan eksplorasi dengan benar. </w:t>
      </w:r>
    </w:p>
    <w:p w14:paraId="69220EA0" w14:textId="33A51BD3"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Peserta didik menceritakan hasil eksplorasi mereka di depan kelas.</w:t>
      </w:r>
    </w:p>
    <w:p w14:paraId="36ACE2EA" w14:textId="77777777"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Untuk menguatkan pemahaman peserta didik tentang materi ini, mereka akan berlatih mengerjakan soal latihan. </w:t>
      </w:r>
    </w:p>
    <w:p w14:paraId="748E87B5" w14:textId="620360FE"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Guru dapat memperbanyak lembar ini karena buku siswa tidak boleh diisi. </w:t>
      </w:r>
    </w:p>
    <w:p w14:paraId="426E9035" w14:textId="77777777"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Guru juga dapat meminta peserta didik untuk menuliskan jawabannya di buku catatan. </w:t>
      </w:r>
    </w:p>
    <w:p w14:paraId="15774490" w14:textId="30017191"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Guru perlu memotivasi peserta didik untuk mengerjakan soal secara mandiri. </w:t>
      </w:r>
    </w:p>
    <w:p w14:paraId="1B068949" w14:textId="38F7CCC4"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 xml:space="preserve">Guru perlu mendampingi peserta didik yang masih membutuhkan bimbingan. </w:t>
      </w:r>
    </w:p>
    <w:p w14:paraId="22218496" w14:textId="269F1480" w:rsidR="00CD7D9F" w:rsidRPr="00C7593D" w:rsidRDefault="00CD7D9F" w:rsidP="00CD7D9F">
      <w:pPr>
        <w:pStyle w:val="ListParagraph"/>
        <w:numPr>
          <w:ilvl w:val="0"/>
          <w:numId w:val="19"/>
        </w:numPr>
        <w:spacing w:before="60" w:after="60"/>
        <w:ind w:left="810"/>
        <w:jc w:val="both"/>
        <w:rPr>
          <w:sz w:val="24"/>
          <w:szCs w:val="24"/>
        </w:rPr>
      </w:pPr>
      <w:r w:rsidRPr="00C7593D">
        <w:rPr>
          <w:sz w:val="24"/>
          <w:szCs w:val="24"/>
        </w:rPr>
        <w:t>Setelah peserta didik selesai mengerjakan, Guru dapat mendiskusikan jawabannya secara klasikal.</w:t>
      </w:r>
    </w:p>
    <w:p w14:paraId="3FE244C6" w14:textId="77777777" w:rsidR="00CD7D9F" w:rsidRPr="00C7593D" w:rsidRDefault="00CD7D9F" w:rsidP="00281195">
      <w:pPr>
        <w:spacing w:before="60" w:after="60"/>
        <w:ind w:left="426"/>
        <w:jc w:val="both"/>
        <w:rPr>
          <w:b/>
          <w:caps/>
          <w:sz w:val="24"/>
          <w:szCs w:val="24"/>
        </w:rPr>
      </w:pPr>
    </w:p>
    <w:p w14:paraId="6563EA4C" w14:textId="77777777" w:rsidR="001C7B89" w:rsidRPr="00C7593D" w:rsidRDefault="001C7B89" w:rsidP="001C7B89">
      <w:pPr>
        <w:spacing w:before="60" w:after="60"/>
        <w:ind w:left="426"/>
        <w:jc w:val="both"/>
        <w:rPr>
          <w:b/>
          <w:caps/>
          <w:sz w:val="24"/>
          <w:szCs w:val="24"/>
        </w:rPr>
      </w:pPr>
      <w:r w:rsidRPr="00C7593D">
        <w:rPr>
          <w:b/>
          <w:caps/>
          <w:sz w:val="24"/>
          <w:szCs w:val="24"/>
        </w:rPr>
        <w:t>Penutup</w:t>
      </w:r>
    </w:p>
    <w:p w14:paraId="452041D9" w14:textId="77777777" w:rsidR="001C7B89" w:rsidRPr="00C7593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Guru membimbing peserta didik menyimpulkan pembelajaran yang telah dilakukan</w:t>
      </w:r>
    </w:p>
    <w:p w14:paraId="018AEC51" w14:textId="77777777" w:rsidR="001C7B89" w:rsidRPr="00C7593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Melakukan refleksi dan tanya jawab untuk mengevaluasi kegiatan pembelajaran yang telah dilaksanakan</w:t>
      </w:r>
    </w:p>
    <w:p w14:paraId="499881AB" w14:textId="40620EAC" w:rsidR="001C7B89" w:rsidRPr="00C7593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Guru mengakhiri kegiatan belajar dengan memberikan pesan dan motivasi tetap semangat belajar dan diakhiri dengan berdoa.</w:t>
      </w:r>
    </w:p>
    <w:p w14:paraId="0CD9C264" w14:textId="77777777" w:rsidR="00281195" w:rsidRPr="00C7593D" w:rsidRDefault="00281195" w:rsidP="00281195">
      <w:pPr>
        <w:pStyle w:val="ListParagraph"/>
        <w:spacing w:before="60" w:after="60"/>
        <w:ind w:left="709"/>
        <w:contextualSpacing w:val="0"/>
        <w:jc w:val="both"/>
        <w:rPr>
          <w:rFonts w:eastAsia="Bookman Old Style"/>
          <w:sz w:val="24"/>
          <w:szCs w:val="24"/>
        </w:rPr>
      </w:pPr>
    </w:p>
    <w:p w14:paraId="7AB35755" w14:textId="1BA85E55" w:rsidR="001C7B89" w:rsidRPr="00C7593D" w:rsidRDefault="00CD7D9F" w:rsidP="001C7B89">
      <w:pPr>
        <w:spacing w:before="60" w:after="60"/>
        <w:jc w:val="both"/>
        <w:rPr>
          <w:rFonts w:eastAsia="Bookman Old Style"/>
          <w:sz w:val="24"/>
          <w:szCs w:val="24"/>
        </w:rPr>
      </w:pPr>
      <w:r w:rsidRPr="00C7593D">
        <w:rPr>
          <w:rFonts w:eastAsia="Bookman Old Style"/>
          <w:noProof/>
          <w:sz w:val="24"/>
          <w:szCs w:val="24"/>
        </w:rPr>
        <w:drawing>
          <wp:inline distT="0" distB="0" distL="0" distR="0" wp14:anchorId="25379EF9" wp14:editId="61DA83DB">
            <wp:extent cx="4153260" cy="28196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53260" cy="281964"/>
                    </a:xfrm>
                    <a:prstGeom prst="rect">
                      <a:avLst/>
                    </a:prstGeom>
                  </pic:spPr>
                </pic:pic>
              </a:graphicData>
            </a:graphic>
          </wp:inline>
        </w:drawing>
      </w:r>
    </w:p>
    <w:p w14:paraId="0AC928BC" w14:textId="108E496F" w:rsidR="00164BE4" w:rsidRPr="00C7593D" w:rsidRDefault="00164BE4" w:rsidP="00281195">
      <w:pPr>
        <w:shd w:val="clear" w:color="auto" w:fill="C00000"/>
        <w:spacing w:before="60" w:after="60"/>
        <w:ind w:left="426"/>
        <w:jc w:val="both"/>
        <w:rPr>
          <w:b/>
          <w:caps/>
          <w:sz w:val="24"/>
          <w:szCs w:val="24"/>
        </w:rPr>
      </w:pPr>
      <w:r w:rsidRPr="00C7593D">
        <w:rPr>
          <w:b/>
          <w:caps/>
          <w:sz w:val="24"/>
          <w:szCs w:val="24"/>
        </w:rPr>
        <w:t xml:space="preserve">PEMBELAJARAN </w:t>
      </w:r>
      <w:r w:rsidR="00A40443" w:rsidRPr="00C7593D">
        <w:rPr>
          <w:b/>
          <w:caps/>
          <w:sz w:val="24"/>
          <w:szCs w:val="24"/>
        </w:rPr>
        <w:t>2</w:t>
      </w:r>
    </w:p>
    <w:p w14:paraId="5A9BA028" w14:textId="3FEC68E8" w:rsidR="00164BE4" w:rsidRPr="00C7593D" w:rsidRDefault="00164BE4" w:rsidP="00164BE4">
      <w:pPr>
        <w:spacing w:before="60" w:after="60"/>
        <w:ind w:left="426"/>
        <w:jc w:val="both"/>
        <w:rPr>
          <w:b/>
          <w:caps/>
          <w:sz w:val="24"/>
          <w:szCs w:val="24"/>
        </w:rPr>
      </w:pPr>
      <w:r w:rsidRPr="00C7593D">
        <w:rPr>
          <w:b/>
          <w:caps/>
          <w:sz w:val="24"/>
          <w:szCs w:val="24"/>
        </w:rPr>
        <w:t>KEGIATAN Pendahuluan</w:t>
      </w:r>
    </w:p>
    <w:p w14:paraId="1F5BF2E7" w14:textId="77777777" w:rsidR="00164BE4" w:rsidRPr="00C7593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Guru membuka pembelajaran dengan mengucapkan salam.</w:t>
      </w:r>
    </w:p>
    <w:p w14:paraId="25824FA0" w14:textId="77777777" w:rsidR="00164BE4" w:rsidRPr="00C7593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Melakukan pembiasaan berdoa, memeriksa kehadiran, kerapihan pakaian, posisi tempat duduk peserta didik dan kebersihan kelas.</w:t>
      </w:r>
    </w:p>
    <w:p w14:paraId="13358073" w14:textId="77777777" w:rsidR="00164BE4" w:rsidRPr="00C7593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Guru memberikan motivasi, memberikan pertanyaan pemantik materi yang akan diajarkan.</w:t>
      </w:r>
    </w:p>
    <w:p w14:paraId="068D6EA8" w14:textId="77777777" w:rsidR="00164BE4" w:rsidRPr="00C7593D" w:rsidRDefault="00164BE4" w:rsidP="00C5382B">
      <w:pPr>
        <w:pStyle w:val="ListParagraph"/>
        <w:numPr>
          <w:ilvl w:val="0"/>
          <w:numId w:val="1"/>
        </w:numPr>
        <w:spacing w:before="60" w:after="60"/>
        <w:ind w:left="709" w:hanging="283"/>
        <w:contextualSpacing w:val="0"/>
        <w:jc w:val="both"/>
        <w:rPr>
          <w:sz w:val="24"/>
          <w:szCs w:val="24"/>
        </w:rPr>
      </w:pPr>
      <w:r w:rsidRPr="00C7593D">
        <w:rPr>
          <w:rFonts w:eastAsia="Bookman Old Style"/>
          <w:sz w:val="24"/>
          <w:szCs w:val="24"/>
        </w:rPr>
        <w:t>Guru memotivasi</w:t>
      </w:r>
      <w:r w:rsidRPr="00C7593D">
        <w:rPr>
          <w:sz w:val="24"/>
          <w:szCs w:val="24"/>
        </w:rPr>
        <w:t xml:space="preserve"> </w:t>
      </w:r>
      <w:r w:rsidRPr="00C7593D">
        <w:rPr>
          <w:rFonts w:eastAsia="Bookman Old Style"/>
          <w:sz w:val="24"/>
          <w:szCs w:val="24"/>
        </w:rPr>
        <w:t xml:space="preserve">peserta didik </w:t>
      </w:r>
      <w:r w:rsidRPr="00C7593D">
        <w:rPr>
          <w:sz w:val="24"/>
          <w:szCs w:val="24"/>
        </w:rPr>
        <w:t xml:space="preserve">untuk tercapainya kompetensi dan karakter yang sesuai dengan </w:t>
      </w:r>
      <w:r w:rsidRPr="00C7593D">
        <w:rPr>
          <w:b/>
          <w:bCs/>
          <w:iCs/>
          <w:sz w:val="24"/>
          <w:szCs w:val="24"/>
        </w:rPr>
        <w:t>Profil Pelajar Pancasila</w:t>
      </w:r>
      <w:r w:rsidRPr="00C7593D">
        <w:rPr>
          <w:bCs/>
          <w:iCs/>
          <w:sz w:val="24"/>
          <w:szCs w:val="24"/>
        </w:rPr>
        <w:t xml:space="preserve"> (</w:t>
      </w:r>
      <w:r w:rsidRPr="00C7593D">
        <w:rPr>
          <w:rFonts w:eastAsia="Bookman Old Style"/>
          <w:sz w:val="24"/>
          <w:szCs w:val="24"/>
        </w:rPr>
        <w:t>bertakwa kepada Tuhan Yang Maha Esa dan berakhlak mulia, bernalar kritis dan kreatif, bergotong royong, serta kebhinnekaan global</w:t>
      </w:r>
      <w:r w:rsidRPr="00C7593D">
        <w:rPr>
          <w:bCs/>
          <w:iCs/>
          <w:sz w:val="24"/>
          <w:szCs w:val="24"/>
        </w:rPr>
        <w:t xml:space="preserve">) </w:t>
      </w:r>
    </w:p>
    <w:p w14:paraId="7ADAE351" w14:textId="77777777" w:rsidR="00164BE4" w:rsidRPr="00C7593D" w:rsidRDefault="00164BE4" w:rsidP="00C5382B">
      <w:pPr>
        <w:pStyle w:val="ListParagraph"/>
        <w:numPr>
          <w:ilvl w:val="0"/>
          <w:numId w:val="1"/>
        </w:numPr>
        <w:spacing w:before="60" w:after="60"/>
        <w:jc w:val="both"/>
        <w:rPr>
          <w:sz w:val="24"/>
          <w:szCs w:val="24"/>
        </w:rPr>
      </w:pPr>
      <w:r w:rsidRPr="00C7593D">
        <w:rPr>
          <w:sz w:val="24"/>
          <w:szCs w:val="24"/>
        </w:rPr>
        <w:lastRenderedPageBreak/>
        <w:t>Guru melakukan asesmen awal dengan bertanya tentang materi dan siswa menjawab dengan prediksi masing-masing.</w:t>
      </w:r>
    </w:p>
    <w:p w14:paraId="3A4F94C9" w14:textId="77777777" w:rsidR="00164BE4" w:rsidRPr="00C7593D" w:rsidRDefault="00164BE4" w:rsidP="00C5382B">
      <w:pPr>
        <w:pStyle w:val="ListParagraph"/>
        <w:numPr>
          <w:ilvl w:val="0"/>
          <w:numId w:val="1"/>
        </w:numPr>
        <w:spacing w:before="60" w:after="60"/>
        <w:jc w:val="both"/>
        <w:rPr>
          <w:sz w:val="24"/>
          <w:szCs w:val="24"/>
        </w:rPr>
      </w:pPr>
      <w:r w:rsidRPr="00C7593D">
        <w:rPr>
          <w:rFonts w:eastAsia="Bookman Old Style"/>
          <w:sz w:val="24"/>
          <w:szCs w:val="24"/>
        </w:rPr>
        <w:t>Guru memotivasi peserta didik untuk semangat mengikuti pembelajaran dengan melakukan ice breaking</w:t>
      </w:r>
    </w:p>
    <w:p w14:paraId="1A0BAE53" w14:textId="77777777" w:rsidR="00164BE4" w:rsidRPr="00C7593D" w:rsidRDefault="00164BE4" w:rsidP="00C5382B">
      <w:pPr>
        <w:pStyle w:val="ListParagraph"/>
        <w:numPr>
          <w:ilvl w:val="0"/>
          <w:numId w:val="1"/>
        </w:numPr>
        <w:spacing w:before="60" w:after="60"/>
        <w:jc w:val="both"/>
        <w:rPr>
          <w:sz w:val="24"/>
          <w:szCs w:val="24"/>
        </w:rPr>
      </w:pPr>
      <w:r w:rsidRPr="00C7593D">
        <w:rPr>
          <w:rFonts w:eastAsia="Bookman Old Style"/>
          <w:sz w:val="24"/>
          <w:szCs w:val="24"/>
        </w:rPr>
        <w:t xml:space="preserve">Guru menyampaikan tujuan pembelajaran dan memberikan gambaran terkait manfaat pembelajaran dalam kehidupan sehari-hari. </w:t>
      </w:r>
    </w:p>
    <w:p w14:paraId="4048123F" w14:textId="77777777" w:rsidR="00C659B9" w:rsidRPr="00C659B9" w:rsidRDefault="00C659B9" w:rsidP="00C659B9">
      <w:pPr>
        <w:spacing w:before="100" w:beforeAutospacing="1" w:after="100" w:afterAutospacing="1"/>
        <w:rPr>
          <w:sz w:val="24"/>
          <w:szCs w:val="24"/>
        </w:rPr>
      </w:pPr>
      <w:r w:rsidRPr="00C659B9">
        <w:rPr>
          <w:rFonts w:hAnsi="Symbol"/>
          <w:sz w:val="24"/>
          <w:szCs w:val="24"/>
        </w:rPr>
        <w:t></w:t>
      </w:r>
      <w:r w:rsidRPr="00C659B9">
        <w:rPr>
          <w:sz w:val="24"/>
          <w:szCs w:val="24"/>
        </w:rPr>
        <w:t xml:space="preserve">  </w:t>
      </w:r>
      <w:r w:rsidRPr="00C659B9">
        <w:rPr>
          <w:b/>
          <w:bCs/>
          <w:sz w:val="24"/>
          <w:szCs w:val="24"/>
        </w:rPr>
        <w:t>Ice Breaker:</w:t>
      </w:r>
    </w:p>
    <w:p w14:paraId="27F0CDC2" w14:textId="77777777" w:rsidR="00C659B9" w:rsidRPr="00C659B9" w:rsidRDefault="00C659B9" w:rsidP="00C659B9">
      <w:pPr>
        <w:numPr>
          <w:ilvl w:val="0"/>
          <w:numId w:val="35"/>
        </w:numPr>
        <w:spacing w:before="100" w:beforeAutospacing="1" w:after="100" w:afterAutospacing="1"/>
        <w:rPr>
          <w:sz w:val="24"/>
          <w:szCs w:val="24"/>
        </w:rPr>
      </w:pPr>
      <w:r w:rsidRPr="00C659B9">
        <w:rPr>
          <w:sz w:val="24"/>
          <w:szCs w:val="24"/>
        </w:rPr>
        <w:t>Guru menyapa siswa dengan ceria dan mengajak mereka untuk mengingat kembali konsep penjumlahan.</w:t>
      </w:r>
    </w:p>
    <w:p w14:paraId="5C126145" w14:textId="77777777" w:rsidR="00C659B9" w:rsidRPr="00C659B9" w:rsidRDefault="00C659B9" w:rsidP="00C659B9">
      <w:pPr>
        <w:numPr>
          <w:ilvl w:val="0"/>
          <w:numId w:val="35"/>
        </w:numPr>
        <w:spacing w:before="100" w:beforeAutospacing="1" w:after="100" w:afterAutospacing="1"/>
        <w:rPr>
          <w:sz w:val="24"/>
          <w:szCs w:val="24"/>
        </w:rPr>
      </w:pPr>
      <w:r w:rsidRPr="00C659B9">
        <w:rPr>
          <w:sz w:val="24"/>
          <w:szCs w:val="24"/>
        </w:rPr>
        <w:t>Guru mengajak siswa untuk berdoa bersama sebelum memulai pelajaran.</w:t>
      </w:r>
    </w:p>
    <w:p w14:paraId="482A6D15" w14:textId="77777777" w:rsidR="00C659B9" w:rsidRPr="00C659B9" w:rsidRDefault="00C659B9" w:rsidP="00C659B9">
      <w:pPr>
        <w:numPr>
          <w:ilvl w:val="0"/>
          <w:numId w:val="35"/>
        </w:numPr>
        <w:spacing w:before="100" w:beforeAutospacing="1" w:after="100" w:afterAutospacing="1"/>
        <w:rPr>
          <w:sz w:val="24"/>
          <w:szCs w:val="24"/>
        </w:rPr>
      </w:pPr>
      <w:r w:rsidRPr="00C659B9">
        <w:rPr>
          <w:sz w:val="24"/>
          <w:szCs w:val="24"/>
        </w:rPr>
        <w:t>Guru memberikan pertanyaan apersepsi, misalnya: "Siapa yang tahu berapa hasil dari 3 ditambah 4?"</w:t>
      </w:r>
    </w:p>
    <w:p w14:paraId="1EA79061" w14:textId="77777777" w:rsidR="00C659B9" w:rsidRPr="00C659B9" w:rsidRDefault="00C659B9" w:rsidP="00C659B9">
      <w:pPr>
        <w:spacing w:before="100" w:beforeAutospacing="1" w:after="100" w:afterAutospacing="1"/>
        <w:rPr>
          <w:sz w:val="24"/>
          <w:szCs w:val="24"/>
        </w:rPr>
      </w:pPr>
      <w:r w:rsidRPr="00C659B9">
        <w:rPr>
          <w:rFonts w:hAnsi="Symbol"/>
          <w:sz w:val="24"/>
          <w:szCs w:val="24"/>
        </w:rPr>
        <w:t></w:t>
      </w:r>
      <w:r w:rsidRPr="00C659B9">
        <w:rPr>
          <w:sz w:val="24"/>
          <w:szCs w:val="24"/>
        </w:rPr>
        <w:t xml:space="preserve">  </w:t>
      </w:r>
      <w:r w:rsidRPr="00C659B9">
        <w:rPr>
          <w:b/>
          <w:bCs/>
          <w:sz w:val="24"/>
          <w:szCs w:val="24"/>
        </w:rPr>
        <w:t>Tujuan Pembelajaran:</w:t>
      </w:r>
    </w:p>
    <w:p w14:paraId="1D5A933C" w14:textId="77777777" w:rsidR="00C659B9" w:rsidRPr="00C659B9" w:rsidRDefault="00C659B9" w:rsidP="00C659B9">
      <w:pPr>
        <w:numPr>
          <w:ilvl w:val="0"/>
          <w:numId w:val="36"/>
        </w:numPr>
        <w:spacing w:before="100" w:beforeAutospacing="1" w:after="100" w:afterAutospacing="1"/>
        <w:rPr>
          <w:sz w:val="24"/>
          <w:szCs w:val="24"/>
        </w:rPr>
      </w:pPr>
      <w:r w:rsidRPr="00C659B9">
        <w:rPr>
          <w:sz w:val="24"/>
          <w:szCs w:val="24"/>
        </w:rPr>
        <w:t>Guru menjelaskan bahwa hari ini siswa akan belajar berbagai cara untuk melakukan penjumlahan hingga 10 dengan cara yang menyenangkan dan interaktif.</w:t>
      </w:r>
    </w:p>
    <w:p w14:paraId="4D2B6EAF" w14:textId="77777777" w:rsidR="00164BE4" w:rsidRPr="00C7593D" w:rsidRDefault="00164BE4" w:rsidP="00164BE4">
      <w:pPr>
        <w:spacing w:before="60" w:after="60"/>
        <w:ind w:left="426"/>
        <w:jc w:val="both"/>
        <w:rPr>
          <w:b/>
          <w:caps/>
          <w:sz w:val="24"/>
          <w:szCs w:val="24"/>
        </w:rPr>
      </w:pPr>
    </w:p>
    <w:p w14:paraId="164202D3" w14:textId="7DE3FFB5" w:rsidR="00164BE4" w:rsidRDefault="00164BE4" w:rsidP="00164BE4">
      <w:pPr>
        <w:spacing w:before="60" w:after="60"/>
        <w:ind w:left="426"/>
        <w:jc w:val="both"/>
        <w:rPr>
          <w:b/>
          <w:caps/>
          <w:sz w:val="24"/>
          <w:szCs w:val="24"/>
        </w:rPr>
      </w:pPr>
      <w:r w:rsidRPr="00C7593D">
        <w:rPr>
          <w:b/>
          <w:caps/>
          <w:sz w:val="24"/>
          <w:szCs w:val="24"/>
        </w:rPr>
        <w:t>Kegiatan Inti</w:t>
      </w:r>
    </w:p>
    <w:p w14:paraId="496567CB" w14:textId="77777777" w:rsidR="00C659B9" w:rsidRPr="00C659B9" w:rsidRDefault="00C659B9" w:rsidP="00C659B9">
      <w:pPr>
        <w:spacing w:before="100" w:beforeAutospacing="1" w:after="100" w:afterAutospacing="1"/>
        <w:rPr>
          <w:sz w:val="24"/>
          <w:szCs w:val="24"/>
        </w:rPr>
      </w:pPr>
      <w:r w:rsidRPr="00C659B9">
        <w:rPr>
          <w:b/>
          <w:bCs/>
          <w:sz w:val="24"/>
          <w:szCs w:val="24"/>
        </w:rPr>
        <w:t>1. Mindfull Learning (Fokus dan Kesadaran Penuh)</w:t>
      </w:r>
    </w:p>
    <w:p w14:paraId="524BA68B" w14:textId="77777777" w:rsidR="00C659B9" w:rsidRPr="00C659B9" w:rsidRDefault="00C659B9" w:rsidP="00C659B9">
      <w:pPr>
        <w:numPr>
          <w:ilvl w:val="0"/>
          <w:numId w:val="37"/>
        </w:numPr>
        <w:spacing w:before="100" w:beforeAutospacing="1" w:after="100" w:afterAutospacing="1"/>
        <w:rPr>
          <w:sz w:val="24"/>
          <w:szCs w:val="24"/>
        </w:rPr>
      </w:pPr>
      <w:r w:rsidRPr="00C659B9">
        <w:rPr>
          <w:b/>
          <w:bCs/>
          <w:sz w:val="24"/>
          <w:szCs w:val="24"/>
        </w:rPr>
        <w:t>Menggunakan Jari untuk Penjumlahan (30 Menit):</w:t>
      </w:r>
      <w:r w:rsidRPr="00C659B9">
        <w:rPr>
          <w:sz w:val="24"/>
          <w:szCs w:val="24"/>
        </w:rPr>
        <w:br/>
        <w:t>Guru menjelaskan cara melakukan penjumlahan dengan menggunakan jari.</w:t>
      </w:r>
    </w:p>
    <w:p w14:paraId="3B410D7F" w14:textId="77777777" w:rsidR="00C659B9" w:rsidRPr="00C659B9" w:rsidRDefault="00C659B9" w:rsidP="00C659B9">
      <w:pPr>
        <w:numPr>
          <w:ilvl w:val="1"/>
          <w:numId w:val="37"/>
        </w:numPr>
        <w:spacing w:before="100" w:beforeAutospacing="1" w:after="100" w:afterAutospacing="1"/>
        <w:rPr>
          <w:sz w:val="24"/>
          <w:szCs w:val="24"/>
        </w:rPr>
      </w:pPr>
      <w:r w:rsidRPr="00C659B9">
        <w:rPr>
          <w:sz w:val="24"/>
          <w:szCs w:val="24"/>
        </w:rPr>
        <w:t>Siswa mencoba menjumlahkan bilangan menggunakan jari masing-masing (contoh: 4+3=7 dengan mengangkat 4 jari tangan kiri dan 3 jari tangan kanan).</w:t>
      </w:r>
    </w:p>
    <w:p w14:paraId="49AF834C" w14:textId="77777777" w:rsidR="00C659B9" w:rsidRPr="00C659B9" w:rsidRDefault="00C659B9" w:rsidP="00C659B9">
      <w:pPr>
        <w:numPr>
          <w:ilvl w:val="1"/>
          <w:numId w:val="37"/>
        </w:numPr>
        <w:spacing w:before="100" w:beforeAutospacing="1" w:after="100" w:afterAutospacing="1"/>
        <w:rPr>
          <w:sz w:val="24"/>
          <w:szCs w:val="24"/>
        </w:rPr>
      </w:pPr>
      <w:r w:rsidRPr="00C659B9">
        <w:rPr>
          <w:sz w:val="24"/>
          <w:szCs w:val="24"/>
        </w:rPr>
        <w:t>Guru mengajak siswa untuk berlatih secara berpasangan. Satu siswa memberi soal, yang lain menghitung menggunakan jarinya.</w:t>
      </w:r>
    </w:p>
    <w:p w14:paraId="6D4CE35B" w14:textId="77777777" w:rsidR="00C659B9" w:rsidRPr="00C659B9" w:rsidRDefault="00C659B9" w:rsidP="00C659B9">
      <w:pPr>
        <w:numPr>
          <w:ilvl w:val="0"/>
          <w:numId w:val="37"/>
        </w:numPr>
        <w:spacing w:before="100" w:beforeAutospacing="1" w:after="100" w:afterAutospacing="1"/>
        <w:rPr>
          <w:sz w:val="24"/>
          <w:szCs w:val="24"/>
        </w:rPr>
      </w:pPr>
      <w:r w:rsidRPr="00C659B9">
        <w:rPr>
          <w:b/>
          <w:bCs/>
          <w:sz w:val="24"/>
          <w:szCs w:val="24"/>
        </w:rPr>
        <w:t>Menggunakan Benda Konkret (20 Menit):</w:t>
      </w:r>
      <w:r w:rsidRPr="00C659B9">
        <w:rPr>
          <w:sz w:val="24"/>
          <w:szCs w:val="24"/>
        </w:rPr>
        <w:br/>
        <w:t>Guru memberikan benda konkret (misalnya, kancing, batu, atau stik es krim) untuk membantu siswa melakukan penjumlahan.</w:t>
      </w:r>
    </w:p>
    <w:p w14:paraId="39BB17B7" w14:textId="77777777" w:rsidR="00C659B9" w:rsidRPr="00C659B9" w:rsidRDefault="00C659B9" w:rsidP="00C659B9">
      <w:pPr>
        <w:numPr>
          <w:ilvl w:val="1"/>
          <w:numId w:val="37"/>
        </w:numPr>
        <w:spacing w:before="100" w:beforeAutospacing="1" w:after="100" w:afterAutospacing="1"/>
        <w:rPr>
          <w:sz w:val="24"/>
          <w:szCs w:val="24"/>
        </w:rPr>
      </w:pPr>
      <w:r w:rsidRPr="00C659B9">
        <w:rPr>
          <w:sz w:val="24"/>
          <w:szCs w:val="24"/>
        </w:rPr>
        <w:t>Siswa diminta menghitung dua kelompok benda dan menjumlahkannya (contoh: 5 benda + 2 benda = 7 benda).</w:t>
      </w:r>
    </w:p>
    <w:p w14:paraId="5989927C" w14:textId="77777777" w:rsidR="00C659B9" w:rsidRPr="00C659B9" w:rsidRDefault="00C659B9" w:rsidP="00C659B9">
      <w:pPr>
        <w:numPr>
          <w:ilvl w:val="1"/>
          <w:numId w:val="37"/>
        </w:numPr>
        <w:spacing w:before="100" w:beforeAutospacing="1" w:after="100" w:afterAutospacing="1"/>
        <w:rPr>
          <w:sz w:val="24"/>
          <w:szCs w:val="24"/>
        </w:rPr>
      </w:pPr>
      <w:r w:rsidRPr="00C659B9">
        <w:rPr>
          <w:sz w:val="24"/>
          <w:szCs w:val="24"/>
        </w:rPr>
        <w:t>Siswa bekerja dalam kelompok kecil untuk menyelesaikan beberapa soal penjumlahan dengan menggunakan benda konkret.</w:t>
      </w:r>
    </w:p>
    <w:p w14:paraId="0DC57212" w14:textId="77777777" w:rsidR="00C659B9" w:rsidRPr="00C659B9" w:rsidRDefault="00C659B9" w:rsidP="00C659B9">
      <w:pPr>
        <w:spacing w:before="100" w:beforeAutospacing="1" w:after="100" w:afterAutospacing="1"/>
        <w:rPr>
          <w:sz w:val="24"/>
          <w:szCs w:val="24"/>
        </w:rPr>
      </w:pPr>
      <w:r w:rsidRPr="00C659B9">
        <w:rPr>
          <w:b/>
          <w:bCs/>
          <w:sz w:val="24"/>
          <w:szCs w:val="24"/>
        </w:rPr>
        <w:t>2. Joyfull Learning (Pembelajaran Menyenangkan)</w:t>
      </w:r>
    </w:p>
    <w:p w14:paraId="6AB5D9E7" w14:textId="77777777" w:rsidR="00C659B9" w:rsidRPr="00C659B9" w:rsidRDefault="00C659B9" w:rsidP="00C659B9">
      <w:pPr>
        <w:numPr>
          <w:ilvl w:val="0"/>
          <w:numId w:val="38"/>
        </w:numPr>
        <w:spacing w:before="100" w:beforeAutospacing="1" w:after="100" w:afterAutospacing="1"/>
        <w:rPr>
          <w:sz w:val="24"/>
          <w:szCs w:val="24"/>
        </w:rPr>
      </w:pPr>
      <w:r w:rsidRPr="00C659B9">
        <w:rPr>
          <w:b/>
          <w:bCs/>
          <w:sz w:val="24"/>
          <w:szCs w:val="24"/>
        </w:rPr>
        <w:t>Permainan Penjumlahan Garis Bilangan (20 Menit):</w:t>
      </w:r>
      <w:r w:rsidRPr="00C659B9">
        <w:rPr>
          <w:sz w:val="24"/>
          <w:szCs w:val="24"/>
        </w:rPr>
        <w:br/>
        <w:t>Guru memperkenalkan garis bilangan sebagai alat bantu visual untuk penjumlahan.</w:t>
      </w:r>
    </w:p>
    <w:p w14:paraId="5D756A0D" w14:textId="77777777" w:rsidR="00C659B9" w:rsidRPr="00C659B9" w:rsidRDefault="00C659B9" w:rsidP="00C659B9">
      <w:pPr>
        <w:numPr>
          <w:ilvl w:val="1"/>
          <w:numId w:val="38"/>
        </w:numPr>
        <w:spacing w:before="100" w:beforeAutospacing="1" w:after="100" w:afterAutospacing="1"/>
        <w:rPr>
          <w:sz w:val="24"/>
          <w:szCs w:val="24"/>
        </w:rPr>
      </w:pPr>
      <w:r w:rsidRPr="00C659B9">
        <w:rPr>
          <w:sz w:val="24"/>
          <w:szCs w:val="24"/>
        </w:rPr>
        <w:t>Siswa diminta melompati bilangan di atas garis bilangan (misalnya, mulai dari 3 dan melompat 4 angka untuk mendapatkan hasil 7).</w:t>
      </w:r>
    </w:p>
    <w:p w14:paraId="7C726D94" w14:textId="77777777" w:rsidR="00C659B9" w:rsidRPr="00C659B9" w:rsidRDefault="00C659B9" w:rsidP="00C659B9">
      <w:pPr>
        <w:numPr>
          <w:ilvl w:val="1"/>
          <w:numId w:val="38"/>
        </w:numPr>
        <w:spacing w:before="100" w:beforeAutospacing="1" w:after="100" w:afterAutospacing="1"/>
        <w:rPr>
          <w:sz w:val="24"/>
          <w:szCs w:val="24"/>
        </w:rPr>
      </w:pPr>
      <w:r w:rsidRPr="00C659B9">
        <w:rPr>
          <w:sz w:val="24"/>
          <w:szCs w:val="24"/>
        </w:rPr>
        <w:t>Guru mengadakan permainan kelompok di mana siswa berlomba menyelesaikan soal penjumlahan dengan melompat di garis bilangan besar yang digambar di lantai.</w:t>
      </w:r>
    </w:p>
    <w:p w14:paraId="4CE2C671" w14:textId="77777777" w:rsidR="00C659B9" w:rsidRPr="00C659B9" w:rsidRDefault="00C659B9" w:rsidP="00C659B9">
      <w:pPr>
        <w:numPr>
          <w:ilvl w:val="0"/>
          <w:numId w:val="38"/>
        </w:numPr>
        <w:spacing w:before="100" w:beforeAutospacing="1" w:after="100" w:afterAutospacing="1"/>
        <w:rPr>
          <w:sz w:val="24"/>
          <w:szCs w:val="24"/>
        </w:rPr>
      </w:pPr>
      <w:r w:rsidRPr="00C659B9">
        <w:rPr>
          <w:b/>
          <w:bCs/>
          <w:sz w:val="24"/>
          <w:szCs w:val="24"/>
        </w:rPr>
        <w:t>Permainan Menyusun Kartu Penjumlahan (20 Menit):</w:t>
      </w:r>
      <w:r w:rsidRPr="00C659B9">
        <w:rPr>
          <w:sz w:val="24"/>
          <w:szCs w:val="24"/>
        </w:rPr>
        <w:br/>
        <w:t>Guru membagikan kartu-kartu berisi angka dan kartu hasil penjumlahan.</w:t>
      </w:r>
    </w:p>
    <w:p w14:paraId="32E3CAAC" w14:textId="77777777" w:rsidR="00C659B9" w:rsidRPr="00C659B9" w:rsidRDefault="00C659B9" w:rsidP="00C659B9">
      <w:pPr>
        <w:numPr>
          <w:ilvl w:val="1"/>
          <w:numId w:val="38"/>
        </w:numPr>
        <w:spacing w:before="100" w:beforeAutospacing="1" w:after="100" w:afterAutospacing="1"/>
        <w:rPr>
          <w:sz w:val="24"/>
          <w:szCs w:val="24"/>
        </w:rPr>
      </w:pPr>
      <w:r w:rsidRPr="00C659B9">
        <w:rPr>
          <w:sz w:val="24"/>
          <w:szCs w:val="24"/>
        </w:rPr>
        <w:lastRenderedPageBreak/>
        <w:t>Siswa dalam kelompok diminta mencocokkan kartu-kartu angka dengan hasil penjumlahan yang benar.</w:t>
      </w:r>
    </w:p>
    <w:p w14:paraId="67E2F85B" w14:textId="77777777" w:rsidR="00C659B9" w:rsidRPr="00C659B9" w:rsidRDefault="00C659B9" w:rsidP="00C659B9">
      <w:pPr>
        <w:numPr>
          <w:ilvl w:val="1"/>
          <w:numId w:val="38"/>
        </w:numPr>
        <w:spacing w:before="100" w:beforeAutospacing="1" w:after="100" w:afterAutospacing="1"/>
        <w:rPr>
          <w:sz w:val="24"/>
          <w:szCs w:val="24"/>
        </w:rPr>
      </w:pPr>
      <w:r w:rsidRPr="00C659B9">
        <w:rPr>
          <w:sz w:val="24"/>
          <w:szCs w:val="24"/>
        </w:rPr>
        <w:t>Kelompok yang berhasil mencocokkan kartu dengan benar dan cepat mendapatkan apresiasi dari guru.</w:t>
      </w:r>
    </w:p>
    <w:p w14:paraId="095EAD07" w14:textId="77777777" w:rsidR="00C659B9" w:rsidRPr="00C659B9" w:rsidRDefault="00C659B9" w:rsidP="00C659B9">
      <w:pPr>
        <w:spacing w:before="100" w:beforeAutospacing="1" w:after="100" w:afterAutospacing="1"/>
        <w:rPr>
          <w:sz w:val="24"/>
          <w:szCs w:val="24"/>
        </w:rPr>
      </w:pPr>
      <w:r w:rsidRPr="00C659B9">
        <w:rPr>
          <w:b/>
          <w:bCs/>
          <w:sz w:val="24"/>
          <w:szCs w:val="24"/>
        </w:rPr>
        <w:t>3. Meaningfull Learning (Pembelajaran Bermakna)</w:t>
      </w:r>
    </w:p>
    <w:p w14:paraId="1020A396" w14:textId="77777777" w:rsidR="00C659B9" w:rsidRPr="00C659B9" w:rsidRDefault="00C659B9" w:rsidP="00C659B9">
      <w:pPr>
        <w:numPr>
          <w:ilvl w:val="0"/>
          <w:numId w:val="39"/>
        </w:numPr>
        <w:spacing w:before="100" w:beforeAutospacing="1" w:after="100" w:afterAutospacing="1"/>
        <w:rPr>
          <w:sz w:val="24"/>
          <w:szCs w:val="24"/>
        </w:rPr>
      </w:pPr>
      <w:r w:rsidRPr="00C659B9">
        <w:rPr>
          <w:b/>
          <w:bCs/>
          <w:sz w:val="24"/>
          <w:szCs w:val="24"/>
        </w:rPr>
        <w:t>Menggunakan Gambar untuk Penjumlahan (20 Menit):</w:t>
      </w:r>
      <w:r w:rsidRPr="00C659B9">
        <w:rPr>
          <w:sz w:val="24"/>
          <w:szCs w:val="24"/>
        </w:rPr>
        <w:br/>
        <w:t xml:space="preserve">Siswa diberikan gambar berbagai objek (misalnya, apel, bola, dll.) dan diminta untuk menjumlahkan gambar tersebut. </w:t>
      </w:r>
    </w:p>
    <w:p w14:paraId="4F307441" w14:textId="77777777" w:rsidR="00C659B9" w:rsidRPr="00C659B9" w:rsidRDefault="00C659B9" w:rsidP="00C659B9">
      <w:pPr>
        <w:numPr>
          <w:ilvl w:val="1"/>
          <w:numId w:val="39"/>
        </w:numPr>
        <w:spacing w:before="100" w:beforeAutospacing="1" w:after="100" w:afterAutospacing="1"/>
        <w:rPr>
          <w:sz w:val="24"/>
          <w:szCs w:val="24"/>
        </w:rPr>
      </w:pPr>
      <w:r w:rsidRPr="00C659B9">
        <w:rPr>
          <w:sz w:val="24"/>
          <w:szCs w:val="24"/>
        </w:rPr>
        <w:t>Siswa diminta menggambar sendiri dan menuliskan soal penjumlahan dari gambar yang mereka buat.</w:t>
      </w:r>
    </w:p>
    <w:p w14:paraId="10E8B563" w14:textId="77777777" w:rsidR="00C659B9" w:rsidRPr="00C659B9" w:rsidRDefault="00C659B9" w:rsidP="00C659B9">
      <w:pPr>
        <w:numPr>
          <w:ilvl w:val="1"/>
          <w:numId w:val="39"/>
        </w:numPr>
        <w:spacing w:before="100" w:beforeAutospacing="1" w:after="100" w:afterAutospacing="1"/>
        <w:rPr>
          <w:sz w:val="24"/>
          <w:szCs w:val="24"/>
        </w:rPr>
      </w:pPr>
      <w:r w:rsidRPr="00C659B9">
        <w:rPr>
          <w:sz w:val="24"/>
          <w:szCs w:val="24"/>
        </w:rPr>
        <w:t>Setiap siswa mempresentasikan hasil gambar mereka dan cara menghitungnya di depan kelas.</w:t>
      </w:r>
    </w:p>
    <w:p w14:paraId="2ED5B386" w14:textId="77777777" w:rsidR="00C659B9" w:rsidRPr="00C7593D" w:rsidRDefault="00C659B9" w:rsidP="00164BE4">
      <w:pPr>
        <w:spacing w:before="60" w:after="60"/>
        <w:ind w:left="426"/>
        <w:jc w:val="both"/>
        <w:rPr>
          <w:b/>
          <w:caps/>
          <w:sz w:val="24"/>
          <w:szCs w:val="24"/>
        </w:rPr>
      </w:pPr>
    </w:p>
    <w:p w14:paraId="01C3A288" w14:textId="77777777"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 xml:space="preserve">Peserta didik berdiskusi dalam kelompoknya. </w:t>
      </w:r>
    </w:p>
    <w:p w14:paraId="72FAD31B" w14:textId="77777777"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 xml:space="preserve">Guru memberikan satu soal penjumlahan dan meminta peserta didik menyampaikan cara menghitungnya. Contoh: 3 + 4 = …. Bagaimana cara kalian menghitungnya? </w:t>
      </w:r>
    </w:p>
    <w:p w14:paraId="5C1E1C30" w14:textId="77777777"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 xml:space="preserve">Peserta didik menyampaikan hasil pekerjaannya. </w:t>
      </w:r>
    </w:p>
    <w:p w14:paraId="2A034AB3" w14:textId="0A2C4092"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Guru dapat menuliskan berbagai strategi yang ditemukan oleh peserta didik di papan tulis.</w:t>
      </w:r>
    </w:p>
    <w:p w14:paraId="7C135BC9" w14:textId="77777777"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 xml:space="preserve">Guru dapat menyimulasikan kembali konsep pasangan bilangan di depan kelas. </w:t>
      </w:r>
    </w:p>
    <w:p w14:paraId="58D243B7" w14:textId="0B6D52EF"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 xml:space="preserve">Guru membawa wadah berisi dua benda, misalkan satu kantong berisi 3 bola merah dan 2 bola biru (atau benda lainnya). </w:t>
      </w:r>
    </w:p>
    <w:p w14:paraId="5EB5E06D" w14:textId="0DB51A5F"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Guru dapat menggambar model number bond atau pasangan bilangan di papan tulis kemudian mengaitkannya dengan konsep penjumlahan.</w:t>
      </w:r>
    </w:p>
    <w:p w14:paraId="77C154CC" w14:textId="787A4582"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Peserta didik mengamati cerita apel dan kupukupu yang ada di buku siswa. Setiap kelompok diminta untuk menjelaskan penjumlahan dari cerita itu. Setiap kelompok diminta untuk menyampaikan pendapatnya</w:t>
      </w:r>
    </w:p>
    <w:p w14:paraId="3755DAD6" w14:textId="77777777"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 xml:space="preserve">Untuk menguatkan pemahaman peserta didik tentang materi ini, mereka akan berlatih mengerjakan soal latihan. </w:t>
      </w:r>
    </w:p>
    <w:p w14:paraId="6C241B41" w14:textId="77777777"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 xml:space="preserve">Guru dapat memperbanyak lembar ini karena buku siswa tidak boleh diisi. </w:t>
      </w:r>
    </w:p>
    <w:p w14:paraId="5054FD64" w14:textId="2DB0A12E"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 xml:space="preserve">Guru juga dapat meminta peserta didik untuk menuliskan jawabannya di buku catatan. </w:t>
      </w:r>
    </w:p>
    <w:p w14:paraId="46B1BDD0" w14:textId="77777777"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 xml:space="preserve">Guru perlu memotivasi peserta didik untuk mengerjakan soal secara mandiri. </w:t>
      </w:r>
    </w:p>
    <w:p w14:paraId="652765D5" w14:textId="7C9A4E10"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 xml:space="preserve">Guru perlu mendampingi peserta didik yang masih membutuhkan bimbingan. </w:t>
      </w:r>
    </w:p>
    <w:p w14:paraId="05C97308" w14:textId="7742F66F"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Setelah peserta didik selesai mengerjakan, Guru dapat mendiskusikan jawabannya secara klasikal.</w:t>
      </w:r>
    </w:p>
    <w:p w14:paraId="4FBE64F3" w14:textId="77777777"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 xml:space="preserve">Untuk menguatkan pemahaman peserta didik tentang materi ini, mereka akan berlatih mengerjakan soal latihan. </w:t>
      </w:r>
    </w:p>
    <w:p w14:paraId="45504674" w14:textId="77777777"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 xml:space="preserve">Guru dapat memperbanyak lembar ini karena buku siswa tidak boleh diisi. </w:t>
      </w:r>
    </w:p>
    <w:p w14:paraId="52352CA7" w14:textId="77777777"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 xml:space="preserve">Guru juga dapat meminta peserta didik untuk menuliskan jawabannya di buku catatan. </w:t>
      </w:r>
    </w:p>
    <w:p w14:paraId="698458F8" w14:textId="246BAF6A"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 xml:space="preserve">Guru perlu memotivasi peserta didik untuk mengerjakan soal secara mandiri. </w:t>
      </w:r>
    </w:p>
    <w:p w14:paraId="328B4275" w14:textId="5A04F254" w:rsidR="00CD7D9F" w:rsidRPr="00C7593D" w:rsidRDefault="00CD7D9F" w:rsidP="00C7593D">
      <w:pPr>
        <w:pStyle w:val="ListParagraph"/>
        <w:numPr>
          <w:ilvl w:val="0"/>
          <w:numId w:val="20"/>
        </w:numPr>
        <w:spacing w:before="60" w:after="60"/>
        <w:ind w:left="810"/>
        <w:jc w:val="both"/>
        <w:rPr>
          <w:sz w:val="24"/>
          <w:szCs w:val="24"/>
        </w:rPr>
      </w:pPr>
      <w:r w:rsidRPr="00C7593D">
        <w:rPr>
          <w:sz w:val="24"/>
          <w:szCs w:val="24"/>
        </w:rPr>
        <w:t xml:space="preserve">Guru perlu mendampingi peserta didik yang masih membutuhkan bimbingan. </w:t>
      </w:r>
    </w:p>
    <w:p w14:paraId="40C8ED43" w14:textId="316A672D" w:rsidR="00CD7D9F" w:rsidRPr="00C7593D" w:rsidRDefault="00C7593D" w:rsidP="00C7593D">
      <w:pPr>
        <w:pStyle w:val="ListParagraph"/>
        <w:numPr>
          <w:ilvl w:val="0"/>
          <w:numId w:val="20"/>
        </w:numPr>
        <w:spacing w:before="60" w:after="60"/>
        <w:ind w:left="810"/>
        <w:jc w:val="both"/>
        <w:rPr>
          <w:b/>
          <w:caps/>
          <w:sz w:val="24"/>
          <w:szCs w:val="24"/>
        </w:rPr>
      </w:pPr>
      <w:r w:rsidRPr="00C7593D">
        <w:rPr>
          <w:sz w:val="24"/>
          <w:szCs w:val="24"/>
        </w:rPr>
        <w:t>P</w:t>
      </w:r>
      <w:r w:rsidR="00CD7D9F" w:rsidRPr="00C7593D">
        <w:rPr>
          <w:sz w:val="24"/>
          <w:szCs w:val="24"/>
        </w:rPr>
        <w:t>eserta didik selesai mengerjakan, Guru dapat mendiskusikan jawabannya secara klasikal.</w:t>
      </w:r>
    </w:p>
    <w:p w14:paraId="6861CC2F" w14:textId="17015AC1" w:rsidR="00164BE4" w:rsidRPr="00C7593D" w:rsidRDefault="00164BE4" w:rsidP="00164BE4">
      <w:pPr>
        <w:spacing w:before="60" w:after="60"/>
        <w:ind w:left="426"/>
        <w:jc w:val="both"/>
        <w:rPr>
          <w:b/>
          <w:caps/>
          <w:sz w:val="24"/>
          <w:szCs w:val="24"/>
        </w:rPr>
      </w:pPr>
      <w:r w:rsidRPr="00C7593D">
        <w:rPr>
          <w:b/>
          <w:caps/>
          <w:sz w:val="24"/>
          <w:szCs w:val="24"/>
        </w:rPr>
        <w:t>Penutup</w:t>
      </w:r>
    </w:p>
    <w:p w14:paraId="0AE31838" w14:textId="77777777" w:rsidR="00164BE4" w:rsidRPr="00C7593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Guru membimbing peserta didik menyimpulkan pembelajaran yang telah dilakukan</w:t>
      </w:r>
    </w:p>
    <w:p w14:paraId="4524DA76" w14:textId="77777777" w:rsidR="00164BE4" w:rsidRPr="00C7593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Melakukan refleksi dan tanya jawab untuk mengevaluasi kegiatan pembelajaran yang telah dilaksanakan</w:t>
      </w:r>
    </w:p>
    <w:p w14:paraId="31DDAA99" w14:textId="37F93B51" w:rsidR="00164BE4" w:rsidRPr="00C7593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lastRenderedPageBreak/>
        <w:t>Guru mengakhiri kegiatan belajar dengan memberikan pesan dan motivasi tetap semangat belajar dan diakhiri dengan berdoa.</w:t>
      </w:r>
    </w:p>
    <w:p w14:paraId="1672E63E" w14:textId="64622AD3" w:rsidR="00164BE4" w:rsidRPr="00C7593D" w:rsidRDefault="00C7593D" w:rsidP="00164BE4">
      <w:pPr>
        <w:spacing w:before="60" w:after="60"/>
        <w:jc w:val="both"/>
        <w:rPr>
          <w:rFonts w:eastAsia="Bookman Old Style"/>
          <w:sz w:val="24"/>
          <w:szCs w:val="24"/>
        </w:rPr>
      </w:pPr>
      <w:r w:rsidRPr="00C7593D">
        <w:rPr>
          <w:rFonts w:eastAsia="Bookman Old Style"/>
          <w:noProof/>
          <w:sz w:val="24"/>
          <w:szCs w:val="24"/>
        </w:rPr>
        <w:drawing>
          <wp:inline distT="0" distB="0" distL="0" distR="0" wp14:anchorId="2511DBB0" wp14:editId="3925AC28">
            <wp:extent cx="3010161" cy="28196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10161" cy="281964"/>
                    </a:xfrm>
                    <a:prstGeom prst="rect">
                      <a:avLst/>
                    </a:prstGeom>
                  </pic:spPr>
                </pic:pic>
              </a:graphicData>
            </a:graphic>
          </wp:inline>
        </w:drawing>
      </w:r>
    </w:p>
    <w:p w14:paraId="4E058F02" w14:textId="42E1BFD0" w:rsidR="00164BE4" w:rsidRPr="00C7593D" w:rsidRDefault="00164BE4" w:rsidP="00F639DA">
      <w:pPr>
        <w:shd w:val="clear" w:color="auto" w:fill="C00000"/>
        <w:spacing w:before="60" w:after="60"/>
        <w:ind w:left="426"/>
        <w:jc w:val="both"/>
        <w:rPr>
          <w:b/>
          <w:caps/>
          <w:sz w:val="24"/>
          <w:szCs w:val="24"/>
        </w:rPr>
      </w:pPr>
      <w:r w:rsidRPr="00C7593D">
        <w:rPr>
          <w:b/>
          <w:caps/>
          <w:sz w:val="24"/>
          <w:szCs w:val="24"/>
        </w:rPr>
        <w:t xml:space="preserve">PEMBELAJARAN </w:t>
      </w:r>
      <w:r w:rsidR="00895FA2" w:rsidRPr="00C7593D">
        <w:rPr>
          <w:b/>
          <w:caps/>
          <w:sz w:val="24"/>
          <w:szCs w:val="24"/>
        </w:rPr>
        <w:t>3</w:t>
      </w:r>
    </w:p>
    <w:p w14:paraId="464C3118" w14:textId="77777777" w:rsidR="00164BE4" w:rsidRPr="00C7593D" w:rsidRDefault="00164BE4" w:rsidP="00164BE4">
      <w:pPr>
        <w:spacing w:before="60" w:after="60"/>
        <w:ind w:left="426"/>
        <w:jc w:val="both"/>
        <w:rPr>
          <w:b/>
          <w:caps/>
          <w:sz w:val="24"/>
          <w:szCs w:val="24"/>
        </w:rPr>
      </w:pPr>
      <w:r w:rsidRPr="00C7593D">
        <w:rPr>
          <w:b/>
          <w:caps/>
          <w:sz w:val="24"/>
          <w:szCs w:val="24"/>
        </w:rPr>
        <w:t>KEGIATAN Pendahuluan</w:t>
      </w:r>
    </w:p>
    <w:p w14:paraId="740438BD" w14:textId="77777777" w:rsidR="00164BE4" w:rsidRPr="00C7593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Guru membuka pembelajaran dengan mengucapkan salam.</w:t>
      </w:r>
    </w:p>
    <w:p w14:paraId="61018E63" w14:textId="77777777" w:rsidR="00164BE4" w:rsidRPr="00C7593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Melakukan pembiasaan berdoa, memeriksa kehadiran, kerapihan pakaian, posisi tempat duduk peserta didik dan kebersihan kelas.</w:t>
      </w:r>
    </w:p>
    <w:p w14:paraId="13C0632E" w14:textId="77777777" w:rsidR="00164BE4" w:rsidRPr="00C7593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Guru memberikan motivasi, memberikan pertanyaan pemantik materi yang akan diajarkan.</w:t>
      </w:r>
    </w:p>
    <w:p w14:paraId="56A98ED0" w14:textId="77777777" w:rsidR="00164BE4" w:rsidRPr="00C7593D" w:rsidRDefault="00164BE4" w:rsidP="00C5382B">
      <w:pPr>
        <w:pStyle w:val="ListParagraph"/>
        <w:numPr>
          <w:ilvl w:val="0"/>
          <w:numId w:val="1"/>
        </w:numPr>
        <w:spacing w:before="60" w:after="60"/>
        <w:ind w:left="709" w:hanging="283"/>
        <w:contextualSpacing w:val="0"/>
        <w:jc w:val="both"/>
        <w:rPr>
          <w:sz w:val="24"/>
          <w:szCs w:val="24"/>
        </w:rPr>
      </w:pPr>
      <w:r w:rsidRPr="00C7593D">
        <w:rPr>
          <w:rFonts w:eastAsia="Bookman Old Style"/>
          <w:sz w:val="24"/>
          <w:szCs w:val="24"/>
        </w:rPr>
        <w:t>Guru memotivasi</w:t>
      </w:r>
      <w:r w:rsidRPr="00C7593D">
        <w:rPr>
          <w:sz w:val="24"/>
          <w:szCs w:val="24"/>
        </w:rPr>
        <w:t xml:space="preserve"> </w:t>
      </w:r>
      <w:r w:rsidRPr="00C7593D">
        <w:rPr>
          <w:rFonts w:eastAsia="Bookman Old Style"/>
          <w:sz w:val="24"/>
          <w:szCs w:val="24"/>
        </w:rPr>
        <w:t xml:space="preserve">peserta didik </w:t>
      </w:r>
      <w:r w:rsidRPr="00C7593D">
        <w:rPr>
          <w:sz w:val="24"/>
          <w:szCs w:val="24"/>
        </w:rPr>
        <w:t xml:space="preserve">untuk tercapainya kompetensi dan karakter yang sesuai dengan </w:t>
      </w:r>
      <w:r w:rsidRPr="00C7593D">
        <w:rPr>
          <w:b/>
          <w:bCs/>
          <w:iCs/>
          <w:sz w:val="24"/>
          <w:szCs w:val="24"/>
        </w:rPr>
        <w:t>Profil Pelajar Pancasila</w:t>
      </w:r>
      <w:r w:rsidRPr="00C7593D">
        <w:rPr>
          <w:bCs/>
          <w:iCs/>
          <w:sz w:val="24"/>
          <w:szCs w:val="24"/>
        </w:rPr>
        <w:t xml:space="preserve"> (</w:t>
      </w:r>
      <w:r w:rsidRPr="00C7593D">
        <w:rPr>
          <w:rFonts w:eastAsia="Bookman Old Style"/>
          <w:sz w:val="24"/>
          <w:szCs w:val="24"/>
        </w:rPr>
        <w:t>bertakwa kepada Tuhan Yang Maha Esa dan berakhlak mulia, bernalar kritis dan kreatif, bergotong royong, serta kebhinnekaan global</w:t>
      </w:r>
      <w:r w:rsidRPr="00C7593D">
        <w:rPr>
          <w:bCs/>
          <w:iCs/>
          <w:sz w:val="24"/>
          <w:szCs w:val="24"/>
        </w:rPr>
        <w:t xml:space="preserve">) </w:t>
      </w:r>
    </w:p>
    <w:p w14:paraId="41D896C2" w14:textId="77777777" w:rsidR="00164BE4" w:rsidRPr="00C7593D" w:rsidRDefault="00164BE4" w:rsidP="00C5382B">
      <w:pPr>
        <w:pStyle w:val="ListParagraph"/>
        <w:numPr>
          <w:ilvl w:val="0"/>
          <w:numId w:val="1"/>
        </w:numPr>
        <w:spacing w:before="60" w:after="60"/>
        <w:jc w:val="both"/>
        <w:rPr>
          <w:sz w:val="24"/>
          <w:szCs w:val="24"/>
        </w:rPr>
      </w:pPr>
      <w:r w:rsidRPr="00C7593D">
        <w:rPr>
          <w:sz w:val="24"/>
          <w:szCs w:val="24"/>
        </w:rPr>
        <w:t>Guru melakukan asesmen awal dengan bertanya tentang materi dan siswa menjawab dengan prediksi masing-masing.</w:t>
      </w:r>
    </w:p>
    <w:p w14:paraId="2D1C581C" w14:textId="77777777" w:rsidR="00164BE4" w:rsidRPr="00C7593D" w:rsidRDefault="00164BE4" w:rsidP="00C5382B">
      <w:pPr>
        <w:pStyle w:val="ListParagraph"/>
        <w:numPr>
          <w:ilvl w:val="0"/>
          <w:numId w:val="1"/>
        </w:numPr>
        <w:spacing w:before="60" w:after="60"/>
        <w:jc w:val="both"/>
        <w:rPr>
          <w:sz w:val="24"/>
          <w:szCs w:val="24"/>
        </w:rPr>
      </w:pPr>
      <w:r w:rsidRPr="00C7593D">
        <w:rPr>
          <w:rFonts w:eastAsia="Bookman Old Style"/>
          <w:sz w:val="24"/>
          <w:szCs w:val="24"/>
        </w:rPr>
        <w:t>Guru memotivasi peserta didik untuk semangat mengikuti pembelajaran dengan melakukan ice breaking</w:t>
      </w:r>
    </w:p>
    <w:p w14:paraId="336CF686" w14:textId="77777777" w:rsidR="00164BE4" w:rsidRPr="00C7593D" w:rsidRDefault="00164BE4" w:rsidP="00C5382B">
      <w:pPr>
        <w:pStyle w:val="ListParagraph"/>
        <w:numPr>
          <w:ilvl w:val="0"/>
          <w:numId w:val="1"/>
        </w:numPr>
        <w:spacing w:before="60" w:after="60"/>
        <w:jc w:val="both"/>
        <w:rPr>
          <w:sz w:val="24"/>
          <w:szCs w:val="24"/>
        </w:rPr>
      </w:pPr>
      <w:r w:rsidRPr="00C7593D">
        <w:rPr>
          <w:rFonts w:eastAsia="Bookman Old Style"/>
          <w:sz w:val="24"/>
          <w:szCs w:val="24"/>
        </w:rPr>
        <w:t xml:space="preserve">Guru menyampaikan tujuan pembelajaran dan memberikan gambaran terkait manfaat pembelajaran dalam kehidupan sehari-hari. </w:t>
      </w:r>
    </w:p>
    <w:p w14:paraId="3F0C06A2" w14:textId="77777777" w:rsidR="00C659B9" w:rsidRPr="00C659B9" w:rsidRDefault="00C659B9" w:rsidP="00C659B9">
      <w:pPr>
        <w:spacing w:before="100" w:beforeAutospacing="1" w:after="100" w:afterAutospacing="1"/>
        <w:rPr>
          <w:sz w:val="24"/>
          <w:szCs w:val="24"/>
        </w:rPr>
      </w:pPr>
      <w:r w:rsidRPr="00C659B9">
        <w:rPr>
          <w:rFonts w:hAnsi="Symbol"/>
          <w:sz w:val="24"/>
          <w:szCs w:val="24"/>
        </w:rPr>
        <w:t></w:t>
      </w:r>
      <w:r w:rsidRPr="00C659B9">
        <w:rPr>
          <w:sz w:val="24"/>
          <w:szCs w:val="24"/>
        </w:rPr>
        <w:t xml:space="preserve">  </w:t>
      </w:r>
      <w:r w:rsidRPr="00C659B9">
        <w:rPr>
          <w:b/>
          <w:bCs/>
          <w:sz w:val="24"/>
          <w:szCs w:val="24"/>
        </w:rPr>
        <w:t>Ice Breaker:</w:t>
      </w:r>
    </w:p>
    <w:p w14:paraId="4B674CF8" w14:textId="77777777" w:rsidR="00C659B9" w:rsidRPr="00C659B9" w:rsidRDefault="00C659B9" w:rsidP="00C659B9">
      <w:pPr>
        <w:numPr>
          <w:ilvl w:val="0"/>
          <w:numId w:val="41"/>
        </w:numPr>
        <w:spacing w:before="100" w:beforeAutospacing="1" w:after="100" w:afterAutospacing="1"/>
        <w:rPr>
          <w:sz w:val="24"/>
          <w:szCs w:val="24"/>
        </w:rPr>
      </w:pPr>
      <w:r w:rsidRPr="00C659B9">
        <w:rPr>
          <w:sz w:val="24"/>
          <w:szCs w:val="24"/>
        </w:rPr>
        <w:t>Guru menyapa siswa dengan ramah dan memberikan pertanyaan tentang pengalaman sehari-hari yang melibatkan penjumlahan.</w:t>
      </w:r>
    </w:p>
    <w:p w14:paraId="550090F2" w14:textId="77777777" w:rsidR="00C659B9" w:rsidRPr="00C659B9" w:rsidRDefault="00C659B9" w:rsidP="00C659B9">
      <w:pPr>
        <w:numPr>
          <w:ilvl w:val="0"/>
          <w:numId w:val="41"/>
        </w:numPr>
        <w:spacing w:before="100" w:beforeAutospacing="1" w:after="100" w:afterAutospacing="1"/>
        <w:rPr>
          <w:sz w:val="24"/>
          <w:szCs w:val="24"/>
        </w:rPr>
      </w:pPr>
      <w:r w:rsidRPr="00C659B9">
        <w:rPr>
          <w:sz w:val="24"/>
          <w:szCs w:val="24"/>
        </w:rPr>
        <w:t>Mengajak siswa bernyanyi lagu pendek tentang angka, misalnya "Satu-satu, Aku Sayang Ibu".</w:t>
      </w:r>
    </w:p>
    <w:p w14:paraId="11C57F5D" w14:textId="77777777" w:rsidR="00C659B9" w:rsidRPr="00C659B9" w:rsidRDefault="00C659B9" w:rsidP="00C659B9">
      <w:pPr>
        <w:spacing w:before="100" w:beforeAutospacing="1" w:after="100" w:afterAutospacing="1"/>
        <w:rPr>
          <w:sz w:val="24"/>
          <w:szCs w:val="24"/>
        </w:rPr>
      </w:pPr>
      <w:r w:rsidRPr="00C659B9">
        <w:rPr>
          <w:rFonts w:hAnsi="Symbol"/>
          <w:sz w:val="24"/>
          <w:szCs w:val="24"/>
        </w:rPr>
        <w:t></w:t>
      </w:r>
      <w:r w:rsidRPr="00C659B9">
        <w:rPr>
          <w:sz w:val="24"/>
          <w:szCs w:val="24"/>
        </w:rPr>
        <w:t xml:space="preserve">  </w:t>
      </w:r>
      <w:r w:rsidRPr="00C659B9">
        <w:rPr>
          <w:b/>
          <w:bCs/>
          <w:sz w:val="24"/>
          <w:szCs w:val="24"/>
        </w:rPr>
        <w:t>Apersepsi:</w:t>
      </w:r>
    </w:p>
    <w:p w14:paraId="60B3D864" w14:textId="77777777" w:rsidR="00C659B9" w:rsidRPr="00C659B9" w:rsidRDefault="00C659B9" w:rsidP="00C659B9">
      <w:pPr>
        <w:numPr>
          <w:ilvl w:val="0"/>
          <w:numId w:val="42"/>
        </w:numPr>
        <w:spacing w:before="100" w:beforeAutospacing="1" w:after="100" w:afterAutospacing="1"/>
        <w:rPr>
          <w:sz w:val="24"/>
          <w:szCs w:val="24"/>
        </w:rPr>
      </w:pPr>
      <w:r w:rsidRPr="00C659B9">
        <w:rPr>
          <w:sz w:val="24"/>
          <w:szCs w:val="24"/>
        </w:rPr>
        <w:t>Guru menanyakan kepada siswa: "Siapa yang pernah pergi berbelanja dengan ibu? Bagaimana cara menghitung barang belanjaan?"</w:t>
      </w:r>
    </w:p>
    <w:p w14:paraId="6E816AB6" w14:textId="77777777" w:rsidR="00C659B9" w:rsidRPr="00C659B9" w:rsidRDefault="00C659B9" w:rsidP="00C659B9">
      <w:pPr>
        <w:numPr>
          <w:ilvl w:val="0"/>
          <w:numId w:val="42"/>
        </w:numPr>
        <w:spacing w:before="100" w:beforeAutospacing="1" w:after="100" w:afterAutospacing="1"/>
        <w:rPr>
          <w:sz w:val="24"/>
          <w:szCs w:val="24"/>
        </w:rPr>
      </w:pPr>
      <w:r w:rsidRPr="00C659B9">
        <w:rPr>
          <w:sz w:val="24"/>
          <w:szCs w:val="24"/>
        </w:rPr>
        <w:t>Guru menjelaskan bahwa hari ini mereka akan belajar tentang penjumlahan dengan cara yang menyenangkan, yaitu melalui cerita.</w:t>
      </w:r>
    </w:p>
    <w:p w14:paraId="75E7C804" w14:textId="77777777" w:rsidR="00C659B9" w:rsidRPr="00C659B9" w:rsidRDefault="00C659B9" w:rsidP="00C659B9">
      <w:pPr>
        <w:spacing w:before="100" w:beforeAutospacing="1" w:after="100" w:afterAutospacing="1"/>
        <w:rPr>
          <w:sz w:val="24"/>
          <w:szCs w:val="24"/>
        </w:rPr>
      </w:pPr>
      <w:r w:rsidRPr="00C659B9">
        <w:rPr>
          <w:rFonts w:hAnsi="Symbol"/>
          <w:sz w:val="24"/>
          <w:szCs w:val="24"/>
        </w:rPr>
        <w:t></w:t>
      </w:r>
      <w:r w:rsidRPr="00C659B9">
        <w:rPr>
          <w:sz w:val="24"/>
          <w:szCs w:val="24"/>
        </w:rPr>
        <w:t xml:space="preserve">  </w:t>
      </w:r>
      <w:r w:rsidRPr="00C659B9">
        <w:rPr>
          <w:b/>
          <w:bCs/>
          <w:sz w:val="24"/>
          <w:szCs w:val="24"/>
        </w:rPr>
        <w:t>Tujuan Pembelajaran:</w:t>
      </w:r>
    </w:p>
    <w:p w14:paraId="57F1440D" w14:textId="77777777" w:rsidR="00C659B9" w:rsidRPr="00C659B9" w:rsidRDefault="00C659B9" w:rsidP="00C659B9">
      <w:pPr>
        <w:numPr>
          <w:ilvl w:val="0"/>
          <w:numId w:val="43"/>
        </w:numPr>
        <w:spacing w:before="100" w:beforeAutospacing="1" w:after="100" w:afterAutospacing="1"/>
        <w:rPr>
          <w:sz w:val="24"/>
          <w:szCs w:val="24"/>
        </w:rPr>
      </w:pPr>
      <w:r w:rsidRPr="00C659B9">
        <w:rPr>
          <w:sz w:val="24"/>
          <w:szCs w:val="24"/>
        </w:rPr>
        <w:t>Guru menyampaikan bahwa siswa akan belajar menyelesaikan soal cerita penjumlahan dan belajar bekerja sama.</w:t>
      </w:r>
    </w:p>
    <w:p w14:paraId="763A500A" w14:textId="77777777" w:rsidR="00164BE4" w:rsidRPr="00C7593D" w:rsidRDefault="00164BE4" w:rsidP="00164BE4">
      <w:pPr>
        <w:spacing w:before="60" w:after="60"/>
        <w:ind w:left="426"/>
        <w:jc w:val="both"/>
        <w:rPr>
          <w:b/>
          <w:caps/>
          <w:sz w:val="24"/>
          <w:szCs w:val="24"/>
        </w:rPr>
      </w:pPr>
    </w:p>
    <w:p w14:paraId="1C053D4D" w14:textId="4B2E1C97" w:rsidR="00895FA2" w:rsidRDefault="00164BE4" w:rsidP="00895FA2">
      <w:pPr>
        <w:spacing w:before="60" w:after="60"/>
        <w:ind w:left="426"/>
        <w:jc w:val="both"/>
        <w:rPr>
          <w:b/>
          <w:caps/>
          <w:sz w:val="24"/>
          <w:szCs w:val="24"/>
        </w:rPr>
      </w:pPr>
      <w:r w:rsidRPr="00C7593D">
        <w:rPr>
          <w:b/>
          <w:caps/>
          <w:sz w:val="24"/>
          <w:szCs w:val="24"/>
        </w:rPr>
        <w:t>Kegiatan Inti</w:t>
      </w:r>
    </w:p>
    <w:p w14:paraId="3EA56FBD" w14:textId="77777777" w:rsidR="00C659B9" w:rsidRPr="00C659B9" w:rsidRDefault="00C659B9" w:rsidP="00C659B9">
      <w:pPr>
        <w:spacing w:before="100" w:beforeAutospacing="1" w:after="100" w:afterAutospacing="1"/>
        <w:rPr>
          <w:sz w:val="24"/>
          <w:szCs w:val="24"/>
        </w:rPr>
      </w:pPr>
      <w:r w:rsidRPr="00C659B9">
        <w:rPr>
          <w:b/>
          <w:bCs/>
          <w:sz w:val="24"/>
          <w:szCs w:val="24"/>
        </w:rPr>
        <w:t>1. Mindful Learning (Fokus dan Kesadaran Penuh)</w:t>
      </w:r>
    </w:p>
    <w:p w14:paraId="6BBC74DB" w14:textId="77777777" w:rsidR="00C659B9" w:rsidRPr="00C659B9" w:rsidRDefault="00C659B9" w:rsidP="00C659B9">
      <w:pPr>
        <w:numPr>
          <w:ilvl w:val="0"/>
          <w:numId w:val="44"/>
        </w:numPr>
        <w:spacing w:before="100" w:beforeAutospacing="1" w:after="100" w:afterAutospacing="1"/>
        <w:rPr>
          <w:sz w:val="24"/>
          <w:szCs w:val="24"/>
        </w:rPr>
      </w:pPr>
      <w:r w:rsidRPr="00C659B9">
        <w:rPr>
          <w:b/>
          <w:bCs/>
          <w:sz w:val="24"/>
          <w:szCs w:val="24"/>
        </w:rPr>
        <w:t>Pengenalan Penjumlahan (30 Menit):</w:t>
      </w:r>
    </w:p>
    <w:p w14:paraId="37DBF589" w14:textId="77777777" w:rsidR="00C659B9" w:rsidRPr="00C659B9" w:rsidRDefault="00C659B9" w:rsidP="00C659B9">
      <w:pPr>
        <w:numPr>
          <w:ilvl w:val="1"/>
          <w:numId w:val="44"/>
        </w:numPr>
        <w:spacing w:before="100" w:beforeAutospacing="1" w:after="100" w:afterAutospacing="1"/>
        <w:rPr>
          <w:sz w:val="24"/>
          <w:szCs w:val="24"/>
        </w:rPr>
      </w:pPr>
      <w:r w:rsidRPr="00C659B9">
        <w:rPr>
          <w:sz w:val="24"/>
          <w:szCs w:val="24"/>
        </w:rPr>
        <w:t>Guru menjelaskan secara singkat konsep penjumlahan dengan menggunakan benda konkret (misalnya kancing atau balok).</w:t>
      </w:r>
    </w:p>
    <w:p w14:paraId="0C676BE7" w14:textId="77777777" w:rsidR="00C659B9" w:rsidRPr="00C659B9" w:rsidRDefault="00C659B9" w:rsidP="00C659B9">
      <w:pPr>
        <w:numPr>
          <w:ilvl w:val="1"/>
          <w:numId w:val="44"/>
        </w:numPr>
        <w:spacing w:before="100" w:beforeAutospacing="1" w:after="100" w:afterAutospacing="1"/>
        <w:rPr>
          <w:sz w:val="24"/>
          <w:szCs w:val="24"/>
        </w:rPr>
      </w:pPr>
      <w:r w:rsidRPr="00C659B9">
        <w:rPr>
          <w:sz w:val="24"/>
          <w:szCs w:val="24"/>
        </w:rPr>
        <w:lastRenderedPageBreak/>
        <w:t>Siswa diminta untuk menambahkan benda-benda tersebut dan menghitung hasil penjumlahannya.</w:t>
      </w:r>
    </w:p>
    <w:p w14:paraId="76A33C4E" w14:textId="77777777" w:rsidR="00C659B9" w:rsidRPr="00C659B9" w:rsidRDefault="00C659B9" w:rsidP="00C659B9">
      <w:pPr>
        <w:numPr>
          <w:ilvl w:val="0"/>
          <w:numId w:val="44"/>
        </w:numPr>
        <w:spacing w:before="100" w:beforeAutospacing="1" w:after="100" w:afterAutospacing="1"/>
        <w:rPr>
          <w:sz w:val="24"/>
          <w:szCs w:val="24"/>
        </w:rPr>
      </w:pPr>
      <w:r w:rsidRPr="00C659B9">
        <w:rPr>
          <w:b/>
          <w:bCs/>
          <w:sz w:val="24"/>
          <w:szCs w:val="24"/>
        </w:rPr>
        <w:t>Penyelesaian Soal Cerita (20 Menit):</w:t>
      </w:r>
    </w:p>
    <w:p w14:paraId="6F4D6FCC" w14:textId="77777777" w:rsidR="00C659B9" w:rsidRPr="00C659B9" w:rsidRDefault="00C659B9" w:rsidP="00C659B9">
      <w:pPr>
        <w:numPr>
          <w:ilvl w:val="1"/>
          <w:numId w:val="44"/>
        </w:numPr>
        <w:spacing w:before="100" w:beforeAutospacing="1" w:after="100" w:afterAutospacing="1"/>
        <w:rPr>
          <w:sz w:val="24"/>
          <w:szCs w:val="24"/>
        </w:rPr>
      </w:pPr>
      <w:r w:rsidRPr="00C659B9">
        <w:rPr>
          <w:sz w:val="24"/>
          <w:szCs w:val="24"/>
        </w:rPr>
        <w:t>Guru memberikan beberapa contoh soal cerita sederhana yang melibatkan penjumlahan (misalnya, "Ayu punya 3 apel, lalu ibu memberikan 2 apel lagi. Berapa jumlah apel yang dimiliki Ayu sekarang?").</w:t>
      </w:r>
    </w:p>
    <w:p w14:paraId="08C6E1DE" w14:textId="77777777" w:rsidR="00C659B9" w:rsidRPr="00C659B9" w:rsidRDefault="00C659B9" w:rsidP="00C659B9">
      <w:pPr>
        <w:numPr>
          <w:ilvl w:val="1"/>
          <w:numId w:val="44"/>
        </w:numPr>
        <w:spacing w:before="100" w:beforeAutospacing="1" w:after="100" w:afterAutospacing="1"/>
        <w:rPr>
          <w:sz w:val="24"/>
          <w:szCs w:val="24"/>
        </w:rPr>
      </w:pPr>
      <w:r w:rsidRPr="00C659B9">
        <w:rPr>
          <w:sz w:val="24"/>
          <w:szCs w:val="24"/>
        </w:rPr>
        <w:t>Siswa diminta untuk menyelesaikan soal tersebut secara individual.</w:t>
      </w:r>
    </w:p>
    <w:p w14:paraId="50D3C5C2" w14:textId="77777777" w:rsidR="00C659B9" w:rsidRPr="00C659B9" w:rsidRDefault="00C659B9" w:rsidP="00C659B9">
      <w:pPr>
        <w:spacing w:before="100" w:beforeAutospacing="1" w:after="100" w:afterAutospacing="1"/>
        <w:rPr>
          <w:sz w:val="24"/>
          <w:szCs w:val="24"/>
        </w:rPr>
      </w:pPr>
      <w:r w:rsidRPr="00C659B9">
        <w:rPr>
          <w:b/>
          <w:bCs/>
          <w:sz w:val="24"/>
          <w:szCs w:val="24"/>
        </w:rPr>
        <w:t>2. Joyful Learning (Pembelajaran Menyenangkan)</w:t>
      </w:r>
    </w:p>
    <w:p w14:paraId="67568196" w14:textId="77777777" w:rsidR="00C659B9" w:rsidRPr="00C659B9" w:rsidRDefault="00C659B9" w:rsidP="00C659B9">
      <w:pPr>
        <w:numPr>
          <w:ilvl w:val="0"/>
          <w:numId w:val="45"/>
        </w:numPr>
        <w:spacing w:before="100" w:beforeAutospacing="1" w:after="100" w:afterAutospacing="1"/>
        <w:rPr>
          <w:sz w:val="24"/>
          <w:szCs w:val="24"/>
        </w:rPr>
      </w:pPr>
      <w:r w:rsidRPr="00C659B9">
        <w:rPr>
          <w:b/>
          <w:bCs/>
          <w:sz w:val="24"/>
          <w:szCs w:val="24"/>
        </w:rPr>
        <w:t>Permainan Kelompok (20 Menit):</w:t>
      </w:r>
    </w:p>
    <w:p w14:paraId="7CB636B9" w14:textId="77777777" w:rsidR="00C659B9" w:rsidRPr="00C659B9" w:rsidRDefault="00C659B9" w:rsidP="00C659B9">
      <w:pPr>
        <w:numPr>
          <w:ilvl w:val="1"/>
          <w:numId w:val="45"/>
        </w:numPr>
        <w:spacing w:before="100" w:beforeAutospacing="1" w:after="100" w:afterAutospacing="1"/>
        <w:rPr>
          <w:sz w:val="24"/>
          <w:szCs w:val="24"/>
        </w:rPr>
      </w:pPr>
      <w:r w:rsidRPr="00C659B9">
        <w:rPr>
          <w:sz w:val="24"/>
          <w:szCs w:val="24"/>
        </w:rPr>
        <w:t>Guru membagi siswa ke dalam beberapa kelompok kecil.</w:t>
      </w:r>
    </w:p>
    <w:p w14:paraId="755E523D" w14:textId="77777777" w:rsidR="00C659B9" w:rsidRPr="00C659B9" w:rsidRDefault="00C659B9" w:rsidP="00C659B9">
      <w:pPr>
        <w:numPr>
          <w:ilvl w:val="1"/>
          <w:numId w:val="45"/>
        </w:numPr>
        <w:spacing w:before="100" w:beforeAutospacing="1" w:after="100" w:afterAutospacing="1"/>
        <w:rPr>
          <w:sz w:val="24"/>
          <w:szCs w:val="24"/>
        </w:rPr>
      </w:pPr>
      <w:r w:rsidRPr="00C659B9">
        <w:rPr>
          <w:sz w:val="24"/>
          <w:szCs w:val="24"/>
        </w:rPr>
        <w:t>Setiap kelompok diberikan soal cerita penjumlahan yang berbeda. Mereka harus bekerja sama untuk menyelesaikannya.</w:t>
      </w:r>
    </w:p>
    <w:p w14:paraId="3E85D1E4" w14:textId="77777777" w:rsidR="00C659B9" w:rsidRPr="00C659B9" w:rsidRDefault="00C659B9" w:rsidP="00C659B9">
      <w:pPr>
        <w:numPr>
          <w:ilvl w:val="1"/>
          <w:numId w:val="45"/>
        </w:numPr>
        <w:spacing w:before="100" w:beforeAutospacing="1" w:after="100" w:afterAutospacing="1"/>
        <w:rPr>
          <w:sz w:val="24"/>
          <w:szCs w:val="24"/>
        </w:rPr>
      </w:pPr>
      <w:r w:rsidRPr="00C659B9">
        <w:rPr>
          <w:sz w:val="24"/>
          <w:szCs w:val="24"/>
        </w:rPr>
        <w:t>Kelompok yang menyelesaikan soal cerita dengan benar dan cepat akan mendapat apresiasi dari guru.</w:t>
      </w:r>
    </w:p>
    <w:p w14:paraId="2ED1E8AD" w14:textId="77777777" w:rsidR="00C659B9" w:rsidRPr="00C659B9" w:rsidRDefault="00C659B9" w:rsidP="00C659B9">
      <w:pPr>
        <w:numPr>
          <w:ilvl w:val="0"/>
          <w:numId w:val="45"/>
        </w:numPr>
        <w:spacing w:before="100" w:beforeAutospacing="1" w:after="100" w:afterAutospacing="1"/>
        <w:rPr>
          <w:sz w:val="24"/>
          <w:szCs w:val="24"/>
        </w:rPr>
      </w:pPr>
      <w:r w:rsidRPr="00C659B9">
        <w:rPr>
          <w:b/>
          <w:bCs/>
          <w:sz w:val="24"/>
          <w:szCs w:val="24"/>
        </w:rPr>
        <w:t>Presentasi Kelompok (20 Menit):</w:t>
      </w:r>
    </w:p>
    <w:p w14:paraId="45D80E50" w14:textId="77777777" w:rsidR="00C659B9" w:rsidRPr="00C659B9" w:rsidRDefault="00C659B9" w:rsidP="00C659B9">
      <w:pPr>
        <w:numPr>
          <w:ilvl w:val="1"/>
          <w:numId w:val="45"/>
        </w:numPr>
        <w:spacing w:before="100" w:beforeAutospacing="1" w:after="100" w:afterAutospacing="1"/>
        <w:rPr>
          <w:sz w:val="24"/>
          <w:szCs w:val="24"/>
        </w:rPr>
      </w:pPr>
      <w:r w:rsidRPr="00C659B9">
        <w:rPr>
          <w:sz w:val="24"/>
          <w:szCs w:val="24"/>
        </w:rPr>
        <w:t>Setiap kelompok mempresentasikan jawaban mereka dan bagaimana cara mereka menyelesaikan soal cerita penjumlahan.</w:t>
      </w:r>
    </w:p>
    <w:p w14:paraId="0CA9E842" w14:textId="77777777" w:rsidR="00C659B9" w:rsidRPr="00C659B9" w:rsidRDefault="00C659B9" w:rsidP="00C659B9">
      <w:pPr>
        <w:numPr>
          <w:ilvl w:val="1"/>
          <w:numId w:val="45"/>
        </w:numPr>
        <w:spacing w:before="100" w:beforeAutospacing="1" w:after="100" w:afterAutospacing="1"/>
        <w:rPr>
          <w:sz w:val="24"/>
          <w:szCs w:val="24"/>
        </w:rPr>
      </w:pPr>
      <w:r w:rsidRPr="00C659B9">
        <w:rPr>
          <w:sz w:val="24"/>
          <w:szCs w:val="24"/>
        </w:rPr>
        <w:t>Guru memberikan pujian dan motivasi kepada setiap kelompok.</w:t>
      </w:r>
    </w:p>
    <w:p w14:paraId="6D3FF39B" w14:textId="77777777" w:rsidR="00C659B9" w:rsidRPr="00C659B9" w:rsidRDefault="00C659B9" w:rsidP="00C659B9">
      <w:pPr>
        <w:spacing w:before="100" w:beforeAutospacing="1" w:after="100" w:afterAutospacing="1"/>
        <w:rPr>
          <w:sz w:val="24"/>
          <w:szCs w:val="24"/>
        </w:rPr>
      </w:pPr>
      <w:r w:rsidRPr="00C659B9">
        <w:rPr>
          <w:b/>
          <w:bCs/>
          <w:sz w:val="24"/>
          <w:szCs w:val="24"/>
        </w:rPr>
        <w:t>3. Meaningful Learning (Pembelajaran Bermakna)</w:t>
      </w:r>
    </w:p>
    <w:p w14:paraId="49717406" w14:textId="77777777" w:rsidR="00C659B9" w:rsidRPr="00C659B9" w:rsidRDefault="00C659B9" w:rsidP="00C659B9">
      <w:pPr>
        <w:numPr>
          <w:ilvl w:val="0"/>
          <w:numId w:val="46"/>
        </w:numPr>
        <w:spacing w:before="100" w:beforeAutospacing="1" w:after="100" w:afterAutospacing="1"/>
        <w:rPr>
          <w:sz w:val="24"/>
          <w:szCs w:val="24"/>
        </w:rPr>
      </w:pPr>
      <w:r w:rsidRPr="00C659B9">
        <w:rPr>
          <w:b/>
          <w:bCs/>
          <w:sz w:val="24"/>
          <w:szCs w:val="24"/>
        </w:rPr>
        <w:t>Membuat Soal Cerita (20 Menit):</w:t>
      </w:r>
      <w:r w:rsidRPr="00C659B9">
        <w:rPr>
          <w:sz w:val="24"/>
          <w:szCs w:val="24"/>
        </w:rPr>
        <w:t xml:space="preserve"> </w:t>
      </w:r>
    </w:p>
    <w:p w14:paraId="207CE79E" w14:textId="77777777" w:rsidR="00C659B9" w:rsidRPr="00C659B9" w:rsidRDefault="00C659B9" w:rsidP="00C659B9">
      <w:pPr>
        <w:numPr>
          <w:ilvl w:val="1"/>
          <w:numId w:val="46"/>
        </w:numPr>
        <w:spacing w:before="100" w:beforeAutospacing="1" w:after="100" w:afterAutospacing="1"/>
        <w:rPr>
          <w:sz w:val="24"/>
          <w:szCs w:val="24"/>
        </w:rPr>
      </w:pPr>
      <w:r w:rsidRPr="00C659B9">
        <w:rPr>
          <w:sz w:val="24"/>
          <w:szCs w:val="24"/>
        </w:rPr>
        <w:t>Siswa diminta untuk membuat soal cerita penjumlahan berdasarkan pengalaman pribadi mereka, misalnya, tentang mainan atau makanan kesukaan mereka.</w:t>
      </w:r>
    </w:p>
    <w:p w14:paraId="72CE5F47" w14:textId="77777777" w:rsidR="00C659B9" w:rsidRPr="00C659B9" w:rsidRDefault="00C659B9" w:rsidP="00C659B9">
      <w:pPr>
        <w:numPr>
          <w:ilvl w:val="1"/>
          <w:numId w:val="46"/>
        </w:numPr>
        <w:spacing w:before="100" w:beforeAutospacing="1" w:after="100" w:afterAutospacing="1"/>
        <w:rPr>
          <w:sz w:val="24"/>
          <w:szCs w:val="24"/>
        </w:rPr>
      </w:pPr>
      <w:r w:rsidRPr="00C659B9">
        <w:rPr>
          <w:sz w:val="24"/>
          <w:szCs w:val="24"/>
        </w:rPr>
        <w:t>Soal cerita yang dibuat siswa kemudian dibagikan kepada kelompok lain untuk diselesaikan.</w:t>
      </w:r>
    </w:p>
    <w:p w14:paraId="430BA3B3" w14:textId="77777777" w:rsidR="00C659B9" w:rsidRPr="00C7593D" w:rsidRDefault="00C659B9" w:rsidP="00895FA2">
      <w:pPr>
        <w:spacing w:before="60" w:after="60"/>
        <w:ind w:left="426"/>
        <w:jc w:val="both"/>
        <w:rPr>
          <w:b/>
          <w:caps/>
          <w:sz w:val="24"/>
          <w:szCs w:val="24"/>
        </w:rPr>
      </w:pPr>
    </w:p>
    <w:p w14:paraId="3E73505D" w14:textId="77777777" w:rsidR="00C7593D" w:rsidRPr="00C7593D" w:rsidRDefault="00C7593D" w:rsidP="00C7593D">
      <w:pPr>
        <w:pStyle w:val="ListParagraph"/>
        <w:numPr>
          <w:ilvl w:val="0"/>
          <w:numId w:val="21"/>
        </w:numPr>
        <w:spacing w:before="60" w:after="60"/>
        <w:ind w:left="810"/>
        <w:jc w:val="both"/>
        <w:rPr>
          <w:sz w:val="24"/>
          <w:szCs w:val="24"/>
        </w:rPr>
      </w:pPr>
      <w:r w:rsidRPr="00C7593D">
        <w:rPr>
          <w:sz w:val="24"/>
          <w:szCs w:val="24"/>
        </w:rPr>
        <w:t xml:space="preserve">Peserta didik membuat soal cerita penjumlahan dengan urutan: </w:t>
      </w:r>
    </w:p>
    <w:p w14:paraId="46C012C6" w14:textId="692F4086" w:rsidR="00C7593D" w:rsidRPr="00C7593D" w:rsidRDefault="00C7593D" w:rsidP="00C7593D">
      <w:pPr>
        <w:pStyle w:val="ListParagraph"/>
        <w:numPr>
          <w:ilvl w:val="1"/>
          <w:numId w:val="21"/>
        </w:numPr>
        <w:spacing w:before="60" w:after="60"/>
        <w:ind w:left="1080" w:hanging="270"/>
        <w:jc w:val="both"/>
        <w:rPr>
          <w:sz w:val="24"/>
          <w:szCs w:val="24"/>
        </w:rPr>
      </w:pPr>
      <w:r w:rsidRPr="00C7593D">
        <w:rPr>
          <w:sz w:val="24"/>
          <w:szCs w:val="24"/>
        </w:rPr>
        <w:t xml:space="preserve">menggambar objek benda; </w:t>
      </w:r>
    </w:p>
    <w:p w14:paraId="5B2C7978" w14:textId="5ADB6422" w:rsidR="00C7593D" w:rsidRPr="00C7593D" w:rsidRDefault="00C7593D" w:rsidP="00C7593D">
      <w:pPr>
        <w:pStyle w:val="ListParagraph"/>
        <w:numPr>
          <w:ilvl w:val="1"/>
          <w:numId w:val="21"/>
        </w:numPr>
        <w:spacing w:before="60" w:after="60"/>
        <w:ind w:left="1080" w:hanging="270"/>
        <w:jc w:val="both"/>
        <w:rPr>
          <w:sz w:val="24"/>
          <w:szCs w:val="24"/>
        </w:rPr>
      </w:pPr>
      <w:r w:rsidRPr="00C7593D">
        <w:rPr>
          <w:sz w:val="24"/>
          <w:szCs w:val="24"/>
        </w:rPr>
        <w:t xml:space="preserve">menuliskan operasi hitung penjumlahannya; </w:t>
      </w:r>
    </w:p>
    <w:p w14:paraId="418B67D5" w14:textId="30671129" w:rsidR="00C7593D" w:rsidRPr="00C7593D" w:rsidRDefault="00C7593D" w:rsidP="00C7593D">
      <w:pPr>
        <w:pStyle w:val="ListParagraph"/>
        <w:numPr>
          <w:ilvl w:val="1"/>
          <w:numId w:val="21"/>
        </w:numPr>
        <w:spacing w:before="60" w:after="60"/>
        <w:ind w:left="1080" w:hanging="270"/>
        <w:jc w:val="both"/>
        <w:rPr>
          <w:sz w:val="24"/>
          <w:szCs w:val="24"/>
        </w:rPr>
      </w:pPr>
      <w:r w:rsidRPr="00C7593D">
        <w:rPr>
          <w:sz w:val="24"/>
          <w:szCs w:val="24"/>
        </w:rPr>
        <w:t xml:space="preserve">menghitung dan menuliskan hasilnya. </w:t>
      </w:r>
    </w:p>
    <w:p w14:paraId="3810D384" w14:textId="09B00A65" w:rsidR="00C7593D" w:rsidRPr="00C7593D" w:rsidRDefault="00C7593D" w:rsidP="00C7593D">
      <w:pPr>
        <w:pStyle w:val="ListParagraph"/>
        <w:numPr>
          <w:ilvl w:val="0"/>
          <w:numId w:val="21"/>
        </w:numPr>
        <w:spacing w:before="60" w:after="60"/>
        <w:ind w:left="810"/>
        <w:jc w:val="both"/>
        <w:rPr>
          <w:noProof/>
          <w:sz w:val="24"/>
          <w:szCs w:val="24"/>
        </w:rPr>
      </w:pPr>
      <w:r w:rsidRPr="00C7593D">
        <w:rPr>
          <w:sz w:val="24"/>
          <w:szCs w:val="24"/>
        </w:rPr>
        <w:t>Peserta didik menyampaikan soal ceritanya di depan kelas.</w:t>
      </w:r>
    </w:p>
    <w:p w14:paraId="27D0EBF6" w14:textId="2EA62CC8" w:rsidR="00164BE4" w:rsidRPr="00C7593D" w:rsidRDefault="00164BE4" w:rsidP="00164BE4">
      <w:pPr>
        <w:spacing w:before="60" w:after="60"/>
        <w:ind w:left="426"/>
        <w:jc w:val="both"/>
        <w:rPr>
          <w:b/>
          <w:caps/>
          <w:sz w:val="24"/>
          <w:szCs w:val="24"/>
        </w:rPr>
      </w:pPr>
      <w:r w:rsidRPr="00C7593D">
        <w:rPr>
          <w:noProof/>
          <w:sz w:val="24"/>
          <w:szCs w:val="24"/>
        </w:rPr>
        <w:t xml:space="preserve"> </w:t>
      </w:r>
      <w:r w:rsidRPr="00C7593D">
        <w:rPr>
          <w:b/>
          <w:caps/>
          <w:sz w:val="24"/>
          <w:szCs w:val="24"/>
        </w:rPr>
        <w:t>Penutup</w:t>
      </w:r>
    </w:p>
    <w:p w14:paraId="14F91084" w14:textId="77777777" w:rsidR="00164BE4" w:rsidRPr="00C7593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Guru membimbing peserta didik menyimpulkan pembelajaran yang telah dilakukan</w:t>
      </w:r>
    </w:p>
    <w:p w14:paraId="31FB4AC1" w14:textId="77777777" w:rsidR="00164BE4" w:rsidRPr="00C7593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Melakukan refleksi dan tanya jawab untuk mengevaluasi kegiatan pembelajaran yang telah dilaksanakan</w:t>
      </w:r>
    </w:p>
    <w:p w14:paraId="106FADCD" w14:textId="77777777" w:rsidR="00164BE4" w:rsidRPr="00C7593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Guru mengakhiri kegiatan belajar dengan memberikan pesan dan motivasi tetap semangat belajar dan diakhiri dengan berdoa.</w:t>
      </w:r>
    </w:p>
    <w:p w14:paraId="0F4597FF" w14:textId="476581A7" w:rsidR="007902D1" w:rsidRDefault="007902D1">
      <w:pPr>
        <w:rPr>
          <w:rFonts w:eastAsia="Bookman Old Style"/>
          <w:sz w:val="24"/>
          <w:szCs w:val="24"/>
        </w:rPr>
      </w:pPr>
      <w:r>
        <w:rPr>
          <w:rFonts w:eastAsia="Bookman Old Style"/>
          <w:sz w:val="24"/>
          <w:szCs w:val="24"/>
        </w:rPr>
        <w:br w:type="page"/>
      </w:r>
    </w:p>
    <w:p w14:paraId="1C2BD0C4" w14:textId="77777777" w:rsidR="00164BE4" w:rsidRPr="00C7593D" w:rsidRDefault="00164BE4" w:rsidP="001C7B89">
      <w:pPr>
        <w:spacing w:before="60" w:after="60"/>
        <w:jc w:val="both"/>
        <w:rPr>
          <w:rFonts w:eastAsia="Bookman Old Style"/>
          <w:sz w:val="24"/>
          <w:szCs w:val="24"/>
        </w:rPr>
      </w:pPr>
    </w:p>
    <w:p w14:paraId="4D2A57DB" w14:textId="77777777" w:rsidR="001C7B89" w:rsidRPr="00C659B9" w:rsidRDefault="001C7B89" w:rsidP="00C659B9">
      <w:pPr>
        <w:shd w:val="clear" w:color="auto" w:fill="00B0F0"/>
        <w:tabs>
          <w:tab w:val="left" w:pos="426"/>
        </w:tabs>
        <w:spacing w:before="60" w:after="60"/>
        <w:jc w:val="both"/>
        <w:rPr>
          <w:b/>
          <w:bCs/>
          <w:caps/>
          <w:color w:val="FFFFFF" w:themeColor="background1"/>
          <w:sz w:val="24"/>
          <w:szCs w:val="24"/>
        </w:rPr>
      </w:pPr>
      <w:r w:rsidRPr="00C659B9">
        <w:rPr>
          <w:b/>
          <w:bCs/>
          <w:caps/>
          <w:color w:val="FFFFFF" w:themeColor="background1"/>
          <w:sz w:val="24"/>
          <w:szCs w:val="24"/>
        </w:rPr>
        <w:t>E.</w:t>
      </w:r>
      <w:r w:rsidRPr="00C659B9">
        <w:rPr>
          <w:b/>
          <w:bCs/>
          <w:caps/>
          <w:color w:val="FFFFFF" w:themeColor="background1"/>
          <w:sz w:val="24"/>
          <w:szCs w:val="24"/>
        </w:rPr>
        <w:tab/>
        <w:t>Pembelajaran Diferensiasi</w:t>
      </w:r>
    </w:p>
    <w:p w14:paraId="6C794FB0" w14:textId="77777777" w:rsidR="001C7B89" w:rsidRPr="00C7593D" w:rsidRDefault="001C7B89" w:rsidP="00C5382B">
      <w:pPr>
        <w:pStyle w:val="ListParagraph"/>
        <w:numPr>
          <w:ilvl w:val="0"/>
          <w:numId w:val="1"/>
        </w:numPr>
        <w:spacing w:before="60" w:after="60"/>
        <w:contextualSpacing w:val="0"/>
        <w:jc w:val="both"/>
        <w:rPr>
          <w:rFonts w:eastAsia="Bookman Old Style"/>
          <w:sz w:val="24"/>
          <w:szCs w:val="24"/>
        </w:rPr>
      </w:pPr>
      <w:r w:rsidRPr="00C7593D">
        <w:rPr>
          <w:rFonts w:eastAsia="Bookman Old Style"/>
          <w:sz w:val="24"/>
          <w:szCs w:val="24"/>
        </w:rPr>
        <w:t>Untuk siswa yang sudah memahami materi ini sesuai dengan tujuan pembelajaran dan mengeksplorasi topik ini lebih jauh, disarankan un</w:t>
      </w:r>
      <w:r w:rsidR="00E82717" w:rsidRPr="00C7593D">
        <w:rPr>
          <w:rFonts w:eastAsia="Bookman Old Style"/>
          <w:sz w:val="24"/>
          <w:szCs w:val="24"/>
        </w:rPr>
        <w:t xml:space="preserve">tuk membaca materi menganalisis bab ini </w:t>
      </w:r>
      <w:r w:rsidRPr="00C7593D">
        <w:rPr>
          <w:rFonts w:eastAsia="Bookman Old Style"/>
          <w:sz w:val="24"/>
          <w:szCs w:val="24"/>
        </w:rPr>
        <w:t>dari berbagai referensi yang relevan.</w:t>
      </w:r>
    </w:p>
    <w:p w14:paraId="04F2F8B2" w14:textId="77777777" w:rsidR="001C7B89" w:rsidRPr="00C7593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Guru dapat menggunakan alternatif metode dan media pembelajaran sesuai dengan kondisi masing-masing agar pelaksanaan pembelajaran menjadi lebih menyenangkan (</w:t>
      </w:r>
      <w:r w:rsidRPr="00C7593D">
        <w:rPr>
          <w:rFonts w:eastAsia="Bookman Old Style"/>
          <w:i/>
          <w:sz w:val="24"/>
          <w:szCs w:val="24"/>
        </w:rPr>
        <w:t>joyfull learning</w:t>
      </w:r>
      <w:r w:rsidRPr="00C7593D">
        <w:rPr>
          <w:rFonts w:eastAsia="Bookman Old Style"/>
          <w:sz w:val="24"/>
          <w:szCs w:val="24"/>
        </w:rPr>
        <w:t>) sehingga tujuan pembelajaran bisa tercapai.</w:t>
      </w:r>
    </w:p>
    <w:p w14:paraId="783B6B8C" w14:textId="77777777" w:rsidR="001C7B89" w:rsidRPr="00C7593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Untuk siswa yang kesulitan belajar topik ini, disarankan untuk belajar kembali pada pembelajaran di dalam dan atau di luar kelas sesuai kesepataan antara guru dengan siswa. Siswa juga disarankan untuk belajar kepada teman sebaya.</w:t>
      </w:r>
    </w:p>
    <w:p w14:paraId="1A99E47B" w14:textId="63EC67CE" w:rsidR="001C7B89" w:rsidRPr="00C7593D" w:rsidRDefault="001C7B89" w:rsidP="001C7B89">
      <w:pPr>
        <w:spacing w:before="60" w:after="60"/>
        <w:jc w:val="both"/>
        <w:rPr>
          <w:rFonts w:eastAsia="Bookman Old Style"/>
          <w:sz w:val="24"/>
          <w:szCs w:val="24"/>
        </w:rPr>
      </w:pPr>
    </w:p>
    <w:p w14:paraId="435564A6" w14:textId="77777777" w:rsidR="00C7593D" w:rsidRPr="00C7593D" w:rsidRDefault="00C7593D" w:rsidP="001C7B89">
      <w:pPr>
        <w:spacing w:before="60" w:after="60"/>
        <w:jc w:val="both"/>
        <w:rPr>
          <w:rFonts w:eastAsia="Bookman Old Style"/>
          <w:sz w:val="24"/>
          <w:szCs w:val="24"/>
        </w:rPr>
      </w:pPr>
    </w:p>
    <w:p w14:paraId="1CDEF7A9" w14:textId="77777777" w:rsidR="001C7B89" w:rsidRPr="00C659B9" w:rsidRDefault="001C7B89" w:rsidP="00C659B9">
      <w:pPr>
        <w:shd w:val="clear" w:color="auto" w:fill="00B0F0"/>
        <w:tabs>
          <w:tab w:val="left" w:pos="426"/>
        </w:tabs>
        <w:spacing w:before="60" w:after="60"/>
        <w:jc w:val="both"/>
        <w:rPr>
          <w:b/>
          <w:bCs/>
          <w:caps/>
          <w:color w:val="FFFFFF" w:themeColor="background1"/>
          <w:sz w:val="24"/>
          <w:szCs w:val="24"/>
        </w:rPr>
      </w:pPr>
      <w:r w:rsidRPr="00C659B9">
        <w:rPr>
          <w:b/>
          <w:bCs/>
          <w:caps/>
          <w:color w:val="FFFFFF" w:themeColor="background1"/>
          <w:sz w:val="24"/>
          <w:szCs w:val="24"/>
        </w:rPr>
        <w:t>F.</w:t>
      </w:r>
      <w:r w:rsidRPr="00C659B9">
        <w:rPr>
          <w:b/>
          <w:bCs/>
          <w:caps/>
          <w:color w:val="FFFFFF" w:themeColor="background1"/>
          <w:sz w:val="24"/>
          <w:szCs w:val="24"/>
        </w:rPr>
        <w:tab/>
        <w:t>ASESMEN / PENILAIAN</w:t>
      </w:r>
    </w:p>
    <w:p w14:paraId="30CFD1FB" w14:textId="77777777" w:rsidR="001C7B89" w:rsidRPr="00C7593D" w:rsidRDefault="001C7B89" w:rsidP="001C7B89">
      <w:pPr>
        <w:spacing w:before="60" w:after="60"/>
        <w:ind w:left="851" w:hanging="425"/>
        <w:jc w:val="both"/>
        <w:rPr>
          <w:b/>
          <w:sz w:val="24"/>
          <w:szCs w:val="24"/>
        </w:rPr>
      </w:pPr>
      <w:r w:rsidRPr="00C7593D">
        <w:rPr>
          <w:b/>
          <w:sz w:val="24"/>
          <w:szCs w:val="24"/>
        </w:rPr>
        <w:t xml:space="preserve">1. </w:t>
      </w:r>
      <w:r w:rsidRPr="00C7593D">
        <w:rPr>
          <w:b/>
          <w:sz w:val="24"/>
          <w:szCs w:val="24"/>
        </w:rPr>
        <w:tab/>
        <w:t>Asesmen Diagnostik (Sebelum Pembelajaran)</w:t>
      </w:r>
    </w:p>
    <w:p w14:paraId="2FB75DE1" w14:textId="77777777" w:rsidR="001C7B89" w:rsidRPr="00C7593D" w:rsidRDefault="001C7B89" w:rsidP="001C7B89">
      <w:pPr>
        <w:spacing w:before="60" w:after="60"/>
        <w:ind w:left="851"/>
        <w:jc w:val="both"/>
        <w:rPr>
          <w:sz w:val="24"/>
          <w:szCs w:val="24"/>
        </w:rPr>
      </w:pPr>
      <w:r w:rsidRPr="00C7593D">
        <w:rPr>
          <w:sz w:val="24"/>
          <w:szCs w:val="24"/>
        </w:rPr>
        <w:t>Untuk mengetahui kesiapan siswa dalam memasuki pembelajaran, dengan pertanyaan:</w:t>
      </w:r>
    </w:p>
    <w:tbl>
      <w:tblPr>
        <w:tblStyle w:val="TableGrid"/>
        <w:tblW w:w="8218" w:type="dxa"/>
        <w:tblInd w:w="959" w:type="dxa"/>
        <w:tblLook w:val="04A0" w:firstRow="1" w:lastRow="0" w:firstColumn="1" w:lastColumn="0" w:noHBand="0" w:noVBand="1"/>
      </w:tblPr>
      <w:tblGrid>
        <w:gridCol w:w="565"/>
        <w:gridCol w:w="5953"/>
        <w:gridCol w:w="850"/>
        <w:gridCol w:w="850"/>
      </w:tblGrid>
      <w:tr w:rsidR="001C7B89" w:rsidRPr="00C7593D" w14:paraId="52866556" w14:textId="77777777" w:rsidTr="00D84E5A">
        <w:trPr>
          <w:trHeight w:val="240"/>
        </w:trPr>
        <w:tc>
          <w:tcPr>
            <w:tcW w:w="565" w:type="dxa"/>
            <w:vMerge w:val="restart"/>
            <w:vAlign w:val="center"/>
          </w:tcPr>
          <w:p w14:paraId="28995675" w14:textId="77777777" w:rsidR="001C7B89" w:rsidRPr="00C7593D" w:rsidRDefault="001C7B89" w:rsidP="00D84E5A">
            <w:pPr>
              <w:spacing w:before="60" w:after="60"/>
              <w:jc w:val="center"/>
              <w:rPr>
                <w:b/>
                <w:sz w:val="24"/>
                <w:szCs w:val="24"/>
              </w:rPr>
            </w:pPr>
            <w:r w:rsidRPr="00C7593D">
              <w:rPr>
                <w:b/>
                <w:sz w:val="24"/>
                <w:szCs w:val="24"/>
              </w:rPr>
              <w:t>No</w:t>
            </w:r>
          </w:p>
        </w:tc>
        <w:tc>
          <w:tcPr>
            <w:tcW w:w="5953" w:type="dxa"/>
            <w:vMerge w:val="restart"/>
            <w:vAlign w:val="center"/>
          </w:tcPr>
          <w:p w14:paraId="1D96988E" w14:textId="77777777" w:rsidR="001C7B89" w:rsidRPr="00C7593D" w:rsidRDefault="001C7B89" w:rsidP="00D84E5A">
            <w:pPr>
              <w:spacing w:before="60" w:after="60"/>
              <w:jc w:val="center"/>
              <w:rPr>
                <w:b/>
                <w:sz w:val="24"/>
                <w:szCs w:val="24"/>
              </w:rPr>
            </w:pPr>
            <w:r w:rsidRPr="00C7593D">
              <w:rPr>
                <w:b/>
                <w:sz w:val="24"/>
                <w:szCs w:val="24"/>
              </w:rPr>
              <w:t>Pertanyaan</w:t>
            </w:r>
          </w:p>
        </w:tc>
        <w:tc>
          <w:tcPr>
            <w:tcW w:w="1700" w:type="dxa"/>
            <w:gridSpan w:val="2"/>
            <w:vAlign w:val="center"/>
          </w:tcPr>
          <w:p w14:paraId="35672F17" w14:textId="77777777" w:rsidR="001C7B89" w:rsidRPr="00C7593D" w:rsidRDefault="001C7B89" w:rsidP="00D84E5A">
            <w:pPr>
              <w:spacing w:before="60" w:after="60"/>
              <w:jc w:val="center"/>
              <w:rPr>
                <w:b/>
                <w:sz w:val="24"/>
                <w:szCs w:val="24"/>
              </w:rPr>
            </w:pPr>
            <w:r w:rsidRPr="00C7593D">
              <w:rPr>
                <w:b/>
                <w:sz w:val="24"/>
                <w:szCs w:val="24"/>
              </w:rPr>
              <w:t>Jawaban</w:t>
            </w:r>
          </w:p>
        </w:tc>
      </w:tr>
      <w:tr w:rsidR="001C7B89" w:rsidRPr="00C7593D" w14:paraId="08683CA0" w14:textId="77777777" w:rsidTr="00D84E5A">
        <w:trPr>
          <w:trHeight w:val="240"/>
        </w:trPr>
        <w:tc>
          <w:tcPr>
            <w:tcW w:w="565" w:type="dxa"/>
            <w:vMerge/>
            <w:vAlign w:val="center"/>
          </w:tcPr>
          <w:p w14:paraId="08EA883C" w14:textId="77777777" w:rsidR="001C7B89" w:rsidRPr="00C7593D" w:rsidRDefault="001C7B89" w:rsidP="00D84E5A">
            <w:pPr>
              <w:spacing w:before="60" w:after="60"/>
              <w:jc w:val="center"/>
              <w:rPr>
                <w:b/>
                <w:sz w:val="24"/>
                <w:szCs w:val="24"/>
              </w:rPr>
            </w:pPr>
          </w:p>
        </w:tc>
        <w:tc>
          <w:tcPr>
            <w:tcW w:w="5953" w:type="dxa"/>
            <w:vMerge/>
            <w:vAlign w:val="center"/>
          </w:tcPr>
          <w:p w14:paraId="2879202B" w14:textId="77777777" w:rsidR="001C7B89" w:rsidRPr="00C7593D" w:rsidRDefault="001C7B89" w:rsidP="00D84E5A">
            <w:pPr>
              <w:spacing w:before="60" w:after="60"/>
              <w:jc w:val="center"/>
              <w:rPr>
                <w:b/>
                <w:sz w:val="24"/>
                <w:szCs w:val="24"/>
              </w:rPr>
            </w:pPr>
          </w:p>
        </w:tc>
        <w:tc>
          <w:tcPr>
            <w:tcW w:w="850" w:type="dxa"/>
            <w:vAlign w:val="center"/>
          </w:tcPr>
          <w:p w14:paraId="49D3D834" w14:textId="77777777" w:rsidR="001C7B89" w:rsidRPr="00C7593D" w:rsidRDefault="001C7B89" w:rsidP="00D84E5A">
            <w:pPr>
              <w:spacing w:before="60" w:after="60"/>
              <w:jc w:val="center"/>
              <w:rPr>
                <w:b/>
                <w:sz w:val="24"/>
                <w:szCs w:val="24"/>
              </w:rPr>
            </w:pPr>
            <w:r w:rsidRPr="00C7593D">
              <w:rPr>
                <w:b/>
                <w:sz w:val="24"/>
                <w:szCs w:val="24"/>
              </w:rPr>
              <w:t>Ya</w:t>
            </w:r>
          </w:p>
        </w:tc>
        <w:tc>
          <w:tcPr>
            <w:tcW w:w="850" w:type="dxa"/>
            <w:vAlign w:val="center"/>
          </w:tcPr>
          <w:p w14:paraId="5F1A20C6" w14:textId="77777777" w:rsidR="001C7B89" w:rsidRPr="00C7593D" w:rsidRDefault="001C7B89" w:rsidP="00D84E5A">
            <w:pPr>
              <w:spacing w:before="60" w:after="60"/>
              <w:jc w:val="center"/>
              <w:rPr>
                <w:b/>
                <w:sz w:val="24"/>
                <w:szCs w:val="24"/>
              </w:rPr>
            </w:pPr>
            <w:r w:rsidRPr="00C7593D">
              <w:rPr>
                <w:b/>
                <w:sz w:val="24"/>
                <w:szCs w:val="24"/>
              </w:rPr>
              <w:t>Tidak</w:t>
            </w:r>
          </w:p>
        </w:tc>
      </w:tr>
      <w:tr w:rsidR="001C7B89" w:rsidRPr="00C7593D" w14:paraId="143F4EDA" w14:textId="77777777" w:rsidTr="00D84E5A">
        <w:trPr>
          <w:trHeight w:val="240"/>
        </w:trPr>
        <w:tc>
          <w:tcPr>
            <w:tcW w:w="565" w:type="dxa"/>
          </w:tcPr>
          <w:p w14:paraId="21EA80CC" w14:textId="77777777" w:rsidR="001C7B89" w:rsidRPr="00C7593D" w:rsidRDefault="001C7B89" w:rsidP="00D84E5A">
            <w:pPr>
              <w:spacing w:before="60" w:after="60"/>
              <w:jc w:val="center"/>
              <w:rPr>
                <w:sz w:val="24"/>
                <w:szCs w:val="24"/>
              </w:rPr>
            </w:pPr>
            <w:r w:rsidRPr="00C7593D">
              <w:rPr>
                <w:sz w:val="24"/>
                <w:szCs w:val="24"/>
              </w:rPr>
              <w:t>1</w:t>
            </w:r>
          </w:p>
        </w:tc>
        <w:tc>
          <w:tcPr>
            <w:tcW w:w="5953" w:type="dxa"/>
          </w:tcPr>
          <w:p w14:paraId="3C5BCE34" w14:textId="5628856F" w:rsidR="001C7B89" w:rsidRPr="00C7593D" w:rsidRDefault="001C7B89" w:rsidP="00B05570">
            <w:pPr>
              <w:spacing w:before="60" w:after="60"/>
              <w:rPr>
                <w:sz w:val="24"/>
                <w:szCs w:val="24"/>
              </w:rPr>
            </w:pPr>
            <w:r w:rsidRPr="00C7593D">
              <w:rPr>
                <w:sz w:val="24"/>
                <w:szCs w:val="24"/>
              </w:rPr>
              <w:t>Apa</w:t>
            </w:r>
            <w:r w:rsidR="00E82717" w:rsidRPr="00C7593D">
              <w:rPr>
                <w:sz w:val="24"/>
                <w:szCs w:val="24"/>
              </w:rPr>
              <w:t xml:space="preserve">kah </w:t>
            </w:r>
            <w:r w:rsidR="00B05570" w:rsidRPr="00C7593D">
              <w:rPr>
                <w:sz w:val="24"/>
                <w:szCs w:val="24"/>
              </w:rPr>
              <w:t xml:space="preserve">kalian </w:t>
            </w:r>
            <w:r w:rsidR="00C14DE9" w:rsidRPr="00C7593D">
              <w:rPr>
                <w:sz w:val="24"/>
                <w:szCs w:val="24"/>
              </w:rPr>
              <w:t>suka berhitung</w:t>
            </w:r>
            <w:r w:rsidRPr="00C7593D">
              <w:rPr>
                <w:sz w:val="24"/>
                <w:szCs w:val="24"/>
              </w:rPr>
              <w:t>?</w:t>
            </w:r>
          </w:p>
        </w:tc>
        <w:tc>
          <w:tcPr>
            <w:tcW w:w="850" w:type="dxa"/>
          </w:tcPr>
          <w:p w14:paraId="29026E4B" w14:textId="77777777" w:rsidR="001C7B89" w:rsidRPr="00C7593D" w:rsidRDefault="001C7B89" w:rsidP="00D84E5A">
            <w:pPr>
              <w:spacing w:before="60" w:after="60"/>
              <w:jc w:val="center"/>
              <w:rPr>
                <w:sz w:val="24"/>
                <w:szCs w:val="24"/>
              </w:rPr>
            </w:pPr>
          </w:p>
        </w:tc>
        <w:tc>
          <w:tcPr>
            <w:tcW w:w="850" w:type="dxa"/>
          </w:tcPr>
          <w:p w14:paraId="5D4DFF12" w14:textId="77777777" w:rsidR="001C7B89" w:rsidRPr="00C7593D" w:rsidRDefault="001C7B89" w:rsidP="00D84E5A">
            <w:pPr>
              <w:spacing w:before="60" w:after="60"/>
              <w:jc w:val="center"/>
              <w:rPr>
                <w:sz w:val="24"/>
                <w:szCs w:val="24"/>
              </w:rPr>
            </w:pPr>
          </w:p>
        </w:tc>
      </w:tr>
      <w:tr w:rsidR="001C7B89" w:rsidRPr="00C7593D" w14:paraId="6D5CD333" w14:textId="77777777" w:rsidTr="00D84E5A">
        <w:trPr>
          <w:trHeight w:val="240"/>
        </w:trPr>
        <w:tc>
          <w:tcPr>
            <w:tcW w:w="565" w:type="dxa"/>
          </w:tcPr>
          <w:p w14:paraId="53EDB997" w14:textId="12070CF5" w:rsidR="001C7B89" w:rsidRPr="00C7593D" w:rsidRDefault="006D5C73" w:rsidP="00D84E5A">
            <w:pPr>
              <w:spacing w:before="60" w:after="60"/>
              <w:jc w:val="center"/>
              <w:rPr>
                <w:sz w:val="24"/>
                <w:szCs w:val="24"/>
              </w:rPr>
            </w:pPr>
            <w:r w:rsidRPr="00C7593D">
              <w:rPr>
                <w:sz w:val="24"/>
                <w:szCs w:val="24"/>
              </w:rPr>
              <w:t>2</w:t>
            </w:r>
          </w:p>
        </w:tc>
        <w:tc>
          <w:tcPr>
            <w:tcW w:w="5953" w:type="dxa"/>
          </w:tcPr>
          <w:p w14:paraId="61F5B311" w14:textId="77777777" w:rsidR="001C7B89" w:rsidRPr="00C7593D" w:rsidRDefault="001C7B89" w:rsidP="00D84E5A">
            <w:pPr>
              <w:spacing w:before="60" w:after="60"/>
              <w:rPr>
                <w:sz w:val="24"/>
                <w:szCs w:val="24"/>
              </w:rPr>
            </w:pPr>
            <w:r w:rsidRPr="00C7593D">
              <w:rPr>
                <w:sz w:val="24"/>
                <w:szCs w:val="24"/>
              </w:rPr>
              <w:t>Apakah kalian sudah siap melaksanakan pembelajaran dengan berkelompok?</w:t>
            </w:r>
          </w:p>
        </w:tc>
        <w:tc>
          <w:tcPr>
            <w:tcW w:w="850" w:type="dxa"/>
          </w:tcPr>
          <w:p w14:paraId="29E36B85" w14:textId="77777777" w:rsidR="001C7B89" w:rsidRPr="00C7593D" w:rsidRDefault="001C7B89" w:rsidP="00D84E5A">
            <w:pPr>
              <w:spacing w:before="60" w:after="60"/>
              <w:jc w:val="center"/>
              <w:rPr>
                <w:sz w:val="24"/>
                <w:szCs w:val="24"/>
              </w:rPr>
            </w:pPr>
          </w:p>
        </w:tc>
        <w:tc>
          <w:tcPr>
            <w:tcW w:w="850" w:type="dxa"/>
          </w:tcPr>
          <w:p w14:paraId="14A086B7" w14:textId="77777777" w:rsidR="001C7B89" w:rsidRPr="00C7593D" w:rsidRDefault="001C7B89" w:rsidP="00D84E5A">
            <w:pPr>
              <w:spacing w:before="60" w:after="60"/>
              <w:jc w:val="center"/>
              <w:rPr>
                <w:sz w:val="24"/>
                <w:szCs w:val="24"/>
              </w:rPr>
            </w:pPr>
          </w:p>
        </w:tc>
      </w:tr>
    </w:tbl>
    <w:p w14:paraId="1D1F38A0" w14:textId="77777777" w:rsidR="001C7B89" w:rsidRPr="00C7593D" w:rsidRDefault="001C7B89" w:rsidP="001C7B89">
      <w:pPr>
        <w:spacing w:before="60" w:after="60"/>
        <w:ind w:left="426"/>
        <w:rPr>
          <w:sz w:val="24"/>
          <w:szCs w:val="24"/>
        </w:rPr>
      </w:pPr>
    </w:p>
    <w:p w14:paraId="51CC1795" w14:textId="77777777" w:rsidR="001C7B89" w:rsidRPr="00C7593D" w:rsidRDefault="001C7B89" w:rsidP="001C7B89">
      <w:pPr>
        <w:spacing w:before="60" w:after="60"/>
        <w:ind w:left="851" w:hanging="425"/>
        <w:rPr>
          <w:b/>
          <w:sz w:val="24"/>
          <w:szCs w:val="24"/>
        </w:rPr>
      </w:pPr>
      <w:r w:rsidRPr="00C7593D">
        <w:rPr>
          <w:b/>
          <w:sz w:val="24"/>
          <w:szCs w:val="24"/>
        </w:rPr>
        <w:t xml:space="preserve">2. </w:t>
      </w:r>
      <w:r w:rsidRPr="00C7593D">
        <w:rPr>
          <w:b/>
          <w:sz w:val="24"/>
          <w:szCs w:val="24"/>
        </w:rPr>
        <w:tab/>
        <w:t>Asesmen Formatif (Selama Proses Pembelajaran)</w:t>
      </w:r>
    </w:p>
    <w:p w14:paraId="1DB19795" w14:textId="77777777" w:rsidR="001C7B89" w:rsidRPr="00C7593D" w:rsidRDefault="001C7B89" w:rsidP="001C7B89">
      <w:pPr>
        <w:spacing w:before="60" w:after="60"/>
        <w:ind w:left="851"/>
        <w:jc w:val="both"/>
        <w:rPr>
          <w:sz w:val="24"/>
          <w:szCs w:val="24"/>
        </w:rPr>
      </w:pPr>
      <w:r w:rsidRPr="00C7593D">
        <w:rPr>
          <w:sz w:val="24"/>
          <w:szCs w:val="24"/>
        </w:rPr>
        <w:t>Asesmen formatif dilakukan oleh guru selama proses pembelajaran berlangsung, khususnya saat siswa melakukan kegiatan diskusi, presentasi dan refleksi tertulis.</w:t>
      </w:r>
    </w:p>
    <w:p w14:paraId="4110EA8C" w14:textId="77777777" w:rsidR="001C7B89" w:rsidRPr="00C7593D" w:rsidRDefault="001C7B89" w:rsidP="001C7B89">
      <w:pPr>
        <w:tabs>
          <w:tab w:val="left" w:pos="3261"/>
          <w:tab w:val="left" w:pos="3544"/>
        </w:tabs>
        <w:spacing w:before="60" w:after="60"/>
        <w:ind w:left="1276" w:hanging="425"/>
        <w:jc w:val="both"/>
        <w:rPr>
          <w:sz w:val="24"/>
          <w:szCs w:val="24"/>
        </w:rPr>
      </w:pPr>
      <w:r w:rsidRPr="00C7593D">
        <w:rPr>
          <w:sz w:val="24"/>
          <w:szCs w:val="24"/>
        </w:rPr>
        <w:t xml:space="preserve">1) </w:t>
      </w:r>
      <w:r w:rsidRPr="00C7593D">
        <w:rPr>
          <w:sz w:val="24"/>
          <w:szCs w:val="24"/>
        </w:rPr>
        <w:tab/>
        <w:t>Teknik Asesmen</w:t>
      </w:r>
      <w:r w:rsidRPr="00C7593D">
        <w:rPr>
          <w:sz w:val="24"/>
          <w:szCs w:val="24"/>
        </w:rPr>
        <w:tab/>
        <w:t>:</w:t>
      </w:r>
      <w:r w:rsidRPr="00C7593D">
        <w:rPr>
          <w:sz w:val="24"/>
          <w:szCs w:val="24"/>
        </w:rPr>
        <w:tab/>
        <w:t>Observasi, Unjuk Kerja</w:t>
      </w:r>
    </w:p>
    <w:p w14:paraId="4102D846" w14:textId="77777777" w:rsidR="001C7B89" w:rsidRPr="00C7593D" w:rsidRDefault="001C7B89" w:rsidP="001C7B89">
      <w:pPr>
        <w:tabs>
          <w:tab w:val="left" w:pos="3261"/>
          <w:tab w:val="left" w:pos="3544"/>
        </w:tabs>
        <w:spacing w:before="60" w:after="60"/>
        <w:ind w:left="1276" w:hanging="425"/>
        <w:jc w:val="both"/>
        <w:rPr>
          <w:sz w:val="24"/>
          <w:szCs w:val="24"/>
        </w:rPr>
      </w:pPr>
      <w:r w:rsidRPr="00C7593D">
        <w:rPr>
          <w:sz w:val="24"/>
          <w:szCs w:val="24"/>
        </w:rPr>
        <w:t xml:space="preserve">2) </w:t>
      </w:r>
      <w:r w:rsidRPr="00C7593D">
        <w:rPr>
          <w:sz w:val="24"/>
          <w:szCs w:val="24"/>
        </w:rPr>
        <w:tab/>
        <w:t>Bentuk Instrumen</w:t>
      </w:r>
      <w:r w:rsidRPr="00C7593D">
        <w:rPr>
          <w:sz w:val="24"/>
          <w:szCs w:val="24"/>
        </w:rPr>
        <w:tab/>
        <w:t>:</w:t>
      </w:r>
      <w:r w:rsidRPr="00C7593D">
        <w:rPr>
          <w:sz w:val="24"/>
          <w:szCs w:val="24"/>
        </w:rPr>
        <w:tab/>
        <w:t>Pedoman/lembar observasi</w:t>
      </w:r>
    </w:p>
    <w:p w14:paraId="252FBFFC" w14:textId="77777777" w:rsidR="001C7B89" w:rsidRPr="00C7593D" w:rsidRDefault="001C7B89" w:rsidP="001C7B89">
      <w:pPr>
        <w:spacing w:before="60" w:after="60"/>
        <w:ind w:left="851"/>
        <w:jc w:val="both"/>
        <w:rPr>
          <w:sz w:val="24"/>
          <w:szCs w:val="24"/>
        </w:rPr>
      </w:pPr>
    </w:p>
    <w:p w14:paraId="33E4F61F" w14:textId="77777777" w:rsidR="001C7B89" w:rsidRPr="00C7593D" w:rsidRDefault="001C7B89" w:rsidP="001C7B89">
      <w:pPr>
        <w:spacing w:before="60" w:after="60"/>
        <w:ind w:left="851" w:hanging="425"/>
        <w:rPr>
          <w:b/>
          <w:sz w:val="24"/>
          <w:szCs w:val="24"/>
        </w:rPr>
      </w:pPr>
      <w:r w:rsidRPr="00C7593D">
        <w:rPr>
          <w:b/>
          <w:sz w:val="24"/>
          <w:szCs w:val="24"/>
        </w:rPr>
        <w:t xml:space="preserve">3. </w:t>
      </w:r>
      <w:r w:rsidRPr="00C7593D">
        <w:rPr>
          <w:b/>
          <w:sz w:val="24"/>
          <w:szCs w:val="24"/>
        </w:rPr>
        <w:tab/>
        <w:t xml:space="preserve">Asesmen Sumatif </w:t>
      </w:r>
    </w:p>
    <w:p w14:paraId="71C2D95A" w14:textId="77777777" w:rsidR="001C7B89" w:rsidRPr="00C7593D" w:rsidRDefault="001C7B89" w:rsidP="001C7B89">
      <w:pPr>
        <w:tabs>
          <w:tab w:val="left" w:pos="1276"/>
        </w:tabs>
        <w:spacing w:before="60" w:after="60"/>
        <w:ind w:left="851"/>
        <w:jc w:val="both"/>
        <w:rPr>
          <w:sz w:val="24"/>
          <w:szCs w:val="24"/>
        </w:rPr>
      </w:pPr>
      <w:r w:rsidRPr="00C7593D">
        <w:rPr>
          <w:sz w:val="24"/>
          <w:szCs w:val="24"/>
        </w:rPr>
        <w:t xml:space="preserve">a. </w:t>
      </w:r>
      <w:r w:rsidRPr="00C7593D">
        <w:rPr>
          <w:sz w:val="24"/>
          <w:szCs w:val="24"/>
        </w:rPr>
        <w:tab/>
        <w:t xml:space="preserve">Asesmen Pengetahuan </w:t>
      </w:r>
    </w:p>
    <w:p w14:paraId="5B194695" w14:textId="77777777" w:rsidR="001C7B89" w:rsidRPr="00C7593D" w:rsidRDefault="001C7B89" w:rsidP="001C7B89">
      <w:pPr>
        <w:spacing w:before="60" w:after="60"/>
        <w:ind w:left="1276"/>
        <w:jc w:val="both"/>
        <w:rPr>
          <w:sz w:val="24"/>
          <w:szCs w:val="24"/>
        </w:rPr>
      </w:pPr>
      <w:r w:rsidRPr="00C7593D">
        <w:rPr>
          <w:sz w:val="24"/>
          <w:szCs w:val="24"/>
        </w:rPr>
        <w:t xml:space="preserve">Teknik Asesmen: </w:t>
      </w:r>
    </w:p>
    <w:p w14:paraId="73B5A9C0" w14:textId="77777777" w:rsidR="001C7B89" w:rsidRPr="00C7593D" w:rsidRDefault="001C7B89" w:rsidP="001C7B89">
      <w:pPr>
        <w:tabs>
          <w:tab w:val="left" w:pos="1560"/>
          <w:tab w:val="left" w:pos="3969"/>
          <w:tab w:val="left" w:pos="4253"/>
        </w:tabs>
        <w:spacing w:before="60" w:after="60"/>
        <w:ind w:left="1276"/>
        <w:jc w:val="both"/>
        <w:rPr>
          <w:sz w:val="24"/>
          <w:szCs w:val="24"/>
        </w:rPr>
      </w:pPr>
      <w:r w:rsidRPr="00C7593D">
        <w:rPr>
          <w:sz w:val="24"/>
          <w:szCs w:val="24"/>
        </w:rPr>
        <w:t xml:space="preserve">• </w:t>
      </w:r>
      <w:r w:rsidRPr="00C7593D">
        <w:rPr>
          <w:sz w:val="24"/>
          <w:szCs w:val="24"/>
        </w:rPr>
        <w:tab/>
        <w:t xml:space="preserve">Tes </w:t>
      </w:r>
      <w:r w:rsidRPr="00C7593D">
        <w:rPr>
          <w:sz w:val="24"/>
          <w:szCs w:val="24"/>
        </w:rPr>
        <w:tab/>
        <w:t xml:space="preserve">: </w:t>
      </w:r>
      <w:r w:rsidRPr="00C7593D">
        <w:rPr>
          <w:sz w:val="24"/>
          <w:szCs w:val="24"/>
        </w:rPr>
        <w:tab/>
        <w:t xml:space="preserve">Tertulis </w:t>
      </w:r>
    </w:p>
    <w:p w14:paraId="1B3E32F9" w14:textId="77777777" w:rsidR="001C7B89" w:rsidRPr="00C7593D" w:rsidRDefault="001C7B89" w:rsidP="001C7B89">
      <w:pPr>
        <w:tabs>
          <w:tab w:val="left" w:pos="1560"/>
          <w:tab w:val="left" w:pos="3969"/>
          <w:tab w:val="left" w:pos="4253"/>
        </w:tabs>
        <w:spacing w:before="60" w:after="60"/>
        <w:ind w:left="1276"/>
        <w:jc w:val="both"/>
        <w:rPr>
          <w:sz w:val="24"/>
          <w:szCs w:val="24"/>
        </w:rPr>
      </w:pPr>
      <w:r w:rsidRPr="00C7593D">
        <w:rPr>
          <w:sz w:val="24"/>
          <w:szCs w:val="24"/>
        </w:rPr>
        <w:t xml:space="preserve">• </w:t>
      </w:r>
      <w:r w:rsidRPr="00C7593D">
        <w:rPr>
          <w:sz w:val="24"/>
          <w:szCs w:val="24"/>
        </w:rPr>
        <w:tab/>
        <w:t xml:space="preserve">Non Tes </w:t>
      </w:r>
      <w:r w:rsidRPr="00C7593D">
        <w:rPr>
          <w:sz w:val="24"/>
          <w:szCs w:val="24"/>
        </w:rPr>
        <w:tab/>
        <w:t xml:space="preserve">: </w:t>
      </w:r>
      <w:r w:rsidRPr="00C7593D">
        <w:rPr>
          <w:sz w:val="24"/>
          <w:szCs w:val="24"/>
        </w:rPr>
        <w:tab/>
        <w:t xml:space="preserve">Observasi </w:t>
      </w:r>
    </w:p>
    <w:p w14:paraId="3C3636A0" w14:textId="77777777" w:rsidR="001C7B89" w:rsidRPr="00C7593D" w:rsidRDefault="001C7B89" w:rsidP="001C7B89">
      <w:pPr>
        <w:spacing w:before="60" w:after="60"/>
        <w:ind w:left="1276"/>
        <w:jc w:val="both"/>
        <w:rPr>
          <w:sz w:val="24"/>
          <w:szCs w:val="24"/>
        </w:rPr>
      </w:pPr>
      <w:r w:rsidRPr="00C7593D">
        <w:rPr>
          <w:sz w:val="24"/>
          <w:szCs w:val="24"/>
        </w:rPr>
        <w:t xml:space="preserve">Bentuk Instrumen: </w:t>
      </w:r>
    </w:p>
    <w:p w14:paraId="06DA6C80" w14:textId="77777777" w:rsidR="001C7B89" w:rsidRPr="00C7593D" w:rsidRDefault="001C7B89" w:rsidP="001C7B89">
      <w:pPr>
        <w:tabs>
          <w:tab w:val="left" w:pos="1560"/>
          <w:tab w:val="left" w:pos="3969"/>
          <w:tab w:val="left" w:pos="4253"/>
        </w:tabs>
        <w:spacing w:before="60" w:after="60"/>
        <w:ind w:left="1276"/>
        <w:jc w:val="both"/>
        <w:rPr>
          <w:sz w:val="24"/>
          <w:szCs w:val="24"/>
        </w:rPr>
      </w:pPr>
      <w:r w:rsidRPr="00C7593D">
        <w:rPr>
          <w:sz w:val="24"/>
          <w:szCs w:val="24"/>
        </w:rPr>
        <w:t xml:space="preserve">• </w:t>
      </w:r>
      <w:r w:rsidRPr="00C7593D">
        <w:rPr>
          <w:sz w:val="24"/>
          <w:szCs w:val="24"/>
        </w:rPr>
        <w:tab/>
        <w:t>Asesmen tidak tertulis</w:t>
      </w:r>
      <w:r w:rsidRPr="00C7593D">
        <w:rPr>
          <w:sz w:val="24"/>
          <w:szCs w:val="24"/>
        </w:rPr>
        <w:tab/>
        <w:t>:</w:t>
      </w:r>
      <w:r w:rsidRPr="00C7593D">
        <w:rPr>
          <w:sz w:val="24"/>
          <w:szCs w:val="24"/>
        </w:rPr>
        <w:tab/>
        <w:t xml:space="preserve">Daftar pertanyaan </w:t>
      </w:r>
    </w:p>
    <w:p w14:paraId="04810BD9" w14:textId="77777777" w:rsidR="001C7B89" w:rsidRPr="00C7593D" w:rsidRDefault="001C7B89" w:rsidP="001C7B89">
      <w:pPr>
        <w:tabs>
          <w:tab w:val="left" w:pos="1560"/>
          <w:tab w:val="left" w:pos="3969"/>
          <w:tab w:val="left" w:pos="4253"/>
        </w:tabs>
        <w:spacing w:before="60" w:after="60"/>
        <w:ind w:left="1276"/>
        <w:jc w:val="both"/>
        <w:rPr>
          <w:sz w:val="24"/>
          <w:szCs w:val="24"/>
        </w:rPr>
      </w:pPr>
      <w:r w:rsidRPr="00C7593D">
        <w:rPr>
          <w:sz w:val="24"/>
          <w:szCs w:val="24"/>
        </w:rPr>
        <w:t xml:space="preserve">• </w:t>
      </w:r>
      <w:r w:rsidRPr="00C7593D">
        <w:rPr>
          <w:sz w:val="24"/>
          <w:szCs w:val="24"/>
        </w:rPr>
        <w:tab/>
        <w:t xml:space="preserve">Asesmen tertulis </w:t>
      </w:r>
      <w:r w:rsidRPr="00C7593D">
        <w:rPr>
          <w:sz w:val="24"/>
          <w:szCs w:val="24"/>
        </w:rPr>
        <w:tab/>
        <w:t xml:space="preserve">: </w:t>
      </w:r>
      <w:r w:rsidRPr="00C7593D">
        <w:rPr>
          <w:sz w:val="24"/>
          <w:szCs w:val="24"/>
        </w:rPr>
        <w:tab/>
        <w:t xml:space="preserve">Jawaban singkat </w:t>
      </w:r>
    </w:p>
    <w:p w14:paraId="65B030C9" w14:textId="77777777" w:rsidR="001C7B89" w:rsidRPr="00C7593D" w:rsidRDefault="001C7B89" w:rsidP="001C7B89">
      <w:pPr>
        <w:tabs>
          <w:tab w:val="left" w:pos="1276"/>
        </w:tabs>
        <w:spacing w:before="60" w:after="60"/>
        <w:ind w:left="851"/>
        <w:jc w:val="both"/>
        <w:rPr>
          <w:sz w:val="24"/>
          <w:szCs w:val="24"/>
        </w:rPr>
      </w:pPr>
      <w:r w:rsidRPr="00C7593D">
        <w:rPr>
          <w:sz w:val="24"/>
          <w:szCs w:val="24"/>
        </w:rPr>
        <w:t xml:space="preserve">b. </w:t>
      </w:r>
      <w:r w:rsidRPr="00C7593D">
        <w:rPr>
          <w:sz w:val="24"/>
          <w:szCs w:val="24"/>
        </w:rPr>
        <w:tab/>
        <w:t xml:space="preserve">Asesmen Keterampilan </w:t>
      </w:r>
    </w:p>
    <w:p w14:paraId="334C8EA0" w14:textId="77777777" w:rsidR="001C7B89" w:rsidRPr="00C7593D" w:rsidRDefault="001C7B89" w:rsidP="001C7B89">
      <w:pPr>
        <w:tabs>
          <w:tab w:val="left" w:pos="1560"/>
          <w:tab w:val="left" w:pos="3969"/>
          <w:tab w:val="left" w:pos="4253"/>
        </w:tabs>
        <w:spacing w:before="60" w:after="60"/>
        <w:ind w:left="1276"/>
        <w:jc w:val="both"/>
        <w:rPr>
          <w:sz w:val="24"/>
          <w:szCs w:val="24"/>
        </w:rPr>
      </w:pPr>
      <w:r w:rsidRPr="00C7593D">
        <w:rPr>
          <w:sz w:val="24"/>
          <w:szCs w:val="24"/>
        </w:rPr>
        <w:t xml:space="preserve">• </w:t>
      </w:r>
      <w:r w:rsidRPr="00C7593D">
        <w:rPr>
          <w:sz w:val="24"/>
          <w:szCs w:val="24"/>
        </w:rPr>
        <w:tab/>
        <w:t xml:space="preserve">Teknik Asesmen </w:t>
      </w:r>
      <w:r w:rsidRPr="00C7593D">
        <w:rPr>
          <w:sz w:val="24"/>
          <w:szCs w:val="24"/>
        </w:rPr>
        <w:tab/>
        <w:t xml:space="preserve">: </w:t>
      </w:r>
      <w:r w:rsidRPr="00C7593D">
        <w:rPr>
          <w:sz w:val="24"/>
          <w:szCs w:val="24"/>
        </w:rPr>
        <w:tab/>
        <w:t xml:space="preserve">Kinerja </w:t>
      </w:r>
    </w:p>
    <w:p w14:paraId="1B08506B" w14:textId="77777777" w:rsidR="001C7B89" w:rsidRPr="00C7593D" w:rsidRDefault="001C7B89" w:rsidP="001C7B89">
      <w:pPr>
        <w:tabs>
          <w:tab w:val="left" w:pos="1560"/>
          <w:tab w:val="left" w:pos="3969"/>
          <w:tab w:val="left" w:pos="4253"/>
        </w:tabs>
        <w:spacing w:before="60" w:after="60"/>
        <w:ind w:left="1276"/>
        <w:jc w:val="both"/>
        <w:rPr>
          <w:sz w:val="24"/>
          <w:szCs w:val="24"/>
        </w:rPr>
      </w:pPr>
      <w:r w:rsidRPr="00C7593D">
        <w:rPr>
          <w:sz w:val="24"/>
          <w:szCs w:val="24"/>
        </w:rPr>
        <w:t xml:space="preserve">• </w:t>
      </w:r>
      <w:r w:rsidRPr="00C7593D">
        <w:rPr>
          <w:sz w:val="24"/>
          <w:szCs w:val="24"/>
        </w:rPr>
        <w:tab/>
        <w:t xml:space="preserve">Bentuk Instrumen </w:t>
      </w:r>
      <w:r w:rsidRPr="00C7593D">
        <w:rPr>
          <w:sz w:val="24"/>
          <w:szCs w:val="24"/>
        </w:rPr>
        <w:tab/>
        <w:t xml:space="preserve">: </w:t>
      </w:r>
      <w:r w:rsidRPr="00C7593D">
        <w:rPr>
          <w:sz w:val="24"/>
          <w:szCs w:val="24"/>
        </w:rPr>
        <w:tab/>
        <w:t xml:space="preserve">Lembar Kinerja </w:t>
      </w:r>
    </w:p>
    <w:p w14:paraId="2901C681" w14:textId="77777777" w:rsidR="001C7B89" w:rsidRPr="00C7593D" w:rsidRDefault="001C7B89" w:rsidP="001C7B89">
      <w:pPr>
        <w:spacing w:before="60" w:after="60"/>
        <w:ind w:left="851"/>
        <w:jc w:val="both"/>
        <w:rPr>
          <w:sz w:val="24"/>
          <w:szCs w:val="24"/>
        </w:rPr>
      </w:pPr>
    </w:p>
    <w:p w14:paraId="2D7D9FBB" w14:textId="61C39FD8" w:rsidR="007902D1" w:rsidRPr="007902D1" w:rsidRDefault="001C7B89" w:rsidP="007902D1">
      <w:pPr>
        <w:spacing w:before="60" w:after="60"/>
        <w:ind w:left="851"/>
        <w:jc w:val="both"/>
        <w:rPr>
          <w:sz w:val="24"/>
          <w:szCs w:val="24"/>
        </w:rPr>
      </w:pPr>
      <w:r w:rsidRPr="00C7593D">
        <w:rPr>
          <w:sz w:val="24"/>
          <w:szCs w:val="24"/>
        </w:rPr>
        <w:t>Asesmen formatif dilakukan oleh guru selama proses pembelajaran berlangsung, khususnya saat siswa melakukan kegiatan diskusi, presentasi dan refleksi tertulis.</w:t>
      </w:r>
      <w:r w:rsidR="007902D1">
        <w:rPr>
          <w:b/>
          <w:bCs/>
          <w:caps/>
          <w:color w:val="FFFFFF" w:themeColor="background1"/>
          <w:sz w:val="24"/>
          <w:szCs w:val="24"/>
        </w:rPr>
        <w:br w:type="page"/>
      </w:r>
    </w:p>
    <w:p w14:paraId="48A17A50" w14:textId="1C98D059" w:rsidR="001C7B89" w:rsidRPr="00C659B9" w:rsidRDefault="001C7B89" w:rsidP="00C659B9">
      <w:pPr>
        <w:shd w:val="clear" w:color="auto" w:fill="00B0F0"/>
        <w:tabs>
          <w:tab w:val="left" w:pos="426"/>
        </w:tabs>
        <w:spacing w:before="60" w:after="60"/>
        <w:jc w:val="both"/>
        <w:rPr>
          <w:b/>
          <w:bCs/>
          <w:caps/>
          <w:color w:val="FFFFFF" w:themeColor="background1"/>
          <w:sz w:val="24"/>
          <w:szCs w:val="24"/>
        </w:rPr>
      </w:pPr>
      <w:r w:rsidRPr="00C659B9">
        <w:rPr>
          <w:b/>
          <w:bCs/>
          <w:caps/>
          <w:color w:val="FFFFFF" w:themeColor="background1"/>
          <w:sz w:val="24"/>
          <w:szCs w:val="24"/>
        </w:rPr>
        <w:lastRenderedPageBreak/>
        <w:t>G.</w:t>
      </w:r>
      <w:r w:rsidRPr="00C659B9">
        <w:rPr>
          <w:b/>
          <w:bCs/>
          <w:caps/>
          <w:color w:val="FFFFFF" w:themeColor="background1"/>
          <w:sz w:val="24"/>
          <w:szCs w:val="24"/>
        </w:rPr>
        <w:tab/>
        <w:t>PENGAYAAN DAN REMEDIAL</w:t>
      </w:r>
    </w:p>
    <w:p w14:paraId="75DE3017" w14:textId="77777777" w:rsidR="001C7B89" w:rsidRPr="00C7593D" w:rsidRDefault="001C7B89" w:rsidP="001C7B89">
      <w:pPr>
        <w:spacing w:before="60" w:after="60"/>
        <w:ind w:left="426"/>
        <w:rPr>
          <w:b/>
          <w:bCs/>
          <w:sz w:val="24"/>
          <w:szCs w:val="24"/>
        </w:rPr>
      </w:pPr>
      <w:r w:rsidRPr="00C7593D">
        <w:rPr>
          <w:b/>
          <w:bCs/>
          <w:sz w:val="24"/>
          <w:szCs w:val="24"/>
        </w:rPr>
        <w:t>Pengayaan</w:t>
      </w:r>
    </w:p>
    <w:p w14:paraId="67E7EB2C" w14:textId="77777777" w:rsidR="001C7B89" w:rsidRPr="00C7593D" w:rsidRDefault="001C7B89" w:rsidP="00C5382B">
      <w:pPr>
        <w:pStyle w:val="ListParagraph"/>
        <w:numPr>
          <w:ilvl w:val="0"/>
          <w:numId w:val="1"/>
        </w:numPr>
        <w:spacing w:before="60" w:after="60"/>
        <w:ind w:left="709" w:hanging="283"/>
        <w:contextualSpacing w:val="0"/>
        <w:jc w:val="both"/>
        <w:rPr>
          <w:sz w:val="24"/>
          <w:szCs w:val="24"/>
        </w:rPr>
      </w:pPr>
      <w:r w:rsidRPr="00C7593D">
        <w:rPr>
          <w:rFonts w:eastAsia="Bookman Old Style"/>
          <w:sz w:val="24"/>
          <w:szCs w:val="24"/>
        </w:rPr>
        <w:t>Pengayaan</w:t>
      </w:r>
      <w:r w:rsidRPr="00C7593D">
        <w:rPr>
          <w:sz w:val="24"/>
          <w:szCs w:val="24"/>
        </w:rPr>
        <w:t xml:space="preserve"> diberikan kepada peserta didik yang telah mencapai kompetensi dan tujuan pembelajaran.</w:t>
      </w:r>
    </w:p>
    <w:p w14:paraId="4735EAE6" w14:textId="77777777" w:rsidR="001C7B89" w:rsidRPr="00C7593D" w:rsidRDefault="001C7B89" w:rsidP="00C5382B">
      <w:pPr>
        <w:pStyle w:val="ListParagraph"/>
        <w:numPr>
          <w:ilvl w:val="0"/>
          <w:numId w:val="1"/>
        </w:numPr>
        <w:spacing w:before="60" w:after="60"/>
        <w:ind w:left="709" w:hanging="283"/>
        <w:contextualSpacing w:val="0"/>
        <w:jc w:val="both"/>
        <w:rPr>
          <w:sz w:val="24"/>
          <w:szCs w:val="24"/>
        </w:rPr>
      </w:pPr>
      <w:r w:rsidRPr="00C7593D">
        <w:rPr>
          <w:sz w:val="24"/>
          <w:szCs w:val="24"/>
        </w:rPr>
        <w:t xml:space="preserve">Program </w:t>
      </w:r>
      <w:r w:rsidRPr="00C7593D">
        <w:rPr>
          <w:rFonts w:eastAsia="Bookman Old Style"/>
          <w:sz w:val="24"/>
          <w:szCs w:val="24"/>
        </w:rPr>
        <w:t>pengayaan</w:t>
      </w:r>
      <w:r w:rsidRPr="00C7593D">
        <w:rPr>
          <w:sz w:val="24"/>
          <w:szCs w:val="24"/>
        </w:rPr>
        <w:t xml:space="preserve"> dilakukan di luar jam belajar efektif.</w:t>
      </w:r>
    </w:p>
    <w:p w14:paraId="7A815351" w14:textId="77777777" w:rsidR="001C7B89" w:rsidRPr="00C7593D" w:rsidRDefault="001C7B89" w:rsidP="001C7B89">
      <w:pPr>
        <w:spacing w:before="60" w:after="60"/>
        <w:ind w:left="426"/>
        <w:rPr>
          <w:b/>
          <w:bCs/>
          <w:sz w:val="24"/>
          <w:szCs w:val="24"/>
        </w:rPr>
      </w:pPr>
    </w:p>
    <w:p w14:paraId="4E663B7E" w14:textId="77777777" w:rsidR="001C7B89" w:rsidRPr="00C7593D" w:rsidRDefault="001C7B89" w:rsidP="001C7B89">
      <w:pPr>
        <w:spacing w:before="60" w:after="60"/>
        <w:ind w:left="426"/>
        <w:rPr>
          <w:b/>
          <w:bCs/>
          <w:sz w:val="24"/>
          <w:szCs w:val="24"/>
        </w:rPr>
      </w:pPr>
      <w:r w:rsidRPr="00C7593D">
        <w:rPr>
          <w:b/>
          <w:bCs/>
          <w:sz w:val="24"/>
          <w:szCs w:val="24"/>
        </w:rPr>
        <w:t xml:space="preserve">Remedial </w:t>
      </w:r>
    </w:p>
    <w:p w14:paraId="43052E5C" w14:textId="77777777" w:rsidR="001C7B89" w:rsidRPr="00C7593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Remedial diberikan kepada peserta didik yang belum mencapai kompetensi dan tujuan pembelajaran</w:t>
      </w:r>
    </w:p>
    <w:p w14:paraId="38D0543E" w14:textId="77777777" w:rsidR="001C7B89" w:rsidRPr="00C7593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Guru melakukan pembahasan ulang terhadap materi yang telah diberikan dengan cara/metode yang berbeda untuk memberikan pengalaman belajar yang lebih memudahkan peserta didik dalam memaknai dan menguasai materi ajar misalnya lewat diskusi dan permainan.</w:t>
      </w:r>
    </w:p>
    <w:p w14:paraId="2B3C99AE" w14:textId="77777777" w:rsidR="001C7B89" w:rsidRPr="00C7593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C7593D">
        <w:rPr>
          <w:rFonts w:eastAsia="Bookman Old Style"/>
          <w:sz w:val="24"/>
          <w:szCs w:val="24"/>
        </w:rPr>
        <w:t>Program remedial dilakukan di luar jam belajar efektif.</w:t>
      </w:r>
    </w:p>
    <w:p w14:paraId="4EE062CE" w14:textId="77777777" w:rsidR="001C7B89" w:rsidRPr="00C7593D" w:rsidRDefault="001C7B89" w:rsidP="001C7B89">
      <w:pPr>
        <w:tabs>
          <w:tab w:val="left" w:pos="426"/>
        </w:tabs>
        <w:spacing w:before="60" w:after="60"/>
        <w:jc w:val="both"/>
        <w:rPr>
          <w:b/>
          <w:bCs/>
          <w:sz w:val="24"/>
          <w:szCs w:val="24"/>
        </w:rPr>
      </w:pPr>
    </w:p>
    <w:p w14:paraId="113B5454" w14:textId="77777777" w:rsidR="001C7B89" w:rsidRPr="00C659B9" w:rsidRDefault="001C7B89" w:rsidP="00C659B9">
      <w:pPr>
        <w:shd w:val="clear" w:color="auto" w:fill="00B0F0"/>
        <w:tabs>
          <w:tab w:val="left" w:pos="426"/>
        </w:tabs>
        <w:spacing w:before="60" w:after="60"/>
        <w:jc w:val="both"/>
        <w:rPr>
          <w:b/>
          <w:bCs/>
          <w:caps/>
          <w:color w:val="FFFFFF" w:themeColor="background1"/>
          <w:sz w:val="24"/>
          <w:szCs w:val="24"/>
        </w:rPr>
      </w:pPr>
      <w:r w:rsidRPr="00C659B9">
        <w:rPr>
          <w:b/>
          <w:bCs/>
          <w:caps/>
          <w:color w:val="FFFFFF" w:themeColor="background1"/>
          <w:sz w:val="24"/>
          <w:szCs w:val="24"/>
        </w:rPr>
        <w:t>H.</w:t>
      </w:r>
      <w:r w:rsidRPr="00C659B9">
        <w:rPr>
          <w:b/>
          <w:bCs/>
          <w:caps/>
          <w:color w:val="FFFFFF" w:themeColor="background1"/>
          <w:sz w:val="24"/>
          <w:szCs w:val="24"/>
        </w:rPr>
        <w:tab/>
        <w:t>REFLEKSI GURU DAN PESERTA DIDIK</w:t>
      </w:r>
    </w:p>
    <w:p w14:paraId="6F4E878C" w14:textId="77777777" w:rsidR="00C659B9" w:rsidRPr="00C659B9" w:rsidRDefault="00C659B9" w:rsidP="00C659B9">
      <w:pPr>
        <w:pStyle w:val="Heading4"/>
        <w:ind w:left="0" w:firstLine="0"/>
        <w:rPr>
          <w:rFonts w:ascii="Times New Roman" w:hAnsi="Times New Roman" w:cs="Times New Roman"/>
          <w:sz w:val="24"/>
          <w:szCs w:val="24"/>
        </w:rPr>
      </w:pPr>
      <w:r w:rsidRPr="00C659B9">
        <w:rPr>
          <w:rStyle w:val="Strong"/>
          <w:rFonts w:ascii="Times New Roman" w:hAnsi="Times New Roman" w:cs="Times New Roman"/>
          <w:b/>
          <w:bCs/>
          <w:sz w:val="24"/>
          <w:szCs w:val="24"/>
        </w:rPr>
        <w:t>Refleksi untuk Guru:</w:t>
      </w:r>
    </w:p>
    <w:p w14:paraId="32B2E7A4" w14:textId="77777777" w:rsidR="00C659B9" w:rsidRPr="00C659B9" w:rsidRDefault="00C659B9" w:rsidP="00C659B9">
      <w:pPr>
        <w:pStyle w:val="NormalWeb"/>
        <w:numPr>
          <w:ilvl w:val="0"/>
          <w:numId w:val="30"/>
        </w:numPr>
      </w:pPr>
      <w:r w:rsidRPr="00C659B9">
        <w:rPr>
          <w:rStyle w:val="Strong"/>
        </w:rPr>
        <w:t>Ketercapaian Tujuan Pembelajaran</w:t>
      </w:r>
      <w:r w:rsidRPr="00C659B9">
        <w:t>:</w:t>
      </w:r>
    </w:p>
    <w:p w14:paraId="146D5A12" w14:textId="77777777" w:rsidR="00C659B9" w:rsidRPr="00C659B9" w:rsidRDefault="00C659B9" w:rsidP="00C659B9">
      <w:pPr>
        <w:numPr>
          <w:ilvl w:val="1"/>
          <w:numId w:val="30"/>
        </w:numPr>
        <w:spacing w:before="100" w:beforeAutospacing="1" w:after="100" w:afterAutospacing="1"/>
        <w:rPr>
          <w:sz w:val="24"/>
          <w:szCs w:val="24"/>
        </w:rPr>
      </w:pPr>
      <w:r w:rsidRPr="00C659B9">
        <w:rPr>
          <w:sz w:val="24"/>
          <w:szCs w:val="24"/>
        </w:rPr>
        <w:t>Apakah siswa sudah memahami konsep penjumlahan melalui cerita?</w:t>
      </w:r>
    </w:p>
    <w:p w14:paraId="42250FB3" w14:textId="77777777" w:rsidR="00C659B9" w:rsidRPr="00C659B9" w:rsidRDefault="00C659B9" w:rsidP="00C659B9">
      <w:pPr>
        <w:numPr>
          <w:ilvl w:val="1"/>
          <w:numId w:val="30"/>
        </w:numPr>
        <w:spacing w:before="100" w:beforeAutospacing="1" w:after="100" w:afterAutospacing="1"/>
        <w:rPr>
          <w:sz w:val="24"/>
          <w:szCs w:val="24"/>
        </w:rPr>
      </w:pPr>
      <w:r w:rsidRPr="00C659B9">
        <w:rPr>
          <w:sz w:val="24"/>
          <w:szCs w:val="24"/>
        </w:rPr>
        <w:t>Apakah siswa mampu menyelesaikan soal penjumlahan dengan baik?</w:t>
      </w:r>
    </w:p>
    <w:p w14:paraId="22D8117B" w14:textId="77777777" w:rsidR="00C659B9" w:rsidRPr="00C659B9" w:rsidRDefault="00C659B9" w:rsidP="00C659B9">
      <w:pPr>
        <w:pStyle w:val="NormalWeb"/>
        <w:numPr>
          <w:ilvl w:val="0"/>
          <w:numId w:val="30"/>
        </w:numPr>
      </w:pPr>
      <w:r w:rsidRPr="00C659B9">
        <w:rPr>
          <w:rStyle w:val="Strong"/>
        </w:rPr>
        <w:t>Metode Pembelajaran</w:t>
      </w:r>
      <w:r w:rsidRPr="00C659B9">
        <w:t>:</w:t>
      </w:r>
    </w:p>
    <w:p w14:paraId="56237226" w14:textId="77777777" w:rsidR="00C659B9" w:rsidRPr="00C659B9" w:rsidRDefault="00C659B9" w:rsidP="00C659B9">
      <w:pPr>
        <w:numPr>
          <w:ilvl w:val="1"/>
          <w:numId w:val="30"/>
        </w:numPr>
        <w:spacing w:before="100" w:beforeAutospacing="1" w:after="100" w:afterAutospacing="1"/>
        <w:rPr>
          <w:sz w:val="24"/>
          <w:szCs w:val="24"/>
        </w:rPr>
      </w:pPr>
      <w:r w:rsidRPr="00C659B9">
        <w:rPr>
          <w:sz w:val="24"/>
          <w:szCs w:val="24"/>
        </w:rPr>
        <w:t>Apakah metode Deep Learning sudah efektif dalam menciptakan pembelajaran yang fokus, menyenangkan, dan bermakna?</w:t>
      </w:r>
    </w:p>
    <w:p w14:paraId="28DF0D2C" w14:textId="77777777" w:rsidR="00C659B9" w:rsidRPr="00C659B9" w:rsidRDefault="00C659B9" w:rsidP="00C659B9">
      <w:pPr>
        <w:numPr>
          <w:ilvl w:val="1"/>
          <w:numId w:val="30"/>
        </w:numPr>
        <w:spacing w:before="100" w:beforeAutospacing="1" w:after="100" w:afterAutospacing="1"/>
        <w:rPr>
          <w:sz w:val="24"/>
          <w:szCs w:val="24"/>
        </w:rPr>
      </w:pPr>
      <w:r w:rsidRPr="00C659B9">
        <w:rPr>
          <w:sz w:val="24"/>
          <w:szCs w:val="24"/>
        </w:rPr>
        <w:t>Apakah siswa terlihat antusias dan aktif selama pembelajaran?</w:t>
      </w:r>
    </w:p>
    <w:p w14:paraId="10092402" w14:textId="77777777" w:rsidR="00C659B9" w:rsidRPr="00C659B9" w:rsidRDefault="00C659B9" w:rsidP="00C659B9">
      <w:pPr>
        <w:pStyle w:val="NormalWeb"/>
        <w:numPr>
          <w:ilvl w:val="0"/>
          <w:numId w:val="30"/>
        </w:numPr>
      </w:pPr>
      <w:r w:rsidRPr="00C659B9">
        <w:rPr>
          <w:rStyle w:val="Strong"/>
        </w:rPr>
        <w:t>Media dan Sumber Belajar</w:t>
      </w:r>
      <w:r w:rsidRPr="00C659B9">
        <w:t>:</w:t>
      </w:r>
    </w:p>
    <w:p w14:paraId="49B71E18" w14:textId="77777777" w:rsidR="00C659B9" w:rsidRPr="00C659B9" w:rsidRDefault="00C659B9" w:rsidP="00C659B9">
      <w:pPr>
        <w:numPr>
          <w:ilvl w:val="1"/>
          <w:numId w:val="30"/>
        </w:numPr>
        <w:spacing w:before="100" w:beforeAutospacing="1" w:after="100" w:afterAutospacing="1"/>
        <w:rPr>
          <w:sz w:val="24"/>
          <w:szCs w:val="24"/>
        </w:rPr>
      </w:pPr>
      <w:r w:rsidRPr="00C659B9">
        <w:rPr>
          <w:sz w:val="24"/>
          <w:szCs w:val="24"/>
        </w:rPr>
        <w:t>Apakah media yang digunakan (kartu cerita, alat peraga) membantu siswa memahami materi?</w:t>
      </w:r>
    </w:p>
    <w:p w14:paraId="110A4F7F" w14:textId="77777777" w:rsidR="00C659B9" w:rsidRPr="00C659B9" w:rsidRDefault="00C659B9" w:rsidP="00C659B9">
      <w:pPr>
        <w:numPr>
          <w:ilvl w:val="1"/>
          <w:numId w:val="30"/>
        </w:numPr>
        <w:spacing w:before="100" w:beforeAutospacing="1" w:after="100" w:afterAutospacing="1"/>
        <w:rPr>
          <w:sz w:val="24"/>
          <w:szCs w:val="24"/>
        </w:rPr>
      </w:pPr>
      <w:r w:rsidRPr="00C659B9">
        <w:rPr>
          <w:sz w:val="24"/>
          <w:szCs w:val="24"/>
        </w:rPr>
        <w:t>Apakah ada media lain yang perlu ditambahkan untuk memperdalam pemahaman siswa?</w:t>
      </w:r>
    </w:p>
    <w:p w14:paraId="53986745" w14:textId="77777777" w:rsidR="00C659B9" w:rsidRPr="00C659B9" w:rsidRDefault="00C659B9" w:rsidP="00C659B9">
      <w:pPr>
        <w:pStyle w:val="NormalWeb"/>
        <w:numPr>
          <w:ilvl w:val="0"/>
          <w:numId w:val="30"/>
        </w:numPr>
      </w:pPr>
      <w:r w:rsidRPr="00C659B9">
        <w:rPr>
          <w:rStyle w:val="Strong"/>
        </w:rPr>
        <w:t>Kendala yang Dihadapi</w:t>
      </w:r>
      <w:r w:rsidRPr="00C659B9">
        <w:t>:</w:t>
      </w:r>
    </w:p>
    <w:p w14:paraId="18BE9B62" w14:textId="77777777" w:rsidR="00C659B9" w:rsidRPr="00C659B9" w:rsidRDefault="00C659B9" w:rsidP="00C659B9">
      <w:pPr>
        <w:numPr>
          <w:ilvl w:val="1"/>
          <w:numId w:val="30"/>
        </w:numPr>
        <w:spacing w:before="100" w:beforeAutospacing="1" w:after="100" w:afterAutospacing="1"/>
        <w:rPr>
          <w:sz w:val="24"/>
          <w:szCs w:val="24"/>
        </w:rPr>
      </w:pPr>
      <w:r w:rsidRPr="00C659B9">
        <w:rPr>
          <w:sz w:val="24"/>
          <w:szCs w:val="24"/>
        </w:rPr>
        <w:t>Apakah ada siswa yang kesulitan dalam memahami penjumlahan atau mengaitkan dengan cerita sehari-hari?</w:t>
      </w:r>
    </w:p>
    <w:p w14:paraId="635BC5DB" w14:textId="77777777" w:rsidR="00C659B9" w:rsidRPr="00C659B9" w:rsidRDefault="00C659B9" w:rsidP="00C659B9">
      <w:pPr>
        <w:numPr>
          <w:ilvl w:val="1"/>
          <w:numId w:val="30"/>
        </w:numPr>
        <w:spacing w:before="100" w:beforeAutospacing="1" w:after="100" w:afterAutospacing="1"/>
        <w:rPr>
          <w:sz w:val="24"/>
          <w:szCs w:val="24"/>
        </w:rPr>
      </w:pPr>
      <w:r w:rsidRPr="00C659B9">
        <w:rPr>
          <w:sz w:val="24"/>
          <w:szCs w:val="24"/>
        </w:rPr>
        <w:t>Apakah durasi waktu yang diberikan sudah cukup?</w:t>
      </w:r>
    </w:p>
    <w:p w14:paraId="52C258CB" w14:textId="77777777" w:rsidR="00C659B9" w:rsidRPr="00C659B9" w:rsidRDefault="00C659B9" w:rsidP="00C659B9">
      <w:pPr>
        <w:pStyle w:val="Heading4"/>
        <w:ind w:left="0" w:firstLine="0"/>
        <w:rPr>
          <w:rFonts w:ascii="Times New Roman" w:hAnsi="Times New Roman" w:cs="Times New Roman"/>
          <w:sz w:val="24"/>
          <w:szCs w:val="24"/>
        </w:rPr>
      </w:pPr>
      <w:r w:rsidRPr="00C659B9">
        <w:rPr>
          <w:rStyle w:val="Strong"/>
          <w:rFonts w:ascii="Times New Roman" w:hAnsi="Times New Roman" w:cs="Times New Roman"/>
          <w:b/>
          <w:bCs/>
          <w:sz w:val="24"/>
          <w:szCs w:val="24"/>
        </w:rPr>
        <w:t>Refleksi untuk Siswa:</w:t>
      </w:r>
    </w:p>
    <w:p w14:paraId="04D555B7" w14:textId="77777777" w:rsidR="00C659B9" w:rsidRPr="00C659B9" w:rsidRDefault="00C659B9" w:rsidP="00C659B9">
      <w:pPr>
        <w:numPr>
          <w:ilvl w:val="0"/>
          <w:numId w:val="31"/>
        </w:numPr>
        <w:spacing w:before="100" w:beforeAutospacing="1" w:after="100" w:afterAutospacing="1"/>
        <w:rPr>
          <w:sz w:val="24"/>
          <w:szCs w:val="24"/>
        </w:rPr>
      </w:pPr>
      <w:r w:rsidRPr="00C659B9">
        <w:rPr>
          <w:sz w:val="24"/>
          <w:szCs w:val="24"/>
        </w:rPr>
        <w:t>Apa yang kamu pelajari hari ini?</w:t>
      </w:r>
    </w:p>
    <w:p w14:paraId="07460B86" w14:textId="77777777" w:rsidR="00C659B9" w:rsidRPr="00C659B9" w:rsidRDefault="00C659B9" w:rsidP="00C659B9">
      <w:pPr>
        <w:numPr>
          <w:ilvl w:val="0"/>
          <w:numId w:val="31"/>
        </w:numPr>
        <w:spacing w:before="100" w:beforeAutospacing="1" w:after="100" w:afterAutospacing="1"/>
        <w:rPr>
          <w:sz w:val="24"/>
          <w:szCs w:val="24"/>
        </w:rPr>
      </w:pPr>
      <w:r w:rsidRPr="00C659B9">
        <w:rPr>
          <w:sz w:val="24"/>
          <w:szCs w:val="24"/>
        </w:rPr>
        <w:t>Bagian mana yang paling kamu sukai?</w:t>
      </w:r>
    </w:p>
    <w:p w14:paraId="2534D671" w14:textId="77777777" w:rsidR="00C659B9" w:rsidRPr="00C659B9" w:rsidRDefault="00C659B9" w:rsidP="00C659B9">
      <w:pPr>
        <w:numPr>
          <w:ilvl w:val="0"/>
          <w:numId w:val="31"/>
        </w:numPr>
        <w:spacing w:before="100" w:beforeAutospacing="1" w:after="100" w:afterAutospacing="1"/>
        <w:rPr>
          <w:sz w:val="24"/>
          <w:szCs w:val="24"/>
        </w:rPr>
      </w:pPr>
      <w:r w:rsidRPr="00C659B9">
        <w:rPr>
          <w:sz w:val="24"/>
          <w:szCs w:val="24"/>
        </w:rPr>
        <w:t>Apakah ada hal yang masih sulit untuk kamu pahami?</w:t>
      </w:r>
    </w:p>
    <w:p w14:paraId="771380D1" w14:textId="0C8D82AC" w:rsidR="00C659B9" w:rsidRPr="00C659B9" w:rsidRDefault="00C659B9" w:rsidP="00C659B9">
      <w:pPr>
        <w:pStyle w:val="Heading4"/>
        <w:ind w:left="0" w:firstLine="0"/>
        <w:rPr>
          <w:rFonts w:ascii="Times New Roman" w:hAnsi="Times New Roman" w:cs="Times New Roman"/>
          <w:sz w:val="24"/>
          <w:szCs w:val="24"/>
        </w:rPr>
      </w:pPr>
      <w:r w:rsidRPr="00C659B9">
        <w:rPr>
          <w:rStyle w:val="Strong"/>
          <w:rFonts w:ascii="Times New Roman" w:hAnsi="Times New Roman" w:cs="Times New Roman"/>
          <w:b/>
          <w:bCs/>
          <w:sz w:val="24"/>
          <w:szCs w:val="24"/>
        </w:rPr>
        <w:t>Tindak Lanjut untuk Guru</w:t>
      </w:r>
      <w:r w:rsidRPr="00C659B9">
        <w:rPr>
          <w:rFonts w:ascii="Times New Roman" w:hAnsi="Times New Roman" w:cs="Times New Roman"/>
          <w:sz w:val="24"/>
          <w:szCs w:val="24"/>
        </w:rPr>
        <w:t>:</w:t>
      </w:r>
    </w:p>
    <w:p w14:paraId="4241D4FA" w14:textId="77777777" w:rsidR="00C659B9" w:rsidRPr="00C659B9" w:rsidRDefault="00C659B9" w:rsidP="00C659B9">
      <w:pPr>
        <w:numPr>
          <w:ilvl w:val="0"/>
          <w:numId w:val="32"/>
        </w:numPr>
        <w:spacing w:before="100" w:beforeAutospacing="1" w:after="100" w:afterAutospacing="1"/>
        <w:rPr>
          <w:sz w:val="24"/>
          <w:szCs w:val="24"/>
        </w:rPr>
      </w:pPr>
      <w:r w:rsidRPr="00C659B9">
        <w:rPr>
          <w:sz w:val="24"/>
          <w:szCs w:val="24"/>
        </w:rPr>
        <w:t>Memberikan pendampingan bagi siswa yang masih kesulitan memahami penjumlahan.</w:t>
      </w:r>
    </w:p>
    <w:p w14:paraId="6EDC3D58" w14:textId="5E2E4FC4" w:rsidR="00B70374" w:rsidRPr="007902D1" w:rsidRDefault="00C659B9" w:rsidP="007902D1">
      <w:pPr>
        <w:numPr>
          <w:ilvl w:val="0"/>
          <w:numId w:val="32"/>
        </w:numPr>
        <w:spacing w:before="100" w:beforeAutospacing="1" w:after="100" w:afterAutospacing="1"/>
        <w:rPr>
          <w:sz w:val="24"/>
          <w:szCs w:val="24"/>
        </w:rPr>
      </w:pPr>
      <w:r w:rsidRPr="00C659B9">
        <w:rPr>
          <w:sz w:val="24"/>
          <w:szCs w:val="24"/>
        </w:rPr>
        <w:t>Menambahkan permainan interaktif atau media lain yang dapat mendukung pemahaman konsep.</w:t>
      </w:r>
    </w:p>
    <w:p w14:paraId="655E2DEB" w14:textId="0663E000" w:rsidR="001C7B89" w:rsidRPr="00C659B9" w:rsidRDefault="00C659B9" w:rsidP="00C659B9">
      <w:pPr>
        <w:shd w:val="clear" w:color="auto" w:fill="0070C0"/>
        <w:spacing w:before="60" w:after="60"/>
        <w:jc w:val="center"/>
        <w:rPr>
          <w:b/>
          <w:bCs/>
          <w:color w:val="FFFFFF" w:themeColor="background1"/>
          <w:sz w:val="24"/>
          <w:szCs w:val="24"/>
        </w:rPr>
      </w:pPr>
      <w:r w:rsidRPr="00C659B9">
        <w:rPr>
          <w:b/>
          <w:bCs/>
          <w:color w:val="FFFFFF" w:themeColor="background1"/>
          <w:sz w:val="24"/>
          <w:szCs w:val="24"/>
        </w:rPr>
        <w:lastRenderedPageBreak/>
        <w:t>LAMPIRAN - LAMPIRAN</w:t>
      </w:r>
    </w:p>
    <w:p w14:paraId="69148C27" w14:textId="77777777" w:rsidR="001C7B89" w:rsidRPr="00C659B9" w:rsidRDefault="001C7B89" w:rsidP="00C659B9">
      <w:pPr>
        <w:shd w:val="clear" w:color="auto" w:fill="00B0F0"/>
        <w:spacing w:before="60" w:after="60"/>
        <w:rPr>
          <w:b/>
          <w:bCs/>
          <w:i/>
          <w:iCs/>
          <w:caps/>
          <w:color w:val="FFFFFF" w:themeColor="background1"/>
          <w:sz w:val="24"/>
          <w:szCs w:val="24"/>
        </w:rPr>
      </w:pPr>
      <w:r w:rsidRPr="00C659B9">
        <w:rPr>
          <w:b/>
          <w:bCs/>
          <w:i/>
          <w:iCs/>
          <w:caps/>
          <w:color w:val="FFFFFF" w:themeColor="background1"/>
          <w:sz w:val="24"/>
          <w:szCs w:val="24"/>
        </w:rPr>
        <w:t>Lampiran 1</w:t>
      </w:r>
    </w:p>
    <w:p w14:paraId="545190B4" w14:textId="77777777" w:rsidR="001C7B89" w:rsidRPr="00C659B9" w:rsidRDefault="001C7B89" w:rsidP="00C659B9">
      <w:pPr>
        <w:shd w:val="clear" w:color="auto" w:fill="00B0F0"/>
        <w:spacing w:before="60" w:after="60"/>
        <w:jc w:val="center"/>
        <w:rPr>
          <w:b/>
          <w:bCs/>
          <w:caps/>
          <w:color w:val="FFFFFF" w:themeColor="background1"/>
          <w:sz w:val="24"/>
          <w:szCs w:val="24"/>
        </w:rPr>
      </w:pPr>
      <w:r w:rsidRPr="00C659B9">
        <w:rPr>
          <w:b/>
          <w:bCs/>
          <w:color w:val="FFFFFF" w:themeColor="background1"/>
          <w:sz w:val="24"/>
          <w:szCs w:val="24"/>
        </w:rPr>
        <w:t>LEMBAR KERJA PESERTA DIDIK (LKPD)</w:t>
      </w:r>
    </w:p>
    <w:p w14:paraId="3124ABFC" w14:textId="77777777" w:rsidR="00C659B9" w:rsidRDefault="00C659B9" w:rsidP="001C7B89">
      <w:pPr>
        <w:spacing w:before="60" w:after="60"/>
        <w:jc w:val="both"/>
        <w:rPr>
          <w:b/>
          <w:bCs/>
          <w:sz w:val="24"/>
          <w:szCs w:val="24"/>
        </w:rPr>
      </w:pPr>
    </w:p>
    <w:p w14:paraId="3B5AB7DC" w14:textId="77777777" w:rsidR="00C659B9" w:rsidRPr="00C659B9" w:rsidRDefault="00C659B9" w:rsidP="00C659B9">
      <w:pPr>
        <w:pStyle w:val="Heading4"/>
        <w:ind w:left="0" w:firstLine="0"/>
        <w:rPr>
          <w:rFonts w:ascii="Times New Roman" w:hAnsi="Times New Roman" w:cs="Times New Roman"/>
          <w:sz w:val="24"/>
          <w:szCs w:val="24"/>
        </w:rPr>
      </w:pPr>
      <w:r w:rsidRPr="00C659B9">
        <w:rPr>
          <w:rStyle w:val="Strong"/>
          <w:rFonts w:ascii="Times New Roman" w:hAnsi="Times New Roman" w:cs="Times New Roman"/>
          <w:b/>
          <w:bCs/>
          <w:sz w:val="24"/>
          <w:szCs w:val="24"/>
        </w:rPr>
        <w:t>A. Petunjuk Pengerjaan</w:t>
      </w:r>
      <w:r w:rsidRPr="00C659B9">
        <w:rPr>
          <w:rFonts w:ascii="Times New Roman" w:hAnsi="Times New Roman" w:cs="Times New Roman"/>
          <w:sz w:val="24"/>
          <w:szCs w:val="24"/>
        </w:rPr>
        <w:t>:</w:t>
      </w:r>
    </w:p>
    <w:p w14:paraId="224C4E1D" w14:textId="77777777" w:rsidR="00C659B9" w:rsidRPr="00C659B9" w:rsidRDefault="00C659B9" w:rsidP="00C659B9">
      <w:pPr>
        <w:numPr>
          <w:ilvl w:val="0"/>
          <w:numId w:val="33"/>
        </w:numPr>
        <w:spacing w:before="100" w:beforeAutospacing="1" w:after="100" w:afterAutospacing="1"/>
        <w:rPr>
          <w:sz w:val="24"/>
          <w:szCs w:val="24"/>
        </w:rPr>
      </w:pPr>
      <w:r w:rsidRPr="00C659B9">
        <w:rPr>
          <w:sz w:val="24"/>
          <w:szCs w:val="24"/>
        </w:rPr>
        <w:t>Bacalah soal dengan baik.</w:t>
      </w:r>
    </w:p>
    <w:p w14:paraId="645D642F" w14:textId="77777777" w:rsidR="00C659B9" w:rsidRPr="00C659B9" w:rsidRDefault="00C659B9" w:rsidP="00C659B9">
      <w:pPr>
        <w:numPr>
          <w:ilvl w:val="0"/>
          <w:numId w:val="33"/>
        </w:numPr>
        <w:spacing w:before="100" w:beforeAutospacing="1" w:after="100" w:afterAutospacing="1"/>
        <w:rPr>
          <w:sz w:val="24"/>
          <w:szCs w:val="24"/>
        </w:rPr>
      </w:pPr>
      <w:r w:rsidRPr="00C659B9">
        <w:rPr>
          <w:sz w:val="24"/>
          <w:szCs w:val="24"/>
        </w:rPr>
        <w:t>Selesaikan soal dengan menghitung jumlah sesuai cerita.</w:t>
      </w:r>
    </w:p>
    <w:p w14:paraId="6DD93B02" w14:textId="77777777" w:rsidR="00C659B9" w:rsidRPr="00C659B9" w:rsidRDefault="00C659B9" w:rsidP="00C659B9">
      <w:pPr>
        <w:numPr>
          <w:ilvl w:val="0"/>
          <w:numId w:val="33"/>
        </w:numPr>
        <w:spacing w:before="100" w:beforeAutospacing="1" w:after="100" w:afterAutospacing="1"/>
        <w:rPr>
          <w:sz w:val="24"/>
          <w:szCs w:val="24"/>
        </w:rPr>
      </w:pPr>
      <w:r w:rsidRPr="00C659B9">
        <w:rPr>
          <w:sz w:val="24"/>
          <w:szCs w:val="24"/>
        </w:rPr>
        <w:t>Kerjakan secara berkelompok jika diperlukan.</w:t>
      </w:r>
    </w:p>
    <w:p w14:paraId="41B9B70F" w14:textId="77777777" w:rsidR="00C659B9" w:rsidRPr="00C659B9" w:rsidRDefault="00C659B9" w:rsidP="00C659B9">
      <w:pPr>
        <w:pStyle w:val="Heading4"/>
        <w:ind w:left="0" w:firstLine="0"/>
        <w:rPr>
          <w:rFonts w:ascii="Times New Roman" w:hAnsi="Times New Roman" w:cs="Times New Roman"/>
          <w:sz w:val="24"/>
          <w:szCs w:val="24"/>
        </w:rPr>
      </w:pPr>
      <w:r w:rsidRPr="00C659B9">
        <w:rPr>
          <w:rStyle w:val="Strong"/>
          <w:rFonts w:ascii="Times New Roman" w:hAnsi="Times New Roman" w:cs="Times New Roman"/>
          <w:b/>
          <w:bCs/>
          <w:sz w:val="24"/>
          <w:szCs w:val="24"/>
        </w:rPr>
        <w:t>B. Soal LKPD</w:t>
      </w:r>
      <w:r w:rsidRPr="00C659B9">
        <w:rPr>
          <w:rFonts w:ascii="Times New Roman" w:hAnsi="Times New Roman" w:cs="Times New Roman"/>
          <w:sz w:val="24"/>
          <w:szCs w:val="24"/>
        </w:rPr>
        <w:t>:</w:t>
      </w:r>
    </w:p>
    <w:p w14:paraId="0CB093B1" w14:textId="77777777" w:rsidR="00C659B9" w:rsidRPr="00C659B9" w:rsidRDefault="00C659B9" w:rsidP="00C659B9">
      <w:pPr>
        <w:pStyle w:val="NormalWeb"/>
        <w:numPr>
          <w:ilvl w:val="0"/>
          <w:numId w:val="34"/>
        </w:numPr>
      </w:pPr>
      <w:r w:rsidRPr="00C659B9">
        <w:rPr>
          <w:rStyle w:val="Strong"/>
        </w:rPr>
        <w:t>Mindfull Learning (Fokus dan Kesadaran Penuh)</w:t>
      </w:r>
      <w:r w:rsidRPr="00C659B9">
        <w:br/>
      </w:r>
      <w:r w:rsidRPr="00C659B9">
        <w:rPr>
          <w:rStyle w:val="Strong"/>
        </w:rPr>
        <w:t>Soal 1</w:t>
      </w:r>
      <w:r w:rsidRPr="00C659B9">
        <w:t>:</w:t>
      </w:r>
      <w:r w:rsidRPr="00C659B9">
        <w:br/>
        <w:t>Ani mempunyai 5 apel, lalu ibunya memberikan 3 apel lagi. Berapa jumlah apel Ani sekarang?</w:t>
      </w:r>
      <w:r w:rsidRPr="00C659B9">
        <w:br/>
        <w:t>Jawaban: ___________________</w:t>
      </w:r>
    </w:p>
    <w:p w14:paraId="6D1EAD96" w14:textId="77777777" w:rsidR="00C659B9" w:rsidRPr="00C659B9" w:rsidRDefault="00C659B9" w:rsidP="00C659B9">
      <w:pPr>
        <w:pStyle w:val="NormalWeb"/>
        <w:numPr>
          <w:ilvl w:val="0"/>
          <w:numId w:val="34"/>
        </w:numPr>
      </w:pPr>
      <w:r w:rsidRPr="00C659B9">
        <w:rPr>
          <w:rStyle w:val="Strong"/>
        </w:rPr>
        <w:t>Joyfull Learning (Pembelajaran Menyenangkan)</w:t>
      </w:r>
      <w:r w:rsidRPr="00C659B9">
        <w:br/>
      </w:r>
      <w:r w:rsidRPr="00C659B9">
        <w:rPr>
          <w:rStyle w:val="Strong"/>
        </w:rPr>
        <w:t>Soal 2</w:t>
      </w:r>
      <w:r w:rsidRPr="00C659B9">
        <w:t>:</w:t>
      </w:r>
      <w:r w:rsidRPr="00C659B9">
        <w:br/>
        <w:t>Bayu memiliki 4 bola, kemudian adiknya memberinya 2 bola lagi. Berapa jumlah bola yang dimiliki Bayu sekarang?</w:t>
      </w:r>
      <w:r w:rsidRPr="00C659B9">
        <w:br/>
        <w:t>Jawaban: ___________________</w:t>
      </w:r>
    </w:p>
    <w:p w14:paraId="4CF64DDA" w14:textId="77777777" w:rsidR="00C659B9" w:rsidRPr="00C659B9" w:rsidRDefault="00C659B9" w:rsidP="00C659B9">
      <w:pPr>
        <w:pStyle w:val="NormalWeb"/>
        <w:numPr>
          <w:ilvl w:val="0"/>
          <w:numId w:val="34"/>
        </w:numPr>
      </w:pPr>
      <w:r w:rsidRPr="00C659B9">
        <w:rPr>
          <w:rStyle w:val="Strong"/>
        </w:rPr>
        <w:t>Meaningfull Learning (Pembelajaran Bermakna)</w:t>
      </w:r>
      <w:r w:rsidRPr="00C659B9">
        <w:br/>
      </w:r>
      <w:r w:rsidRPr="00C659B9">
        <w:rPr>
          <w:rStyle w:val="Strong"/>
        </w:rPr>
        <w:t>Soal 3</w:t>
      </w:r>
      <w:r w:rsidRPr="00C659B9">
        <w:t>:</w:t>
      </w:r>
      <w:r w:rsidRPr="00C659B9">
        <w:br/>
        <w:t>Buatlah cerita penjumlahan sederhana yang pernah kamu alami.</w:t>
      </w:r>
    </w:p>
    <w:p w14:paraId="4F3D019F" w14:textId="77777777" w:rsidR="00C659B9" w:rsidRPr="00C659B9" w:rsidRDefault="00C659B9" w:rsidP="00C659B9">
      <w:pPr>
        <w:spacing w:before="100" w:beforeAutospacing="1" w:after="100" w:afterAutospacing="1"/>
        <w:rPr>
          <w:sz w:val="24"/>
          <w:szCs w:val="24"/>
        </w:rPr>
      </w:pPr>
      <w:r w:rsidRPr="00C659B9">
        <w:rPr>
          <w:b/>
          <w:bCs/>
          <w:sz w:val="24"/>
          <w:szCs w:val="24"/>
        </w:rPr>
        <w:t>Mindfull Learning:</w:t>
      </w:r>
    </w:p>
    <w:p w14:paraId="727404C1" w14:textId="77777777" w:rsidR="00C659B9" w:rsidRPr="00C659B9" w:rsidRDefault="00C659B9" w:rsidP="00C659B9">
      <w:pPr>
        <w:numPr>
          <w:ilvl w:val="0"/>
          <w:numId w:val="40"/>
        </w:numPr>
        <w:spacing w:before="100" w:beforeAutospacing="1" w:after="100" w:afterAutospacing="1"/>
        <w:rPr>
          <w:sz w:val="24"/>
          <w:szCs w:val="24"/>
        </w:rPr>
      </w:pPr>
      <w:r w:rsidRPr="00C659B9">
        <w:rPr>
          <w:sz w:val="24"/>
          <w:szCs w:val="24"/>
        </w:rPr>
        <w:t>Hitunglah penjumlahan berikut ini dengan menggunakan jarimu:</w:t>
      </w:r>
      <w:r w:rsidRPr="00C659B9">
        <w:rPr>
          <w:sz w:val="24"/>
          <w:szCs w:val="24"/>
        </w:rPr>
        <w:br/>
        <w:t>a. 3 + 2 = ______</w:t>
      </w:r>
      <w:r w:rsidRPr="00C659B9">
        <w:rPr>
          <w:sz w:val="24"/>
          <w:szCs w:val="24"/>
        </w:rPr>
        <w:br/>
        <w:t>b. 5 + 4 = ______</w:t>
      </w:r>
    </w:p>
    <w:p w14:paraId="67E751B4" w14:textId="77777777" w:rsidR="00C659B9" w:rsidRPr="00C659B9" w:rsidRDefault="00C659B9" w:rsidP="00C659B9">
      <w:pPr>
        <w:numPr>
          <w:ilvl w:val="0"/>
          <w:numId w:val="40"/>
        </w:numPr>
        <w:spacing w:before="100" w:beforeAutospacing="1" w:after="100" w:afterAutospacing="1"/>
        <w:rPr>
          <w:sz w:val="24"/>
          <w:szCs w:val="24"/>
        </w:rPr>
      </w:pPr>
      <w:r w:rsidRPr="00C659B9">
        <w:rPr>
          <w:sz w:val="24"/>
          <w:szCs w:val="24"/>
        </w:rPr>
        <w:t>Gunakan benda di sekitar kamu untuk menyelesaikan soal ini:</w:t>
      </w:r>
      <w:r w:rsidRPr="00C659B9">
        <w:rPr>
          <w:sz w:val="24"/>
          <w:szCs w:val="24"/>
        </w:rPr>
        <w:br/>
        <w:t>a. 6 + 3 = ______</w:t>
      </w:r>
      <w:r w:rsidRPr="00C659B9">
        <w:rPr>
          <w:sz w:val="24"/>
          <w:szCs w:val="24"/>
        </w:rPr>
        <w:br/>
        <w:t>b. 2 + 5 = ______</w:t>
      </w:r>
    </w:p>
    <w:p w14:paraId="30364E51" w14:textId="77777777" w:rsidR="00C659B9" w:rsidRPr="00C659B9" w:rsidRDefault="00C659B9" w:rsidP="00C659B9">
      <w:pPr>
        <w:spacing w:before="100" w:beforeAutospacing="1" w:after="100" w:afterAutospacing="1"/>
        <w:rPr>
          <w:sz w:val="24"/>
          <w:szCs w:val="24"/>
        </w:rPr>
      </w:pPr>
      <w:r w:rsidRPr="00C659B9">
        <w:rPr>
          <w:b/>
          <w:bCs/>
          <w:sz w:val="24"/>
          <w:szCs w:val="24"/>
        </w:rPr>
        <w:t>Joyfull Learning:</w:t>
      </w:r>
      <w:r w:rsidRPr="00C659B9">
        <w:rPr>
          <w:sz w:val="24"/>
          <w:szCs w:val="24"/>
        </w:rPr>
        <w:br/>
        <w:t>3. Melompatlah di garis bilangan untuk menghitung:</w:t>
      </w:r>
      <w:r w:rsidRPr="00C659B9">
        <w:rPr>
          <w:sz w:val="24"/>
          <w:szCs w:val="24"/>
        </w:rPr>
        <w:br/>
        <w:t>a. 4 + 3 = ______</w:t>
      </w:r>
      <w:r w:rsidRPr="00C659B9">
        <w:rPr>
          <w:sz w:val="24"/>
          <w:szCs w:val="24"/>
        </w:rPr>
        <w:br/>
        <w:t>b. 2 + 6 = ______</w:t>
      </w:r>
    </w:p>
    <w:p w14:paraId="2E6750CB" w14:textId="77777777" w:rsidR="00C659B9" w:rsidRPr="00C659B9" w:rsidRDefault="00C659B9" w:rsidP="00C659B9">
      <w:pPr>
        <w:spacing w:before="100" w:beforeAutospacing="1" w:after="100" w:afterAutospacing="1"/>
        <w:rPr>
          <w:sz w:val="24"/>
          <w:szCs w:val="24"/>
        </w:rPr>
      </w:pPr>
      <w:r w:rsidRPr="00C659B9">
        <w:rPr>
          <w:b/>
          <w:bCs/>
          <w:sz w:val="24"/>
          <w:szCs w:val="24"/>
        </w:rPr>
        <w:t>Meaningfull Learning:</w:t>
      </w:r>
      <w:r w:rsidRPr="00C659B9">
        <w:rPr>
          <w:sz w:val="24"/>
          <w:szCs w:val="24"/>
        </w:rPr>
        <w:br/>
        <w:t>4. Gambarlah 4 buah apel dan 3 buah jeruk, lalu hitung semuanya:</w:t>
      </w:r>
      <w:r w:rsidRPr="00C659B9">
        <w:rPr>
          <w:sz w:val="24"/>
          <w:szCs w:val="24"/>
        </w:rPr>
        <w:br/>
        <w:t>Jumlah total = ______</w:t>
      </w:r>
    </w:p>
    <w:p w14:paraId="3D854BC0" w14:textId="77777777" w:rsidR="00C659B9" w:rsidRDefault="00C659B9" w:rsidP="001C7B89">
      <w:pPr>
        <w:spacing w:before="60" w:after="60"/>
        <w:jc w:val="both"/>
        <w:rPr>
          <w:b/>
          <w:bCs/>
          <w:sz w:val="24"/>
          <w:szCs w:val="24"/>
        </w:rPr>
      </w:pPr>
    </w:p>
    <w:p w14:paraId="58292FBE" w14:textId="66E6C0F4" w:rsidR="001C7B89" w:rsidRPr="00C7593D" w:rsidRDefault="006F07A1" w:rsidP="001C7B89">
      <w:pPr>
        <w:spacing w:before="60" w:after="60"/>
        <w:jc w:val="both"/>
        <w:rPr>
          <w:b/>
          <w:bCs/>
          <w:sz w:val="24"/>
          <w:szCs w:val="24"/>
        </w:rPr>
      </w:pPr>
      <w:r w:rsidRPr="00C7593D">
        <w:rPr>
          <w:b/>
          <w:bCs/>
          <w:sz w:val="24"/>
          <w:szCs w:val="24"/>
        </w:rPr>
        <w:t xml:space="preserve">LKPD </w:t>
      </w:r>
    </w:p>
    <w:p w14:paraId="2709E866" w14:textId="49DBBD90" w:rsidR="00F33F1D" w:rsidRPr="00C7593D" w:rsidRDefault="00F33F1D" w:rsidP="00F33F1D">
      <w:pPr>
        <w:tabs>
          <w:tab w:val="left" w:pos="1440"/>
        </w:tabs>
        <w:spacing w:before="60" w:after="60"/>
        <w:jc w:val="both"/>
        <w:rPr>
          <w:b/>
          <w:bCs/>
          <w:sz w:val="24"/>
          <w:szCs w:val="24"/>
        </w:rPr>
      </w:pPr>
      <w:r w:rsidRPr="00C7593D">
        <w:rPr>
          <w:b/>
          <w:bCs/>
          <w:sz w:val="24"/>
          <w:szCs w:val="24"/>
        </w:rPr>
        <w:t xml:space="preserve">Nama </w:t>
      </w:r>
      <w:r w:rsidRPr="00C7593D">
        <w:rPr>
          <w:b/>
          <w:bCs/>
          <w:sz w:val="24"/>
          <w:szCs w:val="24"/>
        </w:rPr>
        <w:tab/>
        <w:t>: …………………………………</w:t>
      </w:r>
    </w:p>
    <w:p w14:paraId="4B36ACC1" w14:textId="12649C2B" w:rsidR="00F33F1D" w:rsidRPr="00C7593D" w:rsidRDefault="00F33F1D" w:rsidP="00F33F1D">
      <w:pPr>
        <w:tabs>
          <w:tab w:val="left" w:pos="1440"/>
        </w:tabs>
        <w:spacing w:before="60" w:after="60"/>
        <w:jc w:val="both"/>
        <w:rPr>
          <w:b/>
          <w:bCs/>
          <w:sz w:val="24"/>
          <w:szCs w:val="24"/>
        </w:rPr>
      </w:pPr>
      <w:r w:rsidRPr="00C7593D">
        <w:rPr>
          <w:b/>
          <w:bCs/>
          <w:sz w:val="24"/>
          <w:szCs w:val="24"/>
        </w:rPr>
        <w:t xml:space="preserve">Kelas </w:t>
      </w:r>
      <w:r w:rsidRPr="00C7593D">
        <w:rPr>
          <w:b/>
          <w:bCs/>
          <w:sz w:val="24"/>
          <w:szCs w:val="24"/>
        </w:rPr>
        <w:tab/>
        <w:t>: …………………………………</w:t>
      </w:r>
    </w:p>
    <w:p w14:paraId="392CB397" w14:textId="6415249B" w:rsidR="00F33F1D" w:rsidRPr="00C7593D" w:rsidRDefault="00F33F1D" w:rsidP="00F33F1D">
      <w:pPr>
        <w:tabs>
          <w:tab w:val="left" w:pos="1440"/>
        </w:tabs>
        <w:spacing w:before="60" w:after="60"/>
        <w:jc w:val="both"/>
        <w:rPr>
          <w:b/>
          <w:bCs/>
          <w:sz w:val="24"/>
          <w:szCs w:val="24"/>
        </w:rPr>
      </w:pPr>
      <w:r w:rsidRPr="00C7593D">
        <w:rPr>
          <w:b/>
          <w:bCs/>
          <w:sz w:val="24"/>
          <w:szCs w:val="24"/>
        </w:rPr>
        <w:lastRenderedPageBreak/>
        <w:t xml:space="preserve">Tanggal </w:t>
      </w:r>
      <w:r w:rsidRPr="00C7593D">
        <w:rPr>
          <w:b/>
          <w:bCs/>
          <w:sz w:val="24"/>
          <w:szCs w:val="24"/>
        </w:rPr>
        <w:tab/>
        <w:t>: …………………………………</w:t>
      </w:r>
      <w:r w:rsidRPr="00C7593D">
        <w:rPr>
          <w:b/>
          <w:bCs/>
          <w:sz w:val="24"/>
          <w:szCs w:val="24"/>
        </w:rPr>
        <w:tab/>
      </w:r>
    </w:p>
    <w:p w14:paraId="54E622CB" w14:textId="21D922EC" w:rsidR="006F07A1" w:rsidRPr="00C7593D" w:rsidRDefault="006F07A1" w:rsidP="001C7B89">
      <w:pPr>
        <w:spacing w:before="60" w:after="60"/>
        <w:jc w:val="both"/>
        <w:rPr>
          <w:b/>
          <w:bCs/>
          <w:i/>
          <w:iCs/>
          <w:sz w:val="24"/>
          <w:szCs w:val="24"/>
        </w:rPr>
      </w:pPr>
    </w:p>
    <w:p w14:paraId="221D72DB" w14:textId="3E0319C2" w:rsidR="00C14DE9" w:rsidRPr="00C7593D" w:rsidRDefault="00C14DE9" w:rsidP="001C7B89">
      <w:pPr>
        <w:spacing w:before="60" w:after="60"/>
        <w:jc w:val="both"/>
        <w:rPr>
          <w:b/>
          <w:bCs/>
          <w:i/>
          <w:iCs/>
          <w:sz w:val="24"/>
          <w:szCs w:val="24"/>
        </w:rPr>
      </w:pPr>
    </w:p>
    <w:p w14:paraId="3F196A82" w14:textId="715FF0D4" w:rsidR="00643606" w:rsidRDefault="00C7593D" w:rsidP="00643606">
      <w:pPr>
        <w:autoSpaceDE w:val="0"/>
        <w:autoSpaceDN w:val="0"/>
        <w:adjustRightInd w:val="0"/>
        <w:spacing w:before="60" w:after="60"/>
        <w:jc w:val="both"/>
        <w:rPr>
          <w:sz w:val="24"/>
          <w:szCs w:val="24"/>
        </w:rPr>
      </w:pPr>
      <w:r w:rsidRPr="00C7593D">
        <w:rPr>
          <w:noProof/>
          <w:sz w:val="24"/>
          <w:szCs w:val="24"/>
        </w:rPr>
        <w:drawing>
          <wp:inline distT="0" distB="0" distL="0" distR="0" wp14:anchorId="706E026E" wp14:editId="47601AF7">
            <wp:extent cx="4153260" cy="21185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53260" cy="2118544"/>
                    </a:xfrm>
                    <a:prstGeom prst="rect">
                      <a:avLst/>
                    </a:prstGeom>
                  </pic:spPr>
                </pic:pic>
              </a:graphicData>
            </a:graphic>
          </wp:inline>
        </w:drawing>
      </w:r>
    </w:p>
    <w:p w14:paraId="08A6DA9F" w14:textId="77777777" w:rsidR="00C7593D" w:rsidRDefault="00C7593D" w:rsidP="00643606">
      <w:pPr>
        <w:autoSpaceDE w:val="0"/>
        <w:autoSpaceDN w:val="0"/>
        <w:adjustRightInd w:val="0"/>
        <w:spacing w:before="60" w:after="60"/>
        <w:jc w:val="both"/>
        <w:rPr>
          <w:sz w:val="24"/>
          <w:szCs w:val="24"/>
        </w:rPr>
      </w:pPr>
    </w:p>
    <w:p w14:paraId="45D9EF8A" w14:textId="041DC4EE" w:rsidR="00C7593D" w:rsidRDefault="00C7593D" w:rsidP="00643606">
      <w:pPr>
        <w:autoSpaceDE w:val="0"/>
        <w:autoSpaceDN w:val="0"/>
        <w:adjustRightInd w:val="0"/>
        <w:spacing w:before="60" w:after="60"/>
        <w:jc w:val="both"/>
        <w:rPr>
          <w:sz w:val="24"/>
          <w:szCs w:val="24"/>
        </w:rPr>
      </w:pPr>
      <w:r w:rsidRPr="00C7593D">
        <w:rPr>
          <w:noProof/>
          <w:sz w:val="24"/>
          <w:szCs w:val="24"/>
        </w:rPr>
        <w:drawing>
          <wp:inline distT="0" distB="0" distL="0" distR="0" wp14:anchorId="6DF9A57E" wp14:editId="1D4EC172">
            <wp:extent cx="3833192" cy="21414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33192" cy="2141406"/>
                    </a:xfrm>
                    <a:prstGeom prst="rect">
                      <a:avLst/>
                    </a:prstGeom>
                  </pic:spPr>
                </pic:pic>
              </a:graphicData>
            </a:graphic>
          </wp:inline>
        </w:drawing>
      </w:r>
    </w:p>
    <w:p w14:paraId="051896A9" w14:textId="38A95AFA" w:rsidR="00C7593D" w:rsidRDefault="00C7593D" w:rsidP="00643606">
      <w:pPr>
        <w:autoSpaceDE w:val="0"/>
        <w:autoSpaceDN w:val="0"/>
        <w:adjustRightInd w:val="0"/>
        <w:spacing w:before="60" w:after="60"/>
        <w:jc w:val="both"/>
        <w:rPr>
          <w:sz w:val="24"/>
          <w:szCs w:val="24"/>
        </w:rPr>
      </w:pPr>
      <w:r w:rsidRPr="00C7593D">
        <w:rPr>
          <w:noProof/>
          <w:sz w:val="24"/>
          <w:szCs w:val="24"/>
        </w:rPr>
        <w:drawing>
          <wp:inline distT="0" distB="0" distL="0" distR="0" wp14:anchorId="24C3D13C" wp14:editId="470C29B8">
            <wp:extent cx="3969942" cy="33194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71200" cy="3320514"/>
                    </a:xfrm>
                    <a:prstGeom prst="rect">
                      <a:avLst/>
                    </a:prstGeom>
                  </pic:spPr>
                </pic:pic>
              </a:graphicData>
            </a:graphic>
          </wp:inline>
        </w:drawing>
      </w:r>
    </w:p>
    <w:p w14:paraId="5413E835" w14:textId="77777777" w:rsidR="00C7593D" w:rsidRPr="00C7593D" w:rsidRDefault="00C7593D" w:rsidP="00643606">
      <w:pPr>
        <w:autoSpaceDE w:val="0"/>
        <w:autoSpaceDN w:val="0"/>
        <w:adjustRightInd w:val="0"/>
        <w:spacing w:before="60" w:after="60"/>
        <w:jc w:val="both"/>
        <w:rPr>
          <w:sz w:val="24"/>
          <w:szCs w:val="24"/>
        </w:rPr>
      </w:pPr>
    </w:p>
    <w:p w14:paraId="06E34D7E" w14:textId="77777777" w:rsidR="001C7B89" w:rsidRPr="00C659B9" w:rsidRDefault="001C7B89" w:rsidP="00C659B9">
      <w:pPr>
        <w:shd w:val="clear" w:color="auto" w:fill="00B0F0"/>
        <w:spacing w:before="60" w:after="60"/>
        <w:rPr>
          <w:b/>
          <w:bCs/>
          <w:i/>
          <w:iCs/>
          <w:caps/>
          <w:color w:val="FFFFFF" w:themeColor="background1"/>
          <w:sz w:val="24"/>
          <w:szCs w:val="24"/>
        </w:rPr>
      </w:pPr>
      <w:r w:rsidRPr="00C659B9">
        <w:rPr>
          <w:b/>
          <w:bCs/>
          <w:i/>
          <w:iCs/>
          <w:caps/>
          <w:color w:val="FFFFFF" w:themeColor="background1"/>
          <w:sz w:val="24"/>
          <w:szCs w:val="24"/>
        </w:rPr>
        <w:lastRenderedPageBreak/>
        <w:t>Lampiran 2</w:t>
      </w:r>
    </w:p>
    <w:p w14:paraId="59208C00" w14:textId="77777777" w:rsidR="001C7B89" w:rsidRPr="00C659B9" w:rsidRDefault="001C7B89" w:rsidP="00C659B9">
      <w:pPr>
        <w:shd w:val="clear" w:color="auto" w:fill="00B0F0"/>
        <w:spacing w:before="60" w:after="60"/>
        <w:jc w:val="center"/>
        <w:rPr>
          <w:b/>
          <w:bCs/>
          <w:caps/>
          <w:color w:val="FFFFFF" w:themeColor="background1"/>
          <w:sz w:val="24"/>
          <w:szCs w:val="24"/>
        </w:rPr>
      </w:pPr>
      <w:r w:rsidRPr="00C659B9">
        <w:rPr>
          <w:b/>
          <w:bCs/>
          <w:caps/>
          <w:color w:val="FFFFFF" w:themeColor="background1"/>
          <w:sz w:val="24"/>
          <w:szCs w:val="24"/>
        </w:rPr>
        <w:t>BAHAN AJAR</w:t>
      </w:r>
    </w:p>
    <w:p w14:paraId="50A7C2CD" w14:textId="2A6562DF" w:rsidR="00F42A9A" w:rsidRPr="00C7593D" w:rsidRDefault="00F42A9A" w:rsidP="00F42A9A">
      <w:pPr>
        <w:spacing w:before="60" w:after="60"/>
        <w:jc w:val="center"/>
        <w:rPr>
          <w:b/>
          <w:bCs/>
          <w:caps/>
          <w:sz w:val="24"/>
          <w:szCs w:val="24"/>
        </w:rPr>
      </w:pPr>
    </w:p>
    <w:p w14:paraId="0E8ED111" w14:textId="6461F5F2" w:rsidR="006F07A1" w:rsidRPr="00C7593D" w:rsidRDefault="006F07A1" w:rsidP="006F07A1">
      <w:pPr>
        <w:spacing w:before="60" w:after="60"/>
        <w:rPr>
          <w:sz w:val="24"/>
          <w:szCs w:val="24"/>
        </w:rPr>
      </w:pPr>
      <w:r w:rsidRPr="00C7593D">
        <w:rPr>
          <w:sz w:val="24"/>
          <w:szCs w:val="24"/>
        </w:rPr>
        <w:t>teks bahan ajar :</w:t>
      </w:r>
    </w:p>
    <w:p w14:paraId="64E6E9B9" w14:textId="18631B1A" w:rsidR="006F07A1" w:rsidRPr="00C7593D" w:rsidRDefault="00C14DE9" w:rsidP="006F07A1">
      <w:pPr>
        <w:spacing w:before="60" w:after="60"/>
        <w:rPr>
          <w:sz w:val="24"/>
          <w:szCs w:val="24"/>
        </w:rPr>
      </w:pPr>
      <w:hyperlink r:id="rId21" w:history="1">
        <w:r w:rsidRPr="00C7593D">
          <w:rPr>
            <w:rStyle w:val="Hyperlink"/>
            <w:sz w:val="24"/>
            <w:szCs w:val="24"/>
          </w:rPr>
          <w:t>https://buku.kemdikbud.go.id/katalog/matematika-untuk-sekolah-dasar-kelas-i</w:t>
        </w:r>
      </w:hyperlink>
    </w:p>
    <w:p w14:paraId="4EE91467" w14:textId="612E75BC" w:rsidR="002368F0" w:rsidRPr="00C7593D" w:rsidRDefault="00C14DE9" w:rsidP="00B70374">
      <w:pPr>
        <w:spacing w:before="60" w:after="60"/>
        <w:rPr>
          <w:b/>
          <w:sz w:val="24"/>
          <w:szCs w:val="24"/>
        </w:rPr>
      </w:pPr>
      <w:r w:rsidRPr="00C7593D">
        <w:rPr>
          <w:noProof/>
          <w:sz w:val="24"/>
          <w:szCs w:val="24"/>
        </w:rPr>
        <w:drawing>
          <wp:inline distT="0" distB="0" distL="0" distR="0" wp14:anchorId="4E67A63B" wp14:editId="2A9B48C7">
            <wp:extent cx="1790700" cy="25575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06443" cy="2580008"/>
                    </a:xfrm>
                    <a:prstGeom prst="rect">
                      <a:avLst/>
                    </a:prstGeom>
                  </pic:spPr>
                </pic:pic>
              </a:graphicData>
            </a:graphic>
          </wp:inline>
        </w:drawing>
      </w:r>
      <w:r w:rsidR="00F42A9A" w:rsidRPr="00C7593D">
        <w:rPr>
          <w:noProof/>
          <w:sz w:val="24"/>
          <w:szCs w:val="24"/>
        </w:rPr>
        <w:t xml:space="preserve">    </w:t>
      </w:r>
      <w:r w:rsidR="005F4FED" w:rsidRPr="00C7593D">
        <w:rPr>
          <w:noProof/>
          <w:sz w:val="24"/>
          <w:szCs w:val="24"/>
        </w:rPr>
        <w:t xml:space="preserve">           </w:t>
      </w:r>
    </w:p>
    <w:p w14:paraId="09031508" w14:textId="77777777" w:rsidR="000E7261" w:rsidRPr="00C7593D" w:rsidRDefault="000E7261" w:rsidP="001C7B89">
      <w:pPr>
        <w:pStyle w:val="ListParagraph"/>
        <w:spacing w:before="60" w:after="60"/>
        <w:ind w:left="360"/>
        <w:rPr>
          <w:sz w:val="24"/>
          <w:szCs w:val="24"/>
        </w:rPr>
      </w:pPr>
    </w:p>
    <w:p w14:paraId="66CF5095" w14:textId="77777777" w:rsidR="001C7B89" w:rsidRPr="00C659B9" w:rsidRDefault="00B05570" w:rsidP="00C659B9">
      <w:pPr>
        <w:shd w:val="clear" w:color="auto" w:fill="00B0F0"/>
        <w:spacing w:before="60" w:after="60"/>
        <w:rPr>
          <w:b/>
          <w:bCs/>
          <w:i/>
          <w:iCs/>
          <w:caps/>
          <w:color w:val="FFFFFF" w:themeColor="background1"/>
          <w:sz w:val="24"/>
          <w:szCs w:val="24"/>
        </w:rPr>
      </w:pPr>
      <w:r w:rsidRPr="00C659B9">
        <w:rPr>
          <w:b/>
          <w:bCs/>
          <w:i/>
          <w:iCs/>
          <w:caps/>
          <w:color w:val="FFFFFF" w:themeColor="background1"/>
          <w:sz w:val="24"/>
          <w:szCs w:val="24"/>
        </w:rPr>
        <w:t>Lampiran 3</w:t>
      </w:r>
    </w:p>
    <w:p w14:paraId="3A535100" w14:textId="77777777" w:rsidR="001C7B89" w:rsidRPr="00C659B9" w:rsidRDefault="001C7B89" w:rsidP="00C659B9">
      <w:pPr>
        <w:shd w:val="clear" w:color="auto" w:fill="00B0F0"/>
        <w:spacing w:before="60" w:after="60"/>
        <w:jc w:val="center"/>
        <w:rPr>
          <w:b/>
          <w:bCs/>
          <w:caps/>
          <w:color w:val="FFFFFF" w:themeColor="background1"/>
          <w:sz w:val="24"/>
          <w:szCs w:val="24"/>
        </w:rPr>
      </w:pPr>
      <w:r w:rsidRPr="00C659B9">
        <w:rPr>
          <w:b/>
          <w:bCs/>
          <w:caps/>
          <w:color w:val="FFFFFF" w:themeColor="background1"/>
          <w:sz w:val="24"/>
          <w:szCs w:val="24"/>
        </w:rPr>
        <w:t>DAFTAR PUSTAKA</w:t>
      </w:r>
    </w:p>
    <w:p w14:paraId="295743EB" w14:textId="0E3E5051" w:rsidR="00F16424" w:rsidRPr="00C7593D" w:rsidRDefault="00F339B9" w:rsidP="001C7B89">
      <w:pPr>
        <w:autoSpaceDE w:val="0"/>
        <w:autoSpaceDN w:val="0"/>
        <w:adjustRightInd w:val="0"/>
        <w:spacing w:before="60" w:after="60"/>
        <w:ind w:left="567" w:hanging="567"/>
        <w:jc w:val="both"/>
        <w:rPr>
          <w:sz w:val="24"/>
          <w:szCs w:val="24"/>
        </w:rPr>
      </w:pPr>
      <w:r w:rsidRPr="00C7593D">
        <w:rPr>
          <w:sz w:val="24"/>
          <w:szCs w:val="24"/>
        </w:rPr>
        <w:t>Dara Retno Wulan dan Rasfaniwaty</w:t>
      </w:r>
      <w:r w:rsidR="00F16424" w:rsidRPr="00C7593D">
        <w:rPr>
          <w:sz w:val="24"/>
          <w:szCs w:val="24"/>
        </w:rPr>
        <w:t>. 202</w:t>
      </w:r>
      <w:r w:rsidR="00C14DE9" w:rsidRPr="00C7593D">
        <w:rPr>
          <w:sz w:val="24"/>
          <w:szCs w:val="24"/>
        </w:rPr>
        <w:t>2</w:t>
      </w:r>
      <w:r w:rsidR="000E7261" w:rsidRPr="00C7593D">
        <w:rPr>
          <w:i/>
          <w:iCs/>
          <w:sz w:val="24"/>
          <w:szCs w:val="24"/>
        </w:rPr>
        <w:t xml:space="preserve">. </w:t>
      </w:r>
      <w:r w:rsidR="00F33F1D" w:rsidRPr="00C7593D">
        <w:rPr>
          <w:i/>
          <w:iCs/>
          <w:sz w:val="24"/>
          <w:szCs w:val="24"/>
        </w:rPr>
        <w:t xml:space="preserve">Buku Guru </w:t>
      </w:r>
      <w:r w:rsidR="00C14DE9" w:rsidRPr="00C7593D">
        <w:rPr>
          <w:i/>
          <w:iCs/>
          <w:sz w:val="24"/>
          <w:szCs w:val="24"/>
        </w:rPr>
        <w:t>Matematika</w:t>
      </w:r>
      <w:r w:rsidR="00F33F1D" w:rsidRPr="00C7593D">
        <w:rPr>
          <w:i/>
          <w:iCs/>
          <w:sz w:val="24"/>
          <w:szCs w:val="24"/>
        </w:rPr>
        <w:t xml:space="preserve"> untuk kelas I</w:t>
      </w:r>
      <w:r w:rsidR="001C7B89" w:rsidRPr="00C7593D">
        <w:rPr>
          <w:sz w:val="24"/>
          <w:szCs w:val="24"/>
        </w:rPr>
        <w:t xml:space="preserve">. Jakarta: </w:t>
      </w:r>
      <w:r w:rsidR="00F16424" w:rsidRPr="00C7593D">
        <w:rPr>
          <w:sz w:val="24"/>
          <w:szCs w:val="24"/>
        </w:rPr>
        <w:t>Kementerian Pendidikan, Kebudayaan, Riset, dan Teknologi</w:t>
      </w:r>
      <w:r w:rsidR="006F07A1" w:rsidRPr="00C7593D">
        <w:rPr>
          <w:sz w:val="24"/>
          <w:szCs w:val="24"/>
        </w:rPr>
        <w:t>. Jakarta</w:t>
      </w:r>
    </w:p>
    <w:p w14:paraId="583B1817" w14:textId="17B71016" w:rsidR="00F33F1D" w:rsidRPr="00C7593D" w:rsidRDefault="00F339B9" w:rsidP="00F33F1D">
      <w:pPr>
        <w:autoSpaceDE w:val="0"/>
        <w:autoSpaceDN w:val="0"/>
        <w:adjustRightInd w:val="0"/>
        <w:spacing w:before="60" w:after="60"/>
        <w:ind w:left="567" w:hanging="567"/>
        <w:jc w:val="both"/>
        <w:rPr>
          <w:sz w:val="24"/>
          <w:szCs w:val="24"/>
        </w:rPr>
      </w:pPr>
      <w:r w:rsidRPr="00C7593D">
        <w:rPr>
          <w:sz w:val="24"/>
          <w:szCs w:val="24"/>
        </w:rPr>
        <w:t>Dara Retno Wulan dan Rasfaniwaty</w:t>
      </w:r>
      <w:r w:rsidR="00F33F1D" w:rsidRPr="00C7593D">
        <w:rPr>
          <w:sz w:val="24"/>
          <w:szCs w:val="24"/>
        </w:rPr>
        <w:t>. 202</w:t>
      </w:r>
      <w:r w:rsidR="00C14DE9" w:rsidRPr="00C7593D">
        <w:rPr>
          <w:sz w:val="24"/>
          <w:szCs w:val="24"/>
        </w:rPr>
        <w:t>2</w:t>
      </w:r>
      <w:r w:rsidR="00F33F1D" w:rsidRPr="00C7593D">
        <w:rPr>
          <w:i/>
          <w:iCs/>
          <w:sz w:val="24"/>
          <w:szCs w:val="24"/>
        </w:rPr>
        <w:t xml:space="preserve">. Buku Siswa </w:t>
      </w:r>
      <w:r w:rsidR="00C14DE9" w:rsidRPr="00C7593D">
        <w:rPr>
          <w:i/>
          <w:iCs/>
          <w:sz w:val="24"/>
          <w:szCs w:val="24"/>
        </w:rPr>
        <w:t xml:space="preserve">Matematika </w:t>
      </w:r>
      <w:r w:rsidR="00F33F1D" w:rsidRPr="00C7593D">
        <w:rPr>
          <w:i/>
          <w:iCs/>
          <w:sz w:val="24"/>
          <w:szCs w:val="24"/>
        </w:rPr>
        <w:t>untuk kelas I</w:t>
      </w:r>
      <w:r w:rsidR="00F33F1D" w:rsidRPr="00C7593D">
        <w:rPr>
          <w:sz w:val="24"/>
          <w:szCs w:val="24"/>
        </w:rPr>
        <w:t>. Jakarta: Kementerian Pendidikan, Kebudayaan, Riset, dan Teknologi. Jakarta</w:t>
      </w:r>
    </w:p>
    <w:p w14:paraId="0169F07A" w14:textId="77777777" w:rsidR="00F33F1D" w:rsidRDefault="00F33F1D" w:rsidP="001C7B89">
      <w:pPr>
        <w:autoSpaceDE w:val="0"/>
        <w:autoSpaceDN w:val="0"/>
        <w:adjustRightInd w:val="0"/>
        <w:spacing w:before="60" w:after="60"/>
        <w:ind w:left="567" w:hanging="567"/>
        <w:jc w:val="both"/>
        <w:rPr>
          <w:sz w:val="24"/>
          <w:szCs w:val="24"/>
        </w:rPr>
      </w:pPr>
    </w:p>
    <w:p w14:paraId="24C8F561" w14:textId="77777777" w:rsidR="007902D1" w:rsidRDefault="007902D1" w:rsidP="001C7B89">
      <w:pPr>
        <w:autoSpaceDE w:val="0"/>
        <w:autoSpaceDN w:val="0"/>
        <w:adjustRightInd w:val="0"/>
        <w:spacing w:before="60" w:after="60"/>
        <w:ind w:left="567" w:hanging="567"/>
        <w:jc w:val="both"/>
        <w:rPr>
          <w:sz w:val="24"/>
          <w:szCs w:val="24"/>
        </w:rPr>
      </w:pPr>
    </w:p>
    <w:p w14:paraId="0A1F95D4" w14:textId="77777777" w:rsidR="007902D1" w:rsidRPr="00C7593D" w:rsidRDefault="007902D1" w:rsidP="001C7B89">
      <w:pPr>
        <w:autoSpaceDE w:val="0"/>
        <w:autoSpaceDN w:val="0"/>
        <w:adjustRightInd w:val="0"/>
        <w:spacing w:before="60" w:after="60"/>
        <w:ind w:left="567" w:hanging="567"/>
        <w:jc w:val="both"/>
        <w:rPr>
          <w:sz w:val="24"/>
          <w:szCs w:val="24"/>
        </w:rPr>
      </w:pPr>
    </w:p>
    <w:p w14:paraId="7B56C4F1" w14:textId="77777777" w:rsidR="001C7B89" w:rsidRPr="00C7593D" w:rsidRDefault="001C7B89" w:rsidP="001C7B89">
      <w:pPr>
        <w:spacing w:before="60" w:after="60"/>
        <w:jc w:val="both"/>
        <w:rPr>
          <w:b/>
          <w:bCs/>
          <w:sz w:val="24"/>
          <w:szCs w:val="24"/>
        </w:rPr>
      </w:pPr>
    </w:p>
    <w:tbl>
      <w:tblPr>
        <w:tblW w:w="8882" w:type="dxa"/>
        <w:jc w:val="center"/>
        <w:tblLayout w:type="fixed"/>
        <w:tblLook w:val="0000" w:firstRow="0" w:lastRow="0" w:firstColumn="0" w:lastColumn="0" w:noHBand="0" w:noVBand="0"/>
      </w:tblPr>
      <w:tblGrid>
        <w:gridCol w:w="4294"/>
        <w:gridCol w:w="333"/>
        <w:gridCol w:w="4255"/>
      </w:tblGrid>
      <w:tr w:rsidR="007902D1" w14:paraId="10309547" w14:textId="77777777" w:rsidTr="007902D1">
        <w:trPr>
          <w:trHeight w:val="91"/>
          <w:jc w:val="center"/>
        </w:trPr>
        <w:tc>
          <w:tcPr>
            <w:tcW w:w="4294" w:type="dxa"/>
          </w:tcPr>
          <w:p w14:paraId="34B887CF" w14:textId="77777777" w:rsidR="007902D1" w:rsidRDefault="007902D1" w:rsidP="00416711">
            <w:pPr>
              <w:jc w:val="center"/>
              <w:rPr>
                <w:b/>
              </w:rPr>
            </w:pPr>
            <w:r>
              <w:rPr>
                <w:b/>
              </w:rPr>
              <w:t>Mengetahui</w:t>
            </w:r>
          </w:p>
          <w:p w14:paraId="263EE073" w14:textId="77777777" w:rsidR="007902D1" w:rsidRDefault="007902D1" w:rsidP="00416711">
            <w:pPr>
              <w:jc w:val="center"/>
              <w:rPr>
                <w:b/>
              </w:rPr>
            </w:pPr>
            <w:r>
              <w:rPr>
                <w:b/>
              </w:rPr>
              <w:t>Kepala Sekolah</w:t>
            </w:r>
          </w:p>
          <w:p w14:paraId="553563DB" w14:textId="77777777" w:rsidR="007902D1" w:rsidRDefault="007902D1" w:rsidP="00416711">
            <w:pPr>
              <w:jc w:val="center"/>
              <w:rPr>
                <w:b/>
              </w:rPr>
            </w:pPr>
          </w:p>
          <w:p w14:paraId="7C44BEB8" w14:textId="77777777" w:rsidR="007902D1" w:rsidRDefault="007902D1" w:rsidP="00416711">
            <w:pPr>
              <w:jc w:val="center"/>
              <w:rPr>
                <w:b/>
              </w:rPr>
            </w:pPr>
          </w:p>
          <w:p w14:paraId="745583D7" w14:textId="77777777" w:rsidR="007902D1" w:rsidRDefault="007902D1" w:rsidP="00416711">
            <w:pPr>
              <w:jc w:val="center"/>
              <w:rPr>
                <w:b/>
              </w:rPr>
            </w:pPr>
          </w:p>
          <w:p w14:paraId="0FAFB7A2" w14:textId="77777777" w:rsidR="007902D1" w:rsidRDefault="007902D1" w:rsidP="00416711">
            <w:pPr>
              <w:jc w:val="center"/>
              <w:rPr>
                <w:b/>
                <w:u w:val="single"/>
              </w:rPr>
            </w:pPr>
          </w:p>
          <w:p w14:paraId="63248450" w14:textId="77777777" w:rsidR="007902D1" w:rsidRDefault="007902D1" w:rsidP="00416711">
            <w:pPr>
              <w:jc w:val="center"/>
              <w:rPr>
                <w:b/>
                <w:u w:val="single"/>
              </w:rPr>
            </w:pPr>
          </w:p>
          <w:p w14:paraId="0AF4CF53" w14:textId="77777777" w:rsidR="007902D1" w:rsidRPr="00521D06" w:rsidRDefault="007902D1" w:rsidP="00416711">
            <w:pPr>
              <w:jc w:val="center"/>
              <w:rPr>
                <w:b/>
                <w:u w:val="single"/>
              </w:rPr>
            </w:pPr>
            <w:r w:rsidRPr="00521D06">
              <w:rPr>
                <w:b/>
                <w:u w:val="single"/>
              </w:rPr>
              <w:t>AI KULSUM NURYANI, M.PD</w:t>
            </w:r>
          </w:p>
          <w:p w14:paraId="6CC269F5" w14:textId="77777777" w:rsidR="007902D1" w:rsidRDefault="007902D1" w:rsidP="00416711">
            <w:pPr>
              <w:jc w:val="center"/>
              <w:rPr>
                <w:b/>
                <w:sz w:val="28"/>
                <w:szCs w:val="28"/>
              </w:rPr>
            </w:pPr>
            <w:r w:rsidRPr="00521D06">
              <w:rPr>
                <w:b/>
                <w:u w:val="single"/>
              </w:rPr>
              <w:t>NIP. 197003122002122003</w:t>
            </w:r>
          </w:p>
        </w:tc>
        <w:tc>
          <w:tcPr>
            <w:tcW w:w="333" w:type="dxa"/>
          </w:tcPr>
          <w:p w14:paraId="7967CECA" w14:textId="77777777" w:rsidR="007902D1" w:rsidRDefault="007902D1" w:rsidP="00416711">
            <w:pPr>
              <w:jc w:val="center"/>
              <w:rPr>
                <w:b/>
              </w:rPr>
            </w:pPr>
          </w:p>
        </w:tc>
        <w:tc>
          <w:tcPr>
            <w:tcW w:w="4255" w:type="dxa"/>
          </w:tcPr>
          <w:p w14:paraId="1E752614" w14:textId="77777777" w:rsidR="007902D1" w:rsidRDefault="007902D1" w:rsidP="00416711">
            <w:pPr>
              <w:jc w:val="center"/>
              <w:rPr>
                <w:b/>
              </w:rPr>
            </w:pPr>
          </w:p>
          <w:p w14:paraId="0F428923" w14:textId="77777777" w:rsidR="007902D1" w:rsidRDefault="007902D1" w:rsidP="00416711">
            <w:pPr>
              <w:jc w:val="center"/>
              <w:rPr>
                <w:b/>
              </w:rPr>
            </w:pPr>
            <w:r>
              <w:rPr>
                <w:b/>
              </w:rPr>
              <w:t>Guru  Kelas</w:t>
            </w:r>
          </w:p>
          <w:p w14:paraId="0693BC37" w14:textId="77777777" w:rsidR="007902D1" w:rsidRDefault="007902D1" w:rsidP="00416711">
            <w:pPr>
              <w:jc w:val="center"/>
              <w:rPr>
                <w:b/>
              </w:rPr>
            </w:pPr>
          </w:p>
          <w:p w14:paraId="6CA83BCE" w14:textId="77777777" w:rsidR="007902D1" w:rsidRDefault="007902D1" w:rsidP="00416711">
            <w:pPr>
              <w:jc w:val="center"/>
              <w:rPr>
                <w:b/>
              </w:rPr>
            </w:pPr>
          </w:p>
          <w:p w14:paraId="0D0B4606" w14:textId="77777777" w:rsidR="007902D1" w:rsidRDefault="007902D1" w:rsidP="00416711">
            <w:pPr>
              <w:jc w:val="center"/>
              <w:rPr>
                <w:b/>
              </w:rPr>
            </w:pPr>
          </w:p>
          <w:p w14:paraId="048A1525" w14:textId="77777777" w:rsidR="007902D1" w:rsidRDefault="007902D1" w:rsidP="00416711">
            <w:pPr>
              <w:jc w:val="center"/>
              <w:rPr>
                <w:b/>
                <w:u w:val="single"/>
              </w:rPr>
            </w:pPr>
          </w:p>
          <w:p w14:paraId="4059F26D" w14:textId="77777777" w:rsidR="007902D1" w:rsidRDefault="007902D1" w:rsidP="00416711">
            <w:pPr>
              <w:jc w:val="center"/>
              <w:rPr>
                <w:b/>
                <w:u w:val="single"/>
              </w:rPr>
            </w:pPr>
          </w:p>
          <w:p w14:paraId="55B60C19" w14:textId="77777777" w:rsidR="007902D1" w:rsidRPr="00521D06" w:rsidRDefault="007902D1" w:rsidP="00416711">
            <w:pPr>
              <w:jc w:val="center"/>
              <w:rPr>
                <w:b/>
                <w:u w:val="single"/>
              </w:rPr>
            </w:pPr>
            <w:r w:rsidRPr="00521D06">
              <w:rPr>
                <w:b/>
                <w:u w:val="single"/>
              </w:rPr>
              <w:t>SRI DEWI YULIA, S.PD</w:t>
            </w:r>
          </w:p>
          <w:p w14:paraId="43FB0661" w14:textId="77777777" w:rsidR="007902D1" w:rsidRDefault="007902D1" w:rsidP="00416711">
            <w:pPr>
              <w:jc w:val="center"/>
              <w:rPr>
                <w:b/>
                <w:sz w:val="28"/>
                <w:szCs w:val="28"/>
                <w:u w:val="single"/>
              </w:rPr>
            </w:pPr>
            <w:r w:rsidRPr="00521D06">
              <w:rPr>
                <w:b/>
                <w:u w:val="single"/>
              </w:rPr>
              <w:t>NIP. 198107152023212021</w:t>
            </w:r>
          </w:p>
        </w:tc>
      </w:tr>
    </w:tbl>
    <w:tbl>
      <w:tblPr>
        <w:tblStyle w:val="TableGrid"/>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701"/>
        <w:gridCol w:w="3402"/>
      </w:tblGrid>
      <w:tr w:rsidR="001C7B89" w:rsidRPr="00C7593D" w14:paraId="5A641AB2" w14:textId="77777777" w:rsidTr="00D84E5A">
        <w:trPr>
          <w:trHeight w:val="240"/>
          <w:jc w:val="center"/>
        </w:trPr>
        <w:tc>
          <w:tcPr>
            <w:tcW w:w="3402" w:type="dxa"/>
          </w:tcPr>
          <w:p w14:paraId="0BEF6ED8" w14:textId="473E16FA" w:rsidR="001C7B89" w:rsidRPr="00C7593D" w:rsidRDefault="001C7B89" w:rsidP="00D84E5A">
            <w:pPr>
              <w:spacing w:before="60" w:after="60"/>
              <w:rPr>
                <w:sz w:val="24"/>
                <w:szCs w:val="24"/>
              </w:rPr>
            </w:pPr>
          </w:p>
        </w:tc>
        <w:tc>
          <w:tcPr>
            <w:tcW w:w="1701" w:type="dxa"/>
          </w:tcPr>
          <w:p w14:paraId="7B7BF9C8" w14:textId="77777777" w:rsidR="001C7B89" w:rsidRPr="00C7593D" w:rsidRDefault="001C7B89" w:rsidP="00D84E5A">
            <w:pPr>
              <w:spacing w:before="60" w:after="60"/>
              <w:rPr>
                <w:sz w:val="24"/>
                <w:szCs w:val="24"/>
              </w:rPr>
            </w:pPr>
          </w:p>
        </w:tc>
        <w:tc>
          <w:tcPr>
            <w:tcW w:w="3402" w:type="dxa"/>
          </w:tcPr>
          <w:p w14:paraId="226D690F" w14:textId="65BAB852" w:rsidR="001C7B89" w:rsidRPr="00C7593D" w:rsidRDefault="001C7B89" w:rsidP="00D84E5A">
            <w:pPr>
              <w:spacing w:before="60" w:after="60"/>
              <w:rPr>
                <w:sz w:val="24"/>
                <w:szCs w:val="24"/>
              </w:rPr>
            </w:pPr>
          </w:p>
        </w:tc>
      </w:tr>
    </w:tbl>
    <w:p w14:paraId="4D610BFC" w14:textId="77777777" w:rsidR="001C7B89" w:rsidRPr="00C7593D" w:rsidRDefault="001C7B89" w:rsidP="001C7B89">
      <w:pPr>
        <w:spacing w:before="60" w:after="60"/>
        <w:jc w:val="both"/>
        <w:rPr>
          <w:sz w:val="24"/>
          <w:szCs w:val="24"/>
        </w:rPr>
      </w:pPr>
    </w:p>
    <w:p w14:paraId="1F159CEA" w14:textId="77777777" w:rsidR="001C7B89" w:rsidRPr="00C7593D" w:rsidRDefault="001C7B89" w:rsidP="001C7B89">
      <w:pPr>
        <w:rPr>
          <w:sz w:val="24"/>
          <w:szCs w:val="24"/>
        </w:rPr>
      </w:pPr>
    </w:p>
    <w:sectPr w:rsidR="001C7B89" w:rsidRPr="00C7593D" w:rsidSect="00B93901">
      <w:headerReference w:type="even" r:id="rId23"/>
      <w:headerReference w:type="default" r:id="rId24"/>
      <w:footerReference w:type="even" r:id="rId25"/>
      <w:footerReference w:type="default" r:id="rId26"/>
      <w:headerReference w:type="first" r:id="rId27"/>
      <w:footerReference w:type="first" r:id="rId28"/>
      <w:type w:val="nextColumn"/>
      <w:pgSz w:w="11907" w:h="16840" w:code="9"/>
      <w:pgMar w:top="1418" w:right="992" w:bottom="1418" w:left="141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3FB06" w14:textId="77777777" w:rsidR="000B6B33" w:rsidRDefault="000B6B33" w:rsidP="001C7B89">
      <w:r>
        <w:separator/>
      </w:r>
    </w:p>
  </w:endnote>
  <w:endnote w:type="continuationSeparator" w:id="0">
    <w:p w14:paraId="485F4785" w14:textId="77777777" w:rsidR="000B6B33" w:rsidRDefault="000B6B33" w:rsidP="001C7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32D06" w14:textId="77777777" w:rsidR="00F33F1D" w:rsidRDefault="00F33F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2405" w14:textId="77777777" w:rsidR="00F33F1D" w:rsidRDefault="00F33F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A8EC" w14:textId="77777777" w:rsidR="00F33F1D" w:rsidRDefault="00F33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E653E" w14:textId="77777777" w:rsidR="000B6B33" w:rsidRDefault="000B6B33" w:rsidP="001C7B89">
      <w:r>
        <w:separator/>
      </w:r>
    </w:p>
  </w:footnote>
  <w:footnote w:type="continuationSeparator" w:id="0">
    <w:p w14:paraId="2D148602" w14:textId="77777777" w:rsidR="000B6B33" w:rsidRDefault="000B6B33" w:rsidP="001C7B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FAB8" w14:textId="3A368939" w:rsidR="00D84E5A" w:rsidRDefault="00D84E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67F2" w14:textId="593B2E91" w:rsidR="00F33F1D" w:rsidRDefault="00F33F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6AF40" w14:textId="67441716" w:rsidR="00D84E5A" w:rsidRDefault="00D84E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3AE"/>
    <w:multiLevelType w:val="multilevel"/>
    <w:tmpl w:val="266E9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15DEB"/>
    <w:multiLevelType w:val="hybridMultilevel"/>
    <w:tmpl w:val="9774A41E"/>
    <w:lvl w:ilvl="0" w:tplc="04210001">
      <w:start w:val="1"/>
      <w:numFmt w:val="bullet"/>
      <w:lvlText w:val=""/>
      <w:lvlJc w:val="left"/>
      <w:pPr>
        <w:ind w:left="720" w:hanging="360"/>
      </w:pPr>
      <w:rPr>
        <w:rFonts w:ascii="Symbol" w:hAnsi="Symbol" w:hint="default"/>
      </w:rPr>
    </w:lvl>
    <w:lvl w:ilvl="1" w:tplc="36F6E944">
      <w:numFmt w:val="bullet"/>
      <w:lvlText w:val="•"/>
      <w:lvlJc w:val="left"/>
      <w:pPr>
        <w:ind w:left="1440" w:hanging="360"/>
      </w:pPr>
      <w:rPr>
        <w:rFonts w:ascii="Times New Roman" w:eastAsia="Calibri" w:hAnsi="Times New Roman" w:cs="Times New Roman" w:hint="default"/>
        <w:b/>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A2B3B89"/>
    <w:multiLevelType w:val="hybridMultilevel"/>
    <w:tmpl w:val="F6165F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11C0B"/>
    <w:multiLevelType w:val="hybridMultilevel"/>
    <w:tmpl w:val="EF24BBDC"/>
    <w:lvl w:ilvl="0" w:tplc="7C5070E2">
      <w:start w:val="1"/>
      <w:numFmt w:val="decimal"/>
      <w:lvlText w:val="%1."/>
      <w:lvlJc w:val="left"/>
      <w:pPr>
        <w:ind w:left="1146" w:hanging="360"/>
      </w:pPr>
      <w:rPr>
        <w:b w:val="0"/>
        <w:b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15:restartNumberingAfterBreak="0">
    <w:nsid w:val="0BAB4796"/>
    <w:multiLevelType w:val="hybridMultilevel"/>
    <w:tmpl w:val="ED28D7F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0C8E6660"/>
    <w:multiLevelType w:val="hybridMultilevel"/>
    <w:tmpl w:val="86803E96"/>
    <w:lvl w:ilvl="0" w:tplc="FA32F43A">
      <w:start w:val="1"/>
      <w:numFmt w:val="lowerLetter"/>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4521E4"/>
    <w:multiLevelType w:val="hybridMultilevel"/>
    <w:tmpl w:val="2F10EFBE"/>
    <w:lvl w:ilvl="0" w:tplc="9604881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11785542"/>
    <w:multiLevelType w:val="hybridMultilevel"/>
    <w:tmpl w:val="7AFEDF06"/>
    <w:lvl w:ilvl="0" w:tplc="9604881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12B301F8"/>
    <w:multiLevelType w:val="multilevel"/>
    <w:tmpl w:val="9198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37432A"/>
    <w:multiLevelType w:val="multilevel"/>
    <w:tmpl w:val="A66C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E6028"/>
    <w:multiLevelType w:val="multilevel"/>
    <w:tmpl w:val="5BFE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00287"/>
    <w:multiLevelType w:val="hybridMultilevel"/>
    <w:tmpl w:val="456A807C"/>
    <w:lvl w:ilvl="0" w:tplc="2AB240BE">
      <w:start w:val="1"/>
      <w:numFmt w:val="decimal"/>
      <w:lvlText w:val="%1."/>
      <w:lvlJc w:val="left"/>
      <w:pPr>
        <w:ind w:left="613" w:hanging="360"/>
      </w:pPr>
      <w:rPr>
        <w:rFonts w:hint="default"/>
      </w:rPr>
    </w:lvl>
    <w:lvl w:ilvl="1" w:tplc="04090019" w:tentative="1">
      <w:start w:val="1"/>
      <w:numFmt w:val="lowerLetter"/>
      <w:lvlText w:val="%2."/>
      <w:lvlJc w:val="left"/>
      <w:pPr>
        <w:ind w:left="1333" w:hanging="360"/>
      </w:pPr>
    </w:lvl>
    <w:lvl w:ilvl="2" w:tplc="0409001B" w:tentative="1">
      <w:start w:val="1"/>
      <w:numFmt w:val="lowerRoman"/>
      <w:lvlText w:val="%3."/>
      <w:lvlJc w:val="right"/>
      <w:pPr>
        <w:ind w:left="2053" w:hanging="180"/>
      </w:pPr>
    </w:lvl>
    <w:lvl w:ilvl="3" w:tplc="0409000F" w:tentative="1">
      <w:start w:val="1"/>
      <w:numFmt w:val="decimal"/>
      <w:lvlText w:val="%4."/>
      <w:lvlJc w:val="left"/>
      <w:pPr>
        <w:ind w:left="2773" w:hanging="360"/>
      </w:pPr>
    </w:lvl>
    <w:lvl w:ilvl="4" w:tplc="04090019" w:tentative="1">
      <w:start w:val="1"/>
      <w:numFmt w:val="lowerLetter"/>
      <w:lvlText w:val="%5."/>
      <w:lvlJc w:val="left"/>
      <w:pPr>
        <w:ind w:left="3493" w:hanging="360"/>
      </w:pPr>
    </w:lvl>
    <w:lvl w:ilvl="5" w:tplc="0409001B" w:tentative="1">
      <w:start w:val="1"/>
      <w:numFmt w:val="lowerRoman"/>
      <w:lvlText w:val="%6."/>
      <w:lvlJc w:val="right"/>
      <w:pPr>
        <w:ind w:left="4213" w:hanging="180"/>
      </w:pPr>
    </w:lvl>
    <w:lvl w:ilvl="6" w:tplc="0409000F" w:tentative="1">
      <w:start w:val="1"/>
      <w:numFmt w:val="decimal"/>
      <w:lvlText w:val="%7."/>
      <w:lvlJc w:val="left"/>
      <w:pPr>
        <w:ind w:left="4933" w:hanging="360"/>
      </w:pPr>
    </w:lvl>
    <w:lvl w:ilvl="7" w:tplc="04090019" w:tentative="1">
      <w:start w:val="1"/>
      <w:numFmt w:val="lowerLetter"/>
      <w:lvlText w:val="%8."/>
      <w:lvlJc w:val="left"/>
      <w:pPr>
        <w:ind w:left="5653" w:hanging="360"/>
      </w:pPr>
    </w:lvl>
    <w:lvl w:ilvl="8" w:tplc="0409001B" w:tentative="1">
      <w:start w:val="1"/>
      <w:numFmt w:val="lowerRoman"/>
      <w:lvlText w:val="%9."/>
      <w:lvlJc w:val="right"/>
      <w:pPr>
        <w:ind w:left="6373" w:hanging="180"/>
      </w:pPr>
    </w:lvl>
  </w:abstractNum>
  <w:abstractNum w:abstractNumId="12" w15:restartNumberingAfterBreak="0">
    <w:nsid w:val="18411F15"/>
    <w:multiLevelType w:val="multilevel"/>
    <w:tmpl w:val="1E48F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871D8"/>
    <w:multiLevelType w:val="hybridMultilevel"/>
    <w:tmpl w:val="1046BAC0"/>
    <w:lvl w:ilvl="0" w:tplc="BC1E6D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A868F5"/>
    <w:multiLevelType w:val="multilevel"/>
    <w:tmpl w:val="9720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112F1E"/>
    <w:multiLevelType w:val="multilevel"/>
    <w:tmpl w:val="7CECE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D3D5E"/>
    <w:multiLevelType w:val="multilevel"/>
    <w:tmpl w:val="F9527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126BE1"/>
    <w:multiLevelType w:val="multilevel"/>
    <w:tmpl w:val="E33E7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755D47"/>
    <w:multiLevelType w:val="multilevel"/>
    <w:tmpl w:val="60983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152FE"/>
    <w:multiLevelType w:val="hybridMultilevel"/>
    <w:tmpl w:val="C7C45D0E"/>
    <w:lvl w:ilvl="0" w:tplc="4B5ECFC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4B2B8F"/>
    <w:multiLevelType w:val="multilevel"/>
    <w:tmpl w:val="72F0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875C0"/>
    <w:multiLevelType w:val="multilevel"/>
    <w:tmpl w:val="422C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710A9"/>
    <w:multiLevelType w:val="multilevel"/>
    <w:tmpl w:val="A1B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D3A12"/>
    <w:multiLevelType w:val="hybridMultilevel"/>
    <w:tmpl w:val="213C4B14"/>
    <w:lvl w:ilvl="0" w:tplc="FA32F43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4" w15:restartNumberingAfterBreak="0">
    <w:nsid w:val="3F875918"/>
    <w:multiLevelType w:val="hybridMultilevel"/>
    <w:tmpl w:val="4FE42F48"/>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5" w15:restartNumberingAfterBreak="0">
    <w:nsid w:val="400E1A0F"/>
    <w:multiLevelType w:val="multilevel"/>
    <w:tmpl w:val="CD26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24003"/>
    <w:multiLevelType w:val="multilevel"/>
    <w:tmpl w:val="F94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04D1F"/>
    <w:multiLevelType w:val="multilevel"/>
    <w:tmpl w:val="E2D6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A68FE"/>
    <w:multiLevelType w:val="hybridMultilevel"/>
    <w:tmpl w:val="00589442"/>
    <w:lvl w:ilvl="0" w:tplc="FA32F43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9" w15:restartNumberingAfterBreak="0">
    <w:nsid w:val="4E2C468C"/>
    <w:multiLevelType w:val="hybridMultilevel"/>
    <w:tmpl w:val="364A2748"/>
    <w:lvl w:ilvl="0" w:tplc="FA32F43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0" w15:restartNumberingAfterBreak="0">
    <w:nsid w:val="51643B7C"/>
    <w:multiLevelType w:val="multilevel"/>
    <w:tmpl w:val="9F76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9C10FC"/>
    <w:multiLevelType w:val="hybridMultilevel"/>
    <w:tmpl w:val="A99428CE"/>
    <w:lvl w:ilvl="0" w:tplc="7C5070E2">
      <w:start w:val="1"/>
      <w:numFmt w:val="decimal"/>
      <w:lvlText w:val="%1."/>
      <w:lvlJc w:val="left"/>
      <w:pPr>
        <w:ind w:left="1572" w:hanging="360"/>
      </w:pPr>
      <w:rPr>
        <w:b w:val="0"/>
        <w:bCs/>
      </w:rPr>
    </w:lvl>
    <w:lvl w:ilvl="1" w:tplc="E722AA52">
      <w:start w:val="1"/>
      <w:numFmt w:val="lowerLetter"/>
      <w:lvlText w:val="%2."/>
      <w:lvlJc w:val="left"/>
      <w:pPr>
        <w:ind w:left="1866" w:hanging="360"/>
      </w:pPr>
      <w:rPr>
        <w:rFonts w:hint="default"/>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2" w15:restartNumberingAfterBreak="0">
    <w:nsid w:val="52E737AF"/>
    <w:multiLevelType w:val="multilevel"/>
    <w:tmpl w:val="ECEA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14295C"/>
    <w:multiLevelType w:val="hybridMultilevel"/>
    <w:tmpl w:val="C9C87244"/>
    <w:lvl w:ilvl="0" w:tplc="6C72EF84">
      <w:start w:val="1"/>
      <w:numFmt w:val="decimal"/>
      <w:lvlText w:val="%1."/>
      <w:lvlJc w:val="left"/>
      <w:pPr>
        <w:ind w:left="1932" w:hanging="360"/>
      </w:pPr>
      <w:rPr>
        <w:b w:val="0"/>
        <w:bCs/>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4" w15:restartNumberingAfterBreak="0">
    <w:nsid w:val="5B54011A"/>
    <w:multiLevelType w:val="hybridMultilevel"/>
    <w:tmpl w:val="468AAC06"/>
    <w:lvl w:ilvl="0" w:tplc="B05E8114">
      <w:start w:val="1"/>
      <w:numFmt w:val="upp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5" w15:restartNumberingAfterBreak="0">
    <w:nsid w:val="5CD65A9A"/>
    <w:multiLevelType w:val="hybridMultilevel"/>
    <w:tmpl w:val="AE8003F6"/>
    <w:lvl w:ilvl="0" w:tplc="6C72EF84">
      <w:start w:val="1"/>
      <w:numFmt w:val="decimal"/>
      <w:lvlText w:val="%1."/>
      <w:lvlJc w:val="left"/>
      <w:pPr>
        <w:ind w:left="1146" w:hanging="360"/>
      </w:pPr>
      <w:rPr>
        <w:b w:val="0"/>
        <w:b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6" w15:restartNumberingAfterBreak="0">
    <w:nsid w:val="643A4FF6"/>
    <w:multiLevelType w:val="multilevel"/>
    <w:tmpl w:val="B3BC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7436FF"/>
    <w:multiLevelType w:val="hybridMultilevel"/>
    <w:tmpl w:val="27AA2B6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8" w15:restartNumberingAfterBreak="0">
    <w:nsid w:val="6A03528A"/>
    <w:multiLevelType w:val="hybridMultilevel"/>
    <w:tmpl w:val="931891C4"/>
    <w:lvl w:ilvl="0" w:tplc="6C72EF84">
      <w:start w:val="1"/>
      <w:numFmt w:val="decimal"/>
      <w:lvlText w:val="%1."/>
      <w:lvlJc w:val="left"/>
      <w:pPr>
        <w:ind w:left="1572" w:hanging="360"/>
      </w:pPr>
      <w:rPr>
        <w:b w:val="0"/>
        <w:b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9" w15:restartNumberingAfterBreak="0">
    <w:nsid w:val="6E046E64"/>
    <w:multiLevelType w:val="multilevel"/>
    <w:tmpl w:val="990E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7D26C8"/>
    <w:multiLevelType w:val="multilevel"/>
    <w:tmpl w:val="1D94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56814"/>
    <w:multiLevelType w:val="multilevel"/>
    <w:tmpl w:val="46D6E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6B6306"/>
    <w:multiLevelType w:val="multilevel"/>
    <w:tmpl w:val="5922C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055DFC"/>
    <w:multiLevelType w:val="hybridMultilevel"/>
    <w:tmpl w:val="90044E1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4" w15:restartNumberingAfterBreak="0">
    <w:nsid w:val="7E252528"/>
    <w:multiLevelType w:val="hybridMultilevel"/>
    <w:tmpl w:val="DFDA5B4C"/>
    <w:lvl w:ilvl="0" w:tplc="426A68B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5" w15:restartNumberingAfterBreak="0">
    <w:nsid w:val="7ED57D66"/>
    <w:multiLevelType w:val="hybridMultilevel"/>
    <w:tmpl w:val="686A49CE"/>
    <w:lvl w:ilvl="0" w:tplc="B05E8114">
      <w:start w:val="1"/>
      <w:numFmt w:val="upp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num w:numId="1" w16cid:durableId="1597715713">
    <w:abstractNumId w:val="2"/>
  </w:num>
  <w:num w:numId="2" w16cid:durableId="1206794260">
    <w:abstractNumId w:val="4"/>
  </w:num>
  <w:num w:numId="3" w16cid:durableId="311955956">
    <w:abstractNumId w:val="24"/>
  </w:num>
  <w:num w:numId="4" w16cid:durableId="1709527494">
    <w:abstractNumId w:val="44"/>
  </w:num>
  <w:num w:numId="5" w16cid:durableId="1672172683">
    <w:abstractNumId w:val="7"/>
  </w:num>
  <w:num w:numId="6" w16cid:durableId="1793018039">
    <w:abstractNumId w:val="6"/>
  </w:num>
  <w:num w:numId="7" w16cid:durableId="1653294402">
    <w:abstractNumId w:val="5"/>
  </w:num>
  <w:num w:numId="8" w16cid:durableId="296956122">
    <w:abstractNumId w:val="29"/>
  </w:num>
  <w:num w:numId="9" w16cid:durableId="1813475733">
    <w:abstractNumId w:val="23"/>
  </w:num>
  <w:num w:numId="10" w16cid:durableId="1910001314">
    <w:abstractNumId w:val="28"/>
  </w:num>
  <w:num w:numId="11" w16cid:durableId="551888110">
    <w:abstractNumId w:val="11"/>
  </w:num>
  <w:num w:numId="12" w16cid:durableId="1262104187">
    <w:abstractNumId w:val="34"/>
  </w:num>
  <w:num w:numId="13" w16cid:durableId="1132360821">
    <w:abstractNumId w:val="43"/>
  </w:num>
  <w:num w:numId="14" w16cid:durableId="727076403">
    <w:abstractNumId w:val="35"/>
  </w:num>
  <w:num w:numId="15" w16cid:durableId="1901283960">
    <w:abstractNumId w:val="38"/>
  </w:num>
  <w:num w:numId="16" w16cid:durableId="1059355140">
    <w:abstractNumId w:val="33"/>
  </w:num>
  <w:num w:numId="17" w16cid:durableId="880676286">
    <w:abstractNumId w:val="13"/>
  </w:num>
  <w:num w:numId="18" w16cid:durableId="1402682251">
    <w:abstractNumId w:val="45"/>
  </w:num>
  <w:num w:numId="19" w16cid:durableId="882056350">
    <w:abstractNumId w:val="37"/>
  </w:num>
  <w:num w:numId="20" w16cid:durableId="1321689353">
    <w:abstractNumId w:val="3"/>
  </w:num>
  <w:num w:numId="21" w16cid:durableId="823858414">
    <w:abstractNumId w:val="31"/>
  </w:num>
  <w:num w:numId="22" w16cid:durableId="1751198696">
    <w:abstractNumId w:val="1"/>
  </w:num>
  <w:num w:numId="23" w16cid:durableId="263659101">
    <w:abstractNumId w:val="19"/>
  </w:num>
  <w:num w:numId="24" w16cid:durableId="1198785033">
    <w:abstractNumId w:val="32"/>
  </w:num>
  <w:num w:numId="25" w16cid:durableId="97140689">
    <w:abstractNumId w:val="20"/>
  </w:num>
  <w:num w:numId="26" w16cid:durableId="788932401">
    <w:abstractNumId w:val="36"/>
  </w:num>
  <w:num w:numId="27" w16cid:durableId="575893496">
    <w:abstractNumId w:val="21"/>
  </w:num>
  <w:num w:numId="28" w16cid:durableId="1558934115">
    <w:abstractNumId w:val="30"/>
  </w:num>
  <w:num w:numId="29" w16cid:durableId="1816332047">
    <w:abstractNumId w:val="22"/>
  </w:num>
  <w:num w:numId="30" w16cid:durableId="1047754795">
    <w:abstractNumId w:val="16"/>
  </w:num>
  <w:num w:numId="31" w16cid:durableId="1362590978">
    <w:abstractNumId w:val="39"/>
  </w:num>
  <w:num w:numId="32" w16cid:durableId="1537769240">
    <w:abstractNumId w:val="27"/>
  </w:num>
  <w:num w:numId="33" w16cid:durableId="816530343">
    <w:abstractNumId w:val="8"/>
  </w:num>
  <w:num w:numId="34" w16cid:durableId="622544760">
    <w:abstractNumId w:val="14"/>
  </w:num>
  <w:num w:numId="35" w16cid:durableId="476537669">
    <w:abstractNumId w:val="26"/>
  </w:num>
  <w:num w:numId="36" w16cid:durableId="1993096423">
    <w:abstractNumId w:val="9"/>
  </w:num>
  <w:num w:numId="37" w16cid:durableId="530264862">
    <w:abstractNumId w:val="18"/>
  </w:num>
  <w:num w:numId="38" w16cid:durableId="2044014253">
    <w:abstractNumId w:val="41"/>
  </w:num>
  <w:num w:numId="39" w16cid:durableId="1801996023">
    <w:abstractNumId w:val="12"/>
  </w:num>
  <w:num w:numId="40" w16cid:durableId="1513488683">
    <w:abstractNumId w:val="17"/>
  </w:num>
  <w:num w:numId="41" w16cid:durableId="2091927248">
    <w:abstractNumId w:val="25"/>
  </w:num>
  <w:num w:numId="42" w16cid:durableId="261575797">
    <w:abstractNumId w:val="40"/>
  </w:num>
  <w:num w:numId="43" w16cid:durableId="2021393455">
    <w:abstractNumId w:val="10"/>
  </w:num>
  <w:num w:numId="44" w16cid:durableId="1297223619">
    <w:abstractNumId w:val="42"/>
  </w:num>
  <w:num w:numId="45" w16cid:durableId="2073653214">
    <w:abstractNumId w:val="0"/>
  </w:num>
  <w:num w:numId="46" w16cid:durableId="1919750489">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612"/>
    <w:rsid w:val="00004F08"/>
    <w:rsid w:val="000065B6"/>
    <w:rsid w:val="0003138B"/>
    <w:rsid w:val="00037822"/>
    <w:rsid w:val="00063ABF"/>
    <w:rsid w:val="00067809"/>
    <w:rsid w:val="00071CCD"/>
    <w:rsid w:val="0007221E"/>
    <w:rsid w:val="00075929"/>
    <w:rsid w:val="000A34B6"/>
    <w:rsid w:val="000B6B33"/>
    <w:rsid w:val="000C410E"/>
    <w:rsid w:val="000D3F4D"/>
    <w:rsid w:val="000E7261"/>
    <w:rsid w:val="000F6071"/>
    <w:rsid w:val="00115C13"/>
    <w:rsid w:val="00125EA2"/>
    <w:rsid w:val="0013242A"/>
    <w:rsid w:val="001326B2"/>
    <w:rsid w:val="00133205"/>
    <w:rsid w:val="00153FB3"/>
    <w:rsid w:val="00161612"/>
    <w:rsid w:val="00164BE4"/>
    <w:rsid w:val="0018289A"/>
    <w:rsid w:val="001843DA"/>
    <w:rsid w:val="001917AC"/>
    <w:rsid w:val="001B47F4"/>
    <w:rsid w:val="001B65EC"/>
    <w:rsid w:val="001C0DFB"/>
    <w:rsid w:val="001C4762"/>
    <w:rsid w:val="001C7B89"/>
    <w:rsid w:val="001D1A2B"/>
    <w:rsid w:val="001D6963"/>
    <w:rsid w:val="001E291A"/>
    <w:rsid w:val="001F1A08"/>
    <w:rsid w:val="00206E77"/>
    <w:rsid w:val="002368F0"/>
    <w:rsid w:val="00240DFA"/>
    <w:rsid w:val="002559DA"/>
    <w:rsid w:val="002667D1"/>
    <w:rsid w:val="00281195"/>
    <w:rsid w:val="002965ED"/>
    <w:rsid w:val="00296671"/>
    <w:rsid w:val="0029797A"/>
    <w:rsid w:val="002A3892"/>
    <w:rsid w:val="002A4F6A"/>
    <w:rsid w:val="002B3D6A"/>
    <w:rsid w:val="002B721B"/>
    <w:rsid w:val="002C0CA6"/>
    <w:rsid w:val="002E572C"/>
    <w:rsid w:val="002F4FB1"/>
    <w:rsid w:val="002F6861"/>
    <w:rsid w:val="00302268"/>
    <w:rsid w:val="00306D10"/>
    <w:rsid w:val="0035587B"/>
    <w:rsid w:val="00395BE7"/>
    <w:rsid w:val="003A6C79"/>
    <w:rsid w:val="003B5A5C"/>
    <w:rsid w:val="003B670E"/>
    <w:rsid w:val="003E15D9"/>
    <w:rsid w:val="003E331F"/>
    <w:rsid w:val="003E43B1"/>
    <w:rsid w:val="004118BE"/>
    <w:rsid w:val="00420BCB"/>
    <w:rsid w:val="00424AC9"/>
    <w:rsid w:val="00427DDB"/>
    <w:rsid w:val="004506BD"/>
    <w:rsid w:val="00451F0E"/>
    <w:rsid w:val="004643B4"/>
    <w:rsid w:val="0049228C"/>
    <w:rsid w:val="004A1167"/>
    <w:rsid w:val="004A1FB6"/>
    <w:rsid w:val="004A7008"/>
    <w:rsid w:val="004B2BD2"/>
    <w:rsid w:val="004C0C5F"/>
    <w:rsid w:val="004C7442"/>
    <w:rsid w:val="004E3458"/>
    <w:rsid w:val="004E6A91"/>
    <w:rsid w:val="004F1CA9"/>
    <w:rsid w:val="005069C6"/>
    <w:rsid w:val="00535B89"/>
    <w:rsid w:val="00537D22"/>
    <w:rsid w:val="00551E8A"/>
    <w:rsid w:val="00552E13"/>
    <w:rsid w:val="00552E4D"/>
    <w:rsid w:val="00556D7E"/>
    <w:rsid w:val="005638FA"/>
    <w:rsid w:val="005660F3"/>
    <w:rsid w:val="00595C80"/>
    <w:rsid w:val="005B0938"/>
    <w:rsid w:val="005C1411"/>
    <w:rsid w:val="005D4B87"/>
    <w:rsid w:val="005D582E"/>
    <w:rsid w:val="005E1715"/>
    <w:rsid w:val="005E3114"/>
    <w:rsid w:val="005E6007"/>
    <w:rsid w:val="005F4FED"/>
    <w:rsid w:val="005F660B"/>
    <w:rsid w:val="006021AA"/>
    <w:rsid w:val="00616BD8"/>
    <w:rsid w:val="006258A8"/>
    <w:rsid w:val="00643606"/>
    <w:rsid w:val="00645095"/>
    <w:rsid w:val="00650E7C"/>
    <w:rsid w:val="00660660"/>
    <w:rsid w:val="00671A0D"/>
    <w:rsid w:val="00674245"/>
    <w:rsid w:val="00685B49"/>
    <w:rsid w:val="006A1A0F"/>
    <w:rsid w:val="006A2C2F"/>
    <w:rsid w:val="006A357C"/>
    <w:rsid w:val="006D1EE1"/>
    <w:rsid w:val="006D5C73"/>
    <w:rsid w:val="006F07A1"/>
    <w:rsid w:val="006F2D04"/>
    <w:rsid w:val="00703AF1"/>
    <w:rsid w:val="00724769"/>
    <w:rsid w:val="00746C29"/>
    <w:rsid w:val="0076732D"/>
    <w:rsid w:val="00784E5D"/>
    <w:rsid w:val="00785A31"/>
    <w:rsid w:val="007902D1"/>
    <w:rsid w:val="007A0A97"/>
    <w:rsid w:val="007C7248"/>
    <w:rsid w:val="007E3BC8"/>
    <w:rsid w:val="00800FE8"/>
    <w:rsid w:val="00804FD5"/>
    <w:rsid w:val="00810706"/>
    <w:rsid w:val="00813AA1"/>
    <w:rsid w:val="00816111"/>
    <w:rsid w:val="00822D24"/>
    <w:rsid w:val="00830388"/>
    <w:rsid w:val="008615BA"/>
    <w:rsid w:val="00866868"/>
    <w:rsid w:val="00870F26"/>
    <w:rsid w:val="00876090"/>
    <w:rsid w:val="008907AD"/>
    <w:rsid w:val="00895FA2"/>
    <w:rsid w:val="008F44DF"/>
    <w:rsid w:val="008F4E67"/>
    <w:rsid w:val="008F508B"/>
    <w:rsid w:val="009132A6"/>
    <w:rsid w:val="00915E1F"/>
    <w:rsid w:val="00923623"/>
    <w:rsid w:val="009266B0"/>
    <w:rsid w:val="0096332D"/>
    <w:rsid w:val="00964B23"/>
    <w:rsid w:val="00997B21"/>
    <w:rsid w:val="009A0D93"/>
    <w:rsid w:val="009C3F73"/>
    <w:rsid w:val="009D015C"/>
    <w:rsid w:val="00A10C02"/>
    <w:rsid w:val="00A12BC6"/>
    <w:rsid w:val="00A40443"/>
    <w:rsid w:val="00A44514"/>
    <w:rsid w:val="00A44841"/>
    <w:rsid w:val="00A61730"/>
    <w:rsid w:val="00A644C0"/>
    <w:rsid w:val="00A654BC"/>
    <w:rsid w:val="00A72C15"/>
    <w:rsid w:val="00A93BAA"/>
    <w:rsid w:val="00A93EEE"/>
    <w:rsid w:val="00A95855"/>
    <w:rsid w:val="00AB33F7"/>
    <w:rsid w:val="00AB3D57"/>
    <w:rsid w:val="00AB4F5A"/>
    <w:rsid w:val="00AC3C84"/>
    <w:rsid w:val="00B05570"/>
    <w:rsid w:val="00B109BB"/>
    <w:rsid w:val="00B1605B"/>
    <w:rsid w:val="00B33A41"/>
    <w:rsid w:val="00B50582"/>
    <w:rsid w:val="00B70374"/>
    <w:rsid w:val="00B74C76"/>
    <w:rsid w:val="00B8308E"/>
    <w:rsid w:val="00B93901"/>
    <w:rsid w:val="00BB4F1F"/>
    <w:rsid w:val="00BE0A1F"/>
    <w:rsid w:val="00C14DE9"/>
    <w:rsid w:val="00C2059A"/>
    <w:rsid w:val="00C23CB9"/>
    <w:rsid w:val="00C314D1"/>
    <w:rsid w:val="00C452CA"/>
    <w:rsid w:val="00C45AD0"/>
    <w:rsid w:val="00C52835"/>
    <w:rsid w:val="00C5382B"/>
    <w:rsid w:val="00C6232C"/>
    <w:rsid w:val="00C659B9"/>
    <w:rsid w:val="00C7593D"/>
    <w:rsid w:val="00C8508B"/>
    <w:rsid w:val="00CA7F01"/>
    <w:rsid w:val="00CB4EAD"/>
    <w:rsid w:val="00CC0431"/>
    <w:rsid w:val="00CC59BD"/>
    <w:rsid w:val="00CD7D9F"/>
    <w:rsid w:val="00D14241"/>
    <w:rsid w:val="00D25526"/>
    <w:rsid w:val="00D37560"/>
    <w:rsid w:val="00D5272A"/>
    <w:rsid w:val="00D546E0"/>
    <w:rsid w:val="00D56F3A"/>
    <w:rsid w:val="00D57D8F"/>
    <w:rsid w:val="00D61930"/>
    <w:rsid w:val="00D6218A"/>
    <w:rsid w:val="00D762FC"/>
    <w:rsid w:val="00D84E5A"/>
    <w:rsid w:val="00DA3118"/>
    <w:rsid w:val="00DC56DD"/>
    <w:rsid w:val="00DF49DD"/>
    <w:rsid w:val="00DF6E13"/>
    <w:rsid w:val="00E16E50"/>
    <w:rsid w:val="00E32630"/>
    <w:rsid w:val="00E42424"/>
    <w:rsid w:val="00E550B0"/>
    <w:rsid w:val="00E65727"/>
    <w:rsid w:val="00E7000E"/>
    <w:rsid w:val="00E80E7B"/>
    <w:rsid w:val="00E82717"/>
    <w:rsid w:val="00E8297D"/>
    <w:rsid w:val="00E91F7D"/>
    <w:rsid w:val="00E95C79"/>
    <w:rsid w:val="00E95E1E"/>
    <w:rsid w:val="00E972D2"/>
    <w:rsid w:val="00EC3168"/>
    <w:rsid w:val="00F16424"/>
    <w:rsid w:val="00F223BE"/>
    <w:rsid w:val="00F24C6F"/>
    <w:rsid w:val="00F327F7"/>
    <w:rsid w:val="00F339B9"/>
    <w:rsid w:val="00F33F1D"/>
    <w:rsid w:val="00F42A9A"/>
    <w:rsid w:val="00F531E2"/>
    <w:rsid w:val="00F534CD"/>
    <w:rsid w:val="00F54931"/>
    <w:rsid w:val="00F639DA"/>
    <w:rsid w:val="00F67181"/>
    <w:rsid w:val="00F77018"/>
    <w:rsid w:val="00F82FED"/>
    <w:rsid w:val="00F95F37"/>
    <w:rsid w:val="00F96A2B"/>
    <w:rsid w:val="00FB43B5"/>
    <w:rsid w:val="00FC77A9"/>
    <w:rsid w:val="00FD2F57"/>
    <w:rsid w:val="00FD3458"/>
    <w:rsid w:val="00FD52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E5C6C"/>
  <w15:docId w15:val="{BD05E2D4-E806-4BED-A4E5-0B87097A3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aliases w:val="Body of text,Colorful List - Accent 11,List Paragraph1,Body of text+1,Body of text+2,Body of text+3,List Paragraph11,HEADING 1,Medium Grid 1 - Accent 21,soal jawab,Body of textCxSp,List Paragraph Char Char Char,List Paragraph Char Char"/>
    <w:basedOn w:val="Normal"/>
    <w:link w:val="ListParagraphChar"/>
    <w:uiPriority w:val="34"/>
    <w:qFormat/>
    <w:rsid w:val="00A654BC"/>
    <w:pPr>
      <w:ind w:left="720"/>
      <w:contextualSpacing/>
    </w:pPr>
  </w:style>
  <w:style w:type="paragraph" w:customStyle="1" w:styleId="Default">
    <w:name w:val="Default"/>
    <w:rsid w:val="00DF49DD"/>
    <w:pPr>
      <w:autoSpaceDE w:val="0"/>
      <w:autoSpaceDN w:val="0"/>
      <w:adjustRightInd w:val="0"/>
    </w:pPr>
    <w:rPr>
      <w:rFonts w:ascii="Bookman Old Style" w:hAnsi="Bookman Old Style" w:cs="Bookman Old Style"/>
      <w:color w:val="000000"/>
      <w:sz w:val="24"/>
      <w:szCs w:val="24"/>
    </w:rPr>
  </w:style>
  <w:style w:type="table" w:styleId="TableGrid">
    <w:name w:val="Table Grid"/>
    <w:aliases w:val="Tabel"/>
    <w:basedOn w:val="TableNormal"/>
    <w:uiPriority w:val="59"/>
    <w:rsid w:val="0035587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D3458"/>
    <w:rPr>
      <w:rFonts w:ascii="Tahoma" w:hAnsi="Tahoma" w:cs="Tahoma"/>
      <w:sz w:val="16"/>
      <w:szCs w:val="16"/>
    </w:rPr>
  </w:style>
  <w:style w:type="character" w:customStyle="1" w:styleId="BalloonTextChar">
    <w:name w:val="Balloon Text Char"/>
    <w:basedOn w:val="DefaultParagraphFont"/>
    <w:link w:val="BalloonText"/>
    <w:uiPriority w:val="99"/>
    <w:semiHidden/>
    <w:rsid w:val="00FD3458"/>
    <w:rPr>
      <w:rFonts w:ascii="Tahoma" w:hAnsi="Tahoma" w:cs="Tahoma"/>
      <w:sz w:val="16"/>
      <w:szCs w:val="16"/>
    </w:rPr>
  </w:style>
  <w:style w:type="paragraph" w:styleId="NoSpacing">
    <w:name w:val="No Spacing"/>
    <w:uiPriority w:val="99"/>
    <w:qFormat/>
    <w:rsid w:val="00660660"/>
    <w:rPr>
      <w:rFonts w:ascii="Calibri" w:eastAsia="Calibri" w:hAnsi="Calibri" w:cs="Arial"/>
      <w:sz w:val="22"/>
      <w:szCs w:val="22"/>
    </w:rPr>
  </w:style>
  <w:style w:type="paragraph" w:styleId="NormalWeb">
    <w:name w:val="Normal (Web)"/>
    <w:basedOn w:val="Normal"/>
    <w:uiPriority w:val="99"/>
    <w:rsid w:val="00660660"/>
    <w:pPr>
      <w:spacing w:before="100" w:beforeAutospacing="1" w:after="100" w:afterAutospacing="1"/>
    </w:pPr>
    <w:rPr>
      <w:rFonts w:eastAsia="MS Mincho"/>
      <w:sz w:val="24"/>
      <w:szCs w:val="24"/>
      <w:lang w:val="id-ID" w:eastAsia="id-ID"/>
    </w:rPr>
  </w:style>
  <w:style w:type="character" w:customStyle="1" w:styleId="ListParagraphChar">
    <w:name w:val="List Paragraph Char"/>
    <w:aliases w:val="Body of text Char,Colorful List - Accent 11 Char,List Paragraph1 Char,Body of text+1 Char,Body of text+2 Char,Body of text+3 Char,List Paragraph11 Char,HEADING 1 Char,Medium Grid 1 - Accent 21 Char,soal jawab Char"/>
    <w:link w:val="ListParagraph"/>
    <w:uiPriority w:val="34"/>
    <w:qFormat/>
    <w:locked/>
    <w:rsid w:val="00660660"/>
  </w:style>
  <w:style w:type="paragraph" w:styleId="Header">
    <w:name w:val="header"/>
    <w:basedOn w:val="Normal"/>
    <w:link w:val="HeaderChar"/>
    <w:uiPriority w:val="99"/>
    <w:unhideWhenUsed/>
    <w:rsid w:val="001C7B89"/>
    <w:pPr>
      <w:tabs>
        <w:tab w:val="center" w:pos="4680"/>
        <w:tab w:val="right" w:pos="9360"/>
      </w:tabs>
    </w:pPr>
  </w:style>
  <w:style w:type="character" w:customStyle="1" w:styleId="HeaderChar">
    <w:name w:val="Header Char"/>
    <w:basedOn w:val="DefaultParagraphFont"/>
    <w:link w:val="Header"/>
    <w:uiPriority w:val="99"/>
    <w:rsid w:val="001C7B89"/>
  </w:style>
  <w:style w:type="paragraph" w:styleId="Footer">
    <w:name w:val="footer"/>
    <w:basedOn w:val="Normal"/>
    <w:link w:val="FooterChar"/>
    <w:uiPriority w:val="99"/>
    <w:unhideWhenUsed/>
    <w:rsid w:val="001C7B89"/>
    <w:pPr>
      <w:tabs>
        <w:tab w:val="center" w:pos="4680"/>
        <w:tab w:val="right" w:pos="9360"/>
      </w:tabs>
    </w:pPr>
  </w:style>
  <w:style w:type="character" w:customStyle="1" w:styleId="FooterChar">
    <w:name w:val="Footer Char"/>
    <w:basedOn w:val="DefaultParagraphFont"/>
    <w:link w:val="Footer"/>
    <w:uiPriority w:val="99"/>
    <w:rsid w:val="001C7B89"/>
  </w:style>
  <w:style w:type="character" w:styleId="Hyperlink">
    <w:name w:val="Hyperlink"/>
    <w:basedOn w:val="DefaultParagraphFont"/>
    <w:uiPriority w:val="99"/>
    <w:unhideWhenUsed/>
    <w:rsid w:val="006F07A1"/>
    <w:rPr>
      <w:color w:val="0000FF" w:themeColor="hyperlink"/>
      <w:u w:val="single"/>
    </w:rPr>
  </w:style>
  <w:style w:type="character" w:styleId="UnresolvedMention">
    <w:name w:val="Unresolved Mention"/>
    <w:basedOn w:val="DefaultParagraphFont"/>
    <w:uiPriority w:val="99"/>
    <w:semiHidden/>
    <w:unhideWhenUsed/>
    <w:rsid w:val="006F07A1"/>
    <w:rPr>
      <w:color w:val="605E5C"/>
      <w:shd w:val="clear" w:color="auto" w:fill="E1DFDD"/>
    </w:rPr>
  </w:style>
  <w:style w:type="character" w:styleId="Strong">
    <w:name w:val="Strong"/>
    <w:basedOn w:val="DefaultParagraphFont"/>
    <w:uiPriority w:val="22"/>
    <w:qFormat/>
    <w:rsid w:val="00A958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60714">
      <w:bodyDiv w:val="1"/>
      <w:marLeft w:val="0"/>
      <w:marRight w:val="0"/>
      <w:marTop w:val="0"/>
      <w:marBottom w:val="0"/>
      <w:divBdr>
        <w:top w:val="none" w:sz="0" w:space="0" w:color="auto"/>
        <w:left w:val="none" w:sz="0" w:space="0" w:color="auto"/>
        <w:bottom w:val="none" w:sz="0" w:space="0" w:color="auto"/>
        <w:right w:val="none" w:sz="0" w:space="0" w:color="auto"/>
      </w:divBdr>
    </w:div>
    <w:div w:id="270667278">
      <w:bodyDiv w:val="1"/>
      <w:marLeft w:val="0"/>
      <w:marRight w:val="0"/>
      <w:marTop w:val="0"/>
      <w:marBottom w:val="0"/>
      <w:divBdr>
        <w:top w:val="none" w:sz="0" w:space="0" w:color="auto"/>
        <w:left w:val="none" w:sz="0" w:space="0" w:color="auto"/>
        <w:bottom w:val="none" w:sz="0" w:space="0" w:color="auto"/>
        <w:right w:val="none" w:sz="0" w:space="0" w:color="auto"/>
      </w:divBdr>
    </w:div>
    <w:div w:id="308824813">
      <w:bodyDiv w:val="1"/>
      <w:marLeft w:val="0"/>
      <w:marRight w:val="0"/>
      <w:marTop w:val="0"/>
      <w:marBottom w:val="0"/>
      <w:divBdr>
        <w:top w:val="none" w:sz="0" w:space="0" w:color="auto"/>
        <w:left w:val="none" w:sz="0" w:space="0" w:color="auto"/>
        <w:bottom w:val="none" w:sz="0" w:space="0" w:color="auto"/>
        <w:right w:val="none" w:sz="0" w:space="0" w:color="auto"/>
      </w:divBdr>
    </w:div>
    <w:div w:id="343439153">
      <w:bodyDiv w:val="1"/>
      <w:marLeft w:val="0"/>
      <w:marRight w:val="0"/>
      <w:marTop w:val="0"/>
      <w:marBottom w:val="0"/>
      <w:divBdr>
        <w:top w:val="none" w:sz="0" w:space="0" w:color="auto"/>
        <w:left w:val="none" w:sz="0" w:space="0" w:color="auto"/>
        <w:bottom w:val="none" w:sz="0" w:space="0" w:color="auto"/>
        <w:right w:val="none" w:sz="0" w:space="0" w:color="auto"/>
      </w:divBdr>
    </w:div>
    <w:div w:id="665859494">
      <w:bodyDiv w:val="1"/>
      <w:marLeft w:val="0"/>
      <w:marRight w:val="0"/>
      <w:marTop w:val="0"/>
      <w:marBottom w:val="0"/>
      <w:divBdr>
        <w:top w:val="none" w:sz="0" w:space="0" w:color="auto"/>
        <w:left w:val="none" w:sz="0" w:space="0" w:color="auto"/>
        <w:bottom w:val="none" w:sz="0" w:space="0" w:color="auto"/>
        <w:right w:val="none" w:sz="0" w:space="0" w:color="auto"/>
      </w:divBdr>
    </w:div>
    <w:div w:id="842084368">
      <w:bodyDiv w:val="1"/>
      <w:marLeft w:val="0"/>
      <w:marRight w:val="0"/>
      <w:marTop w:val="0"/>
      <w:marBottom w:val="0"/>
      <w:divBdr>
        <w:top w:val="none" w:sz="0" w:space="0" w:color="auto"/>
        <w:left w:val="none" w:sz="0" w:space="0" w:color="auto"/>
        <w:bottom w:val="none" w:sz="0" w:space="0" w:color="auto"/>
        <w:right w:val="none" w:sz="0" w:space="0" w:color="auto"/>
      </w:divBdr>
    </w:div>
    <w:div w:id="1112432525">
      <w:bodyDiv w:val="1"/>
      <w:marLeft w:val="0"/>
      <w:marRight w:val="0"/>
      <w:marTop w:val="0"/>
      <w:marBottom w:val="0"/>
      <w:divBdr>
        <w:top w:val="none" w:sz="0" w:space="0" w:color="auto"/>
        <w:left w:val="none" w:sz="0" w:space="0" w:color="auto"/>
        <w:bottom w:val="none" w:sz="0" w:space="0" w:color="auto"/>
        <w:right w:val="none" w:sz="0" w:space="0" w:color="auto"/>
      </w:divBdr>
    </w:div>
    <w:div w:id="1197964787">
      <w:bodyDiv w:val="1"/>
      <w:marLeft w:val="0"/>
      <w:marRight w:val="0"/>
      <w:marTop w:val="0"/>
      <w:marBottom w:val="0"/>
      <w:divBdr>
        <w:top w:val="none" w:sz="0" w:space="0" w:color="auto"/>
        <w:left w:val="none" w:sz="0" w:space="0" w:color="auto"/>
        <w:bottom w:val="none" w:sz="0" w:space="0" w:color="auto"/>
        <w:right w:val="none" w:sz="0" w:space="0" w:color="auto"/>
      </w:divBdr>
    </w:div>
    <w:div w:id="1268584149">
      <w:bodyDiv w:val="1"/>
      <w:marLeft w:val="0"/>
      <w:marRight w:val="0"/>
      <w:marTop w:val="0"/>
      <w:marBottom w:val="0"/>
      <w:divBdr>
        <w:top w:val="none" w:sz="0" w:space="0" w:color="auto"/>
        <w:left w:val="none" w:sz="0" w:space="0" w:color="auto"/>
        <w:bottom w:val="none" w:sz="0" w:space="0" w:color="auto"/>
        <w:right w:val="none" w:sz="0" w:space="0" w:color="auto"/>
      </w:divBdr>
    </w:div>
    <w:div w:id="1861049059">
      <w:bodyDiv w:val="1"/>
      <w:marLeft w:val="0"/>
      <w:marRight w:val="0"/>
      <w:marTop w:val="0"/>
      <w:marBottom w:val="0"/>
      <w:divBdr>
        <w:top w:val="none" w:sz="0" w:space="0" w:color="auto"/>
        <w:left w:val="none" w:sz="0" w:space="0" w:color="auto"/>
        <w:bottom w:val="none" w:sz="0" w:space="0" w:color="auto"/>
        <w:right w:val="none" w:sz="0" w:space="0" w:color="auto"/>
      </w:divBdr>
    </w:div>
    <w:div w:id="1870558949">
      <w:bodyDiv w:val="1"/>
      <w:marLeft w:val="0"/>
      <w:marRight w:val="0"/>
      <w:marTop w:val="0"/>
      <w:marBottom w:val="0"/>
      <w:divBdr>
        <w:top w:val="none" w:sz="0" w:space="0" w:color="auto"/>
        <w:left w:val="none" w:sz="0" w:space="0" w:color="auto"/>
        <w:bottom w:val="none" w:sz="0" w:space="0" w:color="auto"/>
        <w:right w:val="none" w:sz="0" w:space="0" w:color="auto"/>
      </w:divBdr>
    </w:div>
    <w:div w:id="1986473732">
      <w:bodyDiv w:val="1"/>
      <w:marLeft w:val="0"/>
      <w:marRight w:val="0"/>
      <w:marTop w:val="0"/>
      <w:marBottom w:val="0"/>
      <w:divBdr>
        <w:top w:val="none" w:sz="0" w:space="0" w:color="auto"/>
        <w:left w:val="none" w:sz="0" w:space="0" w:color="auto"/>
        <w:bottom w:val="none" w:sz="0" w:space="0" w:color="auto"/>
        <w:right w:val="none" w:sz="0" w:space="0" w:color="auto"/>
      </w:divBdr>
    </w:div>
    <w:div w:id="2082555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buku.kemdikbud.go.id/katalog/matematika-untuk-sekolah-dasar-kelas-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5F36E01B-DB5A-4B82-B986-B47632107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3640</Words>
  <Characters>20754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ejay</dc:creator>
  <cp:lastModifiedBy>empe</cp:lastModifiedBy>
  <cp:revision>5</cp:revision>
  <cp:lastPrinted>2024-09-01T08:24:00Z</cp:lastPrinted>
  <dcterms:created xsi:type="dcterms:W3CDTF">2025-08-02T10:20:00Z</dcterms:created>
  <dcterms:modified xsi:type="dcterms:W3CDTF">2026-07-16T12:03:00Z</dcterms:modified>
</cp:coreProperties>
</file>