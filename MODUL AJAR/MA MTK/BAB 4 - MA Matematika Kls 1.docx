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2C84" w14:textId="77777777" w:rsidR="00086853" w:rsidRDefault="00086853" w:rsidP="00086853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D1A986" wp14:editId="456162F4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3915C" w14:textId="77777777" w:rsidR="00086853" w:rsidRPr="00145910" w:rsidRDefault="00086853" w:rsidP="00086853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</w:p>
    <w:p w14:paraId="002C1BE4" w14:textId="77777777" w:rsidR="00086853" w:rsidRPr="00874FFF" w:rsidRDefault="00086853" w:rsidP="00086853">
      <w:pPr>
        <w:jc w:val="center"/>
      </w:pPr>
    </w:p>
    <w:p w14:paraId="3736A669" w14:textId="77777777" w:rsidR="00086853" w:rsidRDefault="00086853" w:rsidP="00086853">
      <w:pPr>
        <w:spacing w:after="160" w:line="259" w:lineRule="auto"/>
      </w:pPr>
      <w:r>
        <w:br w:type="page"/>
      </w:r>
    </w:p>
    <w:p w14:paraId="469AE6E8" w14:textId="5C722411" w:rsidR="00086853" w:rsidRDefault="008A5D55" w:rsidP="0008685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B089765" wp14:editId="61E655B0">
                <wp:simplePos x="0" y="0"/>
                <wp:positionH relativeFrom="column">
                  <wp:posOffset>-6350</wp:posOffset>
                </wp:positionH>
                <wp:positionV relativeFrom="paragraph">
                  <wp:posOffset>-421005</wp:posOffset>
                </wp:positionV>
                <wp:extent cx="5773420" cy="3745230"/>
                <wp:effectExtent l="0" t="0" r="0" b="0"/>
                <wp:wrapNone/>
                <wp:docPr id="15" name="Gr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3420" cy="3745230"/>
                          <a:chOff x="0" y="0"/>
                          <a:chExt cx="5773346" cy="3745097"/>
                        </a:xfrm>
                      </wpg:grpSpPr>
                      <pic:pic xmlns:pic="http://schemas.openxmlformats.org/drawingml/2006/picture">
                        <pic:nvPicPr>
                          <pic:cNvPr id="1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9069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8651" y="2211572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00939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8C94DA" id="Grup 15" o:spid="_x0000_s1026" style="position:absolute;margin-left:-.5pt;margin-top:-33.15pt;width:454.6pt;height:294.9pt;z-index:-251655168" coordsize="57733,37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3290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">
                  <v:imagedata r:id="rId12" o:title=""/>
                </v:shape>
                <v:shape id="Picture 6" o:spid="_x0000_s1028" type="#_x0000_t75" style="position:absolute;left:24986;top:22115;width:32747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">
                  <v:imagedata r:id="rId13" o:title=""/>
                </v:shape>
                <v:shape id="Picture 8" o:spid="_x0000_s1029" type="#_x0000_t75" style="position:absolute;top:2200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">
                  <v:imagedata r:id="rId14" o:title=""/>
                </v:shape>
              </v:group>
            </w:pict>
          </mc:Fallback>
        </mc:AlternateContent>
      </w:r>
    </w:p>
    <w:p w14:paraId="3F993590" w14:textId="26F06FC4" w:rsidR="00086853" w:rsidRDefault="00086853" w:rsidP="008A5D55"/>
    <w:p w14:paraId="73A8A2A3" w14:textId="77777777" w:rsidR="00086853" w:rsidRDefault="00086853" w:rsidP="00086853">
      <w:pPr>
        <w:jc w:val="center"/>
      </w:pPr>
    </w:p>
    <w:p w14:paraId="27743270" w14:textId="77777777" w:rsidR="00086853" w:rsidRDefault="00086853" w:rsidP="00086853">
      <w:pPr>
        <w:jc w:val="center"/>
      </w:pPr>
    </w:p>
    <w:p w14:paraId="2FBFC9D5" w14:textId="77777777" w:rsidR="00086853" w:rsidRDefault="00086853" w:rsidP="00086853">
      <w:pPr>
        <w:jc w:val="center"/>
      </w:pPr>
    </w:p>
    <w:p w14:paraId="6BAEAD5E" w14:textId="77777777" w:rsidR="00086853" w:rsidRDefault="00086853" w:rsidP="00086853">
      <w:pPr>
        <w:jc w:val="center"/>
      </w:pPr>
    </w:p>
    <w:p w14:paraId="273DE9CF" w14:textId="77777777" w:rsidR="00086853" w:rsidRDefault="00086853" w:rsidP="00086853">
      <w:pPr>
        <w:jc w:val="center"/>
      </w:pPr>
    </w:p>
    <w:p w14:paraId="0D3F6B04" w14:textId="77777777" w:rsidR="00086853" w:rsidRDefault="00086853" w:rsidP="00086853">
      <w:pPr>
        <w:jc w:val="center"/>
      </w:pPr>
    </w:p>
    <w:p w14:paraId="54F93080" w14:textId="77777777" w:rsidR="00086853" w:rsidRDefault="00086853" w:rsidP="00086853">
      <w:pPr>
        <w:jc w:val="center"/>
      </w:pPr>
    </w:p>
    <w:p w14:paraId="76C6733E" w14:textId="77777777" w:rsidR="00086853" w:rsidRDefault="00086853" w:rsidP="00086853">
      <w:pPr>
        <w:jc w:val="center"/>
      </w:pPr>
    </w:p>
    <w:p w14:paraId="363FFC13" w14:textId="77777777" w:rsidR="00086853" w:rsidRDefault="00086853" w:rsidP="00086853">
      <w:pPr>
        <w:jc w:val="center"/>
      </w:pPr>
    </w:p>
    <w:p w14:paraId="4FB623C4" w14:textId="77777777" w:rsidR="00086853" w:rsidRDefault="00086853" w:rsidP="00086853">
      <w:pPr>
        <w:jc w:val="center"/>
      </w:pPr>
    </w:p>
    <w:p w14:paraId="1986FF41" w14:textId="77777777" w:rsidR="00086853" w:rsidRDefault="00086853" w:rsidP="00086853">
      <w:pPr>
        <w:jc w:val="center"/>
      </w:pPr>
    </w:p>
    <w:p w14:paraId="6AFB2D6A" w14:textId="77777777" w:rsidR="00086853" w:rsidRDefault="00086853" w:rsidP="00086853">
      <w:pPr>
        <w:jc w:val="center"/>
      </w:pPr>
    </w:p>
    <w:p w14:paraId="410A1C51" w14:textId="77777777" w:rsidR="00086853" w:rsidRDefault="00086853" w:rsidP="00086853">
      <w:pPr>
        <w:jc w:val="center"/>
      </w:pPr>
    </w:p>
    <w:p w14:paraId="3BED1CFA" w14:textId="77777777" w:rsidR="00086853" w:rsidRDefault="00086853" w:rsidP="00086853">
      <w:pPr>
        <w:jc w:val="center"/>
      </w:pPr>
    </w:p>
    <w:p w14:paraId="127D7C96" w14:textId="77777777" w:rsidR="00086853" w:rsidRDefault="00086853" w:rsidP="00086853">
      <w:pPr>
        <w:jc w:val="center"/>
      </w:pPr>
    </w:p>
    <w:p w14:paraId="73215131" w14:textId="77777777" w:rsidR="00086853" w:rsidRDefault="00086853" w:rsidP="00086853">
      <w:pPr>
        <w:jc w:val="center"/>
      </w:pPr>
    </w:p>
    <w:p w14:paraId="6034C8AC" w14:textId="77777777" w:rsidR="00086853" w:rsidRDefault="00086853" w:rsidP="00086853">
      <w:pPr>
        <w:jc w:val="center"/>
      </w:pPr>
    </w:p>
    <w:p w14:paraId="640362B2" w14:textId="77777777" w:rsidR="00086853" w:rsidRDefault="00086853" w:rsidP="00086853">
      <w:pPr>
        <w:jc w:val="center"/>
      </w:pPr>
    </w:p>
    <w:p w14:paraId="70EE3C4C" w14:textId="77777777" w:rsidR="00086853" w:rsidRDefault="00086853" w:rsidP="00086853">
      <w:pPr>
        <w:jc w:val="center"/>
      </w:pPr>
    </w:p>
    <w:p w14:paraId="7E8C368D" w14:textId="77777777" w:rsidR="00086853" w:rsidRDefault="00086853" w:rsidP="00086853">
      <w:pPr>
        <w:jc w:val="center"/>
      </w:pPr>
    </w:p>
    <w:p w14:paraId="6415C4AB" w14:textId="77777777" w:rsidR="00086853" w:rsidRDefault="00086853" w:rsidP="00086853">
      <w:pPr>
        <w:jc w:val="center"/>
      </w:pPr>
    </w:p>
    <w:p w14:paraId="3226C14B" w14:textId="77777777" w:rsidR="00086853" w:rsidRDefault="00086853" w:rsidP="00086853">
      <w:pPr>
        <w:jc w:val="center"/>
      </w:pPr>
    </w:p>
    <w:p w14:paraId="13D226AD" w14:textId="77777777" w:rsidR="00086853" w:rsidRPr="00874FFF" w:rsidRDefault="00086853" w:rsidP="00086853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086853" w:rsidRPr="00874FFF" w14:paraId="19BF5BBD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002278D1" w14:textId="77777777" w:rsidR="00086853" w:rsidRDefault="00086853" w:rsidP="005B0D9D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4581A5B8" w14:textId="77777777" w:rsidR="00086853" w:rsidRPr="00874770" w:rsidRDefault="00086853" w:rsidP="005B0D9D">
            <w:pPr>
              <w:spacing w:before="240"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086853" w:rsidRPr="00874FFF" w14:paraId="6BF8EAFD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D2F25FE" w14:textId="77777777" w:rsidR="00086853" w:rsidRPr="00874FFF" w:rsidRDefault="00086853" w:rsidP="005B0D9D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caps/>
                <w:sz w:val="28"/>
                <w:szCs w:val="28"/>
              </w:rPr>
            </w:pPr>
          </w:p>
          <w:p w14:paraId="74D17449" w14:textId="77777777" w:rsidR="00086853" w:rsidRPr="00874FFF" w:rsidRDefault="00086853" w:rsidP="005B0D9D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>
              <w:rPr>
                <w:b/>
                <w:bCs/>
                <w:sz w:val="28"/>
                <w:szCs w:val="28"/>
                <w:lang w:val="pt-BR"/>
              </w:rPr>
              <w:t xml:space="preserve"> </w:t>
            </w:r>
          </w:p>
          <w:p w14:paraId="54A3BAC4" w14:textId="7EB090D1" w:rsidR="008A5D55" w:rsidRPr="00C957B0" w:rsidRDefault="00086853" w:rsidP="008A5D55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381110">
              <w:rPr>
                <w:b/>
                <w:bCs/>
                <w:sz w:val="28"/>
                <w:szCs w:val="28"/>
                <w:lang w:val="pt-BR"/>
              </w:rPr>
              <w:t>N</w:t>
            </w:r>
            <w:r w:rsidR="008A5D55" w:rsidRPr="00C957B0">
              <w:rPr>
                <w:b/>
                <w:bCs/>
                <w:sz w:val="28"/>
                <w:szCs w:val="28"/>
                <w:lang w:val="pt-BR"/>
              </w:rPr>
              <w:t xml:space="preserve"> Nama P</w:t>
            </w:r>
            <w:proofErr w:type="spellStart"/>
            <w:r w:rsidR="008A5D55" w:rsidRPr="00C957B0">
              <w:rPr>
                <w:b/>
                <w:bCs/>
                <w:sz w:val="28"/>
                <w:szCs w:val="28"/>
              </w:rPr>
              <w:t>enyusun</w:t>
            </w:r>
            <w:proofErr w:type="spellEnd"/>
            <w:r w:rsidR="008A5D55"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="008A5D55"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="008A5D55"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8A5D55" w:rsidRPr="00C957B0">
              <w:rPr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2840D0F7" w14:textId="77777777" w:rsidR="008A5D55" w:rsidRPr="00C957B0" w:rsidRDefault="008A5D55" w:rsidP="008A5D55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198107152023212021</w:t>
            </w:r>
          </w:p>
          <w:p w14:paraId="599D4C73" w14:textId="77777777" w:rsidR="008A5D55" w:rsidRPr="00C957B0" w:rsidRDefault="008A5D55" w:rsidP="008A5D55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SD NEGERI CIBINONG</w:t>
            </w:r>
          </w:p>
          <w:p w14:paraId="028AC4E1" w14:textId="62FFB408" w:rsidR="008A5D55" w:rsidRPr="00C957B0" w:rsidRDefault="008A5D55" w:rsidP="008A5D55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pelajaran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</w:t>
            </w:r>
            <w:proofErr w:type="gramStart"/>
            <w:r w:rsidRPr="00C957B0">
              <w:rPr>
                <w:b/>
                <w:bCs/>
                <w:sz w:val="28"/>
                <w:szCs w:val="28"/>
              </w:rPr>
              <w:t xml:space="preserve">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proofErr w:type="gramEnd"/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B80868">
              <w:rPr>
                <w:b/>
                <w:bCs/>
                <w:sz w:val="28"/>
                <w:szCs w:val="28"/>
                <w:lang w:val="pt-BR"/>
              </w:rPr>
              <w:t>MATEMATIKA</w:t>
            </w:r>
          </w:p>
          <w:p w14:paraId="20AF8AD6" w14:textId="77777777" w:rsidR="008A5D55" w:rsidRPr="00C957B0" w:rsidRDefault="008A5D55" w:rsidP="008A5D55">
            <w:pPr>
              <w:tabs>
                <w:tab w:val="left" w:pos="312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Fase,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A/1/GANJIL</w:t>
            </w:r>
          </w:p>
          <w:p w14:paraId="096DF5D6" w14:textId="55C2A929" w:rsidR="008A5D55" w:rsidRPr="00C957B0" w:rsidRDefault="008A5D55" w:rsidP="008A5D55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BF28BB">
              <w:rPr>
                <w:b/>
                <w:bCs/>
                <w:sz w:val="28"/>
                <w:szCs w:val="28"/>
                <w:lang w:val="pt-BR"/>
              </w:rPr>
              <w:t>2026/2027</w:t>
            </w:r>
          </w:p>
          <w:p w14:paraId="41635F86" w14:textId="5A7CBECC" w:rsidR="00086853" w:rsidRPr="00874FFF" w:rsidRDefault="00086853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</w:p>
          <w:p w14:paraId="1C546023" w14:textId="77777777" w:rsidR="00086853" w:rsidRPr="00874FFF" w:rsidRDefault="00086853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</w:rPr>
            </w:pPr>
          </w:p>
        </w:tc>
      </w:tr>
    </w:tbl>
    <w:p w14:paraId="475BE8AA" w14:textId="77777777" w:rsidR="00086853" w:rsidRPr="00145910" w:rsidRDefault="00086853" w:rsidP="00086853">
      <w:pPr>
        <w:jc w:val="center"/>
        <w:rPr>
          <w:b/>
          <w:color w:val="00B0F0"/>
          <w:lang w:val="id-ID"/>
        </w:rPr>
      </w:pPr>
    </w:p>
    <w:p w14:paraId="2BF9AC3C" w14:textId="77777777" w:rsidR="00086853" w:rsidRDefault="00086853" w:rsidP="00086853">
      <w:r>
        <w:br/>
      </w:r>
      <w:r>
        <w:br/>
      </w:r>
    </w:p>
    <w:p w14:paraId="2451318C" w14:textId="77777777" w:rsidR="00086853" w:rsidRDefault="00086853" w:rsidP="00086853">
      <w:pPr>
        <w:rPr>
          <w:b/>
          <w:caps/>
          <w:sz w:val="24"/>
          <w:szCs w:val="24"/>
        </w:rPr>
      </w:pPr>
    </w:p>
    <w:p w14:paraId="59E680BB" w14:textId="77777777" w:rsidR="00086853" w:rsidRDefault="00086853" w:rsidP="00086853">
      <w:pPr>
        <w:rPr>
          <w:b/>
          <w:caps/>
          <w:sz w:val="24"/>
          <w:szCs w:val="24"/>
        </w:rPr>
      </w:pPr>
    </w:p>
    <w:p w14:paraId="7AE55A99" w14:textId="77777777" w:rsidR="00086853" w:rsidRDefault="00086853" w:rsidP="00086853">
      <w:pPr>
        <w:rPr>
          <w:b/>
          <w:caps/>
          <w:sz w:val="24"/>
          <w:szCs w:val="24"/>
        </w:rPr>
      </w:pPr>
    </w:p>
    <w:p w14:paraId="24604FB0" w14:textId="77777777" w:rsidR="001C7B89" w:rsidRPr="001D350D" w:rsidRDefault="001C7B89" w:rsidP="001C7B89">
      <w:pPr>
        <w:spacing w:before="60" w:after="60"/>
        <w:jc w:val="center"/>
        <w:rPr>
          <w:b/>
          <w:bCs/>
          <w:sz w:val="24"/>
          <w:szCs w:val="24"/>
        </w:rPr>
      </w:pPr>
    </w:p>
    <w:p w14:paraId="1DDDD57A" w14:textId="77777777" w:rsidR="001C7B89" w:rsidRPr="00086853" w:rsidRDefault="001C7B89" w:rsidP="00086853">
      <w:pPr>
        <w:shd w:val="clear" w:color="auto" w:fill="0070C0"/>
        <w:jc w:val="center"/>
        <w:rPr>
          <w:b/>
          <w:bCs/>
          <w:color w:val="FFFFFF" w:themeColor="background1"/>
          <w:sz w:val="24"/>
          <w:szCs w:val="24"/>
        </w:rPr>
      </w:pPr>
      <w:r w:rsidRPr="00086853">
        <w:rPr>
          <w:b/>
          <w:bCs/>
          <w:color w:val="FFFFFF" w:themeColor="background1"/>
          <w:sz w:val="24"/>
          <w:szCs w:val="24"/>
        </w:rPr>
        <w:lastRenderedPageBreak/>
        <w:t>INFORMASI UMUM</w:t>
      </w:r>
    </w:p>
    <w:p w14:paraId="6253682F" w14:textId="77777777" w:rsidR="001C7B89" w:rsidRPr="001D350D" w:rsidRDefault="001C7B89" w:rsidP="001C7B89">
      <w:pPr>
        <w:shd w:val="clear" w:color="auto" w:fill="DAEEF3" w:themeFill="accent5" w:themeFillTint="33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sz w:val="24"/>
          <w:szCs w:val="24"/>
        </w:rPr>
      </w:pPr>
      <w:r w:rsidRPr="001D350D">
        <w:rPr>
          <w:b/>
          <w:bCs/>
          <w:caps/>
          <w:sz w:val="24"/>
          <w:szCs w:val="24"/>
        </w:rPr>
        <w:t>A.</w:t>
      </w:r>
      <w:r w:rsidRPr="001D350D">
        <w:rPr>
          <w:b/>
          <w:bCs/>
          <w:caps/>
          <w:sz w:val="24"/>
          <w:szCs w:val="24"/>
        </w:rPr>
        <w:tab/>
        <w:t>Identitas Modul</w:t>
      </w:r>
    </w:p>
    <w:p w14:paraId="4216FAC9" w14:textId="77777777" w:rsidR="008A5D55" w:rsidRPr="00323348" w:rsidRDefault="008A5D55" w:rsidP="008A5D55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bookmarkStart w:id="0" w:name="_Hlk205047571"/>
      <w:r>
        <w:rPr>
          <w:b/>
          <w:sz w:val="24"/>
          <w:szCs w:val="24"/>
        </w:rPr>
        <w:t>Nama Sekolah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</w:rPr>
        <w:t>SD NEGERI CIBINONG</w:t>
      </w:r>
    </w:p>
    <w:p w14:paraId="069FBA87" w14:textId="77777777" w:rsidR="008A5D55" w:rsidRDefault="008A5D55" w:rsidP="008A5D55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</w:t>
      </w:r>
      <w:proofErr w:type="spellStart"/>
      <w:r>
        <w:rPr>
          <w:b/>
          <w:sz w:val="24"/>
          <w:szCs w:val="24"/>
        </w:rPr>
        <w:t>Penyusun</w:t>
      </w:r>
      <w:proofErr w:type="spellEnd"/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 w:rsidRPr="00B16BCC">
        <w:rPr>
          <w:b/>
          <w:bCs/>
          <w:sz w:val="24"/>
          <w:szCs w:val="24"/>
        </w:rPr>
        <w:t xml:space="preserve">SRI DEWI YULIA, </w:t>
      </w:r>
      <w:proofErr w:type="spellStart"/>
      <w:proofErr w:type="gramStart"/>
      <w:r w:rsidRPr="00B16BCC">
        <w:rPr>
          <w:b/>
          <w:bCs/>
          <w:sz w:val="24"/>
          <w:szCs w:val="24"/>
        </w:rPr>
        <w:t>S.Pd</w:t>
      </w:r>
      <w:proofErr w:type="spellEnd"/>
      <w:proofErr w:type="gramEnd"/>
    </w:p>
    <w:p w14:paraId="38C387CA" w14:textId="77777777" w:rsidR="008A5D55" w:rsidRDefault="008A5D55" w:rsidP="008A5D55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>Mata Pelajaran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>MATEMATIKA</w:t>
      </w:r>
    </w:p>
    <w:p w14:paraId="403D1372" w14:textId="77777777" w:rsidR="008A5D55" w:rsidRDefault="008A5D55" w:rsidP="008A5D55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Fase / </w:t>
      </w:r>
      <w:proofErr w:type="spellStart"/>
      <w:r>
        <w:rPr>
          <w:b/>
          <w:sz w:val="24"/>
          <w:szCs w:val="24"/>
        </w:rPr>
        <w:t>Kelas</w:t>
      </w:r>
      <w:proofErr w:type="spellEnd"/>
      <w:r>
        <w:rPr>
          <w:b/>
          <w:sz w:val="24"/>
          <w:szCs w:val="24"/>
        </w:rPr>
        <w:t xml:space="preserve"> / Semester</w:t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  <w:t>A - I / 1</w:t>
      </w:r>
    </w:p>
    <w:p w14:paraId="021FC5B3" w14:textId="77777777" w:rsidR="008A5D55" w:rsidRDefault="008A5D55" w:rsidP="008A5D55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Alokasi</w:t>
      </w:r>
      <w:proofErr w:type="spellEnd"/>
      <w:r>
        <w:rPr>
          <w:b/>
          <w:sz w:val="24"/>
          <w:szCs w:val="24"/>
        </w:rPr>
        <w:t xml:space="preserve"> Waktu 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 xml:space="preserve">5 JP x 35 </w:t>
      </w:r>
      <w:proofErr w:type="spellStart"/>
      <w:r>
        <w:rPr>
          <w:b/>
          <w:sz w:val="24"/>
          <w:szCs w:val="24"/>
        </w:rPr>
        <w:t>Menit</w:t>
      </w:r>
      <w:proofErr w:type="spellEnd"/>
    </w:p>
    <w:bookmarkEnd w:id="0"/>
    <w:p w14:paraId="63324A76" w14:textId="77777777" w:rsidR="001D350D" w:rsidRPr="001D350D" w:rsidRDefault="006F2D04" w:rsidP="001D350D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>Materi</w:t>
      </w:r>
      <w:r w:rsidRPr="001D350D">
        <w:rPr>
          <w:b/>
          <w:bCs/>
          <w:sz w:val="24"/>
          <w:szCs w:val="24"/>
        </w:rPr>
        <w:tab/>
        <w:t>:</w:t>
      </w:r>
      <w:r w:rsidRPr="001D350D">
        <w:rPr>
          <w:sz w:val="24"/>
          <w:szCs w:val="24"/>
        </w:rPr>
        <w:t xml:space="preserve"> </w:t>
      </w:r>
      <w:r w:rsidR="00164BE4" w:rsidRPr="001D350D">
        <w:rPr>
          <w:sz w:val="24"/>
          <w:szCs w:val="24"/>
        </w:rPr>
        <w:t xml:space="preserve">  </w:t>
      </w:r>
      <w:r w:rsidR="00A40443" w:rsidRPr="001D350D">
        <w:rPr>
          <w:b/>
          <w:bCs/>
          <w:sz w:val="24"/>
          <w:szCs w:val="24"/>
        </w:rPr>
        <w:t xml:space="preserve">Bab </w:t>
      </w:r>
      <w:r w:rsidR="001D350D" w:rsidRPr="001D350D">
        <w:rPr>
          <w:b/>
          <w:bCs/>
          <w:sz w:val="24"/>
          <w:szCs w:val="24"/>
        </w:rPr>
        <w:t xml:space="preserve">4 </w:t>
      </w:r>
      <w:proofErr w:type="spellStart"/>
      <w:r w:rsidR="001D350D" w:rsidRPr="001D350D">
        <w:rPr>
          <w:b/>
          <w:bCs/>
          <w:sz w:val="24"/>
          <w:szCs w:val="24"/>
        </w:rPr>
        <w:t>Mengenal</w:t>
      </w:r>
      <w:proofErr w:type="spellEnd"/>
      <w:r w:rsidR="001D350D" w:rsidRPr="001D350D">
        <w:rPr>
          <w:b/>
          <w:bCs/>
          <w:sz w:val="24"/>
          <w:szCs w:val="24"/>
        </w:rPr>
        <w:t xml:space="preserve"> </w:t>
      </w:r>
      <w:proofErr w:type="spellStart"/>
      <w:r w:rsidR="001D350D" w:rsidRPr="001D350D">
        <w:rPr>
          <w:b/>
          <w:bCs/>
          <w:sz w:val="24"/>
          <w:szCs w:val="24"/>
        </w:rPr>
        <w:t>Bentuk</w:t>
      </w:r>
      <w:proofErr w:type="spellEnd"/>
      <w:r w:rsidR="001D350D" w:rsidRPr="001D350D">
        <w:rPr>
          <w:b/>
          <w:bCs/>
          <w:sz w:val="24"/>
          <w:szCs w:val="24"/>
        </w:rPr>
        <w:t xml:space="preserve"> </w:t>
      </w:r>
    </w:p>
    <w:p w14:paraId="5BAAEFCB" w14:textId="65D4FB2D" w:rsidR="001C7B89" w:rsidRPr="001D350D" w:rsidRDefault="001C7B89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Tahun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proofErr w:type="spellStart"/>
      <w:r w:rsidRPr="001D350D">
        <w:rPr>
          <w:b/>
          <w:bCs/>
          <w:sz w:val="24"/>
          <w:szCs w:val="24"/>
        </w:rPr>
        <w:t>Penyusunan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 xml:space="preserve">: </w:t>
      </w:r>
      <w:r w:rsidRPr="001D350D">
        <w:rPr>
          <w:b/>
          <w:bCs/>
          <w:sz w:val="24"/>
          <w:szCs w:val="24"/>
        </w:rPr>
        <w:tab/>
      </w:r>
      <w:r w:rsidR="00BF28BB">
        <w:rPr>
          <w:b/>
          <w:bCs/>
          <w:sz w:val="24"/>
          <w:szCs w:val="24"/>
        </w:rPr>
        <w:t>2026/2027</w:t>
      </w:r>
    </w:p>
    <w:p w14:paraId="4495935E" w14:textId="77777777" w:rsidR="006F2D04" w:rsidRPr="001D350D" w:rsidRDefault="006F2D04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sz w:val="24"/>
          <w:szCs w:val="24"/>
        </w:rPr>
      </w:pPr>
    </w:p>
    <w:p w14:paraId="47BE2A45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B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capaian pembelajaran</w:t>
      </w:r>
    </w:p>
    <w:p w14:paraId="00CD3D05" w14:textId="77777777" w:rsidR="00CB4EAD" w:rsidRPr="001D350D" w:rsidRDefault="00CB4EAD" w:rsidP="00CB4EAD">
      <w:pPr>
        <w:spacing w:before="60" w:after="60"/>
        <w:ind w:left="42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Pada </w:t>
      </w:r>
      <w:proofErr w:type="spellStart"/>
      <w:r w:rsidRPr="001D350D">
        <w:rPr>
          <w:sz w:val="24"/>
          <w:szCs w:val="24"/>
        </w:rPr>
        <w:t>akhir</w:t>
      </w:r>
      <w:proofErr w:type="spellEnd"/>
      <w:r w:rsidRPr="001D350D">
        <w:rPr>
          <w:sz w:val="24"/>
          <w:szCs w:val="24"/>
        </w:rPr>
        <w:t xml:space="preserve"> Fase A,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menunjukkan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pemahaman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memiliki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intuisi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(number sense) pada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cacah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sampai</w:t>
      </w:r>
      <w:proofErr w:type="spellEnd"/>
      <w:r w:rsidRPr="001D350D">
        <w:rPr>
          <w:sz w:val="24"/>
          <w:szCs w:val="24"/>
        </w:rPr>
        <w:t xml:space="preserve"> 100, </w:t>
      </w:r>
      <w:proofErr w:type="spellStart"/>
      <w:r w:rsidRPr="001D350D">
        <w:rPr>
          <w:sz w:val="24"/>
          <w:szCs w:val="24"/>
        </w:rPr>
        <w:t>termasuk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menyusun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mengurai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operasi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penjumlahan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pengurangan</w:t>
      </w:r>
      <w:proofErr w:type="spellEnd"/>
      <w:r w:rsidRPr="001D350D">
        <w:rPr>
          <w:sz w:val="24"/>
          <w:szCs w:val="24"/>
        </w:rPr>
        <w:t xml:space="preserve"> pada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cacah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sampai</w:t>
      </w:r>
      <w:proofErr w:type="spellEnd"/>
      <w:r w:rsidRPr="001D350D">
        <w:rPr>
          <w:sz w:val="24"/>
          <w:szCs w:val="24"/>
        </w:rPr>
        <w:t xml:space="preserve"> 20, dan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memahami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pecahan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setengah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seperempat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mengenali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meniru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melanjutkan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pola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membandingkan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mengestimasi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panjang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berat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durasi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waktu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mengenal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berbagai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datar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ruang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menyusun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mengurai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datar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menentukan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posisi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terhadap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lain.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mengurutkan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menyortir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membandingkan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menyajikan</w:t>
      </w:r>
      <w:proofErr w:type="spellEnd"/>
      <w:r w:rsidRPr="001D350D">
        <w:rPr>
          <w:sz w:val="24"/>
          <w:szCs w:val="24"/>
        </w:rPr>
        <w:t xml:space="preserve"> data </w:t>
      </w:r>
      <w:proofErr w:type="spellStart"/>
      <w:r w:rsidRPr="001D350D">
        <w:rPr>
          <w:sz w:val="24"/>
          <w:szCs w:val="24"/>
        </w:rPr>
        <w:t>menggunakan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turus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piktogram</w:t>
      </w:r>
      <w:proofErr w:type="spellEnd"/>
      <w:r w:rsidRPr="001D350D">
        <w:rPr>
          <w:sz w:val="24"/>
          <w:szCs w:val="24"/>
        </w:rPr>
        <w:t>.</w:t>
      </w:r>
    </w:p>
    <w:p w14:paraId="6F6AF703" w14:textId="77777777" w:rsidR="006F2D04" w:rsidRPr="001D350D" w:rsidRDefault="006F2D04" w:rsidP="00B05570">
      <w:pPr>
        <w:spacing w:before="60" w:after="60"/>
        <w:ind w:left="426"/>
        <w:jc w:val="both"/>
        <w:rPr>
          <w:sz w:val="24"/>
          <w:szCs w:val="24"/>
        </w:rPr>
      </w:pPr>
    </w:p>
    <w:p w14:paraId="711036D7" w14:textId="1A6EE5AF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C.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Prof</w:t>
      </w:r>
      <w:r w:rsidR="002368F0" w:rsidRPr="00086853">
        <w:rPr>
          <w:b/>
          <w:bCs/>
          <w:caps/>
          <w:color w:val="FFFFFF" w:themeColor="background1"/>
          <w:sz w:val="24"/>
          <w:szCs w:val="24"/>
        </w:rPr>
        <w:t xml:space="preserve">il Pelajar Pancasila (PPP) </w:t>
      </w:r>
    </w:p>
    <w:p w14:paraId="1614D663" w14:textId="74759E2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Profil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Pelajar</w:t>
      </w:r>
      <w:proofErr w:type="spellEnd"/>
      <w:r w:rsidRPr="001D350D">
        <w:rPr>
          <w:rFonts w:eastAsia="Bookman Old Style"/>
          <w:sz w:val="24"/>
          <w:szCs w:val="24"/>
        </w:rPr>
        <w:t xml:space="preserve"> Pancasila yang </w:t>
      </w:r>
      <w:proofErr w:type="spellStart"/>
      <w:r w:rsidRPr="001D350D">
        <w:rPr>
          <w:rFonts w:eastAsia="Bookman Old Style"/>
          <w:sz w:val="24"/>
          <w:szCs w:val="24"/>
        </w:rPr>
        <w:t>ingin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dicapai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adalah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global.</w:t>
      </w:r>
      <w:r w:rsidR="002368F0" w:rsidRPr="001D350D">
        <w:rPr>
          <w:sz w:val="24"/>
          <w:szCs w:val="24"/>
        </w:rPr>
        <w:t xml:space="preserve"> </w:t>
      </w:r>
    </w:p>
    <w:p w14:paraId="00FA2714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Keimanan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Ketakwaan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terhadap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tuhan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YME</w:t>
      </w:r>
    </w:p>
    <w:p w14:paraId="17B9E4CA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keyakinan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teguh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keberadaan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tuhan</w:t>
      </w:r>
      <w:proofErr w:type="spellEnd"/>
      <w:r w:rsidRPr="00F0320F">
        <w:rPr>
          <w:rFonts w:eastAsia="Calibri"/>
          <w:sz w:val="24"/>
          <w:szCs w:val="24"/>
        </w:rPr>
        <w:t xml:space="preserve"> seta </w:t>
      </w:r>
      <w:proofErr w:type="spellStart"/>
      <w:r w:rsidRPr="00F0320F">
        <w:rPr>
          <w:rFonts w:eastAsia="Calibri"/>
          <w:sz w:val="24"/>
          <w:szCs w:val="24"/>
        </w:rPr>
        <w:t>menghayati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nilai-nilai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spriritual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sehari-hari</w:t>
      </w:r>
      <w:proofErr w:type="spellEnd"/>
    </w:p>
    <w:p w14:paraId="518AC78A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Kewargaan</w:t>
      </w:r>
      <w:proofErr w:type="spellEnd"/>
    </w:p>
    <w:p w14:paraId="5415DA47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rasa </w:t>
      </w:r>
      <w:proofErr w:type="spellStart"/>
      <w:r w:rsidRPr="00F0320F">
        <w:rPr>
          <w:rFonts w:eastAsia="Calibri"/>
          <w:sz w:val="24"/>
          <w:szCs w:val="24"/>
        </w:rPr>
        <w:t>cinta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tanah</w:t>
      </w:r>
      <w:proofErr w:type="spellEnd"/>
      <w:r w:rsidRPr="00F0320F">
        <w:rPr>
          <w:rFonts w:eastAsia="Calibri"/>
          <w:sz w:val="24"/>
          <w:szCs w:val="24"/>
        </w:rPr>
        <w:t xml:space="preserve"> air, </w:t>
      </w:r>
      <w:proofErr w:type="spellStart"/>
      <w:r w:rsidRPr="00F0320F">
        <w:rPr>
          <w:rFonts w:eastAsia="Calibri"/>
          <w:sz w:val="24"/>
          <w:szCs w:val="24"/>
        </w:rPr>
        <w:t>mentaati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aturan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dna</w:t>
      </w:r>
      <w:proofErr w:type="spellEnd"/>
      <w:r w:rsidRPr="00F0320F">
        <w:rPr>
          <w:rFonts w:eastAsia="Calibri"/>
          <w:sz w:val="24"/>
          <w:szCs w:val="24"/>
        </w:rPr>
        <w:t xml:space="preserve"> norma social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bermasyarakat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kepedulian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tanggungjawab</w:t>
      </w:r>
      <w:proofErr w:type="spellEnd"/>
      <w:r w:rsidRPr="00F0320F">
        <w:rPr>
          <w:rFonts w:eastAsia="Calibri"/>
          <w:sz w:val="24"/>
          <w:szCs w:val="24"/>
        </w:rPr>
        <w:t xml:space="preserve"> social,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berkomitmen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nyata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terkait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keberlanjutan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manusia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lingkungan</w:t>
      </w:r>
      <w:proofErr w:type="spellEnd"/>
    </w:p>
    <w:p w14:paraId="6563AF8E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Penalaran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Kritis</w:t>
      </w:r>
      <w:proofErr w:type="spellEnd"/>
    </w:p>
    <w:p w14:paraId="3C52CBA7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logis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analitis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reflektif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memahami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mngevaluasi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memproses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</w:p>
    <w:p w14:paraId="4F5BA32E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Kreativitas</w:t>
      </w:r>
      <w:proofErr w:type="spellEnd"/>
    </w:p>
    <w:p w14:paraId="098FE991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inovatif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fleksibel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orisinal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mengolah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atau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menciptakan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solusi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unik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bermanfaat</w:t>
      </w:r>
      <w:proofErr w:type="spellEnd"/>
    </w:p>
    <w:p w14:paraId="71000895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Kolaborasi</w:t>
      </w:r>
      <w:proofErr w:type="spellEnd"/>
    </w:p>
    <w:p w14:paraId="29564314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bekerja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sama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orang lain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gotong </w:t>
      </w:r>
      <w:proofErr w:type="spellStart"/>
      <w:r w:rsidRPr="00F0320F">
        <w:rPr>
          <w:rFonts w:eastAsia="Calibri"/>
          <w:sz w:val="24"/>
          <w:szCs w:val="24"/>
        </w:rPr>
        <w:t>roying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mencapai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tujuan</w:t>
      </w:r>
      <w:proofErr w:type="spellEnd"/>
      <w:r w:rsidRPr="00F0320F">
        <w:rPr>
          <w:rFonts w:eastAsia="Calibri"/>
          <w:sz w:val="24"/>
          <w:szCs w:val="24"/>
        </w:rPr>
        <w:t xml:space="preserve"> Bersama </w:t>
      </w:r>
      <w:proofErr w:type="spellStart"/>
      <w:r w:rsidRPr="00F0320F">
        <w:rPr>
          <w:rFonts w:eastAsia="Calibri"/>
          <w:sz w:val="24"/>
          <w:szCs w:val="24"/>
        </w:rPr>
        <w:t>melalui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pembagian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</w:p>
    <w:p w14:paraId="6D580EFC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Kemandirian</w:t>
      </w:r>
      <w:proofErr w:type="spellEnd"/>
    </w:p>
    <w:p w14:paraId="6643C6A4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atas</w:t>
      </w:r>
      <w:proofErr w:type="spellEnd"/>
      <w:r w:rsidRPr="00F0320F">
        <w:rPr>
          <w:rFonts w:eastAsia="Calibri"/>
          <w:sz w:val="24"/>
          <w:szCs w:val="24"/>
        </w:rPr>
        <w:t xml:space="preserve"> proses dan </w:t>
      </w:r>
      <w:proofErr w:type="spellStart"/>
      <w:r w:rsidRPr="00F0320F">
        <w:rPr>
          <w:rFonts w:eastAsia="Calibri"/>
          <w:sz w:val="24"/>
          <w:szCs w:val="24"/>
        </w:rPr>
        <w:t>hasil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belajarnya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sendiri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menunjukkan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mengambil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inisiatif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mngetasi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hambatan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tugas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tepat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bergantung</w:t>
      </w:r>
      <w:proofErr w:type="spellEnd"/>
      <w:r w:rsidRPr="00F0320F">
        <w:rPr>
          <w:rFonts w:eastAsia="Calibri"/>
          <w:sz w:val="24"/>
          <w:szCs w:val="24"/>
        </w:rPr>
        <w:t xml:space="preserve"> pada orang lain</w:t>
      </w:r>
    </w:p>
    <w:p w14:paraId="51286D66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r w:rsidRPr="00F0320F">
        <w:rPr>
          <w:rFonts w:eastAsia="Calibri"/>
          <w:b/>
          <w:bCs/>
          <w:sz w:val="24"/>
          <w:szCs w:val="24"/>
        </w:rPr>
        <w:t>Kesehatan</w:t>
      </w:r>
    </w:p>
    <w:p w14:paraId="16F9CA82" w14:textId="77777777" w:rsidR="00086853" w:rsidRPr="00F0320F" w:rsidRDefault="00086853" w:rsidP="00086853">
      <w:pPr>
        <w:pStyle w:val="ListParagraph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lastRenderedPageBreak/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yang prima, </w:t>
      </w:r>
      <w:proofErr w:type="spellStart"/>
      <w:r w:rsidRPr="00F0320F">
        <w:rPr>
          <w:rFonts w:eastAsia="Calibri"/>
          <w:sz w:val="24"/>
          <w:szCs w:val="24"/>
        </w:rPr>
        <w:t>bugar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sehat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menjaga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keseimbangan</w:t>
      </w:r>
      <w:proofErr w:type="spellEnd"/>
      <w:r w:rsidRPr="00F0320F">
        <w:rPr>
          <w:rFonts w:eastAsia="Calibri"/>
          <w:sz w:val="24"/>
          <w:szCs w:val="24"/>
        </w:rPr>
        <w:t xml:space="preserve"> Kesehatan mental dan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mewujudkan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kesejahteraan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lahir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batin</w:t>
      </w:r>
      <w:proofErr w:type="spellEnd"/>
      <w:r w:rsidRPr="00F0320F">
        <w:rPr>
          <w:rFonts w:eastAsia="Calibri"/>
          <w:sz w:val="24"/>
          <w:szCs w:val="24"/>
        </w:rPr>
        <w:t xml:space="preserve"> (well-being)</w:t>
      </w:r>
    </w:p>
    <w:p w14:paraId="07DA98A6" w14:textId="77777777" w:rsidR="00086853" w:rsidRPr="00F0320F" w:rsidRDefault="00086853" w:rsidP="00086853">
      <w:pPr>
        <w:pStyle w:val="ListParagraph"/>
        <w:numPr>
          <w:ilvl w:val="0"/>
          <w:numId w:val="35"/>
        </w:numPr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Komunikasi</w:t>
      </w:r>
      <w:proofErr w:type="spellEnd"/>
    </w:p>
    <w:p w14:paraId="681ECD5A" w14:textId="77777777" w:rsidR="00086853" w:rsidRPr="00F0320F" w:rsidRDefault="00086853" w:rsidP="00086853">
      <w:pPr>
        <w:pStyle w:val="ListParagraph"/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komunikasi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untrapribadi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melakukan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refleksi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ide,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baik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lisan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maupun</w:t>
      </w:r>
      <w:proofErr w:type="spellEnd"/>
      <w:r w:rsidRPr="00F0320F">
        <w:rPr>
          <w:rFonts w:eastAsia="Calibri"/>
          <w:sz w:val="24"/>
          <w:szCs w:val="24"/>
        </w:rPr>
        <w:t xml:space="preserve"> tulisan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berinteraksi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berbagai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situasi</w:t>
      </w:r>
      <w:proofErr w:type="spellEnd"/>
      <w:r w:rsidRPr="00F0320F">
        <w:rPr>
          <w:rFonts w:eastAsia="Calibri"/>
          <w:sz w:val="24"/>
          <w:szCs w:val="24"/>
        </w:rPr>
        <w:t>.</w:t>
      </w:r>
    </w:p>
    <w:p w14:paraId="00B8E69E" w14:textId="77777777" w:rsidR="00086853" w:rsidRPr="00F0320F" w:rsidRDefault="00086853" w:rsidP="00086853">
      <w:pPr>
        <w:spacing w:before="60" w:after="60"/>
        <w:ind w:left="426"/>
        <w:jc w:val="both"/>
        <w:rPr>
          <w:sz w:val="24"/>
          <w:szCs w:val="24"/>
        </w:rPr>
      </w:pPr>
    </w:p>
    <w:p w14:paraId="5073E49C" w14:textId="77777777" w:rsidR="00086853" w:rsidRPr="00F0320F" w:rsidRDefault="00086853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E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Sarana dan Prasarana</w:t>
      </w:r>
    </w:p>
    <w:p w14:paraId="09160AC5" w14:textId="77777777" w:rsidR="00086853" w:rsidRPr="004118BE" w:rsidRDefault="00086853" w:rsidP="00086853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b/>
          <w:sz w:val="24"/>
          <w:szCs w:val="24"/>
        </w:rPr>
        <w:t>Media</w:t>
      </w:r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LCD </w:t>
      </w:r>
      <w:proofErr w:type="spellStart"/>
      <w:r w:rsidRPr="004118BE">
        <w:rPr>
          <w:rFonts w:eastAsia="Bookman Old Style"/>
          <w:sz w:val="24"/>
          <w:szCs w:val="24"/>
        </w:rPr>
        <w:t>proyektor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komputer</w:t>
      </w:r>
      <w:proofErr w:type="spellEnd"/>
      <w:r w:rsidRPr="004118BE">
        <w:rPr>
          <w:rFonts w:eastAsia="Bookman Old Style"/>
          <w:sz w:val="24"/>
          <w:szCs w:val="24"/>
        </w:rPr>
        <w:t xml:space="preserve">/laptop, </w:t>
      </w:r>
      <w:proofErr w:type="spellStart"/>
      <w:r w:rsidRPr="004118BE">
        <w:rPr>
          <w:rFonts w:eastAsia="Bookman Old Style"/>
          <w:sz w:val="24"/>
          <w:szCs w:val="24"/>
        </w:rPr>
        <w:t>jaringan</w:t>
      </w:r>
      <w:proofErr w:type="spellEnd"/>
      <w:r w:rsidRPr="004118BE">
        <w:rPr>
          <w:rFonts w:eastAsia="Bookman Old Style"/>
          <w:sz w:val="24"/>
          <w:szCs w:val="24"/>
        </w:rPr>
        <w:t xml:space="preserve"> internet, dan lain-lain</w:t>
      </w:r>
    </w:p>
    <w:p w14:paraId="2DA7DB32" w14:textId="77777777" w:rsidR="00086853" w:rsidRDefault="00086853" w:rsidP="00086853">
      <w:pPr>
        <w:pStyle w:val="ListParagraph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b/>
          <w:sz w:val="24"/>
          <w:szCs w:val="24"/>
        </w:rPr>
        <w:t>Sumber</w:t>
      </w:r>
      <w:proofErr w:type="spellEnd"/>
      <w:r w:rsidRPr="004118BE">
        <w:rPr>
          <w:rFonts w:eastAsia="Bookman Old Style"/>
          <w:b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b/>
          <w:sz w:val="24"/>
          <w:szCs w:val="24"/>
        </w:rPr>
        <w:t>Belajar</w:t>
      </w:r>
      <w:proofErr w:type="spellEnd"/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LKPD, </w:t>
      </w:r>
      <w:proofErr w:type="spellStart"/>
      <w:r w:rsidRPr="004118BE">
        <w:rPr>
          <w:rFonts w:eastAsia="Bookman Old Style"/>
          <w:sz w:val="24"/>
          <w:szCs w:val="24"/>
        </w:rPr>
        <w:t>Buku</w:t>
      </w:r>
      <w:proofErr w:type="spellEnd"/>
      <w:r w:rsidRPr="004118BE">
        <w:rPr>
          <w:rFonts w:eastAsia="Bookman Old Style"/>
          <w:sz w:val="24"/>
          <w:szCs w:val="24"/>
        </w:rPr>
        <w:t xml:space="preserve"> Teks, </w:t>
      </w:r>
      <w:proofErr w:type="spellStart"/>
      <w:r w:rsidRPr="004118BE">
        <w:rPr>
          <w:rFonts w:eastAsia="Bookman Old Style"/>
          <w:sz w:val="24"/>
          <w:szCs w:val="24"/>
        </w:rPr>
        <w:t>laman</w:t>
      </w:r>
      <w:proofErr w:type="spellEnd"/>
      <w:r w:rsidRPr="004118BE">
        <w:rPr>
          <w:rFonts w:eastAsia="Bookman Old Style"/>
          <w:sz w:val="24"/>
          <w:szCs w:val="24"/>
        </w:rPr>
        <w:t xml:space="preserve"> E-learning, E-book, dan lain-lain</w:t>
      </w:r>
    </w:p>
    <w:p w14:paraId="1B90C669" w14:textId="77777777" w:rsidR="00086853" w:rsidRPr="006F2D04" w:rsidRDefault="00086853" w:rsidP="00086853">
      <w:pPr>
        <w:tabs>
          <w:tab w:val="left" w:pos="2268"/>
          <w:tab w:val="left" w:pos="2552"/>
        </w:tabs>
        <w:spacing w:before="60" w:after="60"/>
        <w:jc w:val="both"/>
        <w:rPr>
          <w:rFonts w:eastAsia="Bookman Old Style"/>
          <w:sz w:val="24"/>
          <w:szCs w:val="24"/>
        </w:rPr>
      </w:pPr>
    </w:p>
    <w:p w14:paraId="1C187B4B" w14:textId="77777777" w:rsidR="00086853" w:rsidRPr="00F0320F" w:rsidRDefault="00086853" w:rsidP="00086853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F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Target Peserta Didik</w:t>
      </w:r>
    </w:p>
    <w:p w14:paraId="723EBB38" w14:textId="77777777" w:rsidR="00086853" w:rsidRDefault="00086853" w:rsidP="00086853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regular</w:t>
      </w:r>
      <w:r>
        <w:rPr>
          <w:rFonts w:eastAsia="Bookman Old Style"/>
          <w:sz w:val="24"/>
          <w:szCs w:val="24"/>
        </w:rPr>
        <w:t xml:space="preserve"> (</w:t>
      </w:r>
      <w:proofErr w:type="spellStart"/>
      <w:r>
        <w:rPr>
          <w:rFonts w:eastAsia="Bookman Old Style"/>
          <w:sz w:val="24"/>
          <w:szCs w:val="24"/>
        </w:rPr>
        <w:t>tahap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operasional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konkret</w:t>
      </w:r>
      <w:proofErr w:type="spellEnd"/>
      <w:r>
        <w:rPr>
          <w:rFonts w:eastAsia="Bookman Old Style"/>
          <w:sz w:val="24"/>
          <w:szCs w:val="24"/>
        </w:rPr>
        <w:t>)</w:t>
      </w:r>
    </w:p>
    <w:p w14:paraId="6BA13E6A" w14:textId="77777777" w:rsidR="00086853" w:rsidRPr="00D84E5A" w:rsidRDefault="00086853" w:rsidP="00086853">
      <w:pPr>
        <w:pStyle w:val="ListParagraph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</w:p>
    <w:p w14:paraId="23E45814" w14:textId="77777777" w:rsidR="00086853" w:rsidRPr="00F0320F" w:rsidRDefault="00086853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G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Model DAN METODE Pembelajaran</w:t>
      </w:r>
    </w:p>
    <w:p w14:paraId="0A13BC94" w14:textId="77777777" w:rsidR="00086853" w:rsidRPr="00F0320F" w:rsidRDefault="00086853" w:rsidP="00086853">
      <w:pPr>
        <w:numPr>
          <w:ilvl w:val="0"/>
          <w:numId w:val="34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  <w:lang w:val="id-ID"/>
        </w:rPr>
        <w:t>Metode pembelajaran yang digunakan adalah ceramah</w:t>
      </w:r>
      <w:r w:rsidRPr="00F0320F">
        <w:rPr>
          <w:rFonts w:eastAsia="Bookman Old Style"/>
          <w:sz w:val="24"/>
          <w:szCs w:val="24"/>
        </w:rPr>
        <w:t xml:space="preserve">, </w:t>
      </w:r>
      <w:proofErr w:type="spellStart"/>
      <w:r w:rsidRPr="00F0320F">
        <w:rPr>
          <w:rFonts w:eastAsia="Bookman Old Style"/>
          <w:sz w:val="24"/>
          <w:szCs w:val="24"/>
        </w:rPr>
        <w:t>tanya</w:t>
      </w:r>
      <w:proofErr w:type="spellEnd"/>
      <w:r w:rsidRPr="00F0320F">
        <w:rPr>
          <w:rFonts w:eastAsia="Bookman Old Style"/>
          <w:sz w:val="24"/>
          <w:szCs w:val="24"/>
        </w:rPr>
        <w:t xml:space="preserve"> </w:t>
      </w:r>
      <w:proofErr w:type="spellStart"/>
      <w:r w:rsidRPr="00F0320F">
        <w:rPr>
          <w:rFonts w:eastAsia="Bookman Old Style"/>
          <w:sz w:val="24"/>
          <w:szCs w:val="24"/>
        </w:rPr>
        <w:t>jawab</w:t>
      </w:r>
      <w:proofErr w:type="spellEnd"/>
      <w:r w:rsidRPr="00F0320F">
        <w:rPr>
          <w:rFonts w:eastAsia="Bookman Old Style"/>
          <w:sz w:val="24"/>
          <w:szCs w:val="24"/>
        </w:rPr>
        <w:t>,</w:t>
      </w:r>
      <w:r w:rsidRPr="00F0320F">
        <w:rPr>
          <w:rFonts w:eastAsia="Bookman Old Style"/>
          <w:sz w:val="24"/>
          <w:szCs w:val="24"/>
          <w:lang w:val="id-ID"/>
        </w:rPr>
        <w:t xml:space="preserve"> </w:t>
      </w:r>
      <w:r w:rsidRPr="00F0320F">
        <w:rPr>
          <w:rFonts w:eastAsia="Bookman Old Style"/>
          <w:sz w:val="24"/>
          <w:szCs w:val="24"/>
        </w:rPr>
        <w:t xml:space="preserve">dan </w:t>
      </w:r>
      <w:proofErr w:type="spellStart"/>
      <w:r w:rsidRPr="00F0320F">
        <w:rPr>
          <w:rFonts w:eastAsia="Bookman Old Style"/>
          <w:sz w:val="24"/>
          <w:szCs w:val="24"/>
        </w:rPr>
        <w:t>diskusi</w:t>
      </w:r>
      <w:proofErr w:type="spellEnd"/>
      <w:r w:rsidRPr="00F0320F">
        <w:rPr>
          <w:rFonts w:eastAsia="Bookman Old Style"/>
          <w:sz w:val="24"/>
          <w:szCs w:val="24"/>
        </w:rPr>
        <w:t>.</w:t>
      </w:r>
    </w:p>
    <w:p w14:paraId="32362DEB" w14:textId="77777777" w:rsidR="00086853" w:rsidRDefault="00086853" w:rsidP="00086853">
      <w:pPr>
        <w:numPr>
          <w:ilvl w:val="0"/>
          <w:numId w:val="34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</w:rPr>
        <w:t>Metode PJBL</w:t>
      </w:r>
    </w:p>
    <w:p w14:paraId="638C5408" w14:textId="77777777" w:rsidR="00086853" w:rsidRPr="00F0320F" w:rsidRDefault="00086853" w:rsidP="00086853">
      <w:pPr>
        <w:numPr>
          <w:ilvl w:val="0"/>
          <w:numId w:val="34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</w:rPr>
        <w:t>Me</w:t>
      </w:r>
      <w:r>
        <w:rPr>
          <w:rFonts w:eastAsia="Bookman Old Style"/>
          <w:sz w:val="24"/>
          <w:szCs w:val="24"/>
        </w:rPr>
        <w:t>t</w:t>
      </w:r>
      <w:r w:rsidRPr="00F0320F">
        <w:rPr>
          <w:rFonts w:eastAsia="Bookman Old Style"/>
          <w:sz w:val="24"/>
          <w:szCs w:val="24"/>
        </w:rPr>
        <w:t>o</w:t>
      </w:r>
      <w:r>
        <w:rPr>
          <w:rFonts w:eastAsia="Bookman Old Style"/>
          <w:sz w:val="24"/>
          <w:szCs w:val="24"/>
        </w:rPr>
        <w:t>d</w:t>
      </w:r>
      <w:r w:rsidRPr="00F0320F">
        <w:rPr>
          <w:rFonts w:eastAsia="Bookman Old Style"/>
          <w:sz w:val="24"/>
          <w:szCs w:val="24"/>
        </w:rPr>
        <w:t xml:space="preserve">e Deep Learning (mindful, </w:t>
      </w:r>
      <w:proofErr w:type="spellStart"/>
      <w:r w:rsidRPr="00F0320F">
        <w:rPr>
          <w:rFonts w:eastAsia="Bookman Old Style"/>
          <w:sz w:val="24"/>
          <w:szCs w:val="24"/>
        </w:rPr>
        <w:t>meanful</w:t>
      </w:r>
      <w:proofErr w:type="spellEnd"/>
      <w:r w:rsidRPr="00F0320F">
        <w:rPr>
          <w:rFonts w:eastAsia="Bookman Old Style"/>
          <w:sz w:val="24"/>
          <w:szCs w:val="24"/>
        </w:rPr>
        <w:t>, joyful)</w:t>
      </w:r>
      <w:r w:rsidRPr="00F0320F">
        <w:rPr>
          <w:rFonts w:eastAsia="Cambria"/>
          <w:b/>
          <w:sz w:val="24"/>
          <w:szCs w:val="24"/>
        </w:rPr>
        <w:br w:type="page"/>
      </w:r>
    </w:p>
    <w:p w14:paraId="0648A3BC" w14:textId="77777777" w:rsidR="00086853" w:rsidRPr="00086853" w:rsidRDefault="00086853" w:rsidP="00086853">
      <w:pPr>
        <w:shd w:val="clear" w:color="auto" w:fill="0070C0"/>
        <w:tabs>
          <w:tab w:val="left" w:pos="426"/>
        </w:tabs>
        <w:spacing w:before="60" w:after="60"/>
        <w:ind w:left="426" w:hanging="426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lastRenderedPageBreak/>
        <w:t>KOMPONEN INTI</w:t>
      </w:r>
    </w:p>
    <w:p w14:paraId="1A74986B" w14:textId="32DA9310" w:rsidR="006A1A0F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A.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Tujuan Pembelajaran</w:t>
      </w:r>
    </w:p>
    <w:p w14:paraId="4312C3E5" w14:textId="77777777" w:rsidR="001D350D" w:rsidRPr="001D350D" w:rsidRDefault="001D350D" w:rsidP="001D350D">
      <w:pPr>
        <w:pStyle w:val="ListParagraph"/>
        <w:numPr>
          <w:ilvl w:val="0"/>
          <w:numId w:val="22"/>
        </w:numPr>
        <w:spacing w:before="120" w:after="120"/>
        <w:ind w:right="57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Mendeskripsikan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berdasarkan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bentuknya</w:t>
      </w:r>
      <w:proofErr w:type="spellEnd"/>
      <w:r w:rsidRPr="001D350D">
        <w:rPr>
          <w:sz w:val="24"/>
          <w:szCs w:val="24"/>
        </w:rPr>
        <w:t>;</w:t>
      </w:r>
    </w:p>
    <w:p w14:paraId="79CC5B07" w14:textId="26DEF4BF" w:rsidR="001D350D" w:rsidRPr="001D350D" w:rsidRDefault="001D350D" w:rsidP="001D350D">
      <w:pPr>
        <w:pStyle w:val="ListParagraph"/>
        <w:numPr>
          <w:ilvl w:val="0"/>
          <w:numId w:val="22"/>
        </w:numPr>
        <w:spacing w:before="120" w:after="120"/>
        <w:ind w:left="810" w:right="57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Mengenal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dasar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yaitu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  <w:r w:rsidRPr="001D350D">
        <w:rPr>
          <w:sz w:val="24"/>
          <w:szCs w:val="24"/>
        </w:rPr>
        <w:t>;</w:t>
      </w:r>
    </w:p>
    <w:p w14:paraId="2FCD0D36" w14:textId="77777777" w:rsidR="001D350D" w:rsidRPr="001D350D" w:rsidRDefault="001D350D" w:rsidP="001D350D">
      <w:pPr>
        <w:pStyle w:val="ListParagraph"/>
        <w:numPr>
          <w:ilvl w:val="0"/>
          <w:numId w:val="22"/>
        </w:numPr>
        <w:spacing w:before="120" w:after="120"/>
        <w:ind w:right="57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Memberi</w:t>
      </w:r>
      <w:proofErr w:type="spellEnd"/>
      <w:r w:rsidRPr="001D350D">
        <w:rPr>
          <w:sz w:val="24"/>
          <w:szCs w:val="24"/>
        </w:rPr>
        <w:t xml:space="preserve"> nama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dasar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yaitu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  <w:r w:rsidRPr="001D350D">
        <w:rPr>
          <w:sz w:val="24"/>
          <w:szCs w:val="24"/>
        </w:rPr>
        <w:t>;</w:t>
      </w:r>
    </w:p>
    <w:p w14:paraId="68809938" w14:textId="77777777" w:rsidR="001D350D" w:rsidRPr="001D350D" w:rsidRDefault="001D350D" w:rsidP="001D350D">
      <w:pPr>
        <w:pStyle w:val="ListParagraph"/>
        <w:numPr>
          <w:ilvl w:val="0"/>
          <w:numId w:val="22"/>
        </w:numPr>
        <w:spacing w:before="120" w:after="120"/>
        <w:ind w:right="57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berdasarkan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warna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ukurannya</w:t>
      </w:r>
      <w:proofErr w:type="spellEnd"/>
      <w:r w:rsidRPr="001D350D">
        <w:rPr>
          <w:sz w:val="24"/>
          <w:szCs w:val="24"/>
        </w:rPr>
        <w:t>;</w:t>
      </w:r>
    </w:p>
    <w:p w14:paraId="2882F9EC" w14:textId="77777777" w:rsidR="001D350D" w:rsidRPr="001D350D" w:rsidRDefault="001D350D" w:rsidP="001D350D">
      <w:pPr>
        <w:pStyle w:val="ListParagraph"/>
        <w:numPr>
          <w:ilvl w:val="0"/>
          <w:numId w:val="22"/>
        </w:numPr>
        <w:spacing w:before="120" w:after="120"/>
        <w:ind w:right="57"/>
        <w:rPr>
          <w:sz w:val="24"/>
          <w:szCs w:val="24"/>
        </w:rPr>
      </w:pPr>
      <w:r w:rsidRPr="001D350D">
        <w:rPr>
          <w:sz w:val="24"/>
          <w:szCs w:val="24"/>
        </w:rPr>
        <w:t xml:space="preserve">Menyusun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>;</w:t>
      </w:r>
    </w:p>
    <w:p w14:paraId="5F6B79D0" w14:textId="43BAA0E2" w:rsidR="00CD7D9F" w:rsidRPr="001D350D" w:rsidRDefault="001D350D" w:rsidP="001D350D">
      <w:pPr>
        <w:pStyle w:val="ListParagraph"/>
        <w:numPr>
          <w:ilvl w:val="0"/>
          <w:numId w:val="22"/>
        </w:numPr>
        <w:ind w:right="57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Mengurai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="00E44B14" w:rsidRPr="001D350D">
        <w:rPr>
          <w:sz w:val="24"/>
          <w:szCs w:val="24"/>
        </w:rPr>
        <w:t>.</w:t>
      </w:r>
    </w:p>
    <w:p w14:paraId="7A1664E3" w14:textId="77777777" w:rsidR="00E44B14" w:rsidRPr="001D350D" w:rsidRDefault="00E44B14" w:rsidP="00E44B14">
      <w:pPr>
        <w:pStyle w:val="ListParagraph"/>
        <w:ind w:left="553" w:right="57"/>
        <w:rPr>
          <w:sz w:val="24"/>
          <w:szCs w:val="24"/>
        </w:rPr>
      </w:pPr>
    </w:p>
    <w:p w14:paraId="77FB51D7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B.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Pemahaman Bermakna</w:t>
      </w:r>
    </w:p>
    <w:p w14:paraId="7F7FAB4C" w14:textId="0A80E2F0" w:rsidR="001C7B89" w:rsidRPr="001D350D" w:rsidRDefault="006F2D04" w:rsidP="006F2D04">
      <w:pPr>
        <w:spacing w:before="60" w:after="60"/>
        <w:ind w:left="450"/>
        <w:jc w:val="both"/>
        <w:rPr>
          <w:bCs/>
          <w:sz w:val="24"/>
          <w:szCs w:val="24"/>
        </w:rPr>
      </w:pPr>
      <w:r w:rsidRPr="001D350D">
        <w:rPr>
          <w:bCs/>
          <w:sz w:val="24"/>
          <w:szCs w:val="24"/>
        </w:rPr>
        <w:t xml:space="preserve">Pada </w:t>
      </w:r>
      <w:proofErr w:type="spellStart"/>
      <w:r w:rsidRPr="001D350D">
        <w:rPr>
          <w:bCs/>
          <w:sz w:val="24"/>
          <w:szCs w:val="24"/>
        </w:rPr>
        <w:t>fase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ini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peserta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didik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proofErr w:type="gramStart"/>
      <w:r w:rsidRPr="001D350D">
        <w:rPr>
          <w:bCs/>
          <w:sz w:val="24"/>
          <w:szCs w:val="24"/>
        </w:rPr>
        <w:t>mempelajari</w:t>
      </w:r>
      <w:proofErr w:type="spellEnd"/>
      <w:r w:rsidRPr="001D350D">
        <w:rPr>
          <w:bCs/>
          <w:sz w:val="24"/>
          <w:szCs w:val="24"/>
        </w:rPr>
        <w:t xml:space="preserve"> :</w:t>
      </w:r>
      <w:proofErr w:type="gramEnd"/>
    </w:p>
    <w:p w14:paraId="4AF14C2A" w14:textId="77777777" w:rsidR="001D350D" w:rsidRPr="001D350D" w:rsidRDefault="001D350D" w:rsidP="001D350D">
      <w:pPr>
        <w:pStyle w:val="ListParagraph"/>
        <w:numPr>
          <w:ilvl w:val="0"/>
          <w:numId w:val="30"/>
        </w:numPr>
        <w:ind w:right="113"/>
        <w:rPr>
          <w:color w:val="1C1C1C"/>
          <w:w w:val="110"/>
          <w:sz w:val="24"/>
          <w:szCs w:val="24"/>
        </w:rPr>
      </w:pPr>
      <w:proofErr w:type="spellStart"/>
      <w:r w:rsidRPr="001D350D">
        <w:rPr>
          <w:color w:val="1C1C1C"/>
          <w:w w:val="110"/>
          <w:sz w:val="24"/>
          <w:szCs w:val="24"/>
        </w:rPr>
        <w:t>Mendeskripsikan</w:t>
      </w:r>
      <w:proofErr w:type="spellEnd"/>
      <w:r w:rsidRPr="001D350D">
        <w:rPr>
          <w:color w:val="1C1C1C"/>
          <w:w w:val="110"/>
          <w:sz w:val="24"/>
          <w:szCs w:val="24"/>
        </w:rPr>
        <w:t xml:space="preserve"> Benda </w:t>
      </w:r>
      <w:proofErr w:type="spellStart"/>
      <w:r w:rsidRPr="001D350D">
        <w:rPr>
          <w:color w:val="1C1C1C"/>
          <w:w w:val="110"/>
          <w:sz w:val="24"/>
          <w:szCs w:val="24"/>
        </w:rPr>
        <w:t>Berdasarkan</w:t>
      </w:r>
      <w:proofErr w:type="spellEnd"/>
      <w:r w:rsidRPr="001D350D">
        <w:rPr>
          <w:color w:val="1C1C1C"/>
          <w:w w:val="110"/>
          <w:sz w:val="24"/>
          <w:szCs w:val="24"/>
        </w:rPr>
        <w:t xml:space="preserve"> </w:t>
      </w:r>
      <w:proofErr w:type="spellStart"/>
      <w:r w:rsidRPr="001D350D">
        <w:rPr>
          <w:color w:val="1C1C1C"/>
          <w:w w:val="110"/>
          <w:sz w:val="24"/>
          <w:szCs w:val="24"/>
        </w:rPr>
        <w:t>Bentuk</w:t>
      </w:r>
      <w:proofErr w:type="spellEnd"/>
    </w:p>
    <w:p w14:paraId="393DE74E" w14:textId="77777777" w:rsidR="001D350D" w:rsidRPr="001D350D" w:rsidRDefault="001D350D" w:rsidP="001D350D">
      <w:pPr>
        <w:pStyle w:val="ListParagraph"/>
        <w:numPr>
          <w:ilvl w:val="0"/>
          <w:numId w:val="30"/>
        </w:numPr>
        <w:ind w:right="113"/>
        <w:rPr>
          <w:color w:val="1C1C1C"/>
          <w:w w:val="110"/>
          <w:sz w:val="24"/>
          <w:szCs w:val="24"/>
        </w:rPr>
      </w:pPr>
      <w:proofErr w:type="spellStart"/>
      <w:r w:rsidRPr="001D350D">
        <w:rPr>
          <w:color w:val="1C1C1C"/>
          <w:w w:val="110"/>
          <w:sz w:val="24"/>
          <w:szCs w:val="24"/>
        </w:rPr>
        <w:t>Mengelompokkan</w:t>
      </w:r>
      <w:proofErr w:type="spellEnd"/>
      <w:r w:rsidRPr="001D350D">
        <w:rPr>
          <w:color w:val="1C1C1C"/>
          <w:w w:val="110"/>
          <w:sz w:val="24"/>
          <w:szCs w:val="24"/>
        </w:rPr>
        <w:t xml:space="preserve"> Benda </w:t>
      </w:r>
    </w:p>
    <w:p w14:paraId="7A71F162" w14:textId="16DF5C9A" w:rsidR="00E44B14" w:rsidRPr="001D350D" w:rsidRDefault="001D350D" w:rsidP="001D350D">
      <w:pPr>
        <w:pStyle w:val="ListParagraph"/>
        <w:numPr>
          <w:ilvl w:val="0"/>
          <w:numId w:val="30"/>
        </w:numPr>
        <w:ind w:right="113"/>
        <w:rPr>
          <w:color w:val="1C1C1C"/>
          <w:w w:val="110"/>
          <w:sz w:val="24"/>
          <w:szCs w:val="24"/>
        </w:rPr>
      </w:pPr>
      <w:r w:rsidRPr="001D350D">
        <w:rPr>
          <w:color w:val="1C1C1C"/>
          <w:w w:val="110"/>
          <w:sz w:val="24"/>
          <w:szCs w:val="24"/>
        </w:rPr>
        <w:t xml:space="preserve">Menyusun dan </w:t>
      </w:r>
      <w:proofErr w:type="spellStart"/>
      <w:r w:rsidRPr="001D350D">
        <w:rPr>
          <w:color w:val="1C1C1C"/>
          <w:w w:val="110"/>
          <w:sz w:val="24"/>
          <w:szCs w:val="24"/>
        </w:rPr>
        <w:t>Mengurai</w:t>
      </w:r>
      <w:proofErr w:type="spellEnd"/>
      <w:r w:rsidRPr="001D350D">
        <w:rPr>
          <w:color w:val="1C1C1C"/>
          <w:w w:val="110"/>
          <w:sz w:val="24"/>
          <w:szCs w:val="24"/>
        </w:rPr>
        <w:t xml:space="preserve"> Bentuk </w:t>
      </w:r>
      <w:proofErr w:type="spellStart"/>
      <w:r w:rsidRPr="001D350D">
        <w:rPr>
          <w:color w:val="1C1C1C"/>
          <w:w w:val="110"/>
          <w:sz w:val="24"/>
          <w:szCs w:val="24"/>
        </w:rPr>
        <w:t>Bangun</w:t>
      </w:r>
      <w:proofErr w:type="spellEnd"/>
    </w:p>
    <w:p w14:paraId="11F03B71" w14:textId="77777777" w:rsidR="001D350D" w:rsidRPr="001D350D" w:rsidRDefault="001D350D" w:rsidP="001D350D">
      <w:pPr>
        <w:pStyle w:val="ListParagraph"/>
        <w:ind w:left="643" w:right="113"/>
        <w:rPr>
          <w:color w:val="1C1C1C"/>
          <w:w w:val="110"/>
          <w:sz w:val="24"/>
          <w:szCs w:val="24"/>
        </w:rPr>
      </w:pPr>
    </w:p>
    <w:p w14:paraId="5FDB8F19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C.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Pertanyaan Pemantik</w:t>
      </w:r>
    </w:p>
    <w:p w14:paraId="7710881F" w14:textId="347349B5" w:rsidR="001C7B89" w:rsidRPr="001D350D" w:rsidRDefault="00281195" w:rsidP="00C5382B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A</w:t>
      </w:r>
      <w:r w:rsidR="00CD7D9F" w:rsidRPr="001D350D">
        <w:rPr>
          <w:sz w:val="24"/>
          <w:szCs w:val="24"/>
        </w:rPr>
        <w:t>pakah</w:t>
      </w:r>
      <w:proofErr w:type="spellEnd"/>
      <w:r w:rsidR="00CD7D9F" w:rsidRPr="001D350D">
        <w:rPr>
          <w:sz w:val="24"/>
          <w:szCs w:val="24"/>
        </w:rPr>
        <w:t xml:space="preserve"> </w:t>
      </w:r>
      <w:proofErr w:type="spellStart"/>
      <w:r w:rsidR="00CD7D9F" w:rsidRPr="001D350D">
        <w:rPr>
          <w:sz w:val="24"/>
          <w:szCs w:val="24"/>
        </w:rPr>
        <w:t>ada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suka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="00E44B14" w:rsidRPr="001D350D">
        <w:rPr>
          <w:sz w:val="24"/>
          <w:szCs w:val="24"/>
        </w:rPr>
        <w:t>pengurangan</w:t>
      </w:r>
      <w:proofErr w:type="spellEnd"/>
      <w:r w:rsidR="00A40443" w:rsidRPr="001D350D">
        <w:rPr>
          <w:sz w:val="24"/>
          <w:szCs w:val="24"/>
        </w:rPr>
        <w:t>?</w:t>
      </w:r>
    </w:p>
    <w:p w14:paraId="504314CE" w14:textId="77777777" w:rsidR="001C7B89" w:rsidRPr="001D350D" w:rsidRDefault="001C7B89" w:rsidP="001C7B89">
      <w:pPr>
        <w:spacing w:before="60" w:after="60"/>
        <w:jc w:val="both"/>
        <w:rPr>
          <w:b/>
          <w:sz w:val="24"/>
          <w:szCs w:val="24"/>
        </w:rPr>
      </w:pPr>
    </w:p>
    <w:p w14:paraId="3882134E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D.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Kegiatan Pembelajaran</w:t>
      </w:r>
    </w:p>
    <w:p w14:paraId="2A53188A" w14:textId="637623B1" w:rsidR="00895FA2" w:rsidRPr="001D350D" w:rsidRDefault="001D350D" w:rsidP="00895FA2">
      <w:pPr>
        <w:spacing w:before="60" w:after="60"/>
        <w:ind w:left="270"/>
        <w:jc w:val="both"/>
        <w:rPr>
          <w:b/>
          <w:caps/>
          <w:sz w:val="24"/>
          <w:szCs w:val="24"/>
        </w:rPr>
      </w:pPr>
      <w:r w:rsidRPr="001D350D">
        <w:rPr>
          <w:b/>
          <w:caps/>
          <w:noProof/>
          <w:sz w:val="24"/>
          <w:szCs w:val="24"/>
        </w:rPr>
        <w:drawing>
          <wp:inline distT="0" distB="0" distL="0" distR="0" wp14:anchorId="46443A82" wp14:editId="428554B5">
            <wp:extent cx="4663844" cy="23624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2B7" w14:textId="3865895A" w:rsidR="00164BE4" w:rsidRPr="001D350D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A40443" w:rsidRPr="001D350D">
        <w:rPr>
          <w:b/>
          <w:caps/>
          <w:sz w:val="24"/>
          <w:szCs w:val="24"/>
        </w:rPr>
        <w:t>1</w:t>
      </w:r>
    </w:p>
    <w:p w14:paraId="712B6376" w14:textId="2483AF23" w:rsidR="001C7B89" w:rsidRPr="001D350D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289394B0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40BBF04A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4FE243F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4C144CD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14031FFB" w14:textId="77777777" w:rsidR="00164BE4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</w:t>
      </w:r>
      <w:r w:rsidR="004C7442" w:rsidRPr="001D350D">
        <w:rPr>
          <w:sz w:val="24"/>
          <w:szCs w:val="24"/>
        </w:rPr>
        <w:t>g</w:t>
      </w:r>
      <w:proofErr w:type="spellEnd"/>
      <w:r w:rsidR="004C7442" w:rsidRPr="001D350D">
        <w:rPr>
          <w:sz w:val="24"/>
          <w:szCs w:val="24"/>
        </w:rPr>
        <w:t xml:space="preserve"> </w:t>
      </w:r>
      <w:proofErr w:type="spellStart"/>
      <w:r w:rsidR="006F2D04" w:rsidRPr="001D350D">
        <w:rPr>
          <w:sz w:val="24"/>
          <w:szCs w:val="24"/>
        </w:rPr>
        <w:t>materi</w:t>
      </w:r>
      <w:proofErr w:type="spellEnd"/>
      <w:r w:rsidR="006F2D04"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77FDEA5F" w14:textId="77777777" w:rsidR="00164BE4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2826D1A6" w14:textId="39E3ECBD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2430D4C4" w14:textId="48FB9DD1" w:rsidR="00086853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389749A1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r w:rsidRPr="00086853">
        <w:rPr>
          <w:b/>
          <w:bCs/>
          <w:sz w:val="24"/>
          <w:szCs w:val="24"/>
        </w:rPr>
        <w:t>Ice</w:t>
      </w:r>
      <w:proofErr w:type="gramEnd"/>
      <w:r w:rsidRPr="00086853">
        <w:rPr>
          <w:b/>
          <w:bCs/>
          <w:sz w:val="24"/>
          <w:szCs w:val="24"/>
        </w:rPr>
        <w:t xml:space="preserve"> Breaker: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menyapa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semangat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menanyakan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kabar</w:t>
      </w:r>
      <w:proofErr w:type="spellEnd"/>
      <w:r w:rsidRPr="00086853">
        <w:rPr>
          <w:sz w:val="24"/>
          <w:szCs w:val="24"/>
        </w:rPr>
        <w:t xml:space="preserve">, dan </w:t>
      </w:r>
      <w:proofErr w:type="spellStart"/>
      <w:r w:rsidRPr="00086853">
        <w:rPr>
          <w:sz w:val="24"/>
          <w:szCs w:val="24"/>
        </w:rPr>
        <w:t>mengajak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berdoa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bersama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sebelum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memulai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pelajaran</w:t>
      </w:r>
      <w:proofErr w:type="spellEnd"/>
      <w:r w:rsidRPr="00086853">
        <w:rPr>
          <w:sz w:val="24"/>
          <w:szCs w:val="24"/>
        </w:rPr>
        <w:t>.</w:t>
      </w:r>
    </w:p>
    <w:p w14:paraId="1EF068A0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Apersepsi</w:t>
      </w:r>
      <w:proofErr w:type="spellEnd"/>
      <w:proofErr w:type="gramEnd"/>
      <w:r w:rsidRPr="00086853">
        <w:rPr>
          <w:b/>
          <w:bCs/>
          <w:sz w:val="24"/>
          <w:szCs w:val="24"/>
        </w:rPr>
        <w:t>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menunjukkan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misalnya</w:t>
      </w:r>
      <w:proofErr w:type="spellEnd"/>
      <w:r w:rsidRPr="00086853">
        <w:rPr>
          <w:sz w:val="24"/>
          <w:szCs w:val="24"/>
        </w:rPr>
        <w:t xml:space="preserve"> bola, </w:t>
      </w:r>
      <w:proofErr w:type="spellStart"/>
      <w:r w:rsidRPr="00086853">
        <w:rPr>
          <w:sz w:val="24"/>
          <w:szCs w:val="24"/>
        </w:rPr>
        <w:t>penghapus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buku</w:t>
      </w:r>
      <w:proofErr w:type="spellEnd"/>
      <w:r w:rsidRPr="00086853">
        <w:rPr>
          <w:sz w:val="24"/>
          <w:szCs w:val="24"/>
        </w:rPr>
        <w:t xml:space="preserve">) dan </w:t>
      </w:r>
      <w:proofErr w:type="spellStart"/>
      <w:r w:rsidRPr="00086853">
        <w:rPr>
          <w:sz w:val="24"/>
          <w:szCs w:val="24"/>
        </w:rPr>
        <w:t>menanyakan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>. "Anak-</w:t>
      </w:r>
      <w:proofErr w:type="spellStart"/>
      <w:r w:rsidRPr="00086853">
        <w:rPr>
          <w:sz w:val="24"/>
          <w:szCs w:val="24"/>
        </w:rPr>
        <w:t>anak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apa</w:t>
      </w:r>
      <w:proofErr w:type="spellEnd"/>
      <w:r w:rsidRPr="00086853">
        <w:rPr>
          <w:sz w:val="24"/>
          <w:szCs w:val="24"/>
        </w:rPr>
        <w:t>?"</w:t>
      </w:r>
    </w:p>
    <w:p w14:paraId="07EA9260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lastRenderedPageBreak/>
        <w:t></w:t>
      </w:r>
      <w:r w:rsidRPr="00086853">
        <w:rPr>
          <w:sz w:val="24"/>
          <w:szCs w:val="24"/>
        </w:rPr>
        <w:t xml:space="preserve">  </w:t>
      </w:r>
      <w:r w:rsidRPr="00086853">
        <w:rPr>
          <w:b/>
          <w:bCs/>
          <w:sz w:val="24"/>
          <w:szCs w:val="24"/>
        </w:rPr>
        <w:t>Tujuan</w:t>
      </w:r>
      <w:proofErr w:type="gram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>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menyampaikan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tujuan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pembelajaran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yaitu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mengenal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dasar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mendeskripsikan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berdasarkan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bentuknya</w:t>
      </w:r>
      <w:proofErr w:type="spellEnd"/>
      <w:r w:rsidRPr="00086853">
        <w:rPr>
          <w:sz w:val="24"/>
          <w:szCs w:val="24"/>
        </w:rPr>
        <w:t>.</w:t>
      </w:r>
    </w:p>
    <w:p w14:paraId="77E2327A" w14:textId="77777777" w:rsidR="00086853" w:rsidRPr="001D350D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3AC3AC36" w14:textId="00FB820B" w:rsidR="002F1E54" w:rsidRDefault="001C7B89" w:rsidP="001D350D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4BB8A288" w14:textId="054020A4" w:rsidR="00086853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7D39C9E0" w14:textId="77777777" w:rsidR="00086853" w:rsidRPr="00086853" w:rsidRDefault="00086853" w:rsidP="00086853">
      <w:pPr>
        <w:pStyle w:val="Heading4"/>
        <w:ind w:left="0" w:firstLine="0"/>
        <w:rPr>
          <w:rFonts w:ascii="Times New Roman" w:hAnsi="Times New Roman" w:cs="Times New Roman"/>
          <w:sz w:val="24"/>
          <w:szCs w:val="24"/>
        </w:rPr>
      </w:pPr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Mindfull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Kesadaran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028DE3" w14:textId="77777777" w:rsidR="00086853" w:rsidRPr="00086853" w:rsidRDefault="00086853" w:rsidP="00086853">
      <w:pPr>
        <w:pStyle w:val="NormalWeb"/>
        <w:numPr>
          <w:ilvl w:val="0"/>
          <w:numId w:val="36"/>
        </w:numPr>
      </w:pPr>
      <w:r w:rsidRPr="00086853">
        <w:rPr>
          <w:rStyle w:val="Strong"/>
        </w:rPr>
        <w:t>Mengenal Bentuk (30 Menit):</w:t>
      </w:r>
      <w:r w:rsidRPr="00086853">
        <w:br/>
        <w:t>Guru menjelaskan berbagai bentuk dasar seperti lingkaran, segitiga, persegi, dan persegi panjang. Guru menggunakan benda-benda nyata sebagai contoh, seperti bola untuk lingkaran, buku untuk persegi panjang, dsb.</w:t>
      </w:r>
      <w:r w:rsidRPr="00086853">
        <w:br/>
        <w:t>Siswa diminta memperhatikan dan mengikuti instruksi guru.</w:t>
      </w:r>
    </w:p>
    <w:p w14:paraId="560A180D" w14:textId="77777777" w:rsidR="00086853" w:rsidRPr="00086853" w:rsidRDefault="00086853" w:rsidP="00086853">
      <w:pPr>
        <w:pStyle w:val="NormalWeb"/>
        <w:numPr>
          <w:ilvl w:val="0"/>
          <w:numId w:val="36"/>
        </w:numPr>
      </w:pPr>
      <w:r w:rsidRPr="00086853">
        <w:rPr>
          <w:rStyle w:val="Strong"/>
        </w:rPr>
        <w:t>Latihan Mengidentifikasi Bentuk (20 Menit):</w:t>
      </w:r>
      <w:r w:rsidRPr="00086853">
        <w:br/>
        <w:t>Guru menunjukkan beberapa benda dan meminta siswa menyebutkan bentuk benda tersebut. Misalnya: "Bola ini berbentuk apa?", "Buku ini berbentuk apa?" Siswa diminta untuk mengangkat benda di sekitar yang memiliki bentuk serupa.</w:t>
      </w:r>
    </w:p>
    <w:p w14:paraId="5C499BB7" w14:textId="77777777" w:rsidR="00086853" w:rsidRPr="00086853" w:rsidRDefault="00086853" w:rsidP="00086853">
      <w:pPr>
        <w:pStyle w:val="Heading4"/>
        <w:ind w:left="0" w:firstLine="0"/>
        <w:rPr>
          <w:rFonts w:ascii="Times New Roman" w:hAnsi="Times New Roman" w:cs="Times New Roman"/>
          <w:sz w:val="24"/>
          <w:szCs w:val="24"/>
        </w:rPr>
      </w:pPr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Joyfull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Menyenangkan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</w:t>
      </w:r>
    </w:p>
    <w:p w14:paraId="0EE79207" w14:textId="77777777" w:rsidR="00086853" w:rsidRPr="00086853" w:rsidRDefault="00086853" w:rsidP="00086853">
      <w:pPr>
        <w:pStyle w:val="NormalWeb"/>
        <w:numPr>
          <w:ilvl w:val="0"/>
          <w:numId w:val="37"/>
        </w:numPr>
      </w:pPr>
      <w:r w:rsidRPr="00086853">
        <w:rPr>
          <w:rStyle w:val="Strong"/>
        </w:rPr>
        <w:t>Permainan Kelompok (20 Menit):</w:t>
      </w:r>
      <w:r w:rsidRPr="00086853">
        <w:br/>
        <w:t>Siswa dibagi menjadi kelompok kecil dan diberikan gambar atau benda. Setiap kelompok harus mendeskripsikan benda-benda tersebut berdasarkan bentuk. Misalnya: "Ini adalah penghapus, bentuknya persegi."</w:t>
      </w:r>
      <w:r w:rsidRPr="00086853">
        <w:br/>
        <w:t>Kelompok yang paling cepat dan benar mendapat apresiasi dari guru.</w:t>
      </w:r>
    </w:p>
    <w:p w14:paraId="64D9C226" w14:textId="77777777" w:rsidR="00086853" w:rsidRPr="00086853" w:rsidRDefault="00086853" w:rsidP="00086853">
      <w:pPr>
        <w:pStyle w:val="NormalWeb"/>
        <w:numPr>
          <w:ilvl w:val="0"/>
          <w:numId w:val="37"/>
        </w:numPr>
      </w:pPr>
      <w:r w:rsidRPr="00086853">
        <w:rPr>
          <w:rStyle w:val="Strong"/>
        </w:rPr>
        <w:t>Bernyanyi dan Bertepuk Tangan (10 Menit):</w:t>
      </w:r>
      <w:r w:rsidRPr="00086853">
        <w:br/>
        <w:t>Guru mengajak siswa bernyanyi bersama sambil mengenalkan bentuk-bentuk dasar. Contoh lagu: "Lingkaran, segitiga, persegi, persegi panjang…" sambil bertepuk tangan mengikuti irama.</w:t>
      </w:r>
    </w:p>
    <w:p w14:paraId="10FA2112" w14:textId="77777777" w:rsidR="00086853" w:rsidRPr="00086853" w:rsidRDefault="00086853" w:rsidP="00086853">
      <w:pPr>
        <w:pStyle w:val="Heading4"/>
        <w:ind w:left="0" w:firstLine="0"/>
        <w:rPr>
          <w:rFonts w:ascii="Times New Roman" w:hAnsi="Times New Roman" w:cs="Times New Roman"/>
          <w:sz w:val="24"/>
          <w:szCs w:val="24"/>
        </w:rPr>
      </w:pPr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Meaningfull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Bermakna</w:t>
      </w:r>
      <w:proofErr w:type="spellEnd"/>
      <w:r w:rsidRPr="0008685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D36D47" w14:textId="77777777" w:rsidR="00086853" w:rsidRPr="00086853" w:rsidRDefault="00086853" w:rsidP="00086853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rStyle w:val="Strong"/>
          <w:rFonts w:eastAsiaTheme="majorEastAsia"/>
          <w:sz w:val="24"/>
          <w:szCs w:val="24"/>
        </w:rPr>
        <w:t>Mendeskripsikan</w:t>
      </w:r>
      <w:proofErr w:type="spellEnd"/>
      <w:r w:rsidRPr="00086853">
        <w:rPr>
          <w:rStyle w:val="Strong"/>
          <w:rFonts w:eastAsiaTheme="majorEastAsia"/>
          <w:sz w:val="24"/>
          <w:szCs w:val="24"/>
        </w:rPr>
        <w:t xml:space="preserve"> Benda (20 </w:t>
      </w:r>
      <w:proofErr w:type="spellStart"/>
      <w:r w:rsidRPr="00086853">
        <w:rPr>
          <w:rStyle w:val="Strong"/>
          <w:rFonts w:eastAsiaTheme="majorEastAsia"/>
          <w:sz w:val="24"/>
          <w:szCs w:val="24"/>
        </w:rPr>
        <w:t>Menit</w:t>
      </w:r>
      <w:proofErr w:type="spellEnd"/>
      <w:r w:rsidRPr="00086853">
        <w:rPr>
          <w:rStyle w:val="Strong"/>
          <w:rFonts w:eastAsiaTheme="majorEastAsia"/>
          <w:sz w:val="24"/>
          <w:szCs w:val="24"/>
        </w:rPr>
        <w:t>):</w:t>
      </w:r>
      <w:r w:rsidRPr="00086853">
        <w:rPr>
          <w:sz w:val="24"/>
          <w:szCs w:val="24"/>
        </w:rPr>
        <w:br/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mendeskripsikan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sekitar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menggunakan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dasar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sudah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dipelajari</w:t>
      </w:r>
      <w:proofErr w:type="spellEnd"/>
      <w:r w:rsidRPr="00086853">
        <w:rPr>
          <w:sz w:val="24"/>
          <w:szCs w:val="24"/>
        </w:rPr>
        <w:t xml:space="preserve">. Guru </w:t>
      </w:r>
      <w:proofErr w:type="spellStart"/>
      <w:r w:rsidRPr="00086853">
        <w:rPr>
          <w:sz w:val="24"/>
          <w:szCs w:val="24"/>
        </w:rPr>
        <w:t>memberikan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kesempatan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berbicara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depan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tentang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>.</w:t>
      </w:r>
    </w:p>
    <w:p w14:paraId="0830DB5E" w14:textId="77777777" w:rsidR="00086853" w:rsidRPr="001D350D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605D134B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menyiapkan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benda-benda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berbentuk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  <w:r w:rsidRPr="001D350D">
        <w:rPr>
          <w:sz w:val="24"/>
          <w:szCs w:val="24"/>
        </w:rPr>
        <w:t xml:space="preserve">. Masukkan </w:t>
      </w:r>
      <w:proofErr w:type="spellStart"/>
      <w:r w:rsidRPr="001D350D">
        <w:rPr>
          <w:sz w:val="24"/>
          <w:szCs w:val="24"/>
        </w:rPr>
        <w:t>benda-benda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tersebut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dalam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satu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kotak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Setiap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kelompok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mendapatkan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satu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kotak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Contoh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adalah</w:t>
      </w:r>
      <w:proofErr w:type="spellEnd"/>
      <w:r w:rsidRPr="001D350D">
        <w:rPr>
          <w:sz w:val="24"/>
          <w:szCs w:val="24"/>
        </w:rPr>
        <w:t xml:space="preserve"> jam </w:t>
      </w:r>
      <w:proofErr w:type="spellStart"/>
      <w:r w:rsidRPr="001D350D">
        <w:rPr>
          <w:sz w:val="24"/>
          <w:szCs w:val="24"/>
        </w:rPr>
        <w:t>dinding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lingkaran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kotak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bekas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penggaris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</w:p>
    <w:p w14:paraId="1BE2BE91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benda-benda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tersebut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berdasarkan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bentuknya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Setiap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kelompok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menyampaikan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hasilnya</w:t>
      </w:r>
      <w:proofErr w:type="spellEnd"/>
      <w:r w:rsidRPr="001D350D">
        <w:rPr>
          <w:sz w:val="24"/>
          <w:szCs w:val="24"/>
        </w:rPr>
        <w:t xml:space="preserve">. </w:t>
      </w:r>
    </w:p>
    <w:p w14:paraId="5B98664E" w14:textId="64B572E0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menyiapkan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tiga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dasar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yaitu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ukuran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cukup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besar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dari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kertas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karton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atau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lainnya</w:t>
      </w:r>
      <w:proofErr w:type="spellEnd"/>
    </w:p>
    <w:p w14:paraId="28A63799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menempelkan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tersebut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papan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tulis</w:t>
      </w:r>
      <w:proofErr w:type="spellEnd"/>
      <w:r w:rsidRPr="001D350D">
        <w:rPr>
          <w:sz w:val="24"/>
          <w:szCs w:val="24"/>
        </w:rPr>
        <w:t xml:space="preserve">. </w:t>
      </w:r>
    </w:p>
    <w:p w14:paraId="2004F00A" w14:textId="0BAFAAE6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lastRenderedPageBreak/>
        <w:t xml:space="preserve">Guru </w:t>
      </w:r>
      <w:proofErr w:type="spellStart"/>
      <w:r w:rsidRPr="001D350D">
        <w:rPr>
          <w:sz w:val="24"/>
          <w:szCs w:val="24"/>
        </w:rPr>
        <w:t>memberikan</w:t>
      </w:r>
      <w:proofErr w:type="spellEnd"/>
      <w:r w:rsidRPr="001D350D">
        <w:rPr>
          <w:sz w:val="24"/>
          <w:szCs w:val="24"/>
        </w:rPr>
        <w:t xml:space="preserve"> nama pada </w:t>
      </w:r>
      <w:proofErr w:type="spellStart"/>
      <w:r w:rsidRPr="001D350D">
        <w:rPr>
          <w:sz w:val="24"/>
          <w:szCs w:val="24"/>
        </w:rPr>
        <w:t>ketiga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tersebut</w:t>
      </w:r>
      <w:proofErr w:type="spellEnd"/>
      <w:r w:rsidRPr="001D350D">
        <w:rPr>
          <w:sz w:val="24"/>
          <w:szCs w:val="24"/>
        </w:rPr>
        <w:t xml:space="preserve">. Guru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membaca</w:t>
      </w:r>
      <w:proofErr w:type="spellEnd"/>
      <w:r w:rsidRPr="001D350D">
        <w:rPr>
          <w:sz w:val="24"/>
          <w:szCs w:val="24"/>
        </w:rPr>
        <w:t xml:space="preserve"> nama-</w:t>
      </w:r>
      <w:proofErr w:type="spellStart"/>
      <w:r w:rsidRPr="001D350D">
        <w:rPr>
          <w:sz w:val="24"/>
          <w:szCs w:val="24"/>
        </w:rPr>
        <w:t>namanya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sambil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menunjuk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jelas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diikuti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</w:p>
    <w:p w14:paraId="0E6BE2B1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mengamati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benda-benda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ada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sekitar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diminta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menemukan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contoh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berbentuk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menuliskan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hasilnya</w:t>
      </w:r>
      <w:proofErr w:type="spellEnd"/>
      <w:r w:rsidRPr="001D350D">
        <w:rPr>
          <w:sz w:val="24"/>
          <w:szCs w:val="24"/>
        </w:rPr>
        <w:t xml:space="preserve"> pada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catatan</w:t>
      </w:r>
      <w:proofErr w:type="spellEnd"/>
      <w:r w:rsidRPr="001D350D">
        <w:rPr>
          <w:sz w:val="24"/>
          <w:szCs w:val="24"/>
        </w:rPr>
        <w:t xml:space="preserve">. </w:t>
      </w:r>
    </w:p>
    <w:p w14:paraId="526DB6E2" w14:textId="5BE46502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menyampaikan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pekerjaan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teman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pasangannya</w:t>
      </w:r>
      <w:proofErr w:type="spellEnd"/>
      <w:r w:rsidRPr="001D350D">
        <w:rPr>
          <w:sz w:val="24"/>
          <w:szCs w:val="24"/>
        </w:rPr>
        <w:t>.</w:t>
      </w:r>
    </w:p>
    <w:p w14:paraId="21AA68B9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menguatkan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pemahaman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berlatih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latihan</w:t>
      </w:r>
      <w:proofErr w:type="spellEnd"/>
      <w:r w:rsidRPr="001D350D">
        <w:rPr>
          <w:sz w:val="24"/>
          <w:szCs w:val="24"/>
        </w:rPr>
        <w:t xml:space="preserve">. Bapak/Ibu Guru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memperbanyak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karena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tidak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boleh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diisi</w:t>
      </w:r>
      <w:proofErr w:type="spellEnd"/>
      <w:r w:rsidRPr="001D350D">
        <w:rPr>
          <w:sz w:val="24"/>
          <w:szCs w:val="24"/>
        </w:rPr>
        <w:t xml:space="preserve">. </w:t>
      </w:r>
    </w:p>
    <w:p w14:paraId="26F5A0A4" w14:textId="516B6FBC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juga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menuliskan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jawabannya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catatan</w:t>
      </w:r>
      <w:proofErr w:type="spellEnd"/>
    </w:p>
    <w:p w14:paraId="784CC58A" w14:textId="11B6A571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mandiri</w:t>
      </w:r>
      <w:proofErr w:type="spellEnd"/>
      <w:r w:rsidRPr="001D350D">
        <w:rPr>
          <w:sz w:val="24"/>
          <w:szCs w:val="24"/>
        </w:rPr>
        <w:t xml:space="preserve">. </w:t>
      </w:r>
    </w:p>
    <w:p w14:paraId="5DFE7B75" w14:textId="77777777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mendampingi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masih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membutuhkan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bimbingan</w:t>
      </w:r>
      <w:proofErr w:type="spellEnd"/>
      <w:r w:rsidRPr="001D350D">
        <w:rPr>
          <w:sz w:val="24"/>
          <w:szCs w:val="24"/>
        </w:rPr>
        <w:t xml:space="preserve">. </w:t>
      </w:r>
    </w:p>
    <w:p w14:paraId="6403ED38" w14:textId="6D668AF2" w:rsidR="001D350D" w:rsidRPr="001D350D" w:rsidRDefault="001D350D" w:rsidP="001D350D">
      <w:pPr>
        <w:pStyle w:val="ListParagraph"/>
        <w:numPr>
          <w:ilvl w:val="0"/>
          <w:numId w:val="31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proofErr w:type="spellStart"/>
      <w:r w:rsidRPr="001D350D">
        <w:rPr>
          <w:sz w:val="24"/>
          <w:szCs w:val="24"/>
        </w:rPr>
        <w:t>Setelah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selesai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, 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membimbing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mendiskusikan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benar</w:t>
      </w:r>
      <w:proofErr w:type="spellEnd"/>
      <w:r w:rsidRPr="001D350D">
        <w:rPr>
          <w:sz w:val="24"/>
          <w:szCs w:val="24"/>
        </w:rPr>
        <w:t>.</w:t>
      </w:r>
    </w:p>
    <w:p w14:paraId="6563EA4C" w14:textId="77777777" w:rsidR="001C7B89" w:rsidRPr="001D350D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452041D9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018AEC51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499881AB" w14:textId="40620EAC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CD9C264" w14:textId="77777777" w:rsidR="00281195" w:rsidRPr="001D350D" w:rsidRDefault="00281195" w:rsidP="00281195">
      <w:pPr>
        <w:pStyle w:val="ListParagraph"/>
        <w:spacing w:before="60" w:after="60"/>
        <w:ind w:left="709"/>
        <w:contextualSpacing w:val="0"/>
        <w:jc w:val="both"/>
        <w:rPr>
          <w:rFonts w:eastAsia="Bookman Old Style"/>
          <w:sz w:val="24"/>
          <w:szCs w:val="24"/>
        </w:rPr>
      </w:pPr>
    </w:p>
    <w:p w14:paraId="7AB35755" w14:textId="4139083B" w:rsidR="001C7B89" w:rsidRPr="001D350D" w:rsidRDefault="001D350D" w:rsidP="001C7B89">
      <w:pPr>
        <w:spacing w:before="60" w:after="6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noProof/>
          <w:sz w:val="24"/>
          <w:szCs w:val="24"/>
        </w:rPr>
        <w:drawing>
          <wp:inline distT="0" distB="0" distL="0" distR="0" wp14:anchorId="43FDA93C" wp14:editId="7552288D">
            <wp:extent cx="3444538" cy="36579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8BC" w14:textId="108E496F" w:rsidR="00164BE4" w:rsidRPr="001D350D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A40443" w:rsidRPr="001D350D">
        <w:rPr>
          <w:b/>
          <w:caps/>
          <w:sz w:val="24"/>
          <w:szCs w:val="24"/>
        </w:rPr>
        <w:t>2</w:t>
      </w:r>
    </w:p>
    <w:p w14:paraId="5A9BA028" w14:textId="3FEC68E8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1F5BF2E7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5824FA0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3358073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68D6EA8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7ADAE351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3A4F94C9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1A0BAE53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4D2B6EAF" w14:textId="3DDB193F" w:rsidR="00164BE4" w:rsidRDefault="00164BE4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56CD5076" w14:textId="77777777" w:rsidR="00086853" w:rsidRPr="00086853" w:rsidRDefault="00086853" w:rsidP="00086853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>Ice Breaker</w:t>
      </w:r>
      <w:r w:rsidRPr="00086853">
        <w:rPr>
          <w:sz w:val="24"/>
          <w:szCs w:val="24"/>
        </w:rPr>
        <w:t xml:space="preserve">: </w:t>
      </w:r>
    </w:p>
    <w:p w14:paraId="1D949D94" w14:textId="77777777" w:rsidR="00086853" w:rsidRPr="00086853" w:rsidRDefault="00086853" w:rsidP="00086853">
      <w:pPr>
        <w:numPr>
          <w:ilvl w:val="1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menyapa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menanyakan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kabar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>.</w:t>
      </w:r>
    </w:p>
    <w:p w14:paraId="696E0104" w14:textId="77777777" w:rsidR="00086853" w:rsidRPr="00086853" w:rsidRDefault="00086853" w:rsidP="00086853">
      <w:pPr>
        <w:numPr>
          <w:ilvl w:val="1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mengajak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bermain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permainan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sederhana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seperti</w:t>
      </w:r>
      <w:proofErr w:type="spellEnd"/>
      <w:r w:rsidRPr="00086853">
        <w:rPr>
          <w:sz w:val="24"/>
          <w:szCs w:val="24"/>
        </w:rPr>
        <w:t xml:space="preserve"> “</w:t>
      </w:r>
      <w:proofErr w:type="spellStart"/>
      <w:r w:rsidRPr="00086853">
        <w:rPr>
          <w:sz w:val="24"/>
          <w:szCs w:val="24"/>
        </w:rPr>
        <w:t>Tebak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”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menunjukkan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dasar</w:t>
      </w:r>
      <w:proofErr w:type="spellEnd"/>
      <w:r w:rsidRPr="00086853">
        <w:rPr>
          <w:sz w:val="24"/>
          <w:szCs w:val="24"/>
        </w:rPr>
        <w:t>.</w:t>
      </w:r>
    </w:p>
    <w:p w14:paraId="3C29F6E1" w14:textId="77777777" w:rsidR="00086853" w:rsidRPr="00086853" w:rsidRDefault="00086853" w:rsidP="00086853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b/>
          <w:bCs/>
          <w:sz w:val="24"/>
          <w:szCs w:val="24"/>
        </w:rPr>
        <w:t>Apersepsi</w:t>
      </w:r>
      <w:proofErr w:type="spellEnd"/>
      <w:r w:rsidRPr="00086853">
        <w:rPr>
          <w:sz w:val="24"/>
          <w:szCs w:val="24"/>
        </w:rPr>
        <w:t xml:space="preserve">: </w:t>
      </w:r>
    </w:p>
    <w:p w14:paraId="30F0FC51" w14:textId="77777777" w:rsidR="00086853" w:rsidRPr="00086853" w:rsidRDefault="00086853" w:rsidP="00086853">
      <w:pPr>
        <w:numPr>
          <w:ilvl w:val="1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menanyakan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>: "</w:t>
      </w:r>
      <w:proofErr w:type="spellStart"/>
      <w:r w:rsidRPr="00086853">
        <w:rPr>
          <w:sz w:val="24"/>
          <w:szCs w:val="24"/>
        </w:rPr>
        <w:t>Siapa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bisa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menyebutkan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bentuk-bentuk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ada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sekitar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kita</w:t>
      </w:r>
      <w:proofErr w:type="spellEnd"/>
      <w:r w:rsidRPr="00086853">
        <w:rPr>
          <w:sz w:val="24"/>
          <w:szCs w:val="24"/>
        </w:rPr>
        <w:t>?"</w:t>
      </w:r>
    </w:p>
    <w:p w14:paraId="280C7C74" w14:textId="77777777" w:rsidR="00086853" w:rsidRPr="00086853" w:rsidRDefault="00086853" w:rsidP="00086853">
      <w:pPr>
        <w:numPr>
          <w:ilvl w:val="1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lastRenderedPageBreak/>
        <w:t xml:space="preserve">Guru </w:t>
      </w:r>
      <w:proofErr w:type="spellStart"/>
      <w:r w:rsidRPr="00086853">
        <w:rPr>
          <w:sz w:val="24"/>
          <w:szCs w:val="24"/>
        </w:rPr>
        <w:t>memperlihatkan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seperti</w:t>
      </w:r>
      <w:proofErr w:type="spellEnd"/>
      <w:r w:rsidRPr="00086853">
        <w:rPr>
          <w:sz w:val="24"/>
          <w:szCs w:val="24"/>
        </w:rPr>
        <w:t xml:space="preserve"> bola, </w:t>
      </w:r>
      <w:proofErr w:type="spellStart"/>
      <w:r w:rsidRPr="00086853">
        <w:rPr>
          <w:sz w:val="24"/>
          <w:szCs w:val="24"/>
        </w:rPr>
        <w:t>buku</w:t>
      </w:r>
      <w:proofErr w:type="spellEnd"/>
      <w:r w:rsidRPr="00086853">
        <w:rPr>
          <w:sz w:val="24"/>
          <w:szCs w:val="24"/>
        </w:rPr>
        <w:t xml:space="preserve">, dan </w:t>
      </w:r>
      <w:proofErr w:type="spellStart"/>
      <w:r w:rsidRPr="00086853">
        <w:rPr>
          <w:sz w:val="24"/>
          <w:szCs w:val="24"/>
        </w:rPr>
        <w:t>mengajukan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pertanyaan</w:t>
      </w:r>
      <w:proofErr w:type="spellEnd"/>
      <w:r w:rsidRPr="00086853">
        <w:rPr>
          <w:sz w:val="24"/>
          <w:szCs w:val="24"/>
        </w:rPr>
        <w:t>: "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>?"</w:t>
      </w:r>
    </w:p>
    <w:p w14:paraId="020F3D7E" w14:textId="77777777" w:rsidR="00086853" w:rsidRPr="00086853" w:rsidRDefault="00086853" w:rsidP="00086853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Tujuan 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sz w:val="24"/>
          <w:szCs w:val="24"/>
        </w:rPr>
        <w:t xml:space="preserve">: </w:t>
      </w:r>
    </w:p>
    <w:p w14:paraId="1DB6CBF7" w14:textId="77777777" w:rsidR="00086853" w:rsidRPr="00086853" w:rsidRDefault="00086853" w:rsidP="00086853">
      <w:pPr>
        <w:numPr>
          <w:ilvl w:val="1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menyampaikan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bahwa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belajar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mengelompokkan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sesuai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bentuknya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bekerja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sama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>.</w:t>
      </w:r>
    </w:p>
    <w:p w14:paraId="19644E92" w14:textId="77777777" w:rsidR="00086853" w:rsidRPr="001D350D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164202D3" w14:textId="1E0336ED" w:rsidR="00164BE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54F8A302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Mindfull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Fokus</w:t>
      </w:r>
      <w:proofErr w:type="spellEnd"/>
      <w:r w:rsidRPr="00086853">
        <w:rPr>
          <w:b/>
          <w:bCs/>
          <w:sz w:val="24"/>
          <w:szCs w:val="24"/>
        </w:rPr>
        <w:t xml:space="preserve"> dan </w:t>
      </w:r>
      <w:proofErr w:type="spellStart"/>
      <w:r w:rsidRPr="00086853">
        <w:rPr>
          <w:b/>
          <w:bCs/>
          <w:sz w:val="24"/>
          <w:szCs w:val="24"/>
        </w:rPr>
        <w:t>Kesadaran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Penuh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proofErr w:type="spellStart"/>
      <w:r w:rsidRPr="00086853">
        <w:rPr>
          <w:b/>
          <w:bCs/>
          <w:sz w:val="24"/>
          <w:szCs w:val="24"/>
        </w:rPr>
        <w:t>Mengenal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Bentuk</w:t>
      </w:r>
      <w:proofErr w:type="spellEnd"/>
      <w:r w:rsidRPr="00086853">
        <w:rPr>
          <w:b/>
          <w:bCs/>
          <w:sz w:val="24"/>
          <w:szCs w:val="24"/>
        </w:rPr>
        <w:t xml:space="preserve"> (30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t>:</w:t>
      </w:r>
    </w:p>
    <w:p w14:paraId="61927325" w14:textId="77777777" w:rsidR="00086853" w:rsidRPr="00086853" w:rsidRDefault="00086853" w:rsidP="00086853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memperkenalkan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berbagai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dasar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segiempat</w:t>
      </w:r>
      <w:proofErr w:type="spellEnd"/>
      <w:r w:rsidRPr="00086853">
        <w:rPr>
          <w:sz w:val="24"/>
          <w:szCs w:val="24"/>
        </w:rPr>
        <w:t xml:space="preserve">) </w:t>
      </w:r>
      <w:proofErr w:type="spellStart"/>
      <w:r w:rsidRPr="00086853">
        <w:rPr>
          <w:sz w:val="24"/>
          <w:szCs w:val="24"/>
        </w:rPr>
        <w:t>menggunakan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nyata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>.</w:t>
      </w:r>
    </w:p>
    <w:p w14:paraId="4A58301A" w14:textId="77777777" w:rsidR="00086853" w:rsidRPr="00086853" w:rsidRDefault="00086853" w:rsidP="00086853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mengamati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mencoba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menirukan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bentuknya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menggunakan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gerakan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tubuh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misal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membuat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tangan</w:t>
      </w:r>
      <w:proofErr w:type="spellEnd"/>
      <w:r w:rsidRPr="00086853">
        <w:rPr>
          <w:sz w:val="24"/>
          <w:szCs w:val="24"/>
        </w:rPr>
        <w:t>).</w:t>
      </w:r>
    </w:p>
    <w:p w14:paraId="343A313C" w14:textId="77777777" w:rsidR="00086853" w:rsidRPr="00086853" w:rsidRDefault="00086853" w:rsidP="00086853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mengajukan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pertanyaan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terbuka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melatih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fokus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misalnya</w:t>
      </w:r>
      <w:proofErr w:type="spellEnd"/>
      <w:r w:rsidRPr="00086853">
        <w:rPr>
          <w:sz w:val="24"/>
          <w:szCs w:val="24"/>
        </w:rPr>
        <w:t>: "</w:t>
      </w:r>
      <w:proofErr w:type="spellStart"/>
      <w:r w:rsidRPr="00086853">
        <w:rPr>
          <w:sz w:val="24"/>
          <w:szCs w:val="24"/>
        </w:rPr>
        <w:t>Bagaimana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>?"</w:t>
      </w:r>
    </w:p>
    <w:p w14:paraId="377F91D4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b/>
          <w:bCs/>
          <w:sz w:val="24"/>
          <w:szCs w:val="24"/>
        </w:rPr>
        <w:t>Mengelompokkan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Bentuk</w:t>
      </w:r>
      <w:proofErr w:type="spellEnd"/>
      <w:r w:rsidRPr="00086853">
        <w:rPr>
          <w:b/>
          <w:bCs/>
          <w:sz w:val="24"/>
          <w:szCs w:val="24"/>
        </w:rPr>
        <w:t xml:space="preserve"> (20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t>:</w:t>
      </w:r>
    </w:p>
    <w:p w14:paraId="340A5359" w14:textId="77777777" w:rsidR="00086853" w:rsidRPr="00086853" w:rsidRDefault="00086853" w:rsidP="00086853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membagikan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berbagai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kecil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>.</w:t>
      </w:r>
    </w:p>
    <w:p w14:paraId="0B2C554D" w14:textId="77777777" w:rsidR="00086853" w:rsidRPr="00086853" w:rsidRDefault="00086853" w:rsidP="00086853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Tugas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adalah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mengelompokkan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berdasarkan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bentuknya</w:t>
      </w:r>
      <w:proofErr w:type="spellEnd"/>
      <w:r w:rsidRPr="00086853">
        <w:rPr>
          <w:sz w:val="24"/>
          <w:szCs w:val="24"/>
        </w:rPr>
        <w:t>.</w:t>
      </w:r>
    </w:p>
    <w:p w14:paraId="3ED127E4" w14:textId="77777777" w:rsidR="00086853" w:rsidRPr="00086853" w:rsidRDefault="00086853" w:rsidP="00086853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kesempatan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bagi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berdiskusi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menyampaikan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hasilnya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depan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kelas</w:t>
      </w:r>
      <w:proofErr w:type="spellEnd"/>
      <w:r w:rsidRPr="00086853">
        <w:rPr>
          <w:sz w:val="24"/>
          <w:szCs w:val="24"/>
        </w:rPr>
        <w:t>.</w:t>
      </w:r>
    </w:p>
    <w:p w14:paraId="78F42327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Joyfull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Menyenangkan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proofErr w:type="spellStart"/>
      <w:r w:rsidRPr="00086853">
        <w:rPr>
          <w:b/>
          <w:bCs/>
          <w:sz w:val="24"/>
          <w:szCs w:val="24"/>
        </w:rPr>
        <w:t>Permainan</w:t>
      </w:r>
      <w:proofErr w:type="spellEnd"/>
      <w:r w:rsidRPr="00086853">
        <w:rPr>
          <w:b/>
          <w:bCs/>
          <w:sz w:val="24"/>
          <w:szCs w:val="24"/>
        </w:rPr>
        <w:t xml:space="preserve"> "</w:t>
      </w:r>
      <w:proofErr w:type="spellStart"/>
      <w:r w:rsidRPr="00086853">
        <w:rPr>
          <w:b/>
          <w:bCs/>
          <w:sz w:val="24"/>
          <w:szCs w:val="24"/>
        </w:rPr>
        <w:t>Bentukku</w:t>
      </w:r>
      <w:proofErr w:type="spellEnd"/>
      <w:r w:rsidRPr="00086853">
        <w:rPr>
          <w:b/>
          <w:bCs/>
          <w:sz w:val="24"/>
          <w:szCs w:val="24"/>
        </w:rPr>
        <w:t xml:space="preserve"> Mana?" (20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t>:</w:t>
      </w:r>
    </w:p>
    <w:p w14:paraId="48F57A64" w14:textId="77777777" w:rsidR="00086853" w:rsidRPr="00086853" w:rsidRDefault="00086853" w:rsidP="00086853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membagi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kecil</w:t>
      </w:r>
      <w:proofErr w:type="spellEnd"/>
      <w:r w:rsidRPr="00086853">
        <w:rPr>
          <w:sz w:val="24"/>
          <w:szCs w:val="24"/>
        </w:rPr>
        <w:t xml:space="preserve">. </w:t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mendapatkan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kartu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segiempat</w:t>
      </w:r>
      <w:proofErr w:type="spellEnd"/>
      <w:r w:rsidRPr="00086853">
        <w:rPr>
          <w:sz w:val="24"/>
          <w:szCs w:val="24"/>
        </w:rPr>
        <w:t>).</w:t>
      </w:r>
    </w:p>
    <w:p w14:paraId="0C652579" w14:textId="77777777" w:rsidR="00086853" w:rsidRPr="00086853" w:rsidRDefault="00086853" w:rsidP="00086853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berlomba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menemukan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sekitar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memiliki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sesuai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kartu</w:t>
      </w:r>
      <w:proofErr w:type="spellEnd"/>
      <w:r w:rsidRPr="00086853">
        <w:rPr>
          <w:sz w:val="24"/>
          <w:szCs w:val="24"/>
        </w:rPr>
        <w:t>.</w:t>
      </w:r>
    </w:p>
    <w:p w14:paraId="1F5B4FF3" w14:textId="77777777" w:rsidR="00086853" w:rsidRPr="00086853" w:rsidRDefault="00086853" w:rsidP="00086853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yang paling </w:t>
      </w:r>
      <w:proofErr w:type="spellStart"/>
      <w:r w:rsidRPr="00086853">
        <w:rPr>
          <w:sz w:val="24"/>
          <w:szCs w:val="24"/>
        </w:rPr>
        <w:t>cepat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tepat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mengumpulkan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mendapatkan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apresiasi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guru.</w:t>
      </w:r>
    </w:p>
    <w:p w14:paraId="0D16F193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Meaningfull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Bermakna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 xml:space="preserve">Karya Bentuk (20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t>:</w:t>
      </w:r>
    </w:p>
    <w:p w14:paraId="443E5524" w14:textId="77777777" w:rsidR="00086853" w:rsidRPr="00086853" w:rsidRDefault="00086853" w:rsidP="00086853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diberi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kertas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alat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mewarnai</w:t>
      </w:r>
      <w:proofErr w:type="spellEnd"/>
      <w:r w:rsidRPr="00086853">
        <w:rPr>
          <w:sz w:val="24"/>
          <w:szCs w:val="24"/>
        </w:rPr>
        <w:t xml:space="preserve">. Mereka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menggambar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sesuai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dasar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telah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dipelajari</w:t>
      </w:r>
      <w:proofErr w:type="spellEnd"/>
      <w:r w:rsidRPr="00086853">
        <w:rPr>
          <w:sz w:val="24"/>
          <w:szCs w:val="24"/>
        </w:rPr>
        <w:t>.</w:t>
      </w:r>
    </w:p>
    <w:p w14:paraId="26551D85" w14:textId="77777777" w:rsidR="00086853" w:rsidRPr="00086853" w:rsidRDefault="00086853" w:rsidP="00086853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bekerja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sama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kreatif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berdasarkan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bentuk-bentuk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telah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diidentifikasi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sebelumnya</w:t>
      </w:r>
      <w:proofErr w:type="spellEnd"/>
      <w:r w:rsidRPr="00086853">
        <w:rPr>
          <w:sz w:val="24"/>
          <w:szCs w:val="24"/>
        </w:rPr>
        <w:t>.</w:t>
      </w:r>
    </w:p>
    <w:p w14:paraId="2A5A502F" w14:textId="77777777" w:rsidR="00086853" w:rsidRPr="00086853" w:rsidRDefault="00086853" w:rsidP="00086853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mempresentasikan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hasil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gambar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menjelaskan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bentuk-bentuk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temukan</w:t>
      </w:r>
      <w:proofErr w:type="spellEnd"/>
      <w:r w:rsidRPr="00086853">
        <w:rPr>
          <w:sz w:val="24"/>
          <w:szCs w:val="24"/>
        </w:rPr>
        <w:t>.</w:t>
      </w:r>
    </w:p>
    <w:p w14:paraId="7C5EF27E" w14:textId="77777777" w:rsidR="00086853" w:rsidRPr="001D350D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2510A54F" w14:textId="0DE4C548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duduk </w:t>
      </w:r>
      <w:proofErr w:type="spellStart"/>
      <w:r w:rsidRPr="001D350D">
        <w:rPr>
          <w:sz w:val="24"/>
          <w:szCs w:val="24"/>
        </w:rPr>
        <w:t>secara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berkelompok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mengamati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gambar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berbagai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kue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tradisional</w:t>
      </w:r>
      <w:proofErr w:type="spellEnd"/>
      <w:r w:rsidRPr="001D350D">
        <w:rPr>
          <w:sz w:val="24"/>
          <w:szCs w:val="24"/>
        </w:rPr>
        <w:t xml:space="preserve"> Indonesia yang </w:t>
      </w:r>
      <w:proofErr w:type="spellStart"/>
      <w:r w:rsidRPr="001D350D">
        <w:rPr>
          <w:sz w:val="24"/>
          <w:szCs w:val="24"/>
        </w:rPr>
        <w:t>ada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diminta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benda-</w:t>
      </w:r>
      <w:r w:rsidRPr="001D350D">
        <w:rPr>
          <w:sz w:val="24"/>
          <w:szCs w:val="24"/>
        </w:rPr>
        <w:lastRenderedPageBreak/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tersebut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berdasarkan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berpikir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>.</w:t>
      </w:r>
    </w:p>
    <w:p w14:paraId="7C952397" w14:textId="77777777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Ada </w:t>
      </w:r>
      <w:proofErr w:type="spellStart"/>
      <w:r w:rsidRPr="001D350D">
        <w:rPr>
          <w:sz w:val="24"/>
          <w:szCs w:val="24"/>
        </w:rPr>
        <w:t>kemungkinan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bahwa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pengelompokan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setiap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kelompok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berbeda</w:t>
      </w:r>
      <w:proofErr w:type="spellEnd"/>
      <w:r w:rsidRPr="001D350D">
        <w:rPr>
          <w:sz w:val="24"/>
          <w:szCs w:val="24"/>
        </w:rPr>
        <w:t xml:space="preserve">. </w:t>
      </w:r>
    </w:p>
    <w:p w14:paraId="15AB5DB6" w14:textId="77777777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memberikan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kesempatan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menjelaskan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cara</w:t>
      </w:r>
      <w:proofErr w:type="spellEnd"/>
      <w:r w:rsidRPr="001D350D">
        <w:rPr>
          <w:sz w:val="24"/>
          <w:szCs w:val="24"/>
        </w:rPr>
        <w:t xml:space="preserve"> masing-masing. </w:t>
      </w:r>
    </w:p>
    <w:p w14:paraId="1C712197" w14:textId="6A36DD31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mencatat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pengelompokan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papan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tulis</w:t>
      </w:r>
      <w:proofErr w:type="spellEnd"/>
      <w:r w:rsidRPr="001D350D">
        <w:rPr>
          <w:sz w:val="24"/>
          <w:szCs w:val="24"/>
        </w:rPr>
        <w:t>.</w:t>
      </w:r>
    </w:p>
    <w:p w14:paraId="4EA4631B" w14:textId="77777777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menguatkan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pemahaman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berlatih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latihan</w:t>
      </w:r>
      <w:proofErr w:type="spellEnd"/>
      <w:r w:rsidRPr="001D350D">
        <w:rPr>
          <w:sz w:val="24"/>
          <w:szCs w:val="24"/>
        </w:rPr>
        <w:t xml:space="preserve">. </w:t>
      </w:r>
    </w:p>
    <w:p w14:paraId="379BE720" w14:textId="77777777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memperbanyak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karena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tidak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boleh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diisi</w:t>
      </w:r>
      <w:proofErr w:type="spellEnd"/>
      <w:r w:rsidRPr="001D350D">
        <w:rPr>
          <w:sz w:val="24"/>
          <w:szCs w:val="24"/>
        </w:rPr>
        <w:t xml:space="preserve">. </w:t>
      </w:r>
    </w:p>
    <w:p w14:paraId="4DEF57D3" w14:textId="77777777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juga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menuliskan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jawabannya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catatan</w:t>
      </w:r>
      <w:proofErr w:type="spellEnd"/>
      <w:r w:rsidRPr="001D350D">
        <w:rPr>
          <w:sz w:val="24"/>
          <w:szCs w:val="24"/>
        </w:rPr>
        <w:t xml:space="preserve">. z Bapak/Ibu 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mandiri</w:t>
      </w:r>
      <w:proofErr w:type="spellEnd"/>
      <w:r w:rsidRPr="001D350D">
        <w:rPr>
          <w:sz w:val="24"/>
          <w:szCs w:val="24"/>
        </w:rPr>
        <w:t xml:space="preserve">. </w:t>
      </w:r>
    </w:p>
    <w:p w14:paraId="0C58C130" w14:textId="29160CA1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mendampingi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masih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membutuhkan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bimbingan</w:t>
      </w:r>
      <w:proofErr w:type="spellEnd"/>
      <w:r w:rsidRPr="001D350D">
        <w:rPr>
          <w:sz w:val="24"/>
          <w:szCs w:val="24"/>
        </w:rPr>
        <w:t xml:space="preserve">. </w:t>
      </w:r>
    </w:p>
    <w:p w14:paraId="55D084FB" w14:textId="009C6EF1" w:rsidR="001D350D" w:rsidRPr="001D350D" w:rsidRDefault="001D350D" w:rsidP="001D350D">
      <w:pPr>
        <w:pStyle w:val="ListParagraph"/>
        <w:numPr>
          <w:ilvl w:val="0"/>
          <w:numId w:val="32"/>
        </w:numPr>
        <w:spacing w:before="60" w:after="60"/>
        <w:ind w:left="900"/>
        <w:jc w:val="both"/>
        <w:rPr>
          <w:b/>
          <w:caps/>
          <w:sz w:val="24"/>
          <w:szCs w:val="24"/>
        </w:rPr>
      </w:pPr>
      <w:proofErr w:type="spellStart"/>
      <w:r w:rsidRPr="001D350D">
        <w:rPr>
          <w:sz w:val="24"/>
          <w:szCs w:val="24"/>
        </w:rPr>
        <w:t>Setelah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selesai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, Bapak/Ibu 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membimbing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mendiskusikan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benar</w:t>
      </w:r>
      <w:proofErr w:type="spellEnd"/>
    </w:p>
    <w:p w14:paraId="6861CC2F" w14:textId="6BEAAD8B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0AE31838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4524DA76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31DDAA99" w14:textId="37F93B51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672E63E" w14:textId="7F422FE2" w:rsidR="00164BE4" w:rsidRPr="001D350D" w:rsidRDefault="001D350D" w:rsidP="00164BE4">
      <w:pPr>
        <w:spacing w:before="60" w:after="6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noProof/>
          <w:sz w:val="24"/>
          <w:szCs w:val="24"/>
        </w:rPr>
        <w:drawing>
          <wp:inline distT="0" distB="0" distL="0" distR="0" wp14:anchorId="2933E5C4" wp14:editId="47026300">
            <wp:extent cx="4244708" cy="39627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8F02" w14:textId="42E1BFD0" w:rsidR="00164BE4" w:rsidRPr="001D350D" w:rsidRDefault="00164BE4" w:rsidP="00F639DA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895FA2" w:rsidRPr="001D350D">
        <w:rPr>
          <w:b/>
          <w:caps/>
          <w:sz w:val="24"/>
          <w:szCs w:val="24"/>
        </w:rPr>
        <w:t>3</w:t>
      </w:r>
    </w:p>
    <w:p w14:paraId="464C3118" w14:textId="77777777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740438BD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61018E63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3C0632E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56A98ED0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Tuhan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41D896C2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2D1C581C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336CF686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763A500A" w14:textId="25469B51" w:rsidR="00164BE4" w:rsidRDefault="00164BE4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7F2BD7A7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r w:rsidRPr="00086853">
        <w:rPr>
          <w:b/>
          <w:bCs/>
          <w:sz w:val="24"/>
          <w:szCs w:val="24"/>
        </w:rPr>
        <w:t>Ice</w:t>
      </w:r>
      <w:proofErr w:type="gramEnd"/>
      <w:r w:rsidRPr="00086853">
        <w:rPr>
          <w:b/>
          <w:bCs/>
          <w:sz w:val="24"/>
          <w:szCs w:val="24"/>
        </w:rPr>
        <w:t xml:space="preserve"> Breaker: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menyapa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peserta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didik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ramah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mengajak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berdiskusi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ringan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tentang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mereka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lihat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sekitar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memiliki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berbeda</w:t>
      </w:r>
      <w:proofErr w:type="spellEnd"/>
      <w:r w:rsidRPr="00086853">
        <w:rPr>
          <w:sz w:val="24"/>
          <w:szCs w:val="24"/>
        </w:rPr>
        <w:t>.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memberikan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pertanyaan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awal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seperti</w:t>
      </w:r>
      <w:proofErr w:type="spellEnd"/>
      <w:r w:rsidRPr="00086853">
        <w:rPr>
          <w:sz w:val="24"/>
          <w:szCs w:val="24"/>
        </w:rPr>
        <w:t>:</w:t>
      </w:r>
      <w:r w:rsidRPr="00086853">
        <w:rPr>
          <w:sz w:val="24"/>
          <w:szCs w:val="24"/>
        </w:rPr>
        <w:br/>
        <w:t xml:space="preserve">"Apa </w:t>
      </w:r>
      <w:proofErr w:type="spellStart"/>
      <w:r w:rsidRPr="00086853">
        <w:rPr>
          <w:sz w:val="24"/>
          <w:szCs w:val="24"/>
        </w:rPr>
        <w:t>saja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yang kalian </w:t>
      </w:r>
      <w:proofErr w:type="spellStart"/>
      <w:r w:rsidRPr="00086853">
        <w:rPr>
          <w:sz w:val="24"/>
          <w:szCs w:val="24"/>
        </w:rPr>
        <w:t>lihat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kelas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>?"</w:t>
      </w:r>
      <w:r w:rsidRPr="00086853">
        <w:rPr>
          <w:sz w:val="24"/>
          <w:szCs w:val="24"/>
        </w:rPr>
        <w:br/>
        <w:t>"</w:t>
      </w:r>
      <w:proofErr w:type="spellStart"/>
      <w:r w:rsidRPr="00086853">
        <w:rPr>
          <w:sz w:val="24"/>
          <w:szCs w:val="24"/>
        </w:rPr>
        <w:t>Apakah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kamu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tahu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itu</w:t>
      </w:r>
      <w:proofErr w:type="spellEnd"/>
      <w:r w:rsidRPr="00086853">
        <w:rPr>
          <w:sz w:val="24"/>
          <w:szCs w:val="24"/>
        </w:rPr>
        <w:t>?"</w:t>
      </w:r>
    </w:p>
    <w:p w14:paraId="4FFD0CAA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lastRenderedPageBreak/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Apersepsi</w:t>
      </w:r>
      <w:proofErr w:type="spellEnd"/>
      <w:proofErr w:type="gramEnd"/>
      <w:r w:rsidRPr="00086853">
        <w:rPr>
          <w:b/>
          <w:bCs/>
          <w:sz w:val="24"/>
          <w:szCs w:val="24"/>
        </w:rPr>
        <w:t>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menjelaskan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pentingnya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mengenal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baik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kehidupan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sehari-hari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maupun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pelajaran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matematika</w:t>
      </w:r>
      <w:proofErr w:type="spellEnd"/>
      <w:r w:rsidRPr="00086853">
        <w:rPr>
          <w:sz w:val="24"/>
          <w:szCs w:val="24"/>
        </w:rPr>
        <w:t>.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menunjukkan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contoh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mainan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balok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dll</w:t>
      </w:r>
      <w:proofErr w:type="spellEnd"/>
      <w:r w:rsidRPr="00086853">
        <w:rPr>
          <w:sz w:val="24"/>
          <w:szCs w:val="24"/>
        </w:rPr>
        <w:t>.)</w:t>
      </w:r>
    </w:p>
    <w:p w14:paraId="39DBBE49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r w:rsidRPr="00086853">
        <w:rPr>
          <w:b/>
          <w:bCs/>
          <w:sz w:val="24"/>
          <w:szCs w:val="24"/>
        </w:rPr>
        <w:t>Tujuan</w:t>
      </w:r>
      <w:proofErr w:type="gram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>:</w:t>
      </w:r>
      <w:r w:rsidRPr="00086853">
        <w:rPr>
          <w:sz w:val="24"/>
          <w:szCs w:val="24"/>
        </w:rPr>
        <w:br/>
        <w:t xml:space="preserve">Guru </w:t>
      </w:r>
      <w:proofErr w:type="spellStart"/>
      <w:r w:rsidRPr="00086853">
        <w:rPr>
          <w:sz w:val="24"/>
          <w:szCs w:val="24"/>
        </w:rPr>
        <w:t>menjelaskan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bahwa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peserta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didik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belajar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tentang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menguraikannya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menjadi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bagian-bagian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kecil</w:t>
      </w:r>
      <w:proofErr w:type="spellEnd"/>
      <w:r w:rsidRPr="00086853">
        <w:rPr>
          <w:sz w:val="24"/>
          <w:szCs w:val="24"/>
        </w:rPr>
        <w:t>.</w:t>
      </w:r>
    </w:p>
    <w:p w14:paraId="20C12E72" w14:textId="77777777" w:rsidR="00086853" w:rsidRPr="001D350D" w:rsidRDefault="00086853" w:rsidP="00086853">
      <w:pPr>
        <w:spacing w:before="60" w:after="60"/>
        <w:jc w:val="both"/>
        <w:rPr>
          <w:b/>
          <w:caps/>
          <w:sz w:val="24"/>
          <w:szCs w:val="24"/>
        </w:rPr>
      </w:pPr>
    </w:p>
    <w:p w14:paraId="1C053D4D" w14:textId="17D43FFC" w:rsidR="00895FA2" w:rsidRDefault="00164BE4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36CAD39B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Mindfull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Fokus</w:t>
      </w:r>
      <w:proofErr w:type="spellEnd"/>
      <w:r w:rsidRPr="00086853">
        <w:rPr>
          <w:b/>
          <w:bCs/>
          <w:sz w:val="24"/>
          <w:szCs w:val="24"/>
        </w:rPr>
        <w:t xml:space="preserve"> dan </w:t>
      </w:r>
      <w:proofErr w:type="spellStart"/>
      <w:r w:rsidRPr="00086853">
        <w:rPr>
          <w:b/>
          <w:bCs/>
          <w:sz w:val="24"/>
          <w:szCs w:val="24"/>
        </w:rPr>
        <w:t>Kesadaran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Penuh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 xml:space="preserve">(30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):</w:t>
      </w:r>
    </w:p>
    <w:p w14:paraId="1E24B2D5" w14:textId="77777777" w:rsidR="00086853" w:rsidRPr="00086853" w:rsidRDefault="00086853" w:rsidP="00086853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mengenalkan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peserta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didik</w:t>
      </w:r>
      <w:proofErr w:type="spellEnd"/>
      <w:r w:rsidRPr="00086853">
        <w:rPr>
          <w:sz w:val="24"/>
          <w:szCs w:val="24"/>
        </w:rPr>
        <w:t xml:space="preserve"> pada </w:t>
      </w:r>
      <w:proofErr w:type="spellStart"/>
      <w:r w:rsidRPr="00086853">
        <w:rPr>
          <w:sz w:val="24"/>
          <w:szCs w:val="24"/>
        </w:rPr>
        <w:t>berbagai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sederhana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menggunakan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alat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bantu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misalnya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balok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mainan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kertas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lipat</w:t>
      </w:r>
      <w:proofErr w:type="spellEnd"/>
      <w:r w:rsidRPr="00086853">
        <w:rPr>
          <w:sz w:val="24"/>
          <w:szCs w:val="24"/>
        </w:rPr>
        <w:t>).</w:t>
      </w:r>
    </w:p>
    <w:p w14:paraId="00ED60D6" w14:textId="77777777" w:rsidR="00086853" w:rsidRPr="00086853" w:rsidRDefault="00086853" w:rsidP="00086853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mengamati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membedakan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berbagai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>.</w:t>
      </w:r>
    </w:p>
    <w:p w14:paraId="2DA8A1D9" w14:textId="77777777" w:rsidR="00086853" w:rsidRPr="00086853" w:rsidRDefault="00086853" w:rsidP="00086853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kesempatan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mencoba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bagian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kecil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misalnya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persegi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dua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>).</w:t>
      </w:r>
    </w:p>
    <w:p w14:paraId="3955CCD6" w14:textId="77777777" w:rsidR="00086853" w:rsidRPr="00086853" w:rsidRDefault="00086853" w:rsidP="00086853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diajak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berlatih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menguraikan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menjadi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bentuk-bentuk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sederhana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lagi</w:t>
      </w:r>
      <w:proofErr w:type="spellEnd"/>
      <w:r w:rsidRPr="00086853">
        <w:rPr>
          <w:sz w:val="24"/>
          <w:szCs w:val="24"/>
        </w:rPr>
        <w:t>.</w:t>
      </w:r>
    </w:p>
    <w:p w14:paraId="2BA00C44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Joyfull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Menyenangkan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 xml:space="preserve">(30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):</w:t>
      </w:r>
    </w:p>
    <w:p w14:paraId="360358AE" w14:textId="77777777" w:rsidR="00086853" w:rsidRPr="00086853" w:rsidRDefault="00086853" w:rsidP="00086853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membagi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peserta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didik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menjadi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>.</w:t>
      </w:r>
    </w:p>
    <w:p w14:paraId="396DEC18" w14:textId="77777777" w:rsidR="00086853" w:rsidRPr="00086853" w:rsidRDefault="00086853" w:rsidP="00086853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menyusunnya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menjadi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lebih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besar</w:t>
      </w:r>
      <w:proofErr w:type="spellEnd"/>
      <w:r w:rsidRPr="00086853">
        <w:rPr>
          <w:sz w:val="24"/>
          <w:szCs w:val="24"/>
        </w:rPr>
        <w:t xml:space="preserve"> (</w:t>
      </w:r>
      <w:proofErr w:type="spellStart"/>
      <w:r w:rsidRPr="00086853">
        <w:rPr>
          <w:sz w:val="24"/>
          <w:szCs w:val="24"/>
        </w:rPr>
        <w:t>misalnya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rumah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beberapa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persegi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>).</w:t>
      </w:r>
    </w:p>
    <w:p w14:paraId="4907293D" w14:textId="77777777" w:rsidR="00086853" w:rsidRPr="00086853" w:rsidRDefault="00086853" w:rsidP="00086853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Guru </w:t>
      </w:r>
      <w:proofErr w:type="spellStart"/>
      <w:r w:rsidRPr="00086853">
        <w:rPr>
          <w:sz w:val="24"/>
          <w:szCs w:val="24"/>
        </w:rPr>
        <w:t>memberikan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apresiasi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berhasil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menyelesaikan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tugas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baik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kreatif</w:t>
      </w:r>
      <w:proofErr w:type="spellEnd"/>
      <w:r w:rsidRPr="00086853">
        <w:rPr>
          <w:sz w:val="24"/>
          <w:szCs w:val="24"/>
        </w:rPr>
        <w:t>.</w:t>
      </w:r>
    </w:p>
    <w:p w14:paraId="32C5DECE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Meaningfull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Bermakna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 xml:space="preserve">(30 </w:t>
      </w:r>
      <w:proofErr w:type="spellStart"/>
      <w:r w:rsidRPr="00086853">
        <w:rPr>
          <w:b/>
          <w:bCs/>
          <w:sz w:val="24"/>
          <w:szCs w:val="24"/>
        </w:rPr>
        <w:t>Menit</w:t>
      </w:r>
      <w:proofErr w:type="spellEnd"/>
      <w:r w:rsidRPr="00086853">
        <w:rPr>
          <w:b/>
          <w:bCs/>
          <w:sz w:val="24"/>
          <w:szCs w:val="24"/>
        </w:rPr>
        <w:t>):</w:t>
      </w:r>
    </w:p>
    <w:p w14:paraId="6C014FE9" w14:textId="77777777" w:rsidR="00086853" w:rsidRPr="00086853" w:rsidRDefault="00086853" w:rsidP="00086853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diminta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menciptakan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karya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objek-objek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disediakan</w:t>
      </w:r>
      <w:proofErr w:type="spellEnd"/>
      <w:r w:rsidRPr="00086853">
        <w:rPr>
          <w:sz w:val="24"/>
          <w:szCs w:val="24"/>
        </w:rPr>
        <w:t xml:space="preserve"> guru.</w:t>
      </w:r>
    </w:p>
    <w:p w14:paraId="09639E00" w14:textId="77777777" w:rsidR="00086853" w:rsidRPr="00086853" w:rsidRDefault="00086853" w:rsidP="00086853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Mereka </w:t>
      </w:r>
      <w:proofErr w:type="spellStart"/>
      <w:r w:rsidRPr="00086853">
        <w:rPr>
          <w:sz w:val="24"/>
          <w:szCs w:val="24"/>
        </w:rPr>
        <w:t>kemudian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menguraikan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kembali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menceritakan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prosesnya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kepada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teman-teman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kelas</w:t>
      </w:r>
      <w:proofErr w:type="spellEnd"/>
      <w:r w:rsidRPr="00086853">
        <w:rPr>
          <w:sz w:val="24"/>
          <w:szCs w:val="24"/>
        </w:rPr>
        <w:t>.</w:t>
      </w:r>
    </w:p>
    <w:p w14:paraId="4DB11F52" w14:textId="77777777" w:rsidR="00086853" w:rsidRPr="00086853" w:rsidRDefault="00086853" w:rsidP="00086853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mempresentasikan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hasil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karyanya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menjelaskan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cara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menyusun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mengurai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bangun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>.</w:t>
      </w:r>
    </w:p>
    <w:p w14:paraId="365E0CCA" w14:textId="2059074E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menyiapkan</w:t>
      </w:r>
      <w:proofErr w:type="spellEnd"/>
      <w:r w:rsidRPr="001D350D">
        <w:rPr>
          <w:sz w:val="24"/>
          <w:szCs w:val="24"/>
        </w:rPr>
        <w:t xml:space="preserve"> dua </w:t>
      </w:r>
      <w:proofErr w:type="spellStart"/>
      <w:r w:rsidRPr="001D350D">
        <w:rPr>
          <w:sz w:val="24"/>
          <w:szCs w:val="24"/>
        </w:rPr>
        <w:t>buah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ukuran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setiap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berasal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dari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persegi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dipotong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menjadi</w:t>
      </w:r>
      <w:proofErr w:type="spellEnd"/>
      <w:r w:rsidRPr="001D350D">
        <w:rPr>
          <w:sz w:val="24"/>
          <w:szCs w:val="24"/>
        </w:rPr>
        <w:t xml:space="preserve"> dua </w:t>
      </w:r>
      <w:proofErr w:type="spellStart"/>
      <w:r w:rsidRPr="001D350D">
        <w:rPr>
          <w:sz w:val="24"/>
          <w:szCs w:val="24"/>
        </w:rPr>
        <w:t>bagian</w:t>
      </w:r>
      <w:proofErr w:type="spellEnd"/>
      <w:r w:rsidRPr="001D350D">
        <w:rPr>
          <w:sz w:val="24"/>
          <w:szCs w:val="24"/>
        </w:rPr>
        <w:t>.</w:t>
      </w:r>
    </w:p>
    <w:p w14:paraId="127A0CA3" w14:textId="1E98CB0F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menunjukkan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eksplorasinya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teman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sebelahnya</w:t>
      </w:r>
      <w:proofErr w:type="spellEnd"/>
      <w:r w:rsidRPr="001D350D">
        <w:rPr>
          <w:sz w:val="24"/>
          <w:szCs w:val="24"/>
        </w:rPr>
        <w:t xml:space="preserve">. Bapak/Ibu Guru </w:t>
      </w:r>
      <w:proofErr w:type="spellStart"/>
      <w:r w:rsidRPr="001D350D">
        <w:rPr>
          <w:sz w:val="24"/>
          <w:szCs w:val="24"/>
        </w:rPr>
        <w:t>mengamati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temuan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memberikan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penguatan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bahwa</w:t>
      </w:r>
      <w:proofErr w:type="spellEnd"/>
      <w:r w:rsidRPr="001D350D">
        <w:rPr>
          <w:sz w:val="24"/>
          <w:szCs w:val="24"/>
        </w:rPr>
        <w:t xml:space="preserve"> dua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datar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atau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lebih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digabungkan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hasilnya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adalah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baru</w:t>
      </w:r>
      <w:proofErr w:type="spellEnd"/>
    </w:p>
    <w:p w14:paraId="4F6C8D72" w14:textId="77777777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mengamati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gambar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kereta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ada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. </w:t>
      </w:r>
    </w:p>
    <w:p w14:paraId="19653B8E" w14:textId="77777777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menganalisis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menyusun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kereta</w:t>
      </w:r>
      <w:proofErr w:type="spellEnd"/>
      <w:r w:rsidRPr="001D350D">
        <w:rPr>
          <w:sz w:val="24"/>
          <w:szCs w:val="24"/>
        </w:rPr>
        <w:t xml:space="preserve">. </w:t>
      </w:r>
    </w:p>
    <w:p w14:paraId="66B2B585" w14:textId="5BAA7E84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lastRenderedPageBreak/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menuliskan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diskusinya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catatan</w:t>
      </w:r>
      <w:proofErr w:type="spellEnd"/>
      <w:r w:rsidRPr="001D350D">
        <w:rPr>
          <w:sz w:val="24"/>
          <w:szCs w:val="24"/>
        </w:rPr>
        <w:t xml:space="preserve">. z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menceritakan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teman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sebelahnya</w:t>
      </w:r>
      <w:proofErr w:type="spellEnd"/>
      <w:r w:rsidRPr="001D350D">
        <w:rPr>
          <w:sz w:val="24"/>
          <w:szCs w:val="24"/>
        </w:rPr>
        <w:t xml:space="preserve">. Mereka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membandingkan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apakah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hasil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sama</w:t>
      </w:r>
      <w:proofErr w:type="spellEnd"/>
      <w:r w:rsidRPr="001D350D">
        <w:rPr>
          <w:sz w:val="24"/>
          <w:szCs w:val="24"/>
        </w:rPr>
        <w:t xml:space="preserve">. z Bapak/Ibu Guru </w:t>
      </w:r>
      <w:proofErr w:type="spellStart"/>
      <w:r w:rsidRPr="001D350D">
        <w:rPr>
          <w:sz w:val="24"/>
          <w:szCs w:val="24"/>
        </w:rPr>
        <w:t>memberikan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penguatan</w:t>
      </w:r>
      <w:proofErr w:type="spellEnd"/>
      <w:r w:rsidRPr="001D350D">
        <w:rPr>
          <w:sz w:val="24"/>
          <w:szCs w:val="24"/>
        </w:rPr>
        <w:t xml:space="preserve">. Kereta </w:t>
      </w:r>
      <w:proofErr w:type="spellStart"/>
      <w:r w:rsidRPr="001D350D">
        <w:rPr>
          <w:sz w:val="24"/>
          <w:szCs w:val="24"/>
        </w:rPr>
        <w:t>tersusun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atas</w:t>
      </w:r>
      <w:proofErr w:type="spellEnd"/>
      <w:r w:rsidRPr="001D350D">
        <w:rPr>
          <w:sz w:val="24"/>
          <w:szCs w:val="24"/>
        </w:rPr>
        <w:t xml:space="preserve">: 1 </w:t>
      </w:r>
      <w:proofErr w:type="spellStart"/>
      <w:r w:rsidRPr="001D350D">
        <w:rPr>
          <w:sz w:val="24"/>
          <w:szCs w:val="24"/>
        </w:rPr>
        <w:t>segitiga</w:t>
      </w:r>
      <w:proofErr w:type="spellEnd"/>
      <w:r w:rsidRPr="001D350D">
        <w:rPr>
          <w:sz w:val="24"/>
          <w:szCs w:val="24"/>
        </w:rPr>
        <w:t xml:space="preserve"> 5 </w:t>
      </w:r>
      <w:proofErr w:type="spellStart"/>
      <w:r w:rsidRPr="001D350D">
        <w:rPr>
          <w:sz w:val="24"/>
          <w:szCs w:val="24"/>
        </w:rPr>
        <w:t>segi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empat</w:t>
      </w:r>
      <w:proofErr w:type="spellEnd"/>
      <w:r w:rsidRPr="001D350D">
        <w:rPr>
          <w:sz w:val="24"/>
          <w:szCs w:val="24"/>
        </w:rPr>
        <w:t xml:space="preserve"> 5 </w:t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lengkung</w:t>
      </w:r>
      <w:proofErr w:type="spellEnd"/>
    </w:p>
    <w:p w14:paraId="3A46C6B7" w14:textId="77777777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menguatkan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pemahaman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berlatih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latihan</w:t>
      </w:r>
      <w:proofErr w:type="spellEnd"/>
      <w:r w:rsidRPr="001D350D">
        <w:rPr>
          <w:sz w:val="24"/>
          <w:szCs w:val="24"/>
        </w:rPr>
        <w:t xml:space="preserve">. </w:t>
      </w:r>
    </w:p>
    <w:p w14:paraId="5D00F81F" w14:textId="77777777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memperbanyak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lembar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karena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tidak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boleh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diisi</w:t>
      </w:r>
      <w:proofErr w:type="spellEnd"/>
      <w:r w:rsidRPr="001D350D">
        <w:rPr>
          <w:sz w:val="24"/>
          <w:szCs w:val="24"/>
        </w:rPr>
        <w:t xml:space="preserve">. Bapak/Ibu Guru juga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meminta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menuliskan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jawabannya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buku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catatan</w:t>
      </w:r>
      <w:proofErr w:type="spellEnd"/>
      <w:r w:rsidRPr="001D350D">
        <w:rPr>
          <w:sz w:val="24"/>
          <w:szCs w:val="24"/>
        </w:rPr>
        <w:t xml:space="preserve">. </w:t>
      </w:r>
    </w:p>
    <w:p w14:paraId="3A87E15E" w14:textId="77777777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soal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secara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mandiri</w:t>
      </w:r>
      <w:proofErr w:type="spellEnd"/>
      <w:r w:rsidRPr="001D350D">
        <w:rPr>
          <w:sz w:val="24"/>
          <w:szCs w:val="24"/>
        </w:rPr>
        <w:t xml:space="preserve">. </w:t>
      </w:r>
    </w:p>
    <w:p w14:paraId="19599D9F" w14:textId="18597270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mendampingi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masih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membutuhkan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bimbingan</w:t>
      </w:r>
      <w:proofErr w:type="spellEnd"/>
      <w:r w:rsidRPr="001D350D">
        <w:rPr>
          <w:sz w:val="24"/>
          <w:szCs w:val="24"/>
        </w:rPr>
        <w:t xml:space="preserve">. </w:t>
      </w:r>
    </w:p>
    <w:p w14:paraId="36C4762E" w14:textId="139BC6A5" w:rsidR="001D350D" w:rsidRPr="001D350D" w:rsidRDefault="001D350D" w:rsidP="001D350D">
      <w:pPr>
        <w:pStyle w:val="ListParagraph"/>
        <w:numPr>
          <w:ilvl w:val="0"/>
          <w:numId w:val="33"/>
        </w:numPr>
        <w:spacing w:before="60" w:after="60"/>
        <w:ind w:left="810"/>
        <w:jc w:val="both"/>
        <w:rPr>
          <w:b/>
          <w:caps/>
          <w:sz w:val="24"/>
          <w:szCs w:val="24"/>
        </w:rPr>
      </w:pPr>
      <w:proofErr w:type="spellStart"/>
      <w:r w:rsidRPr="001D350D">
        <w:rPr>
          <w:sz w:val="24"/>
          <w:szCs w:val="24"/>
        </w:rPr>
        <w:t>Setelah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selesai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mengerjakan</w:t>
      </w:r>
      <w:proofErr w:type="spellEnd"/>
      <w:r w:rsidRPr="001D350D">
        <w:rPr>
          <w:sz w:val="24"/>
          <w:szCs w:val="24"/>
        </w:rPr>
        <w:t xml:space="preserve">, Bapak/Ibu Guru </w:t>
      </w:r>
      <w:proofErr w:type="spellStart"/>
      <w:r w:rsidRPr="001D350D">
        <w:rPr>
          <w:sz w:val="24"/>
          <w:szCs w:val="24"/>
        </w:rPr>
        <w:t>perlu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membimbing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mendiskusikan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jawaban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benar</w:t>
      </w:r>
      <w:proofErr w:type="spellEnd"/>
    </w:p>
    <w:p w14:paraId="5A20581E" w14:textId="77777777" w:rsidR="001D350D" w:rsidRPr="001D350D" w:rsidRDefault="001D350D" w:rsidP="001D350D">
      <w:pPr>
        <w:pStyle w:val="ListParagraph"/>
        <w:spacing w:before="60" w:after="60"/>
        <w:ind w:left="810"/>
        <w:jc w:val="both"/>
        <w:rPr>
          <w:b/>
          <w:caps/>
          <w:sz w:val="24"/>
          <w:szCs w:val="24"/>
        </w:rPr>
      </w:pPr>
    </w:p>
    <w:p w14:paraId="27D0EBF6" w14:textId="419CC5D3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14F91084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31FB4AC1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106FADCD" w14:textId="77777777" w:rsidR="00164BE4" w:rsidRPr="001D350D" w:rsidRDefault="00164BE4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F4597FF" w14:textId="5B4FFD1B" w:rsidR="00164BE4" w:rsidRPr="001D350D" w:rsidRDefault="00164BE4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2C4DD3C5" w14:textId="77777777" w:rsidR="001D350D" w:rsidRPr="001D350D" w:rsidRDefault="001D350D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D2A57DB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E.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Pembelajaran Diferensiasi</w:t>
      </w:r>
    </w:p>
    <w:p w14:paraId="6C794FB0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sudah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memahami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mengeksplorasi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topik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jauh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</w:t>
      </w:r>
      <w:r w:rsidR="00E82717" w:rsidRPr="001D350D">
        <w:rPr>
          <w:rFonts w:eastAsia="Bookman Old Style"/>
          <w:sz w:val="24"/>
          <w:szCs w:val="24"/>
        </w:rPr>
        <w:t>tuk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membaca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materi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menganalisis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bab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ini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berbagai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referensi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relevan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4F2F8B2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dapat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menggunakan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alternatif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metode</w:t>
      </w:r>
      <w:proofErr w:type="spellEnd"/>
      <w:r w:rsidRPr="001D350D">
        <w:rPr>
          <w:rFonts w:eastAsia="Bookman Old Style"/>
          <w:sz w:val="24"/>
          <w:szCs w:val="24"/>
        </w:rPr>
        <w:t xml:space="preserve"> dan media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kondisi</w:t>
      </w:r>
      <w:proofErr w:type="spellEnd"/>
      <w:r w:rsidRPr="001D350D">
        <w:rPr>
          <w:rFonts w:eastAsia="Bookman Old Style"/>
          <w:sz w:val="24"/>
          <w:szCs w:val="24"/>
        </w:rPr>
        <w:t xml:space="preserve"> masing-masing agar </w:t>
      </w:r>
      <w:proofErr w:type="spellStart"/>
      <w:r w:rsidRPr="001D350D">
        <w:rPr>
          <w:rFonts w:eastAsia="Bookman Old Style"/>
          <w:sz w:val="24"/>
          <w:szCs w:val="24"/>
        </w:rPr>
        <w:t>pelaksanaan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menjadi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menyenangkan</w:t>
      </w:r>
      <w:proofErr w:type="spellEnd"/>
      <w:r w:rsidRPr="001D350D">
        <w:rPr>
          <w:rFonts w:eastAsia="Bookman Old Style"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i/>
          <w:sz w:val="24"/>
          <w:szCs w:val="24"/>
        </w:rPr>
        <w:t>joyfull</w:t>
      </w:r>
      <w:proofErr w:type="spellEnd"/>
      <w:r w:rsidRPr="001D350D">
        <w:rPr>
          <w:rFonts w:eastAsia="Bookman Old Style"/>
          <w:i/>
          <w:sz w:val="24"/>
          <w:szCs w:val="24"/>
        </w:rPr>
        <w:t xml:space="preserve"> learning</w:t>
      </w:r>
      <w:r w:rsidRPr="001D350D">
        <w:rPr>
          <w:rFonts w:eastAsia="Bookman Old Style"/>
          <w:sz w:val="24"/>
          <w:szCs w:val="24"/>
        </w:rPr>
        <w:t xml:space="preserve">) </w:t>
      </w:r>
      <w:proofErr w:type="spellStart"/>
      <w:r w:rsidRPr="001D350D">
        <w:rPr>
          <w:rFonts w:eastAsia="Bookman Old Style"/>
          <w:sz w:val="24"/>
          <w:szCs w:val="24"/>
        </w:rPr>
        <w:t>sehingga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bisa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tercapai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783B6B8C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kesulitan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topik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kembali</w:t>
      </w:r>
      <w:proofErr w:type="spellEnd"/>
      <w:r w:rsidRPr="001D350D">
        <w:rPr>
          <w:rFonts w:eastAsia="Bookman Old Style"/>
          <w:sz w:val="24"/>
          <w:szCs w:val="24"/>
        </w:rPr>
        <w:t xml:space="preserve"> pada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atau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luar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kesepataan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antara</w:t>
      </w:r>
      <w:proofErr w:type="spellEnd"/>
      <w:r w:rsidRPr="001D350D">
        <w:rPr>
          <w:rFonts w:eastAsia="Bookman Old Style"/>
          <w:sz w:val="24"/>
          <w:szCs w:val="24"/>
        </w:rPr>
        <w:t xml:space="preserve"> guru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juga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sebaya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A99E47B" w14:textId="63EC67CE" w:rsidR="001C7B89" w:rsidRPr="001D350D" w:rsidRDefault="001C7B89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35564A6" w14:textId="77777777" w:rsidR="00C7593D" w:rsidRPr="001D350D" w:rsidRDefault="00C7593D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1CDEF7A9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F.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ASESMEN / PENILAIAN</w:t>
      </w:r>
    </w:p>
    <w:p w14:paraId="30CFD1FB" w14:textId="77777777" w:rsidR="001C7B89" w:rsidRPr="001D350D" w:rsidRDefault="001C7B89" w:rsidP="001C7B89">
      <w:pPr>
        <w:spacing w:before="60" w:after="60"/>
        <w:ind w:left="851" w:hanging="425"/>
        <w:jc w:val="both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t xml:space="preserve">1.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Diagnostik</w:t>
      </w:r>
      <w:proofErr w:type="spellEnd"/>
      <w:r w:rsidRPr="001D350D">
        <w:rPr>
          <w:b/>
          <w:sz w:val="24"/>
          <w:szCs w:val="24"/>
        </w:rPr>
        <w:t xml:space="preserve"> (</w:t>
      </w:r>
      <w:proofErr w:type="spellStart"/>
      <w:r w:rsidRPr="001D350D">
        <w:rPr>
          <w:b/>
          <w:sz w:val="24"/>
          <w:szCs w:val="24"/>
        </w:rPr>
        <w:t>Sebelum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Pembelajaran</w:t>
      </w:r>
      <w:proofErr w:type="spellEnd"/>
      <w:r w:rsidRPr="001D350D">
        <w:rPr>
          <w:b/>
          <w:sz w:val="24"/>
          <w:szCs w:val="24"/>
        </w:rPr>
        <w:t>)</w:t>
      </w:r>
    </w:p>
    <w:p w14:paraId="2FB75DE1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mengetahui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kesiapan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dalam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memasuki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pertanyaan</w:t>
      </w:r>
      <w:proofErr w:type="spellEnd"/>
      <w:r w:rsidRPr="001D350D">
        <w:rPr>
          <w:sz w:val="24"/>
          <w:szCs w:val="24"/>
        </w:rPr>
        <w:t>:</w:t>
      </w:r>
    </w:p>
    <w:tbl>
      <w:tblPr>
        <w:tblStyle w:val="TableGrid"/>
        <w:tblW w:w="8218" w:type="dxa"/>
        <w:tblInd w:w="959" w:type="dxa"/>
        <w:tblLook w:val="04A0" w:firstRow="1" w:lastRow="0" w:firstColumn="1" w:lastColumn="0" w:noHBand="0" w:noVBand="1"/>
      </w:tblPr>
      <w:tblGrid>
        <w:gridCol w:w="565"/>
        <w:gridCol w:w="5953"/>
        <w:gridCol w:w="850"/>
        <w:gridCol w:w="850"/>
      </w:tblGrid>
      <w:tr w:rsidR="001C7B89" w:rsidRPr="001D350D" w14:paraId="52866556" w14:textId="77777777" w:rsidTr="00D84E5A">
        <w:trPr>
          <w:trHeight w:val="240"/>
        </w:trPr>
        <w:tc>
          <w:tcPr>
            <w:tcW w:w="565" w:type="dxa"/>
            <w:vMerge w:val="restart"/>
            <w:vAlign w:val="center"/>
          </w:tcPr>
          <w:p w14:paraId="28995675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D350D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5953" w:type="dxa"/>
            <w:vMerge w:val="restart"/>
            <w:vAlign w:val="center"/>
          </w:tcPr>
          <w:p w14:paraId="1D96988E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350D">
              <w:rPr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700" w:type="dxa"/>
            <w:gridSpan w:val="2"/>
            <w:vAlign w:val="center"/>
          </w:tcPr>
          <w:p w14:paraId="35672F17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350D">
              <w:rPr>
                <w:b/>
                <w:sz w:val="24"/>
                <w:szCs w:val="24"/>
              </w:rPr>
              <w:t>Jawaban</w:t>
            </w:r>
            <w:proofErr w:type="spellEnd"/>
          </w:p>
        </w:tc>
      </w:tr>
      <w:tr w:rsidR="001C7B89" w:rsidRPr="001D350D" w14:paraId="08683CA0" w14:textId="77777777" w:rsidTr="00D84E5A">
        <w:trPr>
          <w:trHeight w:val="240"/>
        </w:trPr>
        <w:tc>
          <w:tcPr>
            <w:tcW w:w="565" w:type="dxa"/>
            <w:vMerge/>
            <w:vAlign w:val="center"/>
          </w:tcPr>
          <w:p w14:paraId="08EA883C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3" w:type="dxa"/>
            <w:vMerge/>
            <w:vAlign w:val="center"/>
          </w:tcPr>
          <w:p w14:paraId="2879202B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D3D834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D350D">
              <w:rPr>
                <w:b/>
                <w:sz w:val="24"/>
                <w:szCs w:val="24"/>
              </w:rPr>
              <w:t>Ya</w:t>
            </w:r>
          </w:p>
        </w:tc>
        <w:tc>
          <w:tcPr>
            <w:tcW w:w="850" w:type="dxa"/>
            <w:vAlign w:val="center"/>
          </w:tcPr>
          <w:p w14:paraId="5F1A20C6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D350D">
              <w:rPr>
                <w:b/>
                <w:sz w:val="24"/>
                <w:szCs w:val="24"/>
              </w:rPr>
              <w:t>Tidak</w:t>
            </w:r>
          </w:p>
        </w:tc>
      </w:tr>
      <w:tr w:rsidR="001C7B89" w:rsidRPr="001D350D" w14:paraId="143F4EDA" w14:textId="77777777" w:rsidTr="00D84E5A">
        <w:trPr>
          <w:trHeight w:val="240"/>
        </w:trPr>
        <w:tc>
          <w:tcPr>
            <w:tcW w:w="565" w:type="dxa"/>
          </w:tcPr>
          <w:p w14:paraId="21EA80CC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1D350D">
              <w:rPr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3C5BCE34" w14:textId="5628856F" w:rsidR="001C7B89" w:rsidRPr="001D350D" w:rsidRDefault="001C7B89" w:rsidP="00B0557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1D350D">
              <w:rPr>
                <w:sz w:val="24"/>
                <w:szCs w:val="24"/>
              </w:rPr>
              <w:t>Apa</w:t>
            </w:r>
            <w:r w:rsidR="00E82717" w:rsidRPr="001D350D">
              <w:rPr>
                <w:sz w:val="24"/>
                <w:szCs w:val="24"/>
              </w:rPr>
              <w:t>kah</w:t>
            </w:r>
            <w:proofErr w:type="spellEnd"/>
            <w:r w:rsidR="00E82717" w:rsidRPr="001D350D">
              <w:rPr>
                <w:sz w:val="24"/>
                <w:szCs w:val="24"/>
              </w:rPr>
              <w:t xml:space="preserve"> </w:t>
            </w:r>
            <w:r w:rsidR="00B05570" w:rsidRPr="001D350D">
              <w:rPr>
                <w:sz w:val="24"/>
                <w:szCs w:val="24"/>
              </w:rPr>
              <w:t xml:space="preserve">kalian </w:t>
            </w:r>
            <w:proofErr w:type="spellStart"/>
            <w:r w:rsidR="00C14DE9" w:rsidRPr="001D350D">
              <w:rPr>
                <w:sz w:val="24"/>
                <w:szCs w:val="24"/>
              </w:rPr>
              <w:t>suka</w:t>
            </w:r>
            <w:proofErr w:type="spellEnd"/>
            <w:r w:rsidR="00C14DE9" w:rsidRPr="001D350D">
              <w:rPr>
                <w:sz w:val="24"/>
                <w:szCs w:val="24"/>
              </w:rPr>
              <w:t xml:space="preserve"> </w:t>
            </w:r>
            <w:proofErr w:type="spellStart"/>
            <w:r w:rsidR="00C14DE9" w:rsidRPr="001D350D">
              <w:rPr>
                <w:sz w:val="24"/>
                <w:szCs w:val="24"/>
              </w:rPr>
              <w:t>berhitung</w:t>
            </w:r>
            <w:proofErr w:type="spellEnd"/>
            <w:r w:rsidRPr="001D350D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026E4B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D4DFF12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1C7B89" w:rsidRPr="001D350D" w14:paraId="6D5CD333" w14:textId="77777777" w:rsidTr="00D84E5A">
        <w:trPr>
          <w:trHeight w:val="240"/>
        </w:trPr>
        <w:tc>
          <w:tcPr>
            <w:tcW w:w="565" w:type="dxa"/>
          </w:tcPr>
          <w:p w14:paraId="53EDB997" w14:textId="12070CF5" w:rsidR="001C7B89" w:rsidRPr="001D350D" w:rsidRDefault="006D5C73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1D350D">
              <w:rPr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61F5B311" w14:textId="77777777" w:rsidR="001C7B89" w:rsidRPr="001D350D" w:rsidRDefault="001C7B89" w:rsidP="00D84E5A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1D350D">
              <w:rPr>
                <w:sz w:val="24"/>
                <w:szCs w:val="24"/>
              </w:rPr>
              <w:t>Apakah</w:t>
            </w:r>
            <w:proofErr w:type="spellEnd"/>
            <w:r w:rsidRPr="001D350D">
              <w:rPr>
                <w:sz w:val="24"/>
                <w:szCs w:val="24"/>
              </w:rPr>
              <w:t xml:space="preserve"> kalian </w:t>
            </w:r>
            <w:proofErr w:type="spellStart"/>
            <w:r w:rsidRPr="001D350D">
              <w:rPr>
                <w:sz w:val="24"/>
                <w:szCs w:val="24"/>
              </w:rPr>
              <w:t>sudah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siap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melaksanakan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pembelajaran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dengan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berkelompok</w:t>
            </w:r>
            <w:proofErr w:type="spellEnd"/>
            <w:r w:rsidRPr="001D350D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E36B85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4A086B7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1D1F38A0" w14:textId="77777777" w:rsidR="001C7B89" w:rsidRPr="001D350D" w:rsidRDefault="001C7B89" w:rsidP="001C7B89">
      <w:pPr>
        <w:spacing w:before="60" w:after="60"/>
        <w:ind w:left="426"/>
        <w:rPr>
          <w:sz w:val="24"/>
          <w:szCs w:val="24"/>
        </w:rPr>
      </w:pPr>
    </w:p>
    <w:p w14:paraId="51CC1795" w14:textId="77777777" w:rsidR="001C7B89" w:rsidRPr="001D350D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t xml:space="preserve">2.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Formatif</w:t>
      </w:r>
      <w:proofErr w:type="spellEnd"/>
      <w:r w:rsidRPr="001D350D">
        <w:rPr>
          <w:b/>
          <w:sz w:val="24"/>
          <w:szCs w:val="24"/>
        </w:rPr>
        <w:t xml:space="preserve"> (</w:t>
      </w:r>
      <w:proofErr w:type="spellStart"/>
      <w:r w:rsidRPr="001D350D">
        <w:rPr>
          <w:b/>
          <w:sz w:val="24"/>
          <w:szCs w:val="24"/>
        </w:rPr>
        <w:t>Selama</w:t>
      </w:r>
      <w:proofErr w:type="spellEnd"/>
      <w:r w:rsidRPr="001D350D">
        <w:rPr>
          <w:b/>
          <w:sz w:val="24"/>
          <w:szCs w:val="24"/>
        </w:rPr>
        <w:t xml:space="preserve"> Proses </w:t>
      </w:r>
      <w:proofErr w:type="spellStart"/>
      <w:r w:rsidRPr="001D350D">
        <w:rPr>
          <w:b/>
          <w:sz w:val="24"/>
          <w:szCs w:val="24"/>
        </w:rPr>
        <w:t>Pembelajaran</w:t>
      </w:r>
      <w:proofErr w:type="spellEnd"/>
      <w:r w:rsidRPr="001D350D">
        <w:rPr>
          <w:b/>
          <w:sz w:val="24"/>
          <w:szCs w:val="24"/>
        </w:rPr>
        <w:t>)</w:t>
      </w:r>
    </w:p>
    <w:p w14:paraId="1DB19795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lastRenderedPageBreak/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formatif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oleh guru </w:t>
      </w:r>
      <w:proofErr w:type="spellStart"/>
      <w:r w:rsidRPr="001D350D">
        <w:rPr>
          <w:sz w:val="24"/>
          <w:szCs w:val="24"/>
        </w:rPr>
        <w:t>selama</w:t>
      </w:r>
      <w:proofErr w:type="spellEnd"/>
      <w:r w:rsidRPr="001D350D">
        <w:rPr>
          <w:sz w:val="24"/>
          <w:szCs w:val="24"/>
        </w:rPr>
        <w:t xml:space="preserve"> proses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berlangsung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khususnya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kegiatan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diskusi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presentasi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refleksi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>.</w:t>
      </w:r>
    </w:p>
    <w:p w14:paraId="4110EA8C" w14:textId="77777777" w:rsidR="001C7B89" w:rsidRPr="001D350D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1) </w:t>
      </w:r>
      <w:r w:rsidRPr="001D350D">
        <w:rPr>
          <w:sz w:val="24"/>
          <w:szCs w:val="24"/>
        </w:rPr>
        <w:tab/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Observasi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Unjuk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Kerja</w:t>
      </w:r>
      <w:proofErr w:type="spellEnd"/>
    </w:p>
    <w:p w14:paraId="4102D846" w14:textId="77777777" w:rsidR="001C7B89" w:rsidRPr="001D350D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2)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Pedoman</w:t>
      </w:r>
      <w:proofErr w:type="spellEnd"/>
      <w:r w:rsidRPr="001D350D">
        <w:rPr>
          <w:sz w:val="24"/>
          <w:szCs w:val="24"/>
        </w:rPr>
        <w:t>/</w:t>
      </w:r>
      <w:proofErr w:type="spellStart"/>
      <w:r w:rsidRPr="001D350D">
        <w:rPr>
          <w:sz w:val="24"/>
          <w:szCs w:val="24"/>
        </w:rPr>
        <w:t>lembar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observasi</w:t>
      </w:r>
      <w:proofErr w:type="spellEnd"/>
    </w:p>
    <w:p w14:paraId="252FBFFC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33E4F61F" w14:textId="77777777" w:rsidR="001C7B89" w:rsidRPr="001D350D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t xml:space="preserve">3.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Sumatif</w:t>
      </w:r>
      <w:proofErr w:type="spellEnd"/>
      <w:r w:rsidRPr="001D350D">
        <w:rPr>
          <w:b/>
          <w:sz w:val="24"/>
          <w:szCs w:val="24"/>
        </w:rPr>
        <w:t xml:space="preserve"> </w:t>
      </w:r>
    </w:p>
    <w:p w14:paraId="71C2D95A" w14:textId="77777777" w:rsidR="001C7B89" w:rsidRPr="001D350D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a.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Pengetahuan</w:t>
      </w:r>
      <w:proofErr w:type="spellEnd"/>
      <w:r w:rsidRPr="001D350D">
        <w:rPr>
          <w:sz w:val="24"/>
          <w:szCs w:val="24"/>
        </w:rPr>
        <w:t xml:space="preserve"> </w:t>
      </w:r>
    </w:p>
    <w:p w14:paraId="5B194695" w14:textId="77777777" w:rsidR="001C7B89" w:rsidRPr="001D350D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: </w:t>
      </w:r>
    </w:p>
    <w:p w14:paraId="73B5A9C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Tes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 xml:space="preserve"> </w:t>
      </w:r>
    </w:p>
    <w:p w14:paraId="1B3E32F9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gramStart"/>
      <w:r w:rsidRPr="001D350D">
        <w:rPr>
          <w:sz w:val="24"/>
          <w:szCs w:val="24"/>
        </w:rPr>
        <w:t xml:space="preserve">Non </w:t>
      </w:r>
      <w:proofErr w:type="spellStart"/>
      <w:r w:rsidRPr="001D350D">
        <w:rPr>
          <w:sz w:val="24"/>
          <w:szCs w:val="24"/>
        </w:rPr>
        <w:t>Tes</w:t>
      </w:r>
      <w:proofErr w:type="spellEnd"/>
      <w:proofErr w:type="gram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Observasi</w:t>
      </w:r>
      <w:proofErr w:type="spellEnd"/>
      <w:r w:rsidRPr="001D350D">
        <w:rPr>
          <w:sz w:val="24"/>
          <w:szCs w:val="24"/>
        </w:rPr>
        <w:t xml:space="preserve"> </w:t>
      </w:r>
    </w:p>
    <w:p w14:paraId="3C3636A0" w14:textId="77777777" w:rsidR="001C7B89" w:rsidRPr="001D350D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 xml:space="preserve">: </w:t>
      </w:r>
    </w:p>
    <w:p w14:paraId="06DA6C8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tidak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  <w:t xml:space="preserve">Daftar </w:t>
      </w:r>
      <w:proofErr w:type="spellStart"/>
      <w:r w:rsidRPr="001D350D">
        <w:rPr>
          <w:sz w:val="24"/>
          <w:szCs w:val="24"/>
        </w:rPr>
        <w:t>pertanyaan</w:t>
      </w:r>
      <w:proofErr w:type="spellEnd"/>
      <w:r w:rsidRPr="001D350D">
        <w:rPr>
          <w:sz w:val="24"/>
          <w:szCs w:val="24"/>
        </w:rPr>
        <w:t xml:space="preserve"> </w:t>
      </w:r>
    </w:p>
    <w:p w14:paraId="04810BD9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Jawaban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singkat</w:t>
      </w:r>
      <w:proofErr w:type="spellEnd"/>
      <w:r w:rsidRPr="001D350D">
        <w:rPr>
          <w:sz w:val="24"/>
          <w:szCs w:val="24"/>
        </w:rPr>
        <w:t xml:space="preserve"> </w:t>
      </w:r>
    </w:p>
    <w:p w14:paraId="65B030C9" w14:textId="77777777" w:rsidR="001C7B89" w:rsidRPr="001D350D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b.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Keterampilan</w:t>
      </w:r>
      <w:proofErr w:type="spellEnd"/>
      <w:r w:rsidRPr="001D350D">
        <w:rPr>
          <w:sz w:val="24"/>
          <w:szCs w:val="24"/>
        </w:rPr>
        <w:t xml:space="preserve"> </w:t>
      </w:r>
    </w:p>
    <w:p w14:paraId="334C8EA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  <w:t xml:space="preserve">Kinerja </w:t>
      </w:r>
    </w:p>
    <w:p w14:paraId="1B08506B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  <w:t xml:space="preserve">Lembar Kinerja </w:t>
      </w:r>
    </w:p>
    <w:p w14:paraId="2901C681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44290E17" w14:textId="77777777" w:rsidR="001C7B89" w:rsidRPr="001D350D" w:rsidRDefault="001C7B89" w:rsidP="005F4FED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formatif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oleh guru </w:t>
      </w:r>
      <w:proofErr w:type="spellStart"/>
      <w:r w:rsidRPr="001D350D">
        <w:rPr>
          <w:sz w:val="24"/>
          <w:szCs w:val="24"/>
        </w:rPr>
        <w:t>selama</w:t>
      </w:r>
      <w:proofErr w:type="spellEnd"/>
      <w:r w:rsidRPr="001D350D">
        <w:rPr>
          <w:sz w:val="24"/>
          <w:szCs w:val="24"/>
        </w:rPr>
        <w:t xml:space="preserve"> proses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berlangsung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khususnya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kegiatan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diskusi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presentasi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refleksi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>.</w:t>
      </w:r>
    </w:p>
    <w:p w14:paraId="5BB4F82B" w14:textId="3388C5BB" w:rsidR="001C7B89" w:rsidRPr="001D350D" w:rsidRDefault="001C7B89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21166FA7" w14:textId="77777777" w:rsidR="006D5C73" w:rsidRPr="001D350D" w:rsidRDefault="006D5C73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48A17A50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G.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PENGAYAAN DAN REMEDIAL</w:t>
      </w:r>
    </w:p>
    <w:p w14:paraId="75DE3017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Pengayaan</w:t>
      </w:r>
      <w:proofErr w:type="spellEnd"/>
    </w:p>
    <w:p w14:paraId="67E7EB2C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Pengayaan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diberikan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telah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mencapai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tujuan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>.</w:t>
      </w:r>
    </w:p>
    <w:p w14:paraId="4735EAE6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Program </w:t>
      </w:r>
      <w:proofErr w:type="spellStart"/>
      <w:r w:rsidRPr="001D350D">
        <w:rPr>
          <w:rFonts w:eastAsia="Bookman Old Style"/>
          <w:sz w:val="24"/>
          <w:szCs w:val="24"/>
        </w:rPr>
        <w:t>pengayaan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luar</w:t>
      </w:r>
      <w:proofErr w:type="spellEnd"/>
      <w:r w:rsidRPr="001D350D">
        <w:rPr>
          <w:sz w:val="24"/>
          <w:szCs w:val="24"/>
        </w:rPr>
        <w:t xml:space="preserve"> jam </w:t>
      </w:r>
      <w:proofErr w:type="spellStart"/>
      <w:r w:rsidRPr="001D350D">
        <w:rPr>
          <w:sz w:val="24"/>
          <w:szCs w:val="24"/>
        </w:rPr>
        <w:t>belajar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efektif</w:t>
      </w:r>
      <w:proofErr w:type="spellEnd"/>
      <w:r w:rsidRPr="001D350D">
        <w:rPr>
          <w:sz w:val="24"/>
          <w:szCs w:val="24"/>
        </w:rPr>
        <w:t>.</w:t>
      </w:r>
    </w:p>
    <w:p w14:paraId="7A815351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</w:p>
    <w:p w14:paraId="4E663B7E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Remedial </w:t>
      </w:r>
    </w:p>
    <w:p w14:paraId="43052E5C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Remedial </w:t>
      </w:r>
      <w:proofErr w:type="spellStart"/>
      <w:r w:rsidRPr="001D350D">
        <w:rPr>
          <w:rFonts w:eastAsia="Bookman Old Style"/>
          <w:sz w:val="24"/>
          <w:szCs w:val="24"/>
        </w:rPr>
        <w:t>diberikan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belum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mencapai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kompetensi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</w:p>
    <w:p w14:paraId="38D0543E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pembahasan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ulang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terhadap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cara</w:t>
      </w:r>
      <w:proofErr w:type="spellEnd"/>
      <w:r w:rsidRPr="001D350D">
        <w:rPr>
          <w:rFonts w:eastAsia="Bookman Old Style"/>
          <w:sz w:val="24"/>
          <w:szCs w:val="24"/>
        </w:rPr>
        <w:t>/</w:t>
      </w:r>
      <w:proofErr w:type="spellStart"/>
      <w:r w:rsidRPr="001D350D">
        <w:rPr>
          <w:rFonts w:eastAsia="Bookman Old Style"/>
          <w:sz w:val="24"/>
          <w:szCs w:val="24"/>
        </w:rPr>
        <w:t>metode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berbeda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pengalaman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memudahkan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memaknai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menguasai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ajar </w:t>
      </w:r>
      <w:proofErr w:type="spellStart"/>
      <w:r w:rsidRPr="001D350D">
        <w:rPr>
          <w:rFonts w:eastAsia="Bookman Old Style"/>
          <w:sz w:val="24"/>
          <w:szCs w:val="24"/>
        </w:rPr>
        <w:t>misalnya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lewat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diskusi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permainan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B3C99AE" w14:textId="77777777" w:rsidR="001C7B89" w:rsidRPr="001D350D" w:rsidRDefault="001C7B89" w:rsidP="00C5382B">
      <w:pPr>
        <w:pStyle w:val="ListParagraph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Program remedial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luar</w:t>
      </w:r>
      <w:proofErr w:type="spellEnd"/>
      <w:r w:rsidRPr="001D350D">
        <w:rPr>
          <w:rFonts w:eastAsia="Bookman Old Style"/>
          <w:sz w:val="24"/>
          <w:szCs w:val="24"/>
        </w:rPr>
        <w:t xml:space="preserve"> jam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efektif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4EE062CE" w14:textId="77777777" w:rsidR="001C7B89" w:rsidRPr="001D350D" w:rsidRDefault="001C7B89" w:rsidP="001C7B89">
      <w:pPr>
        <w:tabs>
          <w:tab w:val="left" w:pos="426"/>
        </w:tabs>
        <w:spacing w:before="60" w:after="60"/>
        <w:jc w:val="both"/>
        <w:rPr>
          <w:b/>
          <w:bCs/>
          <w:sz w:val="24"/>
          <w:szCs w:val="24"/>
        </w:rPr>
      </w:pPr>
    </w:p>
    <w:p w14:paraId="113B5454" w14:textId="77777777" w:rsidR="001C7B89" w:rsidRPr="00086853" w:rsidRDefault="001C7B89" w:rsidP="00086853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H.</w:t>
      </w:r>
      <w:r w:rsidRPr="00086853">
        <w:rPr>
          <w:b/>
          <w:bCs/>
          <w:caps/>
          <w:color w:val="FFFFFF" w:themeColor="background1"/>
          <w:sz w:val="24"/>
          <w:szCs w:val="24"/>
        </w:rPr>
        <w:tab/>
        <w:t>REFLEKSI GURU DAN PESERTA DIDIK</w:t>
      </w:r>
    </w:p>
    <w:p w14:paraId="5A7C32E3" w14:textId="76309B7E" w:rsidR="001D350D" w:rsidRDefault="001D350D" w:rsidP="006D5C73">
      <w:pPr>
        <w:shd w:val="clear" w:color="auto" w:fill="FFFFFF" w:themeFill="background1"/>
        <w:spacing w:before="60" w:after="60"/>
        <w:jc w:val="center"/>
        <w:rPr>
          <w:b/>
          <w:bCs/>
          <w:sz w:val="24"/>
          <w:szCs w:val="24"/>
        </w:rPr>
      </w:pPr>
    </w:p>
    <w:p w14:paraId="5AA9BE1A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Refleksi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untuk</w:t>
      </w:r>
      <w:proofErr w:type="spellEnd"/>
      <w:r w:rsidRPr="00086853">
        <w:rPr>
          <w:b/>
          <w:bCs/>
          <w:sz w:val="24"/>
          <w:szCs w:val="24"/>
        </w:rPr>
        <w:t xml:space="preserve"> Guru</w:t>
      </w:r>
    </w:p>
    <w:p w14:paraId="3CEEE2E2" w14:textId="77777777" w:rsidR="00086853" w:rsidRPr="00086853" w:rsidRDefault="00086853" w:rsidP="00086853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Apakah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sudah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mampu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mengenal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mendeskripsikan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baik</w:t>
      </w:r>
      <w:proofErr w:type="spellEnd"/>
      <w:r w:rsidRPr="00086853">
        <w:rPr>
          <w:sz w:val="24"/>
          <w:szCs w:val="24"/>
        </w:rPr>
        <w:t>?</w:t>
      </w:r>
    </w:p>
    <w:p w14:paraId="3382C01C" w14:textId="77777777" w:rsidR="00086853" w:rsidRPr="00086853" w:rsidRDefault="00086853" w:rsidP="00086853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Apakah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metode</w:t>
      </w:r>
      <w:proofErr w:type="spellEnd"/>
      <w:r w:rsidRPr="00086853">
        <w:rPr>
          <w:sz w:val="24"/>
          <w:szCs w:val="24"/>
        </w:rPr>
        <w:t xml:space="preserve"> Deep Learning </w:t>
      </w:r>
      <w:proofErr w:type="spellStart"/>
      <w:r w:rsidRPr="00086853">
        <w:rPr>
          <w:sz w:val="24"/>
          <w:szCs w:val="24"/>
        </w:rPr>
        <w:t>sudah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efektif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menciptakan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pembelajaran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fokus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menyenangkan</w:t>
      </w:r>
      <w:proofErr w:type="spellEnd"/>
      <w:r w:rsidRPr="00086853">
        <w:rPr>
          <w:sz w:val="24"/>
          <w:szCs w:val="24"/>
        </w:rPr>
        <w:t xml:space="preserve">, dan </w:t>
      </w:r>
      <w:proofErr w:type="spellStart"/>
      <w:r w:rsidRPr="00086853">
        <w:rPr>
          <w:sz w:val="24"/>
          <w:szCs w:val="24"/>
        </w:rPr>
        <w:t>bermakna</w:t>
      </w:r>
      <w:proofErr w:type="spellEnd"/>
      <w:r w:rsidRPr="00086853">
        <w:rPr>
          <w:sz w:val="24"/>
          <w:szCs w:val="24"/>
        </w:rPr>
        <w:t>?</w:t>
      </w:r>
    </w:p>
    <w:p w14:paraId="3A10BB01" w14:textId="77777777" w:rsidR="00086853" w:rsidRPr="00086853" w:rsidRDefault="00086853" w:rsidP="00086853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lastRenderedPageBreak/>
        <w:t>Apakah</w:t>
      </w:r>
      <w:proofErr w:type="spellEnd"/>
      <w:r w:rsidRPr="00086853">
        <w:rPr>
          <w:sz w:val="24"/>
          <w:szCs w:val="24"/>
        </w:rPr>
        <w:t xml:space="preserve"> media yang </w:t>
      </w:r>
      <w:proofErr w:type="spellStart"/>
      <w:r w:rsidRPr="00086853">
        <w:rPr>
          <w:sz w:val="24"/>
          <w:szCs w:val="24"/>
        </w:rPr>
        <w:t>digunakan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sudah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cukup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membantu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siswa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memahami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materi</w:t>
      </w:r>
      <w:proofErr w:type="spellEnd"/>
      <w:r w:rsidRPr="00086853">
        <w:rPr>
          <w:sz w:val="24"/>
          <w:szCs w:val="24"/>
        </w:rPr>
        <w:t>?</w:t>
      </w:r>
    </w:p>
    <w:p w14:paraId="2EE2DE1F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086853">
        <w:rPr>
          <w:rFonts w:hAnsi="Symbol"/>
          <w:sz w:val="24"/>
          <w:szCs w:val="24"/>
        </w:rPr>
        <w:t></w:t>
      </w:r>
      <w:r w:rsidRPr="00086853">
        <w:rPr>
          <w:sz w:val="24"/>
          <w:szCs w:val="24"/>
        </w:rPr>
        <w:t xml:space="preserve">  </w:t>
      </w:r>
      <w:proofErr w:type="spellStart"/>
      <w:r w:rsidRPr="00086853">
        <w:rPr>
          <w:b/>
          <w:bCs/>
          <w:sz w:val="24"/>
          <w:szCs w:val="24"/>
        </w:rPr>
        <w:t>Refleksi</w:t>
      </w:r>
      <w:proofErr w:type="spellEnd"/>
      <w:proofErr w:type="gram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untuk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Siswa</w:t>
      </w:r>
      <w:proofErr w:type="spellEnd"/>
    </w:p>
    <w:p w14:paraId="50700D0C" w14:textId="77777777" w:rsidR="00086853" w:rsidRPr="00086853" w:rsidRDefault="00086853" w:rsidP="00086853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Apa yang kalian </w:t>
      </w:r>
      <w:proofErr w:type="spellStart"/>
      <w:r w:rsidRPr="00086853">
        <w:rPr>
          <w:sz w:val="24"/>
          <w:szCs w:val="24"/>
        </w:rPr>
        <w:t>pelajari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hari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>?</w:t>
      </w:r>
    </w:p>
    <w:p w14:paraId="75B171A1" w14:textId="77777777" w:rsidR="00086853" w:rsidRPr="00086853" w:rsidRDefault="00086853" w:rsidP="00086853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Bagian mana yang paling kalian </w:t>
      </w:r>
      <w:proofErr w:type="spellStart"/>
      <w:r w:rsidRPr="00086853">
        <w:rPr>
          <w:sz w:val="24"/>
          <w:szCs w:val="24"/>
        </w:rPr>
        <w:t>sukai</w:t>
      </w:r>
      <w:proofErr w:type="spellEnd"/>
      <w:r w:rsidRPr="00086853">
        <w:rPr>
          <w:sz w:val="24"/>
          <w:szCs w:val="24"/>
        </w:rPr>
        <w:t>?</w:t>
      </w:r>
    </w:p>
    <w:p w14:paraId="33611963" w14:textId="77777777" w:rsidR="00086853" w:rsidRPr="00086853" w:rsidRDefault="00086853" w:rsidP="00086853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Apa </w:t>
      </w:r>
      <w:proofErr w:type="spellStart"/>
      <w:r w:rsidRPr="00086853">
        <w:rPr>
          <w:sz w:val="24"/>
          <w:szCs w:val="24"/>
        </w:rPr>
        <w:t>kesulitan</w:t>
      </w:r>
      <w:proofErr w:type="spellEnd"/>
      <w:r w:rsidRPr="00086853">
        <w:rPr>
          <w:sz w:val="24"/>
          <w:szCs w:val="24"/>
        </w:rPr>
        <w:t xml:space="preserve"> yang kalian </w:t>
      </w:r>
      <w:proofErr w:type="spellStart"/>
      <w:r w:rsidRPr="00086853">
        <w:rPr>
          <w:sz w:val="24"/>
          <w:szCs w:val="24"/>
        </w:rPr>
        <w:t>hadapi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mendeskripsikan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>?</w:t>
      </w:r>
    </w:p>
    <w:p w14:paraId="655E2DEB" w14:textId="11FF185A" w:rsidR="001C7B89" w:rsidRPr="00086853" w:rsidRDefault="00086853" w:rsidP="00086853">
      <w:pPr>
        <w:shd w:val="clear" w:color="auto" w:fill="0070C0"/>
        <w:spacing w:before="60" w:after="60"/>
        <w:jc w:val="center"/>
        <w:rPr>
          <w:color w:val="FFFFFF" w:themeColor="background1"/>
          <w:sz w:val="24"/>
          <w:szCs w:val="24"/>
        </w:rPr>
      </w:pPr>
      <w:r w:rsidRPr="00086853">
        <w:rPr>
          <w:color w:val="FFFFFF" w:themeColor="background1"/>
          <w:sz w:val="24"/>
          <w:szCs w:val="24"/>
        </w:rPr>
        <w:t>LAMPIRAN-LAMPIRAN</w:t>
      </w:r>
    </w:p>
    <w:p w14:paraId="69148C27" w14:textId="77777777" w:rsidR="001C7B89" w:rsidRPr="00086853" w:rsidRDefault="001C7B89" w:rsidP="00086853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086853">
        <w:rPr>
          <w:b/>
          <w:bCs/>
          <w:i/>
          <w:iCs/>
          <w:caps/>
          <w:color w:val="FFFFFF" w:themeColor="background1"/>
          <w:sz w:val="24"/>
          <w:szCs w:val="24"/>
        </w:rPr>
        <w:t>Lampiran 1</w:t>
      </w:r>
    </w:p>
    <w:p w14:paraId="545190B4" w14:textId="77777777" w:rsidR="001C7B89" w:rsidRPr="00086853" w:rsidRDefault="001C7B89" w:rsidP="00086853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olor w:val="FFFFFF" w:themeColor="background1"/>
          <w:sz w:val="24"/>
          <w:szCs w:val="24"/>
        </w:rPr>
        <w:t>LEMBAR KERJA PESERTA DIDIK (LKPD)</w:t>
      </w:r>
    </w:p>
    <w:p w14:paraId="37A41498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A. </w:t>
      </w:r>
      <w:proofErr w:type="spellStart"/>
      <w:r w:rsidRPr="00086853">
        <w:rPr>
          <w:b/>
          <w:bCs/>
          <w:sz w:val="24"/>
          <w:szCs w:val="24"/>
        </w:rPr>
        <w:t>Petunjuk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Pengerjaan</w:t>
      </w:r>
      <w:proofErr w:type="spellEnd"/>
      <w:r w:rsidRPr="00086853">
        <w:rPr>
          <w:b/>
          <w:bCs/>
          <w:sz w:val="24"/>
          <w:szCs w:val="24"/>
        </w:rPr>
        <w:t>:</w:t>
      </w:r>
    </w:p>
    <w:p w14:paraId="2CB6E549" w14:textId="77777777" w:rsidR="00086853" w:rsidRPr="00086853" w:rsidRDefault="00086853" w:rsidP="00086853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Bacalah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soal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baik</w:t>
      </w:r>
      <w:proofErr w:type="spellEnd"/>
      <w:r w:rsidRPr="00086853">
        <w:rPr>
          <w:sz w:val="24"/>
          <w:szCs w:val="24"/>
        </w:rPr>
        <w:t>.</w:t>
      </w:r>
    </w:p>
    <w:p w14:paraId="7F86E1BB" w14:textId="77777777" w:rsidR="00086853" w:rsidRPr="00086853" w:rsidRDefault="00086853" w:rsidP="00086853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Identifikasilah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ada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sekitarmu</w:t>
      </w:r>
      <w:proofErr w:type="spellEnd"/>
      <w:r w:rsidRPr="00086853">
        <w:rPr>
          <w:sz w:val="24"/>
          <w:szCs w:val="24"/>
        </w:rPr>
        <w:t>.</w:t>
      </w:r>
    </w:p>
    <w:p w14:paraId="748EB652" w14:textId="77777777" w:rsidR="00086853" w:rsidRPr="00086853" w:rsidRDefault="00086853" w:rsidP="00086853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Jawablah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setiap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pertanyaan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benar</w:t>
      </w:r>
      <w:proofErr w:type="spellEnd"/>
      <w:r w:rsidRPr="00086853">
        <w:rPr>
          <w:sz w:val="24"/>
          <w:szCs w:val="24"/>
        </w:rPr>
        <w:t>.</w:t>
      </w:r>
    </w:p>
    <w:p w14:paraId="21F55D81" w14:textId="77777777" w:rsidR="00086853" w:rsidRPr="00086853" w:rsidRDefault="00086853" w:rsidP="00086853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Bekerjasamalah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temanmu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dalam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tugas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kelompok</w:t>
      </w:r>
      <w:proofErr w:type="spellEnd"/>
      <w:r w:rsidRPr="00086853">
        <w:rPr>
          <w:sz w:val="24"/>
          <w:szCs w:val="24"/>
        </w:rPr>
        <w:t>.</w:t>
      </w:r>
    </w:p>
    <w:p w14:paraId="5D10DF20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B. Tujuan 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>:</w:t>
      </w:r>
      <w:r w:rsidRPr="00086853">
        <w:rPr>
          <w:sz w:val="24"/>
          <w:szCs w:val="24"/>
        </w:rPr>
        <w:br/>
      </w:r>
      <w:proofErr w:type="spellStart"/>
      <w:r w:rsidRPr="00086853">
        <w:rPr>
          <w:sz w:val="24"/>
          <w:szCs w:val="24"/>
        </w:rPr>
        <w:t>Peserta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didik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mampu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mengenali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berbagai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dan </w:t>
      </w:r>
      <w:proofErr w:type="spellStart"/>
      <w:r w:rsidRPr="00086853">
        <w:rPr>
          <w:sz w:val="24"/>
          <w:szCs w:val="24"/>
        </w:rPr>
        <w:t>mendeskripsikan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berdasarkan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tersebut</w:t>
      </w:r>
      <w:proofErr w:type="spellEnd"/>
      <w:r w:rsidRPr="00086853">
        <w:rPr>
          <w:sz w:val="24"/>
          <w:szCs w:val="24"/>
        </w:rPr>
        <w:t>.</w:t>
      </w:r>
    </w:p>
    <w:p w14:paraId="6B4CB07B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C. </w:t>
      </w:r>
      <w:proofErr w:type="spellStart"/>
      <w:r w:rsidRPr="00086853">
        <w:rPr>
          <w:b/>
          <w:bCs/>
          <w:sz w:val="24"/>
          <w:szCs w:val="24"/>
        </w:rPr>
        <w:t>Kegiatan</w:t>
      </w:r>
      <w:proofErr w:type="spellEnd"/>
      <w:r w:rsidRPr="00086853">
        <w:rPr>
          <w:b/>
          <w:bCs/>
          <w:sz w:val="24"/>
          <w:szCs w:val="24"/>
        </w:rPr>
        <w:t xml:space="preserve"> LKPD:</w:t>
      </w:r>
    </w:p>
    <w:p w14:paraId="781B4110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1. </w:t>
      </w:r>
      <w:proofErr w:type="spellStart"/>
      <w:r w:rsidRPr="00086853">
        <w:rPr>
          <w:b/>
          <w:bCs/>
          <w:sz w:val="24"/>
          <w:szCs w:val="24"/>
        </w:rPr>
        <w:t>Mindfull</w:t>
      </w:r>
      <w:proofErr w:type="spell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Fokus</w:t>
      </w:r>
      <w:proofErr w:type="spellEnd"/>
      <w:r w:rsidRPr="00086853">
        <w:rPr>
          <w:b/>
          <w:bCs/>
          <w:sz w:val="24"/>
          <w:szCs w:val="24"/>
        </w:rPr>
        <w:t xml:space="preserve"> dan </w:t>
      </w:r>
      <w:proofErr w:type="spellStart"/>
      <w:r w:rsidRPr="00086853">
        <w:rPr>
          <w:b/>
          <w:bCs/>
          <w:sz w:val="24"/>
          <w:szCs w:val="24"/>
        </w:rPr>
        <w:t>Kesadaran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Penuh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>Soal 1:</w:t>
      </w:r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Sebutkan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dari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berikut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ini</w:t>
      </w:r>
      <w:proofErr w:type="spellEnd"/>
      <w:r w:rsidRPr="00086853">
        <w:rPr>
          <w:sz w:val="24"/>
          <w:szCs w:val="24"/>
        </w:rPr>
        <w:t>:</w:t>
      </w:r>
      <w:r w:rsidRPr="00086853">
        <w:rPr>
          <w:sz w:val="24"/>
          <w:szCs w:val="24"/>
        </w:rPr>
        <w:br/>
        <w:t>a. Bola: ______________</w:t>
      </w:r>
      <w:r w:rsidRPr="00086853">
        <w:rPr>
          <w:sz w:val="24"/>
          <w:szCs w:val="24"/>
        </w:rPr>
        <w:br/>
        <w:t xml:space="preserve">b. </w:t>
      </w:r>
      <w:proofErr w:type="spellStart"/>
      <w:r w:rsidRPr="00086853">
        <w:rPr>
          <w:sz w:val="24"/>
          <w:szCs w:val="24"/>
        </w:rPr>
        <w:t>Buku</w:t>
      </w:r>
      <w:proofErr w:type="spellEnd"/>
      <w:r w:rsidRPr="00086853">
        <w:rPr>
          <w:sz w:val="24"/>
          <w:szCs w:val="24"/>
        </w:rPr>
        <w:t>: ______________</w:t>
      </w:r>
      <w:r w:rsidRPr="00086853">
        <w:rPr>
          <w:sz w:val="24"/>
          <w:szCs w:val="24"/>
        </w:rPr>
        <w:br/>
        <w:t xml:space="preserve">c. </w:t>
      </w:r>
      <w:proofErr w:type="spellStart"/>
      <w:r w:rsidRPr="00086853">
        <w:rPr>
          <w:sz w:val="24"/>
          <w:szCs w:val="24"/>
        </w:rPr>
        <w:t>Piring</w:t>
      </w:r>
      <w:proofErr w:type="spellEnd"/>
      <w:r w:rsidRPr="00086853">
        <w:rPr>
          <w:sz w:val="24"/>
          <w:szCs w:val="24"/>
        </w:rPr>
        <w:t>: ______________</w:t>
      </w:r>
      <w:r w:rsidRPr="00086853">
        <w:rPr>
          <w:sz w:val="24"/>
          <w:szCs w:val="24"/>
        </w:rPr>
        <w:br/>
        <w:t xml:space="preserve">d. </w:t>
      </w:r>
      <w:proofErr w:type="spellStart"/>
      <w:r w:rsidRPr="00086853">
        <w:rPr>
          <w:sz w:val="24"/>
          <w:szCs w:val="24"/>
        </w:rPr>
        <w:t>Penghapus</w:t>
      </w:r>
      <w:proofErr w:type="spellEnd"/>
      <w:r w:rsidRPr="00086853">
        <w:rPr>
          <w:sz w:val="24"/>
          <w:szCs w:val="24"/>
        </w:rPr>
        <w:t>: ______________</w:t>
      </w:r>
    </w:p>
    <w:p w14:paraId="489BEFAF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2. </w:t>
      </w:r>
      <w:proofErr w:type="spellStart"/>
      <w:r w:rsidRPr="00086853">
        <w:rPr>
          <w:b/>
          <w:bCs/>
          <w:sz w:val="24"/>
          <w:szCs w:val="24"/>
        </w:rPr>
        <w:t>Joyfull</w:t>
      </w:r>
      <w:proofErr w:type="spell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Menyenangkan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>Soal 2:</w:t>
      </w:r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Pasangkan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dengan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bentuk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sesuai</w:t>
      </w:r>
      <w:proofErr w:type="spellEnd"/>
      <w:r w:rsidRPr="00086853">
        <w:rPr>
          <w:sz w:val="24"/>
          <w:szCs w:val="24"/>
        </w:rPr>
        <w:t>. (</w:t>
      </w:r>
      <w:proofErr w:type="spellStart"/>
      <w:r w:rsidRPr="00086853">
        <w:rPr>
          <w:sz w:val="24"/>
          <w:szCs w:val="24"/>
        </w:rPr>
        <w:t>Berikan</w:t>
      </w:r>
      <w:proofErr w:type="spellEnd"/>
      <w:r w:rsidRPr="00086853">
        <w:rPr>
          <w:sz w:val="24"/>
          <w:szCs w:val="24"/>
        </w:rPr>
        <w:t xml:space="preserve"> garis </w:t>
      </w:r>
      <w:proofErr w:type="spellStart"/>
      <w:r w:rsidRPr="00086853">
        <w:rPr>
          <w:sz w:val="24"/>
          <w:szCs w:val="24"/>
        </w:rPr>
        <w:t>untuk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menghubungkan</w:t>
      </w:r>
      <w:proofErr w:type="spellEnd"/>
      <w:r w:rsidRPr="00086853">
        <w:rPr>
          <w:sz w:val="24"/>
          <w:szCs w:val="24"/>
        </w:rPr>
        <w:t>)</w:t>
      </w:r>
    </w:p>
    <w:p w14:paraId="2146E391" w14:textId="77777777" w:rsidR="00086853" w:rsidRPr="00086853" w:rsidRDefault="00086853" w:rsidP="00086853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r w:rsidRPr="00086853">
        <w:rPr>
          <w:sz w:val="24"/>
          <w:szCs w:val="24"/>
        </w:rPr>
        <w:t xml:space="preserve">Bola - </w:t>
      </w:r>
      <w:proofErr w:type="spellStart"/>
      <w:r w:rsidRPr="00086853">
        <w:rPr>
          <w:sz w:val="24"/>
          <w:szCs w:val="24"/>
        </w:rPr>
        <w:t>Lingkaran</w:t>
      </w:r>
      <w:proofErr w:type="spellEnd"/>
    </w:p>
    <w:p w14:paraId="37950718" w14:textId="77777777" w:rsidR="00086853" w:rsidRPr="00086853" w:rsidRDefault="00086853" w:rsidP="00086853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Buku</w:t>
      </w:r>
      <w:proofErr w:type="spellEnd"/>
      <w:r w:rsidRPr="00086853">
        <w:rPr>
          <w:sz w:val="24"/>
          <w:szCs w:val="24"/>
        </w:rPr>
        <w:t xml:space="preserve"> - </w:t>
      </w:r>
      <w:proofErr w:type="spellStart"/>
      <w:r w:rsidRPr="00086853">
        <w:rPr>
          <w:sz w:val="24"/>
          <w:szCs w:val="24"/>
        </w:rPr>
        <w:t>Persegi</w:t>
      </w:r>
      <w:proofErr w:type="spellEnd"/>
      <w:r w:rsidRPr="00086853">
        <w:rPr>
          <w:sz w:val="24"/>
          <w:szCs w:val="24"/>
        </w:rPr>
        <w:t xml:space="preserve"> Panjang</w:t>
      </w:r>
    </w:p>
    <w:p w14:paraId="6B3E0041" w14:textId="77777777" w:rsidR="00086853" w:rsidRPr="00086853" w:rsidRDefault="00086853" w:rsidP="00086853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086853">
        <w:rPr>
          <w:sz w:val="24"/>
          <w:szCs w:val="24"/>
        </w:rPr>
        <w:t>Penghapus</w:t>
      </w:r>
      <w:proofErr w:type="spellEnd"/>
      <w:r w:rsidRPr="00086853">
        <w:rPr>
          <w:sz w:val="24"/>
          <w:szCs w:val="24"/>
        </w:rPr>
        <w:t xml:space="preserve"> - </w:t>
      </w:r>
      <w:proofErr w:type="spellStart"/>
      <w:r w:rsidRPr="00086853">
        <w:rPr>
          <w:sz w:val="24"/>
          <w:szCs w:val="24"/>
        </w:rPr>
        <w:t>Persegi</w:t>
      </w:r>
      <w:proofErr w:type="spellEnd"/>
    </w:p>
    <w:p w14:paraId="449CA3F7" w14:textId="77777777" w:rsidR="00086853" w:rsidRPr="00086853" w:rsidRDefault="00086853" w:rsidP="00086853">
      <w:pPr>
        <w:spacing w:before="100" w:beforeAutospacing="1" w:after="100" w:afterAutospacing="1"/>
        <w:rPr>
          <w:sz w:val="24"/>
          <w:szCs w:val="24"/>
        </w:rPr>
      </w:pPr>
      <w:r w:rsidRPr="00086853">
        <w:rPr>
          <w:b/>
          <w:bCs/>
          <w:sz w:val="24"/>
          <w:szCs w:val="24"/>
        </w:rPr>
        <w:t xml:space="preserve">3. </w:t>
      </w:r>
      <w:proofErr w:type="spellStart"/>
      <w:r w:rsidRPr="00086853">
        <w:rPr>
          <w:b/>
          <w:bCs/>
          <w:sz w:val="24"/>
          <w:szCs w:val="24"/>
        </w:rPr>
        <w:t>Meaningfull</w:t>
      </w:r>
      <w:proofErr w:type="spellEnd"/>
      <w:r w:rsidRPr="00086853">
        <w:rPr>
          <w:b/>
          <w:bCs/>
          <w:sz w:val="24"/>
          <w:szCs w:val="24"/>
        </w:rPr>
        <w:t xml:space="preserve"> Learning (</w:t>
      </w:r>
      <w:proofErr w:type="spellStart"/>
      <w:r w:rsidRPr="00086853">
        <w:rPr>
          <w:b/>
          <w:bCs/>
          <w:sz w:val="24"/>
          <w:szCs w:val="24"/>
        </w:rPr>
        <w:t>Pembelajaran</w:t>
      </w:r>
      <w:proofErr w:type="spellEnd"/>
      <w:r w:rsidRPr="00086853">
        <w:rPr>
          <w:b/>
          <w:bCs/>
          <w:sz w:val="24"/>
          <w:szCs w:val="24"/>
        </w:rPr>
        <w:t xml:space="preserve"> </w:t>
      </w:r>
      <w:proofErr w:type="spellStart"/>
      <w:r w:rsidRPr="00086853">
        <w:rPr>
          <w:b/>
          <w:bCs/>
          <w:sz w:val="24"/>
          <w:szCs w:val="24"/>
        </w:rPr>
        <w:t>Bermakna</w:t>
      </w:r>
      <w:proofErr w:type="spellEnd"/>
      <w:r w:rsidRPr="00086853">
        <w:rPr>
          <w:b/>
          <w:bCs/>
          <w:sz w:val="24"/>
          <w:szCs w:val="24"/>
        </w:rPr>
        <w:t>)</w:t>
      </w:r>
      <w:r w:rsidRPr="00086853">
        <w:rPr>
          <w:sz w:val="24"/>
          <w:szCs w:val="24"/>
        </w:rPr>
        <w:br/>
      </w:r>
      <w:r w:rsidRPr="00086853">
        <w:rPr>
          <w:b/>
          <w:bCs/>
          <w:sz w:val="24"/>
          <w:szCs w:val="24"/>
        </w:rPr>
        <w:t>Soal 3:</w:t>
      </w:r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Tuliskan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benda-benda</w:t>
      </w:r>
      <w:proofErr w:type="spellEnd"/>
      <w:r w:rsidRPr="00086853">
        <w:rPr>
          <w:sz w:val="24"/>
          <w:szCs w:val="24"/>
        </w:rPr>
        <w:t xml:space="preserve"> di </w:t>
      </w:r>
      <w:proofErr w:type="spellStart"/>
      <w:r w:rsidRPr="00086853">
        <w:rPr>
          <w:sz w:val="24"/>
          <w:szCs w:val="24"/>
        </w:rPr>
        <w:t>rumah</w:t>
      </w:r>
      <w:proofErr w:type="spellEnd"/>
      <w:r w:rsidRPr="00086853">
        <w:rPr>
          <w:sz w:val="24"/>
          <w:szCs w:val="24"/>
        </w:rPr>
        <w:t xml:space="preserve"> yang </w:t>
      </w:r>
      <w:proofErr w:type="spellStart"/>
      <w:r w:rsidRPr="00086853">
        <w:rPr>
          <w:sz w:val="24"/>
          <w:szCs w:val="24"/>
        </w:rPr>
        <w:t>berbentuk</w:t>
      </w:r>
      <w:proofErr w:type="spellEnd"/>
      <w:r w:rsidRPr="00086853">
        <w:rPr>
          <w:sz w:val="24"/>
          <w:szCs w:val="24"/>
        </w:rPr>
        <w:t xml:space="preserve"> </w:t>
      </w:r>
      <w:proofErr w:type="spellStart"/>
      <w:r w:rsidRPr="00086853">
        <w:rPr>
          <w:sz w:val="24"/>
          <w:szCs w:val="24"/>
        </w:rPr>
        <w:t>lingkaran</w:t>
      </w:r>
      <w:proofErr w:type="spellEnd"/>
      <w:r w:rsidRPr="00086853">
        <w:rPr>
          <w:sz w:val="24"/>
          <w:szCs w:val="24"/>
        </w:rPr>
        <w:t xml:space="preserve">, </w:t>
      </w:r>
      <w:proofErr w:type="spellStart"/>
      <w:r w:rsidRPr="00086853">
        <w:rPr>
          <w:sz w:val="24"/>
          <w:szCs w:val="24"/>
        </w:rPr>
        <w:t>persegi</w:t>
      </w:r>
      <w:proofErr w:type="spellEnd"/>
      <w:r w:rsidRPr="00086853">
        <w:rPr>
          <w:sz w:val="24"/>
          <w:szCs w:val="24"/>
        </w:rPr>
        <w:t xml:space="preserve">, dan </w:t>
      </w:r>
      <w:proofErr w:type="spellStart"/>
      <w:r w:rsidRPr="00086853">
        <w:rPr>
          <w:sz w:val="24"/>
          <w:szCs w:val="24"/>
        </w:rPr>
        <w:t>segitiga</w:t>
      </w:r>
      <w:proofErr w:type="spellEnd"/>
      <w:r w:rsidRPr="00086853">
        <w:rPr>
          <w:sz w:val="24"/>
          <w:szCs w:val="24"/>
        </w:rPr>
        <w:t>.</w:t>
      </w:r>
    </w:p>
    <w:p w14:paraId="389A8765" w14:textId="77777777" w:rsidR="00086853" w:rsidRDefault="00086853" w:rsidP="001C7B89">
      <w:pPr>
        <w:spacing w:before="60" w:after="60"/>
        <w:jc w:val="both"/>
        <w:rPr>
          <w:b/>
          <w:bCs/>
          <w:sz w:val="24"/>
          <w:szCs w:val="24"/>
        </w:rPr>
      </w:pPr>
    </w:p>
    <w:p w14:paraId="58292FBE" w14:textId="6A96DC9E" w:rsidR="001C7B89" w:rsidRPr="001D350D" w:rsidRDefault="006F07A1" w:rsidP="001C7B89">
      <w:pPr>
        <w:spacing w:before="60" w:after="60"/>
        <w:jc w:val="both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LKPD </w:t>
      </w:r>
    </w:p>
    <w:p w14:paraId="2709E866" w14:textId="49DBBD90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Nama </w:t>
      </w:r>
      <w:r w:rsidRPr="001D350D">
        <w:rPr>
          <w:b/>
          <w:bCs/>
          <w:sz w:val="24"/>
          <w:szCs w:val="24"/>
        </w:rPr>
        <w:tab/>
        <w:t>: …………………………………</w:t>
      </w:r>
    </w:p>
    <w:p w14:paraId="4B36ACC1" w14:textId="12649C2B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Kelas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>: …………………………………</w:t>
      </w:r>
    </w:p>
    <w:p w14:paraId="392CB397" w14:textId="6415249B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Tanggal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>: …………………………………</w:t>
      </w:r>
      <w:r w:rsidRPr="001D350D">
        <w:rPr>
          <w:b/>
          <w:bCs/>
          <w:sz w:val="24"/>
          <w:szCs w:val="24"/>
        </w:rPr>
        <w:tab/>
      </w:r>
    </w:p>
    <w:p w14:paraId="54E622CB" w14:textId="4B6A94D2" w:rsidR="006F07A1" w:rsidRPr="001D350D" w:rsidRDefault="001D350D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  <w:r w:rsidRPr="001D350D">
        <w:rPr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52DC1B39" wp14:editId="610D38DD">
            <wp:extent cx="3703641" cy="5563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DB" w14:textId="3E0319C2" w:rsidR="00C14DE9" w:rsidRPr="001D350D" w:rsidRDefault="00C14DE9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</w:p>
    <w:p w14:paraId="3F196A82" w14:textId="0F3EFF1C" w:rsidR="00643606" w:rsidRPr="001D350D" w:rsidRDefault="00643606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7ECD8173" w14:textId="2CEC2665" w:rsidR="002F1E54" w:rsidRPr="001D350D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7A89AFDA" w14:textId="0F2C431F" w:rsidR="002F1E54" w:rsidRPr="001D350D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3017B8BB" w14:textId="1916A7D1" w:rsidR="002F1E54" w:rsidRPr="001D350D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1530B427" w14:textId="087BEAA1" w:rsidR="002F1E54" w:rsidRPr="001D350D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14E4C748" w14:textId="27BDCFC1" w:rsidR="002F1E54" w:rsidRPr="001D350D" w:rsidRDefault="002F1E5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06E34D7E" w14:textId="77777777" w:rsidR="001C7B89" w:rsidRPr="00086853" w:rsidRDefault="001C7B89" w:rsidP="00086853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086853">
        <w:rPr>
          <w:b/>
          <w:bCs/>
          <w:i/>
          <w:iCs/>
          <w:caps/>
          <w:color w:val="FFFFFF" w:themeColor="background1"/>
          <w:sz w:val="24"/>
          <w:szCs w:val="24"/>
        </w:rPr>
        <w:t>Lampiran 2</w:t>
      </w:r>
    </w:p>
    <w:p w14:paraId="59208C00" w14:textId="77777777" w:rsidR="001C7B89" w:rsidRPr="00086853" w:rsidRDefault="001C7B89" w:rsidP="00086853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BAHAN AJAR</w:t>
      </w:r>
    </w:p>
    <w:p w14:paraId="50A7C2CD" w14:textId="2A6562DF" w:rsidR="00F42A9A" w:rsidRPr="001D350D" w:rsidRDefault="00F42A9A" w:rsidP="00F42A9A">
      <w:pPr>
        <w:spacing w:before="60" w:after="60"/>
        <w:jc w:val="center"/>
        <w:rPr>
          <w:b/>
          <w:bCs/>
          <w:caps/>
          <w:sz w:val="24"/>
          <w:szCs w:val="24"/>
        </w:rPr>
      </w:pPr>
    </w:p>
    <w:p w14:paraId="0E8ED111" w14:textId="6461F5F2" w:rsidR="006F07A1" w:rsidRPr="001D350D" w:rsidRDefault="006F07A1" w:rsidP="006F07A1">
      <w:pPr>
        <w:spacing w:before="60" w:after="60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teks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bahan</w:t>
      </w:r>
      <w:proofErr w:type="spellEnd"/>
      <w:r w:rsidRPr="001D350D">
        <w:rPr>
          <w:sz w:val="24"/>
          <w:szCs w:val="24"/>
        </w:rPr>
        <w:t xml:space="preserve"> </w:t>
      </w:r>
      <w:proofErr w:type="gramStart"/>
      <w:r w:rsidRPr="001D350D">
        <w:rPr>
          <w:sz w:val="24"/>
          <w:szCs w:val="24"/>
        </w:rPr>
        <w:t>ajar :</w:t>
      </w:r>
      <w:proofErr w:type="gramEnd"/>
    </w:p>
    <w:p w14:paraId="64E6E9B9" w14:textId="18631B1A" w:rsidR="006F07A1" w:rsidRPr="001D350D" w:rsidRDefault="00C14DE9" w:rsidP="006F07A1">
      <w:pPr>
        <w:spacing w:before="60" w:after="60"/>
        <w:rPr>
          <w:sz w:val="24"/>
          <w:szCs w:val="24"/>
        </w:rPr>
      </w:pPr>
      <w:hyperlink r:id="rId19" w:history="1">
        <w:r w:rsidRPr="001D350D">
          <w:rPr>
            <w:rStyle w:val="Hyperlink"/>
            <w:sz w:val="24"/>
            <w:szCs w:val="24"/>
          </w:rPr>
          <w:t>https://buku.kemdikbud.go.id/katalog/matematika-untuk-sekolah-dasar-kelas-i</w:t>
        </w:r>
      </w:hyperlink>
    </w:p>
    <w:p w14:paraId="4EE91467" w14:textId="612E75BC" w:rsidR="002368F0" w:rsidRPr="001D350D" w:rsidRDefault="00C14DE9" w:rsidP="00B70374">
      <w:pPr>
        <w:spacing w:before="60" w:after="60"/>
        <w:rPr>
          <w:b/>
          <w:sz w:val="24"/>
          <w:szCs w:val="24"/>
        </w:rPr>
      </w:pPr>
      <w:r w:rsidRPr="001D350D">
        <w:rPr>
          <w:noProof/>
          <w:sz w:val="24"/>
          <w:szCs w:val="24"/>
        </w:rPr>
        <w:lastRenderedPageBreak/>
        <w:drawing>
          <wp:inline distT="0" distB="0" distL="0" distR="0" wp14:anchorId="4E67A63B" wp14:editId="2A9B48C7">
            <wp:extent cx="1790700" cy="2557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6443" cy="25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A9A" w:rsidRPr="001D350D">
        <w:rPr>
          <w:noProof/>
          <w:sz w:val="24"/>
          <w:szCs w:val="24"/>
        </w:rPr>
        <w:t xml:space="preserve">    </w:t>
      </w:r>
      <w:r w:rsidR="005F4FED" w:rsidRPr="001D350D">
        <w:rPr>
          <w:noProof/>
          <w:sz w:val="24"/>
          <w:szCs w:val="24"/>
        </w:rPr>
        <w:t xml:space="preserve">           </w:t>
      </w:r>
    </w:p>
    <w:p w14:paraId="09031508" w14:textId="77777777" w:rsidR="000E7261" w:rsidRPr="001D350D" w:rsidRDefault="000E7261" w:rsidP="001C7B89">
      <w:pPr>
        <w:pStyle w:val="ListParagraph"/>
        <w:spacing w:before="60" w:after="60"/>
        <w:ind w:left="360"/>
        <w:rPr>
          <w:sz w:val="24"/>
          <w:szCs w:val="24"/>
        </w:rPr>
      </w:pPr>
    </w:p>
    <w:p w14:paraId="66CF5095" w14:textId="77777777" w:rsidR="001C7B89" w:rsidRPr="00086853" w:rsidRDefault="00B05570" w:rsidP="00086853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086853">
        <w:rPr>
          <w:b/>
          <w:bCs/>
          <w:i/>
          <w:iCs/>
          <w:caps/>
          <w:color w:val="FFFFFF" w:themeColor="background1"/>
          <w:sz w:val="24"/>
          <w:szCs w:val="24"/>
        </w:rPr>
        <w:t>Lampiran 3</w:t>
      </w:r>
    </w:p>
    <w:p w14:paraId="3A535100" w14:textId="77777777" w:rsidR="001C7B89" w:rsidRPr="00086853" w:rsidRDefault="001C7B89" w:rsidP="00086853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086853">
        <w:rPr>
          <w:b/>
          <w:bCs/>
          <w:caps/>
          <w:color w:val="FFFFFF" w:themeColor="background1"/>
          <w:sz w:val="24"/>
          <w:szCs w:val="24"/>
        </w:rPr>
        <w:t>DAFTAR PUSTAKA</w:t>
      </w:r>
    </w:p>
    <w:p w14:paraId="295743EB" w14:textId="0E3E5051" w:rsidR="00F16424" w:rsidRPr="001D350D" w:rsidRDefault="00F339B9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Dara Retno Wulan dan </w:t>
      </w:r>
      <w:proofErr w:type="spellStart"/>
      <w:r w:rsidRPr="001D350D">
        <w:rPr>
          <w:sz w:val="24"/>
          <w:szCs w:val="24"/>
        </w:rPr>
        <w:t>Rasfaniwaty</w:t>
      </w:r>
      <w:proofErr w:type="spellEnd"/>
      <w:r w:rsidR="00F16424" w:rsidRPr="001D350D">
        <w:rPr>
          <w:sz w:val="24"/>
          <w:szCs w:val="24"/>
        </w:rPr>
        <w:t>. 202</w:t>
      </w:r>
      <w:r w:rsidR="00C14DE9" w:rsidRPr="001D350D">
        <w:rPr>
          <w:sz w:val="24"/>
          <w:szCs w:val="24"/>
        </w:rPr>
        <w:t>2</w:t>
      </w:r>
      <w:r w:rsidR="000E7261" w:rsidRPr="001D350D">
        <w:rPr>
          <w:i/>
          <w:iCs/>
          <w:sz w:val="24"/>
          <w:szCs w:val="24"/>
        </w:rPr>
        <w:t xml:space="preserve">. </w:t>
      </w:r>
      <w:proofErr w:type="spellStart"/>
      <w:r w:rsidR="00F33F1D" w:rsidRPr="001D350D">
        <w:rPr>
          <w:i/>
          <w:iCs/>
          <w:sz w:val="24"/>
          <w:szCs w:val="24"/>
        </w:rPr>
        <w:t>Buku</w:t>
      </w:r>
      <w:proofErr w:type="spellEnd"/>
      <w:r w:rsidR="00F33F1D" w:rsidRPr="001D350D">
        <w:rPr>
          <w:i/>
          <w:iCs/>
          <w:sz w:val="24"/>
          <w:szCs w:val="24"/>
        </w:rPr>
        <w:t xml:space="preserve"> Guru </w:t>
      </w:r>
      <w:proofErr w:type="spellStart"/>
      <w:r w:rsidR="00C14DE9" w:rsidRPr="001D350D">
        <w:rPr>
          <w:i/>
          <w:iCs/>
          <w:sz w:val="24"/>
          <w:szCs w:val="24"/>
        </w:rPr>
        <w:t>Matematika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untuk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kelas</w:t>
      </w:r>
      <w:proofErr w:type="spellEnd"/>
      <w:r w:rsidR="00F33F1D" w:rsidRPr="001D350D">
        <w:rPr>
          <w:i/>
          <w:iCs/>
          <w:sz w:val="24"/>
          <w:szCs w:val="24"/>
        </w:rPr>
        <w:t xml:space="preserve"> I</w:t>
      </w:r>
      <w:r w:rsidR="001C7B89" w:rsidRPr="001D350D">
        <w:rPr>
          <w:sz w:val="24"/>
          <w:szCs w:val="24"/>
        </w:rPr>
        <w:t xml:space="preserve">. Jakarta: </w:t>
      </w:r>
      <w:r w:rsidR="00F16424" w:rsidRPr="001D350D">
        <w:rPr>
          <w:sz w:val="24"/>
          <w:szCs w:val="24"/>
        </w:rPr>
        <w:t xml:space="preserve">Kementerian Pendidikan, </w:t>
      </w:r>
      <w:proofErr w:type="spellStart"/>
      <w:r w:rsidR="00F16424" w:rsidRPr="001D350D">
        <w:rPr>
          <w:sz w:val="24"/>
          <w:szCs w:val="24"/>
        </w:rPr>
        <w:t>Kebudayaan</w:t>
      </w:r>
      <w:proofErr w:type="spellEnd"/>
      <w:r w:rsidR="00F16424" w:rsidRPr="001D350D">
        <w:rPr>
          <w:sz w:val="24"/>
          <w:szCs w:val="24"/>
        </w:rPr>
        <w:t xml:space="preserve">, Riset, dan </w:t>
      </w:r>
      <w:proofErr w:type="spellStart"/>
      <w:r w:rsidR="00F16424" w:rsidRPr="001D350D">
        <w:rPr>
          <w:sz w:val="24"/>
          <w:szCs w:val="24"/>
        </w:rPr>
        <w:t>Teknologi</w:t>
      </w:r>
      <w:proofErr w:type="spellEnd"/>
      <w:r w:rsidR="006F07A1" w:rsidRPr="001D350D">
        <w:rPr>
          <w:sz w:val="24"/>
          <w:szCs w:val="24"/>
        </w:rPr>
        <w:t>. Jakarta</w:t>
      </w:r>
    </w:p>
    <w:p w14:paraId="583B1817" w14:textId="17B71016" w:rsidR="00F33F1D" w:rsidRPr="001D350D" w:rsidRDefault="00F339B9" w:rsidP="00F33F1D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Dara Retno Wulan dan </w:t>
      </w:r>
      <w:proofErr w:type="spellStart"/>
      <w:r w:rsidRPr="001D350D">
        <w:rPr>
          <w:sz w:val="24"/>
          <w:szCs w:val="24"/>
        </w:rPr>
        <w:t>Rasfaniwaty</w:t>
      </w:r>
      <w:proofErr w:type="spellEnd"/>
      <w:r w:rsidR="00F33F1D" w:rsidRPr="001D350D">
        <w:rPr>
          <w:sz w:val="24"/>
          <w:szCs w:val="24"/>
        </w:rPr>
        <w:t>. 202</w:t>
      </w:r>
      <w:r w:rsidR="00C14DE9" w:rsidRPr="001D350D">
        <w:rPr>
          <w:sz w:val="24"/>
          <w:szCs w:val="24"/>
        </w:rPr>
        <w:t>2</w:t>
      </w:r>
      <w:r w:rsidR="00F33F1D" w:rsidRPr="001D350D">
        <w:rPr>
          <w:i/>
          <w:iCs/>
          <w:sz w:val="24"/>
          <w:szCs w:val="24"/>
        </w:rPr>
        <w:t xml:space="preserve">. </w:t>
      </w:r>
      <w:proofErr w:type="spellStart"/>
      <w:r w:rsidR="00F33F1D" w:rsidRPr="001D350D">
        <w:rPr>
          <w:i/>
          <w:iCs/>
          <w:sz w:val="24"/>
          <w:szCs w:val="24"/>
        </w:rPr>
        <w:t>Buku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Siswa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C14DE9" w:rsidRPr="001D350D">
        <w:rPr>
          <w:i/>
          <w:iCs/>
          <w:sz w:val="24"/>
          <w:szCs w:val="24"/>
        </w:rPr>
        <w:t>Matematika</w:t>
      </w:r>
      <w:proofErr w:type="spellEnd"/>
      <w:r w:rsidR="00C14DE9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untuk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kelas</w:t>
      </w:r>
      <w:proofErr w:type="spellEnd"/>
      <w:r w:rsidR="00F33F1D" w:rsidRPr="001D350D">
        <w:rPr>
          <w:i/>
          <w:iCs/>
          <w:sz w:val="24"/>
          <w:szCs w:val="24"/>
        </w:rPr>
        <w:t xml:space="preserve"> I</w:t>
      </w:r>
      <w:r w:rsidR="00F33F1D" w:rsidRPr="001D350D">
        <w:rPr>
          <w:sz w:val="24"/>
          <w:szCs w:val="24"/>
        </w:rPr>
        <w:t xml:space="preserve">. Jakarta: Kementerian Pendidikan, </w:t>
      </w:r>
      <w:proofErr w:type="spellStart"/>
      <w:r w:rsidR="00F33F1D" w:rsidRPr="001D350D">
        <w:rPr>
          <w:sz w:val="24"/>
          <w:szCs w:val="24"/>
        </w:rPr>
        <w:t>Kebudayaan</w:t>
      </w:r>
      <w:proofErr w:type="spellEnd"/>
      <w:r w:rsidR="00F33F1D" w:rsidRPr="001D350D">
        <w:rPr>
          <w:sz w:val="24"/>
          <w:szCs w:val="24"/>
        </w:rPr>
        <w:t xml:space="preserve">, Riset, dan </w:t>
      </w:r>
      <w:proofErr w:type="spellStart"/>
      <w:r w:rsidR="00F33F1D" w:rsidRPr="001D350D">
        <w:rPr>
          <w:sz w:val="24"/>
          <w:szCs w:val="24"/>
        </w:rPr>
        <w:t>Teknologi</w:t>
      </w:r>
      <w:proofErr w:type="spellEnd"/>
      <w:r w:rsidR="00F33F1D" w:rsidRPr="001D350D">
        <w:rPr>
          <w:sz w:val="24"/>
          <w:szCs w:val="24"/>
        </w:rPr>
        <w:t>. Jakarta</w:t>
      </w:r>
    </w:p>
    <w:p w14:paraId="0169F07A" w14:textId="77777777" w:rsidR="00F33F1D" w:rsidRPr="001D350D" w:rsidRDefault="00F33F1D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</w:p>
    <w:p w14:paraId="7B56C4F1" w14:textId="77777777" w:rsidR="001C7B89" w:rsidRPr="001D350D" w:rsidRDefault="001C7B89" w:rsidP="001C7B89">
      <w:pPr>
        <w:spacing w:before="60" w:after="60"/>
        <w:jc w:val="both"/>
        <w:rPr>
          <w:b/>
          <w:bCs/>
          <w:sz w:val="24"/>
          <w:szCs w:val="24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8A5D55" w14:paraId="6AD3775A" w14:textId="77777777" w:rsidTr="008A5D55">
        <w:trPr>
          <w:trHeight w:val="91"/>
          <w:jc w:val="center"/>
        </w:trPr>
        <w:tc>
          <w:tcPr>
            <w:tcW w:w="4294" w:type="dxa"/>
          </w:tcPr>
          <w:p w14:paraId="7CC97CE7" w14:textId="77777777" w:rsidR="008A5D55" w:rsidRDefault="008A5D55" w:rsidP="00416711">
            <w:pPr>
              <w:jc w:val="center"/>
              <w:rPr>
                <w:b/>
              </w:rPr>
            </w:pPr>
            <w:bookmarkStart w:id="1" w:name="_Hlk205047638"/>
            <w:proofErr w:type="spellStart"/>
            <w:r>
              <w:rPr>
                <w:b/>
              </w:rPr>
              <w:t>Mengetahui</w:t>
            </w:r>
            <w:proofErr w:type="spellEnd"/>
          </w:p>
          <w:p w14:paraId="58C9925E" w14:textId="77777777" w:rsidR="008A5D55" w:rsidRDefault="008A5D55" w:rsidP="004167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Sekolah</w:t>
            </w:r>
          </w:p>
          <w:p w14:paraId="48010214" w14:textId="77777777" w:rsidR="008A5D55" w:rsidRDefault="008A5D55" w:rsidP="00416711">
            <w:pPr>
              <w:jc w:val="center"/>
              <w:rPr>
                <w:b/>
              </w:rPr>
            </w:pPr>
          </w:p>
          <w:p w14:paraId="69B9A29D" w14:textId="77777777" w:rsidR="008A5D55" w:rsidRDefault="008A5D55" w:rsidP="00416711">
            <w:pPr>
              <w:jc w:val="center"/>
              <w:rPr>
                <w:b/>
              </w:rPr>
            </w:pPr>
          </w:p>
          <w:p w14:paraId="11A049B7" w14:textId="77777777" w:rsidR="008A5D55" w:rsidRDefault="008A5D55" w:rsidP="00416711">
            <w:pPr>
              <w:jc w:val="center"/>
              <w:rPr>
                <w:b/>
              </w:rPr>
            </w:pPr>
          </w:p>
          <w:p w14:paraId="4D389B71" w14:textId="77777777" w:rsidR="008A5D55" w:rsidRDefault="008A5D55" w:rsidP="00416711">
            <w:pPr>
              <w:jc w:val="center"/>
              <w:rPr>
                <w:b/>
                <w:u w:val="single"/>
              </w:rPr>
            </w:pPr>
          </w:p>
          <w:p w14:paraId="0FB00D1A" w14:textId="77777777" w:rsidR="008A5D55" w:rsidRDefault="008A5D55" w:rsidP="00416711">
            <w:pPr>
              <w:jc w:val="center"/>
              <w:rPr>
                <w:b/>
                <w:u w:val="single"/>
              </w:rPr>
            </w:pPr>
          </w:p>
          <w:p w14:paraId="6FF36A1F" w14:textId="77777777" w:rsidR="008A5D55" w:rsidRPr="00521D06" w:rsidRDefault="008A5D55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AI KULSUM NURYANI, </w:t>
            </w:r>
            <w:proofErr w:type="gramStart"/>
            <w:r w:rsidRPr="00521D06">
              <w:rPr>
                <w:b/>
                <w:u w:val="single"/>
              </w:rPr>
              <w:t>M.PD</w:t>
            </w:r>
            <w:proofErr w:type="gramEnd"/>
          </w:p>
          <w:p w14:paraId="683B12A2" w14:textId="77777777" w:rsidR="008A5D55" w:rsidRDefault="008A5D55" w:rsidP="00416711">
            <w:pPr>
              <w:jc w:val="center"/>
              <w:rPr>
                <w:b/>
                <w:sz w:val="28"/>
                <w:szCs w:val="28"/>
              </w:rPr>
            </w:pPr>
            <w:r w:rsidRPr="00521D06">
              <w:rPr>
                <w:b/>
                <w:u w:val="single"/>
              </w:rPr>
              <w:t>NIP. 197003122002122003</w:t>
            </w:r>
          </w:p>
        </w:tc>
        <w:tc>
          <w:tcPr>
            <w:tcW w:w="333" w:type="dxa"/>
          </w:tcPr>
          <w:p w14:paraId="3D46B5EE" w14:textId="77777777" w:rsidR="008A5D55" w:rsidRDefault="008A5D55" w:rsidP="00416711">
            <w:pPr>
              <w:jc w:val="center"/>
              <w:rPr>
                <w:b/>
              </w:rPr>
            </w:pPr>
          </w:p>
        </w:tc>
        <w:tc>
          <w:tcPr>
            <w:tcW w:w="4255" w:type="dxa"/>
          </w:tcPr>
          <w:p w14:paraId="5CBE4693" w14:textId="77777777" w:rsidR="008A5D55" w:rsidRDefault="008A5D55" w:rsidP="00416711">
            <w:pPr>
              <w:jc w:val="center"/>
              <w:rPr>
                <w:b/>
              </w:rPr>
            </w:pPr>
          </w:p>
          <w:p w14:paraId="0AA64A73" w14:textId="77777777" w:rsidR="008A5D55" w:rsidRDefault="008A5D55" w:rsidP="00416711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 xml:space="preserve">Guru  </w:t>
            </w:r>
            <w:proofErr w:type="spellStart"/>
            <w:r>
              <w:rPr>
                <w:b/>
              </w:rPr>
              <w:t>Kelas</w:t>
            </w:r>
            <w:proofErr w:type="spellEnd"/>
            <w:proofErr w:type="gramEnd"/>
          </w:p>
          <w:p w14:paraId="2882D779" w14:textId="77777777" w:rsidR="008A5D55" w:rsidRDefault="008A5D55" w:rsidP="00416711">
            <w:pPr>
              <w:jc w:val="center"/>
              <w:rPr>
                <w:b/>
              </w:rPr>
            </w:pPr>
          </w:p>
          <w:p w14:paraId="3E91118D" w14:textId="77777777" w:rsidR="008A5D55" w:rsidRDefault="008A5D55" w:rsidP="00416711">
            <w:pPr>
              <w:jc w:val="center"/>
              <w:rPr>
                <w:b/>
              </w:rPr>
            </w:pPr>
          </w:p>
          <w:p w14:paraId="5E5B2AD5" w14:textId="77777777" w:rsidR="008A5D55" w:rsidRDefault="008A5D55" w:rsidP="00416711">
            <w:pPr>
              <w:jc w:val="center"/>
              <w:rPr>
                <w:b/>
              </w:rPr>
            </w:pPr>
          </w:p>
          <w:p w14:paraId="6A871AB2" w14:textId="77777777" w:rsidR="008A5D55" w:rsidRDefault="008A5D55" w:rsidP="00416711">
            <w:pPr>
              <w:jc w:val="center"/>
              <w:rPr>
                <w:b/>
                <w:u w:val="single"/>
              </w:rPr>
            </w:pPr>
          </w:p>
          <w:p w14:paraId="5C181F64" w14:textId="77777777" w:rsidR="008A5D55" w:rsidRDefault="008A5D55" w:rsidP="00416711">
            <w:pPr>
              <w:jc w:val="center"/>
              <w:rPr>
                <w:b/>
                <w:u w:val="single"/>
              </w:rPr>
            </w:pPr>
          </w:p>
          <w:p w14:paraId="24791B6B" w14:textId="77777777" w:rsidR="008A5D55" w:rsidRPr="00521D06" w:rsidRDefault="008A5D55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 xml:space="preserve">SRI DEWI YULIA, </w:t>
            </w:r>
            <w:proofErr w:type="gramStart"/>
            <w:r w:rsidRPr="00521D06">
              <w:rPr>
                <w:b/>
                <w:u w:val="single"/>
              </w:rPr>
              <w:t>S.PD</w:t>
            </w:r>
            <w:proofErr w:type="gramEnd"/>
          </w:p>
          <w:p w14:paraId="551D946A" w14:textId="77777777" w:rsidR="008A5D55" w:rsidRDefault="008A5D55" w:rsidP="0041671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521D06">
              <w:rPr>
                <w:b/>
                <w:u w:val="single"/>
              </w:rPr>
              <w:t>NIP. 198107152023212021</w:t>
            </w:r>
          </w:p>
        </w:tc>
      </w:tr>
      <w:bookmarkEnd w:id="1"/>
    </w:tbl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3402"/>
      </w:tblGrid>
      <w:tr w:rsidR="001C7B89" w:rsidRPr="001D350D" w14:paraId="5A641AB2" w14:textId="77777777" w:rsidTr="00D84E5A">
        <w:trPr>
          <w:trHeight w:val="240"/>
          <w:jc w:val="center"/>
        </w:trPr>
        <w:tc>
          <w:tcPr>
            <w:tcW w:w="3402" w:type="dxa"/>
          </w:tcPr>
          <w:p w14:paraId="0BEF6ED8" w14:textId="4A3CE3ED" w:rsidR="001C7B89" w:rsidRPr="001D350D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B7BF9C8" w14:textId="77777777" w:rsidR="001C7B89" w:rsidRPr="001D350D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226D690F" w14:textId="36147798" w:rsidR="001C7B89" w:rsidRPr="001D350D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</w:tr>
    </w:tbl>
    <w:p w14:paraId="4D610BFC" w14:textId="77777777" w:rsidR="001C7B89" w:rsidRPr="001D350D" w:rsidRDefault="001C7B89" w:rsidP="001C7B89">
      <w:pPr>
        <w:spacing w:before="60" w:after="60"/>
        <w:jc w:val="both"/>
        <w:rPr>
          <w:sz w:val="24"/>
          <w:szCs w:val="24"/>
        </w:rPr>
      </w:pPr>
    </w:p>
    <w:p w14:paraId="1F159CEA" w14:textId="77777777" w:rsidR="001C7B89" w:rsidRPr="001D350D" w:rsidRDefault="001C7B89" w:rsidP="001C7B89">
      <w:pPr>
        <w:rPr>
          <w:sz w:val="24"/>
          <w:szCs w:val="24"/>
        </w:rPr>
      </w:pPr>
    </w:p>
    <w:sectPr w:rsidR="001C7B89" w:rsidRPr="001D350D" w:rsidSect="00B9390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nextColumn"/>
      <w:pgSz w:w="11907" w:h="16840" w:code="9"/>
      <w:pgMar w:top="1418" w:right="992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0ED4" w14:textId="77777777" w:rsidR="008543E3" w:rsidRDefault="008543E3" w:rsidP="001C7B89">
      <w:r>
        <w:separator/>
      </w:r>
    </w:p>
  </w:endnote>
  <w:endnote w:type="continuationSeparator" w:id="0">
    <w:p w14:paraId="7B9A477C" w14:textId="77777777" w:rsidR="008543E3" w:rsidRDefault="008543E3" w:rsidP="001C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2D06" w14:textId="77777777" w:rsidR="00F33F1D" w:rsidRDefault="00F3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2405" w14:textId="77777777" w:rsidR="00F33F1D" w:rsidRDefault="00F33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A8EC" w14:textId="77777777" w:rsidR="00F33F1D" w:rsidRDefault="00F3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E5960" w14:textId="77777777" w:rsidR="008543E3" w:rsidRDefault="008543E3" w:rsidP="001C7B89">
      <w:r>
        <w:separator/>
      </w:r>
    </w:p>
  </w:footnote>
  <w:footnote w:type="continuationSeparator" w:id="0">
    <w:p w14:paraId="4D8CE7FE" w14:textId="77777777" w:rsidR="008543E3" w:rsidRDefault="008543E3" w:rsidP="001C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FAB8" w14:textId="3A368939" w:rsidR="00D84E5A" w:rsidRDefault="00D8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67F2" w14:textId="593B2E91" w:rsidR="00F33F1D" w:rsidRDefault="00F33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AF40" w14:textId="67441716" w:rsidR="00D84E5A" w:rsidRDefault="00D84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4E2"/>
    <w:multiLevelType w:val="hybridMultilevel"/>
    <w:tmpl w:val="1E2612A0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602181D"/>
    <w:multiLevelType w:val="multilevel"/>
    <w:tmpl w:val="A09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D1930"/>
    <w:multiLevelType w:val="hybridMultilevel"/>
    <w:tmpl w:val="005E71D6"/>
    <w:lvl w:ilvl="0" w:tplc="CA9431AC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11C0B"/>
    <w:multiLevelType w:val="hybridMultilevel"/>
    <w:tmpl w:val="EF24BBDC"/>
    <w:lvl w:ilvl="0" w:tplc="7C5070E2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BAB4796"/>
    <w:multiLevelType w:val="hybridMultilevel"/>
    <w:tmpl w:val="ED28D7F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C8E6660"/>
    <w:multiLevelType w:val="hybridMultilevel"/>
    <w:tmpl w:val="86803E96"/>
    <w:lvl w:ilvl="0" w:tplc="FA32F4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521E4"/>
    <w:multiLevelType w:val="hybridMultilevel"/>
    <w:tmpl w:val="2F10EFBE"/>
    <w:lvl w:ilvl="0" w:tplc="9604881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1785542"/>
    <w:multiLevelType w:val="hybridMultilevel"/>
    <w:tmpl w:val="7AFEDF06"/>
    <w:lvl w:ilvl="0" w:tplc="9604881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1ED57A7"/>
    <w:multiLevelType w:val="hybridMultilevel"/>
    <w:tmpl w:val="F9108BA6"/>
    <w:lvl w:ilvl="0" w:tplc="CA9431A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4A00287"/>
    <w:multiLevelType w:val="hybridMultilevel"/>
    <w:tmpl w:val="456A807C"/>
    <w:lvl w:ilvl="0" w:tplc="2AB240BE">
      <w:start w:val="1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12" w15:restartNumberingAfterBreak="0">
    <w:nsid w:val="1A9871D8"/>
    <w:multiLevelType w:val="hybridMultilevel"/>
    <w:tmpl w:val="1046BAC0"/>
    <w:lvl w:ilvl="0" w:tplc="BC1E6D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7472C"/>
    <w:multiLevelType w:val="hybridMultilevel"/>
    <w:tmpl w:val="3EA80834"/>
    <w:lvl w:ilvl="0" w:tplc="E5D00A70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4946DF5"/>
    <w:multiLevelType w:val="hybridMultilevel"/>
    <w:tmpl w:val="74C63188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" w15:restartNumberingAfterBreak="0">
    <w:nsid w:val="24B20501"/>
    <w:multiLevelType w:val="multilevel"/>
    <w:tmpl w:val="66B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A5383"/>
    <w:multiLevelType w:val="hybridMultilevel"/>
    <w:tmpl w:val="9648F2F0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7" w15:restartNumberingAfterBreak="0">
    <w:nsid w:val="2D2233AC"/>
    <w:multiLevelType w:val="multilevel"/>
    <w:tmpl w:val="F2A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B675A"/>
    <w:multiLevelType w:val="hybridMultilevel"/>
    <w:tmpl w:val="6466329C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340152FE"/>
    <w:multiLevelType w:val="hybridMultilevel"/>
    <w:tmpl w:val="C7C45D0E"/>
    <w:lvl w:ilvl="0" w:tplc="4B5EC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F02A3"/>
    <w:multiLevelType w:val="multilevel"/>
    <w:tmpl w:val="A65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D3A12"/>
    <w:multiLevelType w:val="hybridMultilevel"/>
    <w:tmpl w:val="213C4B14"/>
    <w:lvl w:ilvl="0" w:tplc="FA32F4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F875918"/>
    <w:multiLevelType w:val="hybridMultilevel"/>
    <w:tmpl w:val="4FE42F48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01B1413"/>
    <w:multiLevelType w:val="multilevel"/>
    <w:tmpl w:val="9A3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57F72"/>
    <w:multiLevelType w:val="hybridMultilevel"/>
    <w:tmpl w:val="331C32F2"/>
    <w:lvl w:ilvl="0" w:tplc="E5D00A70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41A585D"/>
    <w:multiLevelType w:val="multilevel"/>
    <w:tmpl w:val="479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355FC"/>
    <w:multiLevelType w:val="hybridMultilevel"/>
    <w:tmpl w:val="B616D7D0"/>
    <w:lvl w:ilvl="0" w:tplc="E5D00A70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AD2BF3"/>
    <w:multiLevelType w:val="multilevel"/>
    <w:tmpl w:val="AF0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A68FE"/>
    <w:multiLevelType w:val="hybridMultilevel"/>
    <w:tmpl w:val="00589442"/>
    <w:lvl w:ilvl="0" w:tplc="FA32F4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E2C468C"/>
    <w:multiLevelType w:val="hybridMultilevel"/>
    <w:tmpl w:val="364A2748"/>
    <w:lvl w:ilvl="0" w:tplc="FA32F4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F7500BA"/>
    <w:multiLevelType w:val="hybridMultilevel"/>
    <w:tmpl w:val="0B122CCA"/>
    <w:lvl w:ilvl="0" w:tplc="E5D00A70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19C10FC"/>
    <w:multiLevelType w:val="hybridMultilevel"/>
    <w:tmpl w:val="A99428CE"/>
    <w:lvl w:ilvl="0" w:tplc="7C5070E2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E722AA52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1E34A4F"/>
    <w:multiLevelType w:val="multilevel"/>
    <w:tmpl w:val="ED0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4295C"/>
    <w:multiLevelType w:val="hybridMultilevel"/>
    <w:tmpl w:val="C9C87244"/>
    <w:lvl w:ilvl="0" w:tplc="6C72EF84">
      <w:start w:val="1"/>
      <w:numFmt w:val="decimal"/>
      <w:lvlText w:val="%1."/>
      <w:lvlJc w:val="left"/>
      <w:pPr>
        <w:ind w:left="193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4" w15:restartNumberingAfterBreak="0">
    <w:nsid w:val="5A5A0052"/>
    <w:multiLevelType w:val="multilevel"/>
    <w:tmpl w:val="E00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4011A"/>
    <w:multiLevelType w:val="hybridMultilevel"/>
    <w:tmpl w:val="468AAC06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5CD65A9A"/>
    <w:multiLevelType w:val="hybridMultilevel"/>
    <w:tmpl w:val="AE8003F6"/>
    <w:lvl w:ilvl="0" w:tplc="6C72EF8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5F8160B"/>
    <w:multiLevelType w:val="multilevel"/>
    <w:tmpl w:val="AED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436FF"/>
    <w:multiLevelType w:val="hybridMultilevel"/>
    <w:tmpl w:val="27AA2B6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8664F0F"/>
    <w:multiLevelType w:val="hybridMultilevel"/>
    <w:tmpl w:val="6208526E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9AF2FEB"/>
    <w:multiLevelType w:val="multilevel"/>
    <w:tmpl w:val="29C6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03528A"/>
    <w:multiLevelType w:val="hybridMultilevel"/>
    <w:tmpl w:val="931891C4"/>
    <w:lvl w:ilvl="0" w:tplc="6C72EF84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6AF51429"/>
    <w:multiLevelType w:val="multilevel"/>
    <w:tmpl w:val="390E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23653A"/>
    <w:multiLevelType w:val="multilevel"/>
    <w:tmpl w:val="549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E2800"/>
    <w:multiLevelType w:val="multilevel"/>
    <w:tmpl w:val="65F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863A6"/>
    <w:multiLevelType w:val="hybridMultilevel"/>
    <w:tmpl w:val="60FACB10"/>
    <w:lvl w:ilvl="0" w:tplc="CA9431AC">
      <w:start w:val="1"/>
      <w:numFmt w:val="decimal"/>
      <w:lvlText w:val="%1."/>
      <w:lvlJc w:val="left"/>
      <w:pPr>
        <w:ind w:left="1572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79644A4C"/>
    <w:multiLevelType w:val="multilevel"/>
    <w:tmpl w:val="2BC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55DFC"/>
    <w:multiLevelType w:val="hybridMultilevel"/>
    <w:tmpl w:val="90044E1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7E252528"/>
    <w:multiLevelType w:val="hybridMultilevel"/>
    <w:tmpl w:val="DFDA5B4C"/>
    <w:lvl w:ilvl="0" w:tplc="426A68B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 w15:restartNumberingAfterBreak="0">
    <w:nsid w:val="7ED57D66"/>
    <w:multiLevelType w:val="hybridMultilevel"/>
    <w:tmpl w:val="686A49CE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61818373">
    <w:abstractNumId w:val="4"/>
  </w:num>
  <w:num w:numId="2" w16cid:durableId="1509100788">
    <w:abstractNumId w:val="6"/>
  </w:num>
  <w:num w:numId="3" w16cid:durableId="1694571269">
    <w:abstractNumId w:val="22"/>
  </w:num>
  <w:num w:numId="4" w16cid:durableId="1002195692">
    <w:abstractNumId w:val="48"/>
  </w:num>
  <w:num w:numId="5" w16cid:durableId="1132947307">
    <w:abstractNumId w:val="9"/>
  </w:num>
  <w:num w:numId="6" w16cid:durableId="398751456">
    <w:abstractNumId w:val="8"/>
  </w:num>
  <w:num w:numId="7" w16cid:durableId="2069641336">
    <w:abstractNumId w:val="7"/>
  </w:num>
  <w:num w:numId="8" w16cid:durableId="1451506779">
    <w:abstractNumId w:val="29"/>
  </w:num>
  <w:num w:numId="9" w16cid:durableId="100926512">
    <w:abstractNumId w:val="21"/>
  </w:num>
  <w:num w:numId="10" w16cid:durableId="1846937464">
    <w:abstractNumId w:val="28"/>
  </w:num>
  <w:num w:numId="11" w16cid:durableId="1316447498">
    <w:abstractNumId w:val="11"/>
  </w:num>
  <w:num w:numId="12" w16cid:durableId="1106392302">
    <w:abstractNumId w:val="35"/>
  </w:num>
  <w:num w:numId="13" w16cid:durableId="1798643253">
    <w:abstractNumId w:val="47"/>
  </w:num>
  <w:num w:numId="14" w16cid:durableId="1254164608">
    <w:abstractNumId w:val="36"/>
  </w:num>
  <w:num w:numId="15" w16cid:durableId="287585783">
    <w:abstractNumId w:val="41"/>
  </w:num>
  <w:num w:numId="16" w16cid:durableId="496192643">
    <w:abstractNumId w:val="33"/>
  </w:num>
  <w:num w:numId="17" w16cid:durableId="520431948">
    <w:abstractNumId w:val="12"/>
  </w:num>
  <w:num w:numId="18" w16cid:durableId="1075662757">
    <w:abstractNumId w:val="49"/>
  </w:num>
  <w:num w:numId="19" w16cid:durableId="348335100">
    <w:abstractNumId w:val="38"/>
  </w:num>
  <w:num w:numId="20" w16cid:durableId="1801653510">
    <w:abstractNumId w:val="5"/>
  </w:num>
  <w:num w:numId="21" w16cid:durableId="1777284043">
    <w:abstractNumId w:val="31"/>
  </w:num>
  <w:num w:numId="22" w16cid:durableId="974486074">
    <w:abstractNumId w:val="18"/>
  </w:num>
  <w:num w:numId="23" w16cid:durableId="536888885">
    <w:abstractNumId w:val="0"/>
  </w:num>
  <w:num w:numId="24" w16cid:durableId="910384127">
    <w:abstractNumId w:val="24"/>
  </w:num>
  <w:num w:numId="25" w16cid:durableId="331445383">
    <w:abstractNumId w:val="30"/>
  </w:num>
  <w:num w:numId="26" w16cid:durableId="1973823604">
    <w:abstractNumId w:val="13"/>
  </w:num>
  <w:num w:numId="27" w16cid:durableId="213664359">
    <w:abstractNumId w:val="26"/>
  </w:num>
  <w:num w:numId="28" w16cid:durableId="996109970">
    <w:abstractNumId w:val="16"/>
  </w:num>
  <w:num w:numId="29" w16cid:durableId="1112431794">
    <w:abstractNumId w:val="14"/>
  </w:num>
  <w:num w:numId="30" w16cid:durableId="142746076">
    <w:abstractNumId w:val="39"/>
  </w:num>
  <w:num w:numId="31" w16cid:durableId="703288350">
    <w:abstractNumId w:val="10"/>
  </w:num>
  <w:num w:numId="32" w16cid:durableId="256133962">
    <w:abstractNumId w:val="45"/>
  </w:num>
  <w:num w:numId="33" w16cid:durableId="2016691620">
    <w:abstractNumId w:val="3"/>
  </w:num>
  <w:num w:numId="34" w16cid:durableId="1804617212">
    <w:abstractNumId w:val="2"/>
  </w:num>
  <w:num w:numId="35" w16cid:durableId="1173185388">
    <w:abstractNumId w:val="19"/>
  </w:num>
  <w:num w:numId="36" w16cid:durableId="1071929360">
    <w:abstractNumId w:val="27"/>
  </w:num>
  <w:num w:numId="37" w16cid:durableId="2042121881">
    <w:abstractNumId w:val="15"/>
  </w:num>
  <w:num w:numId="38" w16cid:durableId="1374958126">
    <w:abstractNumId w:val="37"/>
  </w:num>
  <w:num w:numId="39" w16cid:durableId="734745240">
    <w:abstractNumId w:val="1"/>
  </w:num>
  <w:num w:numId="40" w16cid:durableId="2056076246">
    <w:abstractNumId w:val="44"/>
  </w:num>
  <w:num w:numId="41" w16cid:durableId="319776517">
    <w:abstractNumId w:val="40"/>
  </w:num>
  <w:num w:numId="42" w16cid:durableId="282074422">
    <w:abstractNumId w:val="43"/>
  </w:num>
  <w:num w:numId="43" w16cid:durableId="430512476">
    <w:abstractNumId w:val="42"/>
  </w:num>
  <w:num w:numId="44" w16cid:durableId="1376734506">
    <w:abstractNumId w:val="23"/>
  </w:num>
  <w:num w:numId="45" w16cid:durableId="82920782">
    <w:abstractNumId w:val="34"/>
  </w:num>
  <w:num w:numId="46" w16cid:durableId="2104763426">
    <w:abstractNumId w:val="25"/>
  </w:num>
  <w:num w:numId="47" w16cid:durableId="581574225">
    <w:abstractNumId w:val="17"/>
  </w:num>
  <w:num w:numId="48" w16cid:durableId="337849146">
    <w:abstractNumId w:val="32"/>
  </w:num>
  <w:num w:numId="49" w16cid:durableId="2097512246">
    <w:abstractNumId w:val="46"/>
  </w:num>
  <w:num w:numId="50" w16cid:durableId="1520856083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065B6"/>
    <w:rsid w:val="0003138B"/>
    <w:rsid w:val="00037822"/>
    <w:rsid w:val="00063ABF"/>
    <w:rsid w:val="00067809"/>
    <w:rsid w:val="00071CCD"/>
    <w:rsid w:val="0007221E"/>
    <w:rsid w:val="00075929"/>
    <w:rsid w:val="00086853"/>
    <w:rsid w:val="000A34B6"/>
    <w:rsid w:val="000C410E"/>
    <w:rsid w:val="000D3F4D"/>
    <w:rsid w:val="000E7261"/>
    <w:rsid w:val="000F6071"/>
    <w:rsid w:val="00115C13"/>
    <w:rsid w:val="00125EA2"/>
    <w:rsid w:val="0013242A"/>
    <w:rsid w:val="001326B2"/>
    <w:rsid w:val="00153FB3"/>
    <w:rsid w:val="00161612"/>
    <w:rsid w:val="00164BE4"/>
    <w:rsid w:val="0018289A"/>
    <w:rsid w:val="001843DA"/>
    <w:rsid w:val="001917AC"/>
    <w:rsid w:val="001B47F4"/>
    <w:rsid w:val="001B65EC"/>
    <w:rsid w:val="001C0DFB"/>
    <w:rsid w:val="001C4762"/>
    <w:rsid w:val="001C7B89"/>
    <w:rsid w:val="001D1A2B"/>
    <w:rsid w:val="001D350D"/>
    <w:rsid w:val="001D6963"/>
    <w:rsid w:val="001E291A"/>
    <w:rsid w:val="001F1A08"/>
    <w:rsid w:val="00206E77"/>
    <w:rsid w:val="002368F0"/>
    <w:rsid w:val="00240DFA"/>
    <w:rsid w:val="002559DA"/>
    <w:rsid w:val="002667D1"/>
    <w:rsid w:val="00281195"/>
    <w:rsid w:val="002965ED"/>
    <w:rsid w:val="00296671"/>
    <w:rsid w:val="0029797A"/>
    <w:rsid w:val="002A3892"/>
    <w:rsid w:val="002B3D6A"/>
    <w:rsid w:val="002B721B"/>
    <w:rsid w:val="002C0CA6"/>
    <w:rsid w:val="002E572C"/>
    <w:rsid w:val="002F1E54"/>
    <w:rsid w:val="002F4FB1"/>
    <w:rsid w:val="002F6861"/>
    <w:rsid w:val="00306D10"/>
    <w:rsid w:val="0035587B"/>
    <w:rsid w:val="00395BE7"/>
    <w:rsid w:val="003A6C79"/>
    <w:rsid w:val="003B670E"/>
    <w:rsid w:val="003E15D9"/>
    <w:rsid w:val="003E331F"/>
    <w:rsid w:val="003E43B1"/>
    <w:rsid w:val="003F0148"/>
    <w:rsid w:val="004118BE"/>
    <w:rsid w:val="00420BCB"/>
    <w:rsid w:val="00424AC9"/>
    <w:rsid w:val="00427DDB"/>
    <w:rsid w:val="00441DC7"/>
    <w:rsid w:val="004506BD"/>
    <w:rsid w:val="00451F0E"/>
    <w:rsid w:val="004643B4"/>
    <w:rsid w:val="0049228C"/>
    <w:rsid w:val="004A1167"/>
    <w:rsid w:val="004A1FB6"/>
    <w:rsid w:val="004A7008"/>
    <w:rsid w:val="004B2BD2"/>
    <w:rsid w:val="004C0C5F"/>
    <w:rsid w:val="004C7442"/>
    <w:rsid w:val="004D063F"/>
    <w:rsid w:val="004E3458"/>
    <w:rsid w:val="004E6A91"/>
    <w:rsid w:val="004F1CA9"/>
    <w:rsid w:val="005069C6"/>
    <w:rsid w:val="00535B89"/>
    <w:rsid w:val="00537D22"/>
    <w:rsid w:val="00551E8A"/>
    <w:rsid w:val="00552E13"/>
    <w:rsid w:val="00552E4D"/>
    <w:rsid w:val="00556D7E"/>
    <w:rsid w:val="005638FA"/>
    <w:rsid w:val="005660F3"/>
    <w:rsid w:val="00595C80"/>
    <w:rsid w:val="005B6C59"/>
    <w:rsid w:val="005C1411"/>
    <w:rsid w:val="005D4B87"/>
    <w:rsid w:val="005D582E"/>
    <w:rsid w:val="005E1715"/>
    <w:rsid w:val="005E3114"/>
    <w:rsid w:val="005E6007"/>
    <w:rsid w:val="005F4FED"/>
    <w:rsid w:val="005F660B"/>
    <w:rsid w:val="006021AA"/>
    <w:rsid w:val="00616BD8"/>
    <w:rsid w:val="006258A8"/>
    <w:rsid w:val="00643606"/>
    <w:rsid w:val="00645095"/>
    <w:rsid w:val="00660660"/>
    <w:rsid w:val="00671A0D"/>
    <w:rsid w:val="00674245"/>
    <w:rsid w:val="00685B49"/>
    <w:rsid w:val="006A1A0F"/>
    <w:rsid w:val="006A2C2F"/>
    <w:rsid w:val="006A357C"/>
    <w:rsid w:val="006D1EE1"/>
    <w:rsid w:val="006D5C73"/>
    <w:rsid w:val="006F07A1"/>
    <w:rsid w:val="006F2D04"/>
    <w:rsid w:val="00703AF1"/>
    <w:rsid w:val="00724769"/>
    <w:rsid w:val="0076732D"/>
    <w:rsid w:val="00785A31"/>
    <w:rsid w:val="007A0A97"/>
    <w:rsid w:val="007C7248"/>
    <w:rsid w:val="007E3BC8"/>
    <w:rsid w:val="00800FE8"/>
    <w:rsid w:val="00804FD5"/>
    <w:rsid w:val="00810706"/>
    <w:rsid w:val="00813AA1"/>
    <w:rsid w:val="00816111"/>
    <w:rsid w:val="008200D3"/>
    <w:rsid w:val="00822D24"/>
    <w:rsid w:val="00824E8E"/>
    <w:rsid w:val="00830388"/>
    <w:rsid w:val="008543E3"/>
    <w:rsid w:val="008615BA"/>
    <w:rsid w:val="00866868"/>
    <w:rsid w:val="00870F26"/>
    <w:rsid w:val="00876090"/>
    <w:rsid w:val="008907AD"/>
    <w:rsid w:val="00895FA2"/>
    <w:rsid w:val="008A5D55"/>
    <w:rsid w:val="008D2DE4"/>
    <w:rsid w:val="008F44DF"/>
    <w:rsid w:val="008F4E67"/>
    <w:rsid w:val="008F508B"/>
    <w:rsid w:val="009132A6"/>
    <w:rsid w:val="00915E1F"/>
    <w:rsid w:val="00923623"/>
    <w:rsid w:val="009266B0"/>
    <w:rsid w:val="0096332D"/>
    <w:rsid w:val="00964B23"/>
    <w:rsid w:val="00997B21"/>
    <w:rsid w:val="009A0D93"/>
    <w:rsid w:val="009C3F73"/>
    <w:rsid w:val="009D015C"/>
    <w:rsid w:val="00A10C02"/>
    <w:rsid w:val="00A12BC6"/>
    <w:rsid w:val="00A40443"/>
    <w:rsid w:val="00A44514"/>
    <w:rsid w:val="00A44841"/>
    <w:rsid w:val="00A61730"/>
    <w:rsid w:val="00A644C0"/>
    <w:rsid w:val="00A654BC"/>
    <w:rsid w:val="00A72C15"/>
    <w:rsid w:val="00A93EEE"/>
    <w:rsid w:val="00AB33F7"/>
    <w:rsid w:val="00AB3D57"/>
    <w:rsid w:val="00AB4F5A"/>
    <w:rsid w:val="00AC3C84"/>
    <w:rsid w:val="00B05570"/>
    <w:rsid w:val="00B109BB"/>
    <w:rsid w:val="00B1605B"/>
    <w:rsid w:val="00B33A41"/>
    <w:rsid w:val="00B50582"/>
    <w:rsid w:val="00B70374"/>
    <w:rsid w:val="00B74C76"/>
    <w:rsid w:val="00B80868"/>
    <w:rsid w:val="00B8308E"/>
    <w:rsid w:val="00B93901"/>
    <w:rsid w:val="00BB4F1F"/>
    <w:rsid w:val="00BE0A1F"/>
    <w:rsid w:val="00BF28BB"/>
    <w:rsid w:val="00C14DE9"/>
    <w:rsid w:val="00C2059A"/>
    <w:rsid w:val="00C23CB9"/>
    <w:rsid w:val="00C314D1"/>
    <w:rsid w:val="00C452CA"/>
    <w:rsid w:val="00C45AD0"/>
    <w:rsid w:val="00C52835"/>
    <w:rsid w:val="00C5382B"/>
    <w:rsid w:val="00C6232C"/>
    <w:rsid w:val="00C7593D"/>
    <w:rsid w:val="00C8508B"/>
    <w:rsid w:val="00CA7F01"/>
    <w:rsid w:val="00CB4EAD"/>
    <w:rsid w:val="00CC0431"/>
    <w:rsid w:val="00CC59BD"/>
    <w:rsid w:val="00CD7D9F"/>
    <w:rsid w:val="00D14241"/>
    <w:rsid w:val="00D25526"/>
    <w:rsid w:val="00D37560"/>
    <w:rsid w:val="00D5272A"/>
    <w:rsid w:val="00D546E0"/>
    <w:rsid w:val="00D56F3A"/>
    <w:rsid w:val="00D57D8F"/>
    <w:rsid w:val="00D61930"/>
    <w:rsid w:val="00D6218A"/>
    <w:rsid w:val="00D762FC"/>
    <w:rsid w:val="00D84E5A"/>
    <w:rsid w:val="00DA3118"/>
    <w:rsid w:val="00DC56DD"/>
    <w:rsid w:val="00DF49DD"/>
    <w:rsid w:val="00DF6E13"/>
    <w:rsid w:val="00E16E50"/>
    <w:rsid w:val="00E32630"/>
    <w:rsid w:val="00E42424"/>
    <w:rsid w:val="00E44B14"/>
    <w:rsid w:val="00E550B0"/>
    <w:rsid w:val="00E638B0"/>
    <w:rsid w:val="00E65727"/>
    <w:rsid w:val="00E7000E"/>
    <w:rsid w:val="00E76E89"/>
    <w:rsid w:val="00E80E7B"/>
    <w:rsid w:val="00E82717"/>
    <w:rsid w:val="00E8297D"/>
    <w:rsid w:val="00E91F7D"/>
    <w:rsid w:val="00E95C79"/>
    <w:rsid w:val="00E95E1E"/>
    <w:rsid w:val="00E972D2"/>
    <w:rsid w:val="00EC3168"/>
    <w:rsid w:val="00F16424"/>
    <w:rsid w:val="00F223BE"/>
    <w:rsid w:val="00F24C6F"/>
    <w:rsid w:val="00F327F7"/>
    <w:rsid w:val="00F339B9"/>
    <w:rsid w:val="00F33F1D"/>
    <w:rsid w:val="00F42A9A"/>
    <w:rsid w:val="00F531E2"/>
    <w:rsid w:val="00F534CD"/>
    <w:rsid w:val="00F54931"/>
    <w:rsid w:val="00F639DA"/>
    <w:rsid w:val="00F67181"/>
    <w:rsid w:val="00F77018"/>
    <w:rsid w:val="00F82FED"/>
    <w:rsid w:val="00F95F37"/>
    <w:rsid w:val="00F96A2B"/>
    <w:rsid w:val="00FB43B5"/>
    <w:rsid w:val="00FC77A9"/>
    <w:rsid w:val="00FD2F57"/>
    <w:rsid w:val="00FD3458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5C6C"/>
  <w15:docId w15:val="{BD05E2D4-E806-4BED-A4E5-0B87097A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ListParagraphCh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66066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660660"/>
    <w:pPr>
      <w:spacing w:before="100" w:beforeAutospacing="1" w:after="100" w:afterAutospacing="1"/>
    </w:pPr>
    <w:rPr>
      <w:rFonts w:eastAsia="MS Mincho"/>
      <w:sz w:val="24"/>
      <w:szCs w:val="24"/>
      <w:lang w:val="id-ID" w:eastAsia="id-ID"/>
    </w:rPr>
  </w:style>
  <w:style w:type="character" w:customStyle="1" w:styleId="ListParagraphChar">
    <w:name w:val="List Paragraph Char"/>
    <w:aliases w:val="Body of text Char,Colorful List - Accent 11 Char,List Paragraph1 Char,Body of text+1 Char,Body of text+2 Char,Body of text+3 Char,List Paragraph11 Char,HEADING 1 Char,Medium Grid 1 - Accent 21 Char,soal jawab Char"/>
    <w:link w:val="ListParagraph"/>
    <w:uiPriority w:val="34"/>
    <w:qFormat/>
    <w:locked/>
    <w:rsid w:val="00660660"/>
  </w:style>
  <w:style w:type="paragraph" w:styleId="Header">
    <w:name w:val="header"/>
    <w:basedOn w:val="Normal"/>
    <w:link w:val="Head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B89"/>
  </w:style>
  <w:style w:type="paragraph" w:styleId="Footer">
    <w:name w:val="footer"/>
    <w:basedOn w:val="Normal"/>
    <w:link w:val="FooterCh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B89"/>
  </w:style>
  <w:style w:type="character" w:styleId="Hyperlink">
    <w:name w:val="Hyperlink"/>
    <w:basedOn w:val="DefaultParagraphFont"/>
    <w:uiPriority w:val="99"/>
    <w:unhideWhenUsed/>
    <w:rsid w:val="006F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6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buku.kemdikbud.go.id/katalog/matematika-untuk-sekolah-dasar-kelas-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36E01B-DB5A-4B82-B986-B4763210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3359</Words>
  <Characters>19148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ejay</dc:creator>
  <cp:lastModifiedBy>empe</cp:lastModifiedBy>
  <cp:revision>5</cp:revision>
  <cp:lastPrinted>2024-09-01T08:24:00Z</cp:lastPrinted>
  <dcterms:created xsi:type="dcterms:W3CDTF">2025-08-02T10:24:00Z</dcterms:created>
  <dcterms:modified xsi:type="dcterms:W3CDTF">2026-07-16T12:06:00Z</dcterms:modified>
</cp:coreProperties>
</file>