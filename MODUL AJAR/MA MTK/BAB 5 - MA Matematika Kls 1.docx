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C3EC" w14:textId="77777777" w:rsidR="00F56DC4" w:rsidRDefault="00F56DC4" w:rsidP="00F56DC4">
      <w:pPr>
        <w:jc w:val="center"/>
        <w:rPr>
          <w:b/>
          <w:color w:val="00B0F0"/>
        </w:rPr>
      </w:pPr>
      <w:r>
        <w:rPr>
          <w:noProof/>
        </w:rPr>
        <w:drawing>
          <wp:anchor distT="0" distB="0" distL="114300" distR="114300" simplePos="0" relativeHeight="251659264" behindDoc="0" locked="0" layoutInCell="1" allowOverlap="1" wp14:anchorId="4144AAC8" wp14:editId="02589CBE">
            <wp:simplePos x="0" y="0"/>
            <wp:positionH relativeFrom="page">
              <wp:align>right</wp:align>
            </wp:positionH>
            <wp:positionV relativeFrom="paragraph">
              <wp:posOffset>-1667510</wp:posOffset>
            </wp:positionV>
            <wp:extent cx="7772400" cy="1214437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E63589" w14:textId="77777777" w:rsidR="00F56DC4" w:rsidRPr="00145910" w:rsidRDefault="00F56DC4" w:rsidP="00F56DC4">
      <w:pPr>
        <w:autoSpaceDE w:val="0"/>
        <w:autoSpaceDN w:val="0"/>
        <w:adjustRightInd w:val="0"/>
        <w:jc w:val="center"/>
        <w:rPr>
          <w:rFonts w:eastAsia="Calibri"/>
          <w:b/>
          <w:bCs/>
          <w:color w:val="000000"/>
        </w:rPr>
      </w:pPr>
    </w:p>
    <w:p w14:paraId="13A0ABE7" w14:textId="77777777" w:rsidR="00F56DC4" w:rsidRPr="00874FFF" w:rsidRDefault="00F56DC4" w:rsidP="00F56DC4">
      <w:pPr>
        <w:jc w:val="center"/>
      </w:pPr>
    </w:p>
    <w:p w14:paraId="15EF7C4F" w14:textId="77777777" w:rsidR="00F56DC4" w:rsidRDefault="00F56DC4" w:rsidP="00F56DC4">
      <w:pPr>
        <w:spacing w:after="160" w:line="259" w:lineRule="auto"/>
      </w:pPr>
      <w:r>
        <w:br w:type="page"/>
      </w:r>
    </w:p>
    <w:p w14:paraId="1F80AFCE" w14:textId="4828B19B" w:rsidR="00F56DC4" w:rsidRDefault="00545272" w:rsidP="00F56DC4">
      <w:r>
        <w:rPr>
          <w:noProof/>
        </w:rPr>
        <w:lastRenderedPageBreak/>
        <mc:AlternateContent>
          <mc:Choice Requires="wpg">
            <w:drawing>
              <wp:anchor distT="0" distB="0" distL="114300" distR="114300" simplePos="0" relativeHeight="251661312" behindDoc="1" locked="0" layoutInCell="1" allowOverlap="1" wp14:anchorId="011B5346" wp14:editId="4D65743A">
                <wp:simplePos x="0" y="0"/>
                <wp:positionH relativeFrom="column">
                  <wp:posOffset>-6350</wp:posOffset>
                </wp:positionH>
                <wp:positionV relativeFrom="paragraph">
                  <wp:posOffset>-14605</wp:posOffset>
                </wp:positionV>
                <wp:extent cx="5773420" cy="3745230"/>
                <wp:effectExtent l="0" t="0" r="0" b="0"/>
                <wp:wrapNone/>
                <wp:docPr id="11" name="Gr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3420" cy="3745230"/>
                          <a:chOff x="0" y="0"/>
                          <a:chExt cx="5773346" cy="3745097"/>
                        </a:xfrm>
                      </wpg:grpSpPr>
                      <pic:pic xmlns:pic="http://schemas.openxmlformats.org/drawingml/2006/picture">
                        <pic:nvPicPr>
                          <pic:cNvPr id="14" name="Picture 4"/>
                          <pic:cNvPicPr>
                            <a:picLocks noChangeAspect="1"/>
                          </pic:cNvPicPr>
                        </pic:nvPicPr>
                        <pic:blipFill>
                          <a:blip r:embed="rId9"/>
                          <a:srcRect/>
                          <a:stretch>
                            <a:fillRect/>
                          </a:stretch>
                        </pic:blipFill>
                        <pic:spPr bwMode="auto">
                          <a:xfrm>
                            <a:off x="1329069" y="0"/>
                            <a:ext cx="3014345" cy="2239645"/>
                          </a:xfrm>
                          <a:prstGeom prst="rect">
                            <a:avLst/>
                          </a:prstGeom>
                          <a:noFill/>
                          <a:ln>
                            <a:noFill/>
                          </a:ln>
                        </pic:spPr>
                      </pic:pic>
                      <pic:pic xmlns:pic="http://schemas.openxmlformats.org/drawingml/2006/picture">
                        <pic:nvPicPr>
                          <pic:cNvPr id="15" name="Picture 6"/>
                          <pic:cNvPicPr>
                            <a:picLocks noChangeAspect="1"/>
                          </pic:cNvPicPr>
                        </pic:nvPicPr>
                        <pic:blipFill>
                          <a:blip r:embed="rId10"/>
                          <a:stretch>
                            <a:fillRect/>
                          </a:stretch>
                        </pic:blipFill>
                        <pic:spPr bwMode="auto">
                          <a:xfrm>
                            <a:off x="2498651" y="2211572"/>
                            <a:ext cx="3274695" cy="1533525"/>
                          </a:xfrm>
                          <a:prstGeom prst="rect">
                            <a:avLst/>
                          </a:prstGeom>
                          <a:noFill/>
                          <a:ln>
                            <a:noFill/>
                          </a:ln>
                        </pic:spPr>
                      </pic:pic>
                      <pic:pic xmlns:pic="http://schemas.openxmlformats.org/drawingml/2006/picture">
                        <pic:nvPicPr>
                          <pic:cNvPr id="16" name="Picture 8"/>
                          <pic:cNvPicPr>
                            <a:picLocks noChangeAspect="1"/>
                          </pic:cNvPicPr>
                        </pic:nvPicPr>
                        <pic:blipFill>
                          <a:blip r:embed="rId11"/>
                          <a:stretch>
                            <a:fillRect/>
                          </a:stretch>
                        </pic:blipFill>
                        <pic:spPr bwMode="auto">
                          <a:xfrm>
                            <a:off x="0" y="2200939"/>
                            <a:ext cx="2672080" cy="1342390"/>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5131C2EF" id="Grup 11" o:spid="_x0000_s1026" style="position:absolute;margin-left:-.5pt;margin-top:-1.15pt;width:454.6pt;height:294.9pt;z-index:-251655168" coordsize="57733,37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3290;width:30144;height:2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">
                  <v:imagedata r:id="rId12" o:title=""/>
                </v:shape>
                <v:shape id="Picture 6" o:spid="_x0000_s1028" type="#_x0000_t75" style="position:absolute;left:24986;top:22115;width:32747;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">
                  <v:imagedata r:id="rId13" o:title=""/>
                </v:shape>
                <v:shape id="Picture 8" o:spid="_x0000_s1029" type="#_x0000_t75" style="position:absolute;top:22009;width:26720;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">
                  <v:imagedata r:id="rId14" o:title=""/>
                </v:shape>
              </v:group>
            </w:pict>
          </mc:Fallback>
        </mc:AlternateContent>
      </w:r>
    </w:p>
    <w:p w14:paraId="26E521CB" w14:textId="6F03E660" w:rsidR="00F56DC4" w:rsidRDefault="00F56DC4" w:rsidP="00F56DC4">
      <w:pPr>
        <w:jc w:val="center"/>
      </w:pPr>
    </w:p>
    <w:p w14:paraId="3F4E25D0" w14:textId="77777777" w:rsidR="00F56DC4" w:rsidRDefault="00F56DC4" w:rsidP="00F56DC4">
      <w:pPr>
        <w:jc w:val="center"/>
      </w:pPr>
    </w:p>
    <w:p w14:paraId="340D77D4" w14:textId="77777777" w:rsidR="00F56DC4" w:rsidRDefault="00F56DC4" w:rsidP="00F56DC4">
      <w:pPr>
        <w:jc w:val="center"/>
      </w:pPr>
    </w:p>
    <w:p w14:paraId="03BABCA3" w14:textId="77777777" w:rsidR="00F56DC4" w:rsidRDefault="00F56DC4" w:rsidP="00F56DC4">
      <w:pPr>
        <w:jc w:val="center"/>
      </w:pPr>
    </w:p>
    <w:p w14:paraId="2DE36AAB" w14:textId="77777777" w:rsidR="00F56DC4" w:rsidRDefault="00F56DC4" w:rsidP="00F56DC4">
      <w:pPr>
        <w:jc w:val="center"/>
      </w:pPr>
    </w:p>
    <w:p w14:paraId="087FF778" w14:textId="77777777" w:rsidR="00F56DC4" w:rsidRDefault="00F56DC4" w:rsidP="00F56DC4">
      <w:pPr>
        <w:jc w:val="center"/>
      </w:pPr>
    </w:p>
    <w:p w14:paraId="304565CD" w14:textId="77777777" w:rsidR="00F56DC4" w:rsidRDefault="00F56DC4" w:rsidP="00F56DC4">
      <w:pPr>
        <w:jc w:val="center"/>
      </w:pPr>
    </w:p>
    <w:p w14:paraId="715F2D94" w14:textId="77777777" w:rsidR="00F56DC4" w:rsidRDefault="00F56DC4" w:rsidP="00F56DC4">
      <w:pPr>
        <w:jc w:val="center"/>
      </w:pPr>
    </w:p>
    <w:p w14:paraId="6B648B3D" w14:textId="77777777" w:rsidR="00F56DC4" w:rsidRDefault="00F56DC4" w:rsidP="00F56DC4">
      <w:pPr>
        <w:jc w:val="center"/>
      </w:pPr>
    </w:p>
    <w:p w14:paraId="0B3E8266" w14:textId="77777777" w:rsidR="00F56DC4" w:rsidRDefault="00F56DC4" w:rsidP="00F56DC4">
      <w:pPr>
        <w:jc w:val="center"/>
      </w:pPr>
    </w:p>
    <w:p w14:paraId="781D316F" w14:textId="77777777" w:rsidR="00F56DC4" w:rsidRDefault="00F56DC4" w:rsidP="00F56DC4">
      <w:pPr>
        <w:jc w:val="center"/>
      </w:pPr>
    </w:p>
    <w:p w14:paraId="12FE59E0" w14:textId="77777777" w:rsidR="00F56DC4" w:rsidRDefault="00F56DC4" w:rsidP="00F56DC4">
      <w:pPr>
        <w:jc w:val="center"/>
      </w:pPr>
    </w:p>
    <w:p w14:paraId="42CAA53D" w14:textId="77777777" w:rsidR="00F56DC4" w:rsidRDefault="00F56DC4" w:rsidP="00F56DC4">
      <w:pPr>
        <w:jc w:val="center"/>
      </w:pPr>
    </w:p>
    <w:p w14:paraId="7331FE35" w14:textId="77777777" w:rsidR="00F56DC4" w:rsidRDefault="00F56DC4" w:rsidP="00F56DC4">
      <w:pPr>
        <w:jc w:val="center"/>
      </w:pPr>
    </w:p>
    <w:p w14:paraId="5FF22A6B" w14:textId="77777777" w:rsidR="00F56DC4" w:rsidRDefault="00F56DC4" w:rsidP="00F56DC4">
      <w:pPr>
        <w:jc w:val="center"/>
      </w:pPr>
    </w:p>
    <w:p w14:paraId="68522BC0" w14:textId="77777777" w:rsidR="00F56DC4" w:rsidRDefault="00F56DC4" w:rsidP="00F56DC4">
      <w:pPr>
        <w:jc w:val="center"/>
      </w:pPr>
    </w:p>
    <w:p w14:paraId="33655FA2" w14:textId="77777777" w:rsidR="00F56DC4" w:rsidRDefault="00F56DC4" w:rsidP="00F56DC4">
      <w:pPr>
        <w:jc w:val="center"/>
      </w:pPr>
    </w:p>
    <w:p w14:paraId="53129F7E" w14:textId="77777777" w:rsidR="00F56DC4" w:rsidRDefault="00F56DC4" w:rsidP="00F56DC4">
      <w:pPr>
        <w:jc w:val="center"/>
      </w:pPr>
    </w:p>
    <w:p w14:paraId="0C7D9638" w14:textId="77777777" w:rsidR="00F56DC4" w:rsidRDefault="00F56DC4" w:rsidP="00F56DC4">
      <w:pPr>
        <w:jc w:val="center"/>
      </w:pPr>
    </w:p>
    <w:p w14:paraId="48F895F8" w14:textId="77777777" w:rsidR="00F56DC4" w:rsidRDefault="00F56DC4" w:rsidP="00F56DC4">
      <w:pPr>
        <w:jc w:val="center"/>
      </w:pPr>
    </w:p>
    <w:p w14:paraId="039E2AB5" w14:textId="77777777" w:rsidR="00F56DC4" w:rsidRDefault="00F56DC4" w:rsidP="00F56DC4">
      <w:pPr>
        <w:jc w:val="center"/>
      </w:pPr>
    </w:p>
    <w:p w14:paraId="65D90C89" w14:textId="77777777" w:rsidR="00F56DC4" w:rsidRDefault="00F56DC4" w:rsidP="00F56DC4">
      <w:pPr>
        <w:jc w:val="center"/>
      </w:pPr>
    </w:p>
    <w:p w14:paraId="52C2D91B" w14:textId="77777777" w:rsidR="00F56DC4" w:rsidRDefault="00F56DC4" w:rsidP="00F56DC4">
      <w:pPr>
        <w:jc w:val="center"/>
      </w:pPr>
    </w:p>
    <w:p w14:paraId="180FCBE2" w14:textId="77777777" w:rsidR="00F56DC4" w:rsidRPr="00874FFF" w:rsidRDefault="00F56DC4" w:rsidP="00F56DC4">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F56DC4" w:rsidRPr="00874FFF" w14:paraId="2DAF9F7B" w14:textId="77777777" w:rsidTr="005B0D9D">
        <w:trPr>
          <w:trHeight w:val="615"/>
          <w:jc w:val="center"/>
        </w:trPr>
        <w:tc>
          <w:tcPr>
            <w:tcW w:w="9043" w:type="dxa"/>
            <w:tcBorders>
              <w:bottom w:val="nil"/>
            </w:tcBorders>
            <w:shd w:val="clear" w:color="auto" w:fill="0070C0"/>
            <w:vAlign w:val="center"/>
          </w:tcPr>
          <w:p w14:paraId="310D663C" w14:textId="77777777" w:rsidR="00F56DC4" w:rsidRDefault="00F56DC4" w:rsidP="005B0D9D">
            <w:pPr>
              <w:spacing w:before="240" w:after="240"/>
              <w:jc w:val="center"/>
              <w:rPr>
                <w:b/>
                <w:bCs/>
                <w:color w:val="FFFFFF" w:themeColor="background1"/>
                <w:sz w:val="32"/>
                <w:szCs w:val="32"/>
              </w:rPr>
            </w:pPr>
            <w:r w:rsidRPr="00874770">
              <w:rPr>
                <w:b/>
                <w:bCs/>
                <w:color w:val="FFFFFF" w:themeColor="background1"/>
                <w:sz w:val="32"/>
                <w:szCs w:val="32"/>
              </w:rPr>
              <w:t xml:space="preserve">MODUL AJAR </w:t>
            </w:r>
          </w:p>
          <w:p w14:paraId="6A17CA0F" w14:textId="77777777" w:rsidR="00F56DC4" w:rsidRPr="00874770" w:rsidRDefault="00F56DC4" w:rsidP="005B0D9D">
            <w:pPr>
              <w:spacing w:before="240" w:after="240"/>
              <w:jc w:val="center"/>
              <w:rPr>
                <w:b/>
                <w:color w:val="FFFFFF" w:themeColor="background1"/>
                <w:sz w:val="28"/>
                <w:szCs w:val="28"/>
              </w:rPr>
            </w:pPr>
            <w:r w:rsidRPr="00874770">
              <w:rPr>
                <w:b/>
                <w:bCs/>
                <w:color w:val="FFFFFF" w:themeColor="background1"/>
                <w:sz w:val="32"/>
                <w:szCs w:val="32"/>
              </w:rPr>
              <w:t xml:space="preserve">KURIKULUM MERDEKA </w:t>
            </w:r>
          </w:p>
        </w:tc>
      </w:tr>
      <w:tr w:rsidR="00F56DC4" w:rsidRPr="00874FFF" w14:paraId="1712FF7E" w14:textId="77777777" w:rsidTr="005B0D9D">
        <w:trPr>
          <w:trHeight w:val="615"/>
          <w:jc w:val="center"/>
        </w:trPr>
        <w:tc>
          <w:tcPr>
            <w:tcW w:w="9043" w:type="dxa"/>
            <w:tcBorders>
              <w:bottom w:val="double" w:sz="4" w:space="0" w:color="auto"/>
            </w:tcBorders>
            <w:shd w:val="clear" w:color="auto" w:fill="FFFFFF"/>
            <w:vAlign w:val="center"/>
          </w:tcPr>
          <w:p w14:paraId="4585F917" w14:textId="77777777" w:rsidR="00F56DC4" w:rsidRPr="00874FFF" w:rsidRDefault="00F56DC4" w:rsidP="005B0D9D">
            <w:pPr>
              <w:tabs>
                <w:tab w:val="left" w:pos="3436"/>
                <w:tab w:val="left" w:pos="3784"/>
              </w:tabs>
              <w:spacing w:before="120" w:after="120"/>
              <w:jc w:val="center"/>
              <w:rPr>
                <w:b/>
                <w:bCs/>
                <w:caps/>
                <w:sz w:val="28"/>
                <w:szCs w:val="28"/>
              </w:rPr>
            </w:pPr>
          </w:p>
          <w:p w14:paraId="3FB1C52B" w14:textId="77777777" w:rsidR="00F56DC4" w:rsidRPr="00874FFF" w:rsidRDefault="00F56DC4" w:rsidP="005B0D9D">
            <w:pPr>
              <w:tabs>
                <w:tab w:val="left" w:pos="3436"/>
                <w:tab w:val="left" w:pos="3784"/>
              </w:tabs>
              <w:spacing w:before="120" w:after="120"/>
              <w:jc w:val="center"/>
              <w:rPr>
                <w:b/>
                <w:bCs/>
                <w:sz w:val="28"/>
                <w:szCs w:val="28"/>
                <w:lang w:val="pt-BR"/>
              </w:rPr>
            </w:pPr>
            <w:r>
              <w:rPr>
                <w:b/>
                <w:bCs/>
                <w:sz w:val="28"/>
                <w:szCs w:val="28"/>
                <w:lang w:val="pt-BR"/>
              </w:rPr>
              <w:t xml:space="preserve"> </w:t>
            </w:r>
          </w:p>
          <w:p w14:paraId="51979308" w14:textId="77777777" w:rsidR="00545272" w:rsidRPr="00C957B0" w:rsidRDefault="00545272" w:rsidP="00545272">
            <w:pPr>
              <w:tabs>
                <w:tab w:val="left" w:pos="3124"/>
              </w:tabs>
              <w:spacing w:before="120" w:after="120"/>
              <w:rPr>
                <w:b/>
                <w:bCs/>
                <w:sz w:val="28"/>
                <w:szCs w:val="28"/>
                <w:lang w:val="pt-BR"/>
              </w:rPr>
            </w:pPr>
            <w:r w:rsidRPr="00C957B0">
              <w:rPr>
                <w:b/>
                <w:bCs/>
                <w:sz w:val="28"/>
                <w:szCs w:val="28"/>
                <w:lang w:val="pt-BR"/>
              </w:rPr>
              <w:t>Nama P</w:t>
            </w:r>
            <w:r w:rsidRPr="00C957B0">
              <w:rPr>
                <w:b/>
                <w:bCs/>
                <w:sz w:val="28"/>
                <w:szCs w:val="28"/>
              </w:rPr>
              <w:t xml:space="preserve">enyusun                 </w:t>
            </w:r>
            <w:r w:rsidRPr="00C957B0">
              <w:rPr>
                <w:b/>
                <w:bCs/>
                <w:sz w:val="28"/>
                <w:szCs w:val="28"/>
                <w:lang w:val="pt-BR"/>
              </w:rPr>
              <w:t>:</w:t>
            </w:r>
            <w:r w:rsidRPr="00C957B0">
              <w:rPr>
                <w:b/>
                <w:bCs/>
                <w:sz w:val="28"/>
                <w:szCs w:val="28"/>
                <w:lang w:val="pt-BR"/>
              </w:rPr>
              <w:tab/>
            </w:r>
            <w:r w:rsidRPr="00C957B0">
              <w:rPr>
                <w:b/>
                <w:bCs/>
                <w:sz w:val="28"/>
                <w:szCs w:val="28"/>
                <w:lang w:val="sv-SE"/>
              </w:rPr>
              <w:t>SRI DEWI YULIA, S.Pd</w:t>
            </w:r>
          </w:p>
          <w:p w14:paraId="3EF08282" w14:textId="77777777" w:rsidR="00545272" w:rsidRPr="00C957B0" w:rsidRDefault="00545272" w:rsidP="00545272">
            <w:pPr>
              <w:tabs>
                <w:tab w:val="left" w:pos="3124"/>
              </w:tabs>
              <w:spacing w:before="120" w:after="120"/>
              <w:rPr>
                <w:b/>
                <w:bCs/>
                <w:sz w:val="28"/>
                <w:szCs w:val="28"/>
                <w:lang w:val="pt-BR"/>
              </w:rPr>
            </w:pPr>
            <w:r w:rsidRPr="00C957B0">
              <w:rPr>
                <w:b/>
                <w:bCs/>
                <w:sz w:val="28"/>
                <w:szCs w:val="28"/>
                <w:lang w:val="pt-BR"/>
              </w:rPr>
              <w:t xml:space="preserve">NIP                     </w:t>
            </w:r>
            <w:r w:rsidRPr="00C957B0">
              <w:rPr>
                <w:b/>
                <w:bCs/>
                <w:sz w:val="28"/>
                <w:szCs w:val="28"/>
              </w:rPr>
              <w:t xml:space="preserve">                 </w:t>
            </w:r>
            <w:r w:rsidRPr="00C957B0">
              <w:rPr>
                <w:b/>
                <w:bCs/>
                <w:sz w:val="28"/>
                <w:szCs w:val="28"/>
                <w:lang w:val="pt-BR"/>
              </w:rPr>
              <w:t>:</w:t>
            </w:r>
            <w:r w:rsidRPr="00C957B0">
              <w:rPr>
                <w:b/>
                <w:bCs/>
                <w:sz w:val="28"/>
                <w:szCs w:val="28"/>
                <w:lang w:val="pt-BR"/>
              </w:rPr>
              <w:tab/>
              <w:t>198107152023212021</w:t>
            </w:r>
          </w:p>
          <w:p w14:paraId="2BCB7E95" w14:textId="77777777" w:rsidR="00545272" w:rsidRPr="00C957B0" w:rsidRDefault="00545272" w:rsidP="00545272">
            <w:pPr>
              <w:tabs>
                <w:tab w:val="left" w:pos="3124"/>
              </w:tabs>
              <w:spacing w:before="120" w:after="120"/>
              <w:rPr>
                <w:b/>
                <w:bCs/>
                <w:sz w:val="28"/>
                <w:szCs w:val="28"/>
                <w:lang w:val="pt-BR"/>
              </w:rPr>
            </w:pPr>
            <w:r w:rsidRPr="00C957B0">
              <w:rPr>
                <w:b/>
                <w:bCs/>
                <w:sz w:val="28"/>
                <w:szCs w:val="28"/>
                <w:lang w:val="pt-BR"/>
              </w:rPr>
              <w:t>Nama Sekolah</w:t>
            </w:r>
            <w:r w:rsidRPr="00C957B0">
              <w:rPr>
                <w:b/>
                <w:bCs/>
                <w:sz w:val="28"/>
                <w:szCs w:val="28"/>
              </w:rPr>
              <w:t xml:space="preserve">                    </w:t>
            </w:r>
            <w:r w:rsidRPr="00C957B0">
              <w:rPr>
                <w:b/>
                <w:bCs/>
                <w:sz w:val="28"/>
                <w:szCs w:val="28"/>
                <w:lang w:val="pt-BR"/>
              </w:rPr>
              <w:t>:</w:t>
            </w:r>
            <w:r w:rsidRPr="00C957B0">
              <w:rPr>
                <w:b/>
                <w:bCs/>
                <w:sz w:val="28"/>
                <w:szCs w:val="28"/>
                <w:lang w:val="pt-BR"/>
              </w:rPr>
              <w:tab/>
              <w:t>SD NEGERI CIBINONG</w:t>
            </w:r>
          </w:p>
          <w:p w14:paraId="38C3ED4D" w14:textId="49779669" w:rsidR="00545272" w:rsidRPr="00C957B0" w:rsidRDefault="00545272" w:rsidP="00545272">
            <w:pPr>
              <w:tabs>
                <w:tab w:val="left" w:pos="3124"/>
              </w:tabs>
              <w:spacing w:before="120" w:after="120"/>
              <w:rPr>
                <w:b/>
                <w:bCs/>
                <w:sz w:val="28"/>
                <w:szCs w:val="28"/>
              </w:rPr>
            </w:pPr>
            <w:r w:rsidRPr="00C957B0">
              <w:rPr>
                <w:b/>
                <w:bCs/>
                <w:sz w:val="28"/>
                <w:szCs w:val="28"/>
              </w:rPr>
              <w:t xml:space="preserve">Mata pelajaran                  </w:t>
            </w:r>
            <w:r w:rsidRPr="00C957B0">
              <w:rPr>
                <w:b/>
                <w:bCs/>
                <w:sz w:val="28"/>
                <w:szCs w:val="28"/>
                <w:lang w:val="pt-BR"/>
              </w:rPr>
              <w:t>:</w:t>
            </w:r>
            <w:r w:rsidRPr="00C957B0">
              <w:rPr>
                <w:b/>
                <w:bCs/>
                <w:sz w:val="28"/>
                <w:szCs w:val="28"/>
                <w:lang w:val="pt-BR"/>
              </w:rPr>
              <w:tab/>
            </w:r>
            <w:r w:rsidR="00C75573">
              <w:rPr>
                <w:b/>
                <w:bCs/>
                <w:sz w:val="28"/>
                <w:szCs w:val="28"/>
                <w:lang w:val="pt-BR"/>
              </w:rPr>
              <w:t>MATEMATIKA</w:t>
            </w:r>
          </w:p>
          <w:p w14:paraId="4F736E46" w14:textId="3E91C4C4" w:rsidR="00545272" w:rsidRPr="00C957B0" w:rsidRDefault="00545272" w:rsidP="00545272">
            <w:pPr>
              <w:tabs>
                <w:tab w:val="left" w:pos="3124"/>
              </w:tabs>
              <w:spacing w:before="120" w:after="120"/>
              <w:outlineLvl w:val="2"/>
              <w:rPr>
                <w:b/>
                <w:bCs/>
                <w:sz w:val="28"/>
                <w:szCs w:val="28"/>
                <w:lang w:val="pt-BR"/>
              </w:rPr>
            </w:pPr>
            <w:r w:rsidRPr="00C957B0">
              <w:rPr>
                <w:b/>
                <w:bCs/>
                <w:sz w:val="28"/>
                <w:szCs w:val="28"/>
              </w:rPr>
              <w:t xml:space="preserve">Fase, </w:t>
            </w:r>
            <w:r w:rsidRPr="00C957B0">
              <w:rPr>
                <w:b/>
                <w:bCs/>
                <w:sz w:val="28"/>
                <w:szCs w:val="28"/>
                <w:lang w:val="pt-BR"/>
              </w:rPr>
              <w:t>Kelas / Semester</w:t>
            </w:r>
            <w:r w:rsidRPr="00C957B0">
              <w:rPr>
                <w:b/>
                <w:bCs/>
                <w:sz w:val="28"/>
                <w:szCs w:val="28"/>
                <w:lang w:val="pt-BR"/>
              </w:rPr>
              <w:tab/>
              <w:t>:</w:t>
            </w:r>
            <w:r w:rsidRPr="00C957B0">
              <w:rPr>
                <w:b/>
                <w:bCs/>
                <w:sz w:val="28"/>
                <w:szCs w:val="28"/>
                <w:lang w:val="pt-BR"/>
              </w:rPr>
              <w:tab/>
              <w:t>A/1/G</w:t>
            </w:r>
            <w:r w:rsidR="003B7F7C">
              <w:rPr>
                <w:b/>
                <w:bCs/>
                <w:sz w:val="28"/>
                <w:szCs w:val="28"/>
                <w:lang w:val="pt-BR"/>
              </w:rPr>
              <w:t>ENAP</w:t>
            </w:r>
          </w:p>
          <w:p w14:paraId="1A5A6254" w14:textId="3F13FBB9" w:rsidR="00545272" w:rsidRPr="00C957B0" w:rsidRDefault="00545272" w:rsidP="00545272">
            <w:pPr>
              <w:tabs>
                <w:tab w:val="left" w:pos="3124"/>
              </w:tabs>
              <w:spacing w:before="120" w:after="120"/>
              <w:rPr>
                <w:b/>
                <w:bCs/>
                <w:sz w:val="28"/>
                <w:szCs w:val="28"/>
                <w:lang w:val="pt-BR"/>
              </w:rPr>
            </w:pPr>
            <w:r w:rsidRPr="00C957B0">
              <w:rPr>
                <w:b/>
                <w:bCs/>
                <w:sz w:val="28"/>
                <w:szCs w:val="28"/>
                <w:lang w:val="pt-BR"/>
              </w:rPr>
              <w:t xml:space="preserve">Tahun Ajaran     </w:t>
            </w:r>
            <w:r w:rsidRPr="00C957B0">
              <w:rPr>
                <w:b/>
                <w:bCs/>
                <w:sz w:val="28"/>
                <w:szCs w:val="28"/>
              </w:rPr>
              <w:t xml:space="preserve">               </w:t>
            </w:r>
            <w:r w:rsidRPr="00C957B0">
              <w:rPr>
                <w:b/>
                <w:bCs/>
                <w:sz w:val="28"/>
                <w:szCs w:val="28"/>
                <w:lang w:val="pt-BR"/>
              </w:rPr>
              <w:t>:</w:t>
            </w:r>
            <w:r w:rsidRPr="00C957B0">
              <w:rPr>
                <w:b/>
                <w:bCs/>
                <w:sz w:val="28"/>
                <w:szCs w:val="28"/>
                <w:lang w:val="pt-BR"/>
              </w:rPr>
              <w:tab/>
            </w:r>
            <w:r w:rsidR="00A240BC">
              <w:rPr>
                <w:b/>
                <w:bCs/>
                <w:sz w:val="28"/>
                <w:szCs w:val="28"/>
                <w:lang w:val="pt-BR"/>
              </w:rPr>
              <w:t>2026/2027</w:t>
            </w:r>
          </w:p>
          <w:p w14:paraId="1365214E" w14:textId="77777777" w:rsidR="00F56DC4" w:rsidRPr="00874FFF" w:rsidRDefault="00F56DC4" w:rsidP="005B0D9D">
            <w:pPr>
              <w:tabs>
                <w:tab w:val="left" w:pos="3784"/>
                <w:tab w:val="left" w:pos="4004"/>
              </w:tabs>
              <w:spacing w:before="120" w:after="120"/>
              <w:outlineLvl w:val="2"/>
              <w:rPr>
                <w:b/>
                <w:bCs/>
                <w:sz w:val="28"/>
                <w:szCs w:val="28"/>
                <w:lang w:val="pt-BR"/>
              </w:rPr>
            </w:pPr>
          </w:p>
          <w:p w14:paraId="29BB720C" w14:textId="77777777" w:rsidR="00F56DC4" w:rsidRPr="00874FFF" w:rsidRDefault="00F56DC4" w:rsidP="005B0D9D">
            <w:pPr>
              <w:tabs>
                <w:tab w:val="left" w:pos="3784"/>
                <w:tab w:val="left" w:pos="4004"/>
              </w:tabs>
              <w:spacing w:before="120" w:after="120"/>
              <w:outlineLvl w:val="2"/>
              <w:rPr>
                <w:b/>
                <w:bCs/>
                <w:sz w:val="28"/>
                <w:szCs w:val="28"/>
              </w:rPr>
            </w:pPr>
          </w:p>
        </w:tc>
      </w:tr>
    </w:tbl>
    <w:p w14:paraId="4EE0430A" w14:textId="77777777" w:rsidR="00F56DC4" w:rsidRPr="00145910" w:rsidRDefault="00F56DC4" w:rsidP="00F56DC4">
      <w:pPr>
        <w:jc w:val="center"/>
        <w:rPr>
          <w:b/>
          <w:color w:val="00B0F0"/>
          <w:lang w:val="id-ID"/>
        </w:rPr>
      </w:pPr>
    </w:p>
    <w:p w14:paraId="0C78AE4D" w14:textId="77777777" w:rsidR="00F56DC4" w:rsidRDefault="00F56DC4" w:rsidP="00F56DC4">
      <w:r>
        <w:br/>
      </w:r>
      <w:r>
        <w:br/>
      </w:r>
    </w:p>
    <w:p w14:paraId="0CC38762" w14:textId="77777777" w:rsidR="00F56DC4" w:rsidRDefault="00F56DC4" w:rsidP="00F56DC4">
      <w:pPr>
        <w:rPr>
          <w:b/>
          <w:caps/>
          <w:sz w:val="24"/>
          <w:szCs w:val="24"/>
        </w:rPr>
      </w:pPr>
    </w:p>
    <w:p w14:paraId="442D720C" w14:textId="77777777" w:rsidR="00F56DC4" w:rsidRDefault="00F56DC4" w:rsidP="00F56DC4">
      <w:pPr>
        <w:rPr>
          <w:b/>
          <w:caps/>
          <w:sz w:val="24"/>
          <w:szCs w:val="24"/>
        </w:rPr>
      </w:pPr>
    </w:p>
    <w:p w14:paraId="1E7D2016" w14:textId="77777777" w:rsidR="00F56DC4" w:rsidRDefault="00F56DC4" w:rsidP="00F56DC4">
      <w:pPr>
        <w:rPr>
          <w:b/>
          <w:caps/>
          <w:sz w:val="24"/>
          <w:szCs w:val="24"/>
        </w:rPr>
      </w:pPr>
    </w:p>
    <w:p w14:paraId="24604FB0" w14:textId="77777777" w:rsidR="001C7B89" w:rsidRPr="001D350D" w:rsidRDefault="001C7B89" w:rsidP="001C7B89">
      <w:pPr>
        <w:spacing w:before="60" w:after="60"/>
        <w:jc w:val="center"/>
        <w:rPr>
          <w:b/>
          <w:bCs/>
          <w:sz w:val="24"/>
          <w:szCs w:val="24"/>
        </w:rPr>
      </w:pPr>
    </w:p>
    <w:p w14:paraId="1DDDD57A" w14:textId="77777777" w:rsidR="001C7B89" w:rsidRPr="00F56DC4" w:rsidRDefault="001C7B89" w:rsidP="00F56DC4">
      <w:pPr>
        <w:shd w:val="clear" w:color="auto" w:fill="0070C0"/>
        <w:jc w:val="center"/>
        <w:rPr>
          <w:b/>
          <w:bCs/>
          <w:color w:val="FFFFFF" w:themeColor="background1"/>
          <w:sz w:val="24"/>
          <w:szCs w:val="24"/>
        </w:rPr>
      </w:pPr>
      <w:r w:rsidRPr="00F56DC4">
        <w:rPr>
          <w:b/>
          <w:bCs/>
          <w:color w:val="FFFFFF" w:themeColor="background1"/>
          <w:sz w:val="24"/>
          <w:szCs w:val="24"/>
        </w:rPr>
        <w:lastRenderedPageBreak/>
        <w:t>INFORMASI UMUM</w:t>
      </w:r>
    </w:p>
    <w:p w14:paraId="6253682F" w14:textId="77777777" w:rsidR="001C7B89" w:rsidRPr="00F56DC4" w:rsidRDefault="001C7B89" w:rsidP="00F56DC4">
      <w:pPr>
        <w:shd w:val="clear" w:color="auto" w:fill="00B0F0"/>
        <w:tabs>
          <w:tab w:val="left" w:pos="426"/>
        </w:tabs>
        <w:spacing w:before="60" w:after="60"/>
        <w:ind w:left="426" w:hanging="426"/>
        <w:jc w:val="both"/>
        <w:rPr>
          <w:b/>
          <w:bCs/>
          <w:caps/>
          <w:color w:val="FFFFFF" w:themeColor="background1"/>
          <w:sz w:val="24"/>
          <w:szCs w:val="24"/>
        </w:rPr>
      </w:pPr>
      <w:r w:rsidRPr="00F56DC4">
        <w:rPr>
          <w:b/>
          <w:bCs/>
          <w:caps/>
          <w:color w:val="FFFFFF" w:themeColor="background1"/>
          <w:sz w:val="24"/>
          <w:szCs w:val="24"/>
        </w:rPr>
        <w:t>A.</w:t>
      </w:r>
      <w:r w:rsidRPr="00F56DC4">
        <w:rPr>
          <w:b/>
          <w:bCs/>
          <w:caps/>
          <w:color w:val="FFFFFF" w:themeColor="background1"/>
          <w:sz w:val="24"/>
          <w:szCs w:val="24"/>
        </w:rPr>
        <w:tab/>
        <w:t>Identitas Modul</w:t>
      </w:r>
    </w:p>
    <w:p w14:paraId="2AFDD87C" w14:textId="77777777" w:rsidR="00545272" w:rsidRPr="00323348" w:rsidRDefault="00545272" w:rsidP="00545272">
      <w:pPr>
        <w:tabs>
          <w:tab w:val="left" w:pos="2977"/>
          <w:tab w:val="left" w:pos="3261"/>
        </w:tabs>
        <w:spacing w:before="60" w:after="60"/>
        <w:ind w:left="426"/>
        <w:rPr>
          <w:b/>
          <w:bCs/>
          <w:sz w:val="24"/>
          <w:szCs w:val="24"/>
        </w:rPr>
      </w:pPr>
      <w:bookmarkStart w:id="0" w:name="_Hlk205047571"/>
      <w:r>
        <w:rPr>
          <w:b/>
          <w:sz w:val="24"/>
          <w:szCs w:val="24"/>
        </w:rPr>
        <w:t>Nama Sekolah</w:t>
      </w:r>
      <w:r>
        <w:rPr>
          <w:b/>
          <w:sz w:val="24"/>
          <w:szCs w:val="24"/>
        </w:rPr>
        <w:tab/>
        <w:t>:</w:t>
      </w:r>
      <w:r>
        <w:rPr>
          <w:b/>
          <w:sz w:val="24"/>
          <w:szCs w:val="24"/>
        </w:rPr>
        <w:tab/>
      </w:r>
      <w:r>
        <w:rPr>
          <w:b/>
          <w:bCs/>
          <w:sz w:val="24"/>
          <w:szCs w:val="24"/>
        </w:rPr>
        <w:t>SD NEGERI CIBINONG</w:t>
      </w:r>
    </w:p>
    <w:p w14:paraId="6766DE0B" w14:textId="77777777" w:rsidR="00545272" w:rsidRDefault="00545272" w:rsidP="00545272">
      <w:pPr>
        <w:tabs>
          <w:tab w:val="left" w:pos="2977"/>
          <w:tab w:val="left" w:pos="3261"/>
        </w:tabs>
        <w:spacing w:before="60" w:after="60"/>
        <w:ind w:left="426"/>
        <w:rPr>
          <w:b/>
          <w:sz w:val="24"/>
          <w:szCs w:val="24"/>
        </w:rPr>
      </w:pPr>
      <w:r>
        <w:rPr>
          <w:b/>
          <w:sz w:val="24"/>
          <w:szCs w:val="24"/>
        </w:rPr>
        <w:t>Nama Penyusun</w:t>
      </w:r>
      <w:r>
        <w:rPr>
          <w:b/>
          <w:sz w:val="24"/>
          <w:szCs w:val="24"/>
        </w:rPr>
        <w:tab/>
        <w:t>:</w:t>
      </w:r>
      <w:r>
        <w:rPr>
          <w:b/>
          <w:sz w:val="24"/>
          <w:szCs w:val="24"/>
        </w:rPr>
        <w:tab/>
      </w:r>
      <w:r w:rsidRPr="00B16BCC">
        <w:rPr>
          <w:b/>
          <w:bCs/>
          <w:sz w:val="24"/>
          <w:szCs w:val="24"/>
        </w:rPr>
        <w:t>SRI DEWI YULIA, S.Pd</w:t>
      </w:r>
    </w:p>
    <w:p w14:paraId="70613365" w14:textId="77777777" w:rsidR="00545272" w:rsidRDefault="00545272" w:rsidP="00545272">
      <w:pPr>
        <w:tabs>
          <w:tab w:val="left" w:pos="2977"/>
          <w:tab w:val="left" w:pos="3261"/>
        </w:tabs>
        <w:spacing w:before="60" w:after="60"/>
        <w:ind w:left="426"/>
        <w:rPr>
          <w:b/>
          <w:sz w:val="24"/>
          <w:szCs w:val="24"/>
        </w:rPr>
      </w:pPr>
      <w:r>
        <w:rPr>
          <w:b/>
          <w:sz w:val="24"/>
          <w:szCs w:val="24"/>
        </w:rPr>
        <w:t>Mata Pelajaran</w:t>
      </w:r>
      <w:r>
        <w:rPr>
          <w:b/>
          <w:sz w:val="24"/>
          <w:szCs w:val="24"/>
        </w:rPr>
        <w:tab/>
        <w:t>:</w:t>
      </w:r>
      <w:r>
        <w:rPr>
          <w:b/>
          <w:sz w:val="24"/>
          <w:szCs w:val="24"/>
        </w:rPr>
        <w:tab/>
        <w:t>MATEMATIKA</w:t>
      </w:r>
    </w:p>
    <w:p w14:paraId="5BFD9D01" w14:textId="77777777" w:rsidR="00545272" w:rsidRDefault="00545272" w:rsidP="00545272">
      <w:pPr>
        <w:tabs>
          <w:tab w:val="left" w:pos="2977"/>
          <w:tab w:val="left" w:pos="3261"/>
        </w:tabs>
        <w:spacing w:before="60" w:after="60"/>
        <w:ind w:left="426"/>
        <w:rPr>
          <w:b/>
          <w:sz w:val="24"/>
          <w:szCs w:val="24"/>
        </w:rPr>
      </w:pPr>
      <w:r>
        <w:rPr>
          <w:b/>
          <w:sz w:val="24"/>
          <w:szCs w:val="24"/>
        </w:rPr>
        <w:t>Fase / Kelas / Semester</w:t>
      </w:r>
      <w:r>
        <w:rPr>
          <w:b/>
          <w:sz w:val="24"/>
          <w:szCs w:val="24"/>
        </w:rPr>
        <w:tab/>
        <w:t xml:space="preserve">: </w:t>
      </w:r>
      <w:r>
        <w:rPr>
          <w:b/>
          <w:sz w:val="24"/>
          <w:szCs w:val="24"/>
        </w:rPr>
        <w:tab/>
        <w:t>A - I / 1</w:t>
      </w:r>
    </w:p>
    <w:p w14:paraId="2B7D1E2F" w14:textId="77777777" w:rsidR="00545272" w:rsidRDefault="00545272" w:rsidP="00545272">
      <w:pPr>
        <w:tabs>
          <w:tab w:val="left" w:pos="2977"/>
          <w:tab w:val="left" w:pos="3261"/>
        </w:tabs>
        <w:spacing w:before="60" w:after="60"/>
        <w:ind w:left="426"/>
        <w:rPr>
          <w:b/>
          <w:sz w:val="24"/>
          <w:szCs w:val="24"/>
        </w:rPr>
      </w:pPr>
      <w:r>
        <w:rPr>
          <w:b/>
          <w:sz w:val="24"/>
          <w:szCs w:val="24"/>
        </w:rPr>
        <w:t xml:space="preserve">Alokasi Waktu </w:t>
      </w:r>
      <w:r>
        <w:rPr>
          <w:b/>
          <w:sz w:val="24"/>
          <w:szCs w:val="24"/>
        </w:rPr>
        <w:tab/>
        <w:t>:</w:t>
      </w:r>
      <w:r>
        <w:rPr>
          <w:b/>
          <w:sz w:val="24"/>
          <w:szCs w:val="24"/>
        </w:rPr>
        <w:tab/>
        <w:t>5 JP x 35 Menit</w:t>
      </w:r>
    </w:p>
    <w:bookmarkEnd w:id="0"/>
    <w:p w14:paraId="780E67A4" w14:textId="09D12388" w:rsidR="001C7B89" w:rsidRPr="001D350D" w:rsidRDefault="001C7B89" w:rsidP="001C7B89">
      <w:pPr>
        <w:tabs>
          <w:tab w:val="left" w:pos="2977"/>
          <w:tab w:val="left" w:pos="3261"/>
        </w:tabs>
        <w:autoSpaceDE w:val="0"/>
        <w:autoSpaceDN w:val="0"/>
        <w:adjustRightInd w:val="0"/>
        <w:spacing w:before="60" w:after="60"/>
        <w:ind w:left="426"/>
        <w:rPr>
          <w:b/>
          <w:bCs/>
          <w:sz w:val="24"/>
          <w:szCs w:val="24"/>
        </w:rPr>
      </w:pPr>
      <w:r w:rsidRPr="001D350D">
        <w:rPr>
          <w:b/>
          <w:bCs/>
          <w:sz w:val="24"/>
          <w:szCs w:val="24"/>
        </w:rPr>
        <w:t xml:space="preserve">Alokasi Waktu </w:t>
      </w:r>
      <w:r w:rsidRPr="001D350D">
        <w:rPr>
          <w:b/>
          <w:bCs/>
          <w:sz w:val="24"/>
          <w:szCs w:val="24"/>
        </w:rPr>
        <w:tab/>
        <w:t>:</w:t>
      </w:r>
      <w:r w:rsidRPr="001D350D">
        <w:rPr>
          <w:b/>
          <w:bCs/>
          <w:sz w:val="24"/>
          <w:szCs w:val="24"/>
        </w:rPr>
        <w:tab/>
      </w:r>
      <w:r w:rsidR="002368F0" w:rsidRPr="001D350D">
        <w:rPr>
          <w:b/>
          <w:bCs/>
          <w:sz w:val="24"/>
          <w:szCs w:val="24"/>
        </w:rPr>
        <w:t>..</w:t>
      </w:r>
      <w:r w:rsidRPr="001D350D">
        <w:rPr>
          <w:b/>
          <w:bCs/>
          <w:sz w:val="24"/>
          <w:szCs w:val="24"/>
        </w:rPr>
        <w:t xml:space="preserve"> JP x </w:t>
      </w:r>
      <w:r w:rsidR="006F2D04" w:rsidRPr="001D350D">
        <w:rPr>
          <w:b/>
          <w:bCs/>
          <w:sz w:val="24"/>
          <w:szCs w:val="24"/>
        </w:rPr>
        <w:t>3</w:t>
      </w:r>
      <w:r w:rsidRPr="001D350D">
        <w:rPr>
          <w:b/>
          <w:bCs/>
          <w:sz w:val="24"/>
          <w:szCs w:val="24"/>
        </w:rPr>
        <w:t>5 Menit</w:t>
      </w:r>
    </w:p>
    <w:p w14:paraId="309AF2B2" w14:textId="2065EC8D" w:rsidR="00D27401" w:rsidRPr="00D27401" w:rsidRDefault="006F2D04" w:rsidP="00D27401">
      <w:pPr>
        <w:tabs>
          <w:tab w:val="left" w:pos="2977"/>
          <w:tab w:val="left" w:pos="3261"/>
        </w:tabs>
        <w:spacing w:before="60" w:after="60"/>
        <w:ind w:left="426"/>
        <w:rPr>
          <w:b/>
          <w:bCs/>
          <w:sz w:val="24"/>
          <w:szCs w:val="24"/>
        </w:rPr>
      </w:pPr>
      <w:r w:rsidRPr="001D350D">
        <w:rPr>
          <w:b/>
          <w:bCs/>
          <w:sz w:val="24"/>
          <w:szCs w:val="24"/>
        </w:rPr>
        <w:t>Materi</w:t>
      </w:r>
      <w:r w:rsidRPr="001D350D">
        <w:rPr>
          <w:b/>
          <w:bCs/>
          <w:sz w:val="24"/>
          <w:szCs w:val="24"/>
        </w:rPr>
        <w:tab/>
        <w:t>:</w:t>
      </w:r>
      <w:r w:rsidRPr="001D350D">
        <w:rPr>
          <w:sz w:val="24"/>
          <w:szCs w:val="24"/>
        </w:rPr>
        <w:t xml:space="preserve"> </w:t>
      </w:r>
      <w:r w:rsidR="00164BE4" w:rsidRPr="001D350D">
        <w:rPr>
          <w:sz w:val="24"/>
          <w:szCs w:val="24"/>
        </w:rPr>
        <w:t xml:space="preserve">  </w:t>
      </w:r>
      <w:r w:rsidR="00A40443" w:rsidRPr="001D350D">
        <w:rPr>
          <w:b/>
          <w:bCs/>
          <w:sz w:val="24"/>
          <w:szCs w:val="24"/>
        </w:rPr>
        <w:t xml:space="preserve">Bab </w:t>
      </w:r>
      <w:r w:rsidR="007E4007">
        <w:rPr>
          <w:b/>
          <w:bCs/>
          <w:sz w:val="24"/>
          <w:szCs w:val="24"/>
        </w:rPr>
        <w:t xml:space="preserve">5 </w:t>
      </w:r>
      <w:r w:rsidR="00D27401" w:rsidRPr="00D27401">
        <w:rPr>
          <w:b/>
          <w:bCs/>
          <w:sz w:val="24"/>
          <w:szCs w:val="24"/>
        </w:rPr>
        <w:t xml:space="preserve">Ayo Membilang sampai dengan </w:t>
      </w:r>
      <w:r w:rsidR="00D27401">
        <w:rPr>
          <w:b/>
          <w:bCs/>
          <w:sz w:val="24"/>
          <w:szCs w:val="24"/>
        </w:rPr>
        <w:t>20</w:t>
      </w:r>
    </w:p>
    <w:p w14:paraId="5BAAEFCB" w14:textId="0CDEDE0A" w:rsidR="001C7B89" w:rsidRPr="001D350D" w:rsidRDefault="001C7B89" w:rsidP="00D84E5A">
      <w:pPr>
        <w:tabs>
          <w:tab w:val="left" w:pos="2977"/>
          <w:tab w:val="left" w:pos="3261"/>
        </w:tabs>
        <w:autoSpaceDE w:val="0"/>
        <w:autoSpaceDN w:val="0"/>
        <w:adjustRightInd w:val="0"/>
        <w:spacing w:before="60" w:after="60"/>
        <w:ind w:left="426"/>
        <w:rPr>
          <w:b/>
          <w:bCs/>
          <w:sz w:val="24"/>
          <w:szCs w:val="24"/>
        </w:rPr>
      </w:pPr>
      <w:r w:rsidRPr="001D350D">
        <w:rPr>
          <w:b/>
          <w:bCs/>
          <w:sz w:val="24"/>
          <w:szCs w:val="24"/>
        </w:rPr>
        <w:t xml:space="preserve">Tahun Penyusunan </w:t>
      </w:r>
      <w:r w:rsidRPr="001D350D">
        <w:rPr>
          <w:b/>
          <w:bCs/>
          <w:sz w:val="24"/>
          <w:szCs w:val="24"/>
        </w:rPr>
        <w:tab/>
        <w:t xml:space="preserve">: </w:t>
      </w:r>
      <w:r w:rsidRPr="001D350D">
        <w:rPr>
          <w:b/>
          <w:bCs/>
          <w:sz w:val="24"/>
          <w:szCs w:val="24"/>
        </w:rPr>
        <w:tab/>
      </w:r>
      <w:r w:rsidR="00A240BC">
        <w:rPr>
          <w:b/>
          <w:bCs/>
          <w:sz w:val="24"/>
          <w:szCs w:val="24"/>
        </w:rPr>
        <w:t>2026/2027</w:t>
      </w:r>
    </w:p>
    <w:p w14:paraId="4495935E" w14:textId="77777777" w:rsidR="006F2D04" w:rsidRPr="001D350D" w:rsidRDefault="006F2D04" w:rsidP="00D84E5A">
      <w:pPr>
        <w:tabs>
          <w:tab w:val="left" w:pos="2977"/>
          <w:tab w:val="left" w:pos="3261"/>
        </w:tabs>
        <w:autoSpaceDE w:val="0"/>
        <w:autoSpaceDN w:val="0"/>
        <w:adjustRightInd w:val="0"/>
        <w:spacing w:before="60" w:after="60"/>
        <w:ind w:left="426"/>
        <w:rPr>
          <w:sz w:val="24"/>
          <w:szCs w:val="24"/>
        </w:rPr>
      </w:pPr>
    </w:p>
    <w:p w14:paraId="47BE2A45" w14:textId="77777777" w:rsidR="001C7B89" w:rsidRPr="00F56DC4" w:rsidRDefault="001C7B89" w:rsidP="00F56DC4">
      <w:pPr>
        <w:shd w:val="clear" w:color="auto" w:fill="00B0F0"/>
        <w:tabs>
          <w:tab w:val="left" w:pos="426"/>
        </w:tabs>
        <w:spacing w:before="60" w:after="60"/>
        <w:ind w:left="426" w:hanging="426"/>
        <w:jc w:val="both"/>
        <w:rPr>
          <w:b/>
          <w:bCs/>
          <w:caps/>
          <w:color w:val="FFFFFF" w:themeColor="background1"/>
          <w:sz w:val="24"/>
          <w:szCs w:val="24"/>
        </w:rPr>
      </w:pPr>
      <w:r w:rsidRPr="00F56DC4">
        <w:rPr>
          <w:b/>
          <w:bCs/>
          <w:caps/>
          <w:color w:val="FFFFFF" w:themeColor="background1"/>
          <w:sz w:val="24"/>
          <w:szCs w:val="24"/>
        </w:rPr>
        <w:t>B</w:t>
      </w:r>
      <w:r w:rsidRPr="00F56DC4">
        <w:rPr>
          <w:b/>
          <w:bCs/>
          <w:caps/>
          <w:color w:val="FFFFFF" w:themeColor="background1"/>
          <w:sz w:val="24"/>
          <w:szCs w:val="24"/>
        </w:rPr>
        <w:tab/>
        <w:t>capaian pembelajaran</w:t>
      </w:r>
    </w:p>
    <w:p w14:paraId="00CD3D05" w14:textId="77777777" w:rsidR="00CB4EAD" w:rsidRPr="001D350D" w:rsidRDefault="00CB4EAD" w:rsidP="00CB4EAD">
      <w:pPr>
        <w:spacing w:before="60" w:after="60"/>
        <w:ind w:left="426"/>
        <w:jc w:val="both"/>
        <w:rPr>
          <w:sz w:val="24"/>
          <w:szCs w:val="24"/>
        </w:rPr>
      </w:pPr>
      <w:r w:rsidRPr="001D350D">
        <w:rPr>
          <w:sz w:val="24"/>
          <w:szCs w:val="24"/>
        </w:rPr>
        <w:t>Pada akhir Fase A, peserta didik dapat menunjukkan pemahaman dan memiliki intuisi bilangan (number sense) pada bilangan cacah sampai 100, termasuk menyusun dan mengurai bilangan. Mereka dapat melakukan operasi penjumlahan dan pengurangan pada bilangan cacah sampai 20, dan dapat memahami pecahan setengah dan seperempat. Mereka dapat mengenali, meniru, dan melanjutkan pola. Mereka dapat membandingkan dan mengestimasi panjang, berat, dan durasi waktu. Mereka dapat mengenal berbagai bangun datar dan bangun ruang, serta dapat menyusun dan mengurai bangun datar, serta menentukan posisi benda terhadap benda lain. Mereka dapat mengurutkan, menyortir, mengelompokkan, membandingkan, dan menyajikan data menggunakan turus dan piktogram.</w:t>
      </w:r>
    </w:p>
    <w:p w14:paraId="6F6AF703" w14:textId="77777777" w:rsidR="006F2D04" w:rsidRPr="001D350D" w:rsidRDefault="006F2D04" w:rsidP="00B05570">
      <w:pPr>
        <w:spacing w:before="60" w:after="60"/>
        <w:ind w:left="426"/>
        <w:jc w:val="both"/>
        <w:rPr>
          <w:sz w:val="24"/>
          <w:szCs w:val="24"/>
        </w:rPr>
      </w:pPr>
    </w:p>
    <w:p w14:paraId="711036D7" w14:textId="1A6EE5AF" w:rsidR="001C7B89" w:rsidRPr="00F56DC4" w:rsidRDefault="001C7B89" w:rsidP="00F56DC4">
      <w:pPr>
        <w:shd w:val="clear" w:color="auto" w:fill="00B0F0"/>
        <w:tabs>
          <w:tab w:val="left" w:pos="426"/>
        </w:tabs>
        <w:spacing w:before="60" w:after="60"/>
        <w:ind w:left="426" w:hanging="426"/>
        <w:jc w:val="both"/>
        <w:rPr>
          <w:b/>
          <w:bCs/>
          <w:caps/>
          <w:color w:val="FFFFFF" w:themeColor="background1"/>
          <w:sz w:val="24"/>
          <w:szCs w:val="24"/>
        </w:rPr>
      </w:pPr>
      <w:r w:rsidRPr="00F56DC4">
        <w:rPr>
          <w:b/>
          <w:bCs/>
          <w:caps/>
          <w:color w:val="FFFFFF" w:themeColor="background1"/>
          <w:sz w:val="24"/>
          <w:szCs w:val="24"/>
        </w:rPr>
        <w:t>C.</w:t>
      </w:r>
      <w:r w:rsidRPr="00F56DC4">
        <w:rPr>
          <w:b/>
          <w:bCs/>
          <w:caps/>
          <w:color w:val="FFFFFF" w:themeColor="background1"/>
          <w:sz w:val="24"/>
          <w:szCs w:val="24"/>
        </w:rPr>
        <w:tab/>
        <w:t>Prof</w:t>
      </w:r>
      <w:r w:rsidR="002368F0" w:rsidRPr="00F56DC4">
        <w:rPr>
          <w:b/>
          <w:bCs/>
          <w:caps/>
          <w:color w:val="FFFFFF" w:themeColor="background1"/>
          <w:sz w:val="24"/>
          <w:szCs w:val="24"/>
        </w:rPr>
        <w:t xml:space="preserve">il Pelajar Pancasila (PPP) </w:t>
      </w:r>
    </w:p>
    <w:p w14:paraId="1614D663" w14:textId="4B227C72" w:rsidR="001C7B89" w:rsidRDefault="001C7B89"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Profil Pelajar Pancasila yang ingin dicapai adalah bertakwa kepada Tuhan Yang Maha Esa dan berakhlak mulia, bernalar kritis dan kreatif, bergotong royong, serta kebhinnekaan global.</w:t>
      </w:r>
      <w:r w:rsidR="002368F0" w:rsidRPr="001D350D">
        <w:rPr>
          <w:sz w:val="24"/>
          <w:szCs w:val="24"/>
        </w:rPr>
        <w:t xml:space="preserve"> </w:t>
      </w:r>
    </w:p>
    <w:p w14:paraId="050CF8B6" w14:textId="77777777" w:rsidR="00F56DC4" w:rsidRPr="001D350D" w:rsidRDefault="00F56DC4" w:rsidP="00F56DC4">
      <w:pPr>
        <w:pStyle w:val="ListParagraph"/>
        <w:spacing w:before="60" w:after="60"/>
        <w:ind w:left="709"/>
        <w:contextualSpacing w:val="0"/>
        <w:jc w:val="both"/>
        <w:rPr>
          <w:sz w:val="24"/>
          <w:szCs w:val="24"/>
        </w:rPr>
      </w:pPr>
    </w:p>
    <w:p w14:paraId="5F41360D" w14:textId="2A99035B" w:rsidR="006F2D04" w:rsidRPr="00F56DC4" w:rsidRDefault="00F56DC4" w:rsidP="00F56DC4">
      <w:pPr>
        <w:shd w:val="clear" w:color="auto" w:fill="00B0F0"/>
        <w:spacing w:before="60" w:after="60"/>
        <w:jc w:val="both"/>
        <w:rPr>
          <w:b/>
          <w:bCs/>
          <w:color w:val="FFFFFF" w:themeColor="background1"/>
          <w:sz w:val="24"/>
          <w:szCs w:val="24"/>
        </w:rPr>
      </w:pPr>
      <w:r w:rsidRPr="00F56DC4">
        <w:rPr>
          <w:b/>
          <w:bCs/>
          <w:color w:val="FFFFFF" w:themeColor="background1"/>
          <w:sz w:val="24"/>
          <w:szCs w:val="24"/>
        </w:rPr>
        <w:t>D. 8 PROFIL LULUSAN</w:t>
      </w:r>
    </w:p>
    <w:p w14:paraId="37E96D78" w14:textId="77777777" w:rsidR="00F56DC4" w:rsidRPr="00F0320F" w:rsidRDefault="00F56DC4" w:rsidP="00A57EDB">
      <w:pPr>
        <w:pStyle w:val="ListParagraph"/>
        <w:numPr>
          <w:ilvl w:val="0"/>
          <w:numId w:val="10"/>
        </w:numPr>
        <w:spacing w:before="60" w:after="60" w:line="276" w:lineRule="auto"/>
        <w:rPr>
          <w:rFonts w:eastAsia="Calibri"/>
          <w:b/>
          <w:bCs/>
          <w:sz w:val="24"/>
          <w:szCs w:val="24"/>
        </w:rPr>
      </w:pPr>
      <w:r w:rsidRPr="00F0320F">
        <w:rPr>
          <w:rFonts w:eastAsia="Calibri"/>
          <w:b/>
          <w:bCs/>
          <w:sz w:val="24"/>
          <w:szCs w:val="24"/>
        </w:rPr>
        <w:t>Keimanan dan Ketakwaan terhadap tuhan YME</w:t>
      </w:r>
    </w:p>
    <w:p w14:paraId="11195AEB" w14:textId="77777777" w:rsidR="00F56DC4" w:rsidRPr="00F0320F" w:rsidRDefault="00F56DC4" w:rsidP="00F56DC4">
      <w:pPr>
        <w:pStyle w:val="ListParagraph"/>
        <w:spacing w:before="60" w:after="60"/>
        <w:rPr>
          <w:rFonts w:eastAsia="Calibri"/>
          <w:sz w:val="24"/>
          <w:szCs w:val="24"/>
        </w:rPr>
      </w:pPr>
      <w:r w:rsidRPr="00F0320F">
        <w:rPr>
          <w:rFonts w:eastAsia="Calibri"/>
          <w:sz w:val="24"/>
          <w:szCs w:val="24"/>
        </w:rPr>
        <w:t>Individu yang memiliki keyakinan teguh akan keberadaan tuhan seta menghayati nilai-nilai spriritual dalam kehidupan sehari-hari</w:t>
      </w:r>
    </w:p>
    <w:p w14:paraId="14C19BBA" w14:textId="77777777" w:rsidR="00F56DC4" w:rsidRPr="00F0320F" w:rsidRDefault="00F56DC4" w:rsidP="00A57EDB">
      <w:pPr>
        <w:pStyle w:val="ListParagraph"/>
        <w:numPr>
          <w:ilvl w:val="0"/>
          <w:numId w:val="10"/>
        </w:numPr>
        <w:spacing w:before="60" w:after="60" w:line="276" w:lineRule="auto"/>
        <w:rPr>
          <w:rFonts w:eastAsia="Calibri"/>
          <w:b/>
          <w:bCs/>
          <w:sz w:val="24"/>
          <w:szCs w:val="24"/>
        </w:rPr>
      </w:pPr>
      <w:r w:rsidRPr="00F0320F">
        <w:rPr>
          <w:rFonts w:eastAsia="Calibri"/>
          <w:b/>
          <w:bCs/>
          <w:sz w:val="24"/>
          <w:szCs w:val="24"/>
        </w:rPr>
        <w:t>Kewargaan</w:t>
      </w:r>
    </w:p>
    <w:p w14:paraId="627FE471" w14:textId="77777777" w:rsidR="00F56DC4" w:rsidRPr="00F0320F" w:rsidRDefault="00F56DC4" w:rsidP="00F56DC4">
      <w:pPr>
        <w:pStyle w:val="ListParagraph"/>
        <w:spacing w:before="60" w:after="60"/>
        <w:rPr>
          <w:rFonts w:eastAsia="Calibri"/>
          <w:sz w:val="24"/>
          <w:szCs w:val="24"/>
        </w:rPr>
      </w:pPr>
      <w:r w:rsidRPr="00F0320F">
        <w:rPr>
          <w:rFonts w:eastAsia="Calibri"/>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5F6BB3E4" w14:textId="77777777" w:rsidR="00F56DC4" w:rsidRPr="00F0320F" w:rsidRDefault="00F56DC4" w:rsidP="00A57EDB">
      <w:pPr>
        <w:pStyle w:val="ListParagraph"/>
        <w:numPr>
          <w:ilvl w:val="0"/>
          <w:numId w:val="10"/>
        </w:numPr>
        <w:spacing w:before="60" w:after="60" w:line="276" w:lineRule="auto"/>
        <w:rPr>
          <w:rFonts w:eastAsia="Calibri"/>
          <w:b/>
          <w:bCs/>
          <w:sz w:val="24"/>
          <w:szCs w:val="24"/>
        </w:rPr>
      </w:pPr>
      <w:r w:rsidRPr="00F0320F">
        <w:rPr>
          <w:rFonts w:eastAsia="Calibri"/>
          <w:b/>
          <w:bCs/>
          <w:sz w:val="24"/>
          <w:szCs w:val="24"/>
        </w:rPr>
        <w:t>Penalaran Kritis</w:t>
      </w:r>
    </w:p>
    <w:p w14:paraId="41E120CC" w14:textId="77777777" w:rsidR="00F56DC4" w:rsidRPr="00F0320F" w:rsidRDefault="00F56DC4" w:rsidP="00F56DC4">
      <w:pPr>
        <w:pStyle w:val="ListParagraph"/>
        <w:spacing w:before="60" w:after="60"/>
        <w:rPr>
          <w:rFonts w:eastAsia="Calibri"/>
          <w:sz w:val="24"/>
          <w:szCs w:val="24"/>
        </w:rPr>
      </w:pPr>
      <w:r w:rsidRPr="00F0320F">
        <w:rPr>
          <w:rFonts w:eastAsia="Calibri"/>
          <w:sz w:val="24"/>
          <w:szCs w:val="24"/>
        </w:rPr>
        <w:t>Individu yang mampu berpikir secara logis, analitis dan reflektif dalam memahami, mngevaluasi, serta memproses informasi untuk menyelesaikan masalah</w:t>
      </w:r>
    </w:p>
    <w:p w14:paraId="74B40C52" w14:textId="77777777" w:rsidR="00F56DC4" w:rsidRPr="00F0320F" w:rsidRDefault="00F56DC4" w:rsidP="00A57EDB">
      <w:pPr>
        <w:pStyle w:val="ListParagraph"/>
        <w:numPr>
          <w:ilvl w:val="0"/>
          <w:numId w:val="10"/>
        </w:numPr>
        <w:spacing w:before="60" w:after="60" w:line="276" w:lineRule="auto"/>
        <w:rPr>
          <w:rFonts w:eastAsia="Calibri"/>
          <w:b/>
          <w:bCs/>
          <w:sz w:val="24"/>
          <w:szCs w:val="24"/>
        </w:rPr>
      </w:pPr>
      <w:r w:rsidRPr="00F0320F">
        <w:rPr>
          <w:rFonts w:eastAsia="Calibri"/>
          <w:b/>
          <w:bCs/>
          <w:sz w:val="24"/>
          <w:szCs w:val="24"/>
        </w:rPr>
        <w:t>Kreativitas</w:t>
      </w:r>
    </w:p>
    <w:p w14:paraId="3A499A4E" w14:textId="77777777" w:rsidR="00F56DC4" w:rsidRPr="00F0320F" w:rsidRDefault="00F56DC4" w:rsidP="00F56DC4">
      <w:pPr>
        <w:pStyle w:val="ListParagraph"/>
        <w:spacing w:before="60" w:after="60"/>
        <w:rPr>
          <w:rFonts w:eastAsia="Calibri"/>
          <w:sz w:val="24"/>
          <w:szCs w:val="24"/>
        </w:rPr>
      </w:pPr>
      <w:r w:rsidRPr="00F0320F">
        <w:rPr>
          <w:rFonts w:eastAsia="Calibri"/>
          <w:sz w:val="24"/>
          <w:szCs w:val="24"/>
        </w:rPr>
        <w:t>Individu yang mampu berpikir secara inovatif, fleksibel, dan orisinal dalam mengolah ide atau informasi untuk menciptakan solusi yang unik dan bermanfaat</w:t>
      </w:r>
    </w:p>
    <w:p w14:paraId="34B16732" w14:textId="77777777" w:rsidR="00F56DC4" w:rsidRPr="00F0320F" w:rsidRDefault="00F56DC4" w:rsidP="00A57EDB">
      <w:pPr>
        <w:pStyle w:val="ListParagraph"/>
        <w:numPr>
          <w:ilvl w:val="0"/>
          <w:numId w:val="10"/>
        </w:numPr>
        <w:spacing w:before="60" w:after="60" w:line="276" w:lineRule="auto"/>
        <w:rPr>
          <w:rFonts w:eastAsia="Calibri"/>
          <w:b/>
          <w:bCs/>
          <w:sz w:val="24"/>
          <w:szCs w:val="24"/>
        </w:rPr>
      </w:pPr>
      <w:r w:rsidRPr="00F0320F">
        <w:rPr>
          <w:rFonts w:eastAsia="Calibri"/>
          <w:b/>
          <w:bCs/>
          <w:sz w:val="24"/>
          <w:szCs w:val="24"/>
        </w:rPr>
        <w:t>Kolaborasi</w:t>
      </w:r>
    </w:p>
    <w:p w14:paraId="14D0C03C" w14:textId="77777777" w:rsidR="00F56DC4" w:rsidRPr="00F0320F" w:rsidRDefault="00F56DC4" w:rsidP="00F56DC4">
      <w:pPr>
        <w:pStyle w:val="ListParagraph"/>
        <w:spacing w:before="60" w:after="60"/>
        <w:rPr>
          <w:rFonts w:eastAsia="Calibri"/>
          <w:sz w:val="24"/>
          <w:szCs w:val="24"/>
        </w:rPr>
      </w:pPr>
      <w:r w:rsidRPr="00F0320F">
        <w:rPr>
          <w:rFonts w:eastAsia="Calibri"/>
          <w:sz w:val="24"/>
          <w:szCs w:val="24"/>
        </w:rPr>
        <w:t>Individu yang mampu bekerja sama secara efektif dengan orang lain secara gotong roying untuk mencapai tujuan Bersama melalui pembagian pesan dan tanggung jawab</w:t>
      </w:r>
    </w:p>
    <w:p w14:paraId="276B73D2" w14:textId="77777777" w:rsidR="00F56DC4" w:rsidRPr="00F0320F" w:rsidRDefault="00F56DC4" w:rsidP="00A57EDB">
      <w:pPr>
        <w:pStyle w:val="ListParagraph"/>
        <w:numPr>
          <w:ilvl w:val="0"/>
          <w:numId w:val="10"/>
        </w:numPr>
        <w:spacing w:before="60" w:after="60" w:line="276" w:lineRule="auto"/>
        <w:rPr>
          <w:rFonts w:eastAsia="Calibri"/>
          <w:b/>
          <w:bCs/>
          <w:sz w:val="24"/>
          <w:szCs w:val="24"/>
        </w:rPr>
      </w:pPr>
      <w:r w:rsidRPr="00F0320F">
        <w:rPr>
          <w:rFonts w:eastAsia="Calibri"/>
          <w:b/>
          <w:bCs/>
          <w:sz w:val="24"/>
          <w:szCs w:val="24"/>
        </w:rPr>
        <w:t>Kemandirian</w:t>
      </w:r>
    </w:p>
    <w:p w14:paraId="604717B4" w14:textId="77777777" w:rsidR="00F56DC4" w:rsidRPr="00F0320F" w:rsidRDefault="00F56DC4" w:rsidP="00F56DC4">
      <w:pPr>
        <w:pStyle w:val="ListParagraph"/>
        <w:spacing w:before="60" w:after="60"/>
        <w:rPr>
          <w:rFonts w:eastAsia="Calibri"/>
          <w:sz w:val="24"/>
          <w:szCs w:val="24"/>
        </w:rPr>
      </w:pPr>
      <w:r w:rsidRPr="00F0320F">
        <w:rPr>
          <w:rFonts w:eastAsia="Calibri"/>
          <w:sz w:val="24"/>
          <w:szCs w:val="24"/>
        </w:rPr>
        <w:lastRenderedPageBreak/>
        <w:t>Individu yang mampu bertanggung jawab atas proses dan hasil belajarnya sendiri dengan menunjukkan kemampuan untuk mengambil inisiatif, mngetasi hambatan, dan menyelesaikan tugas secara tepat bergantung pada orang lain</w:t>
      </w:r>
    </w:p>
    <w:p w14:paraId="22653B1F" w14:textId="77777777" w:rsidR="00F56DC4" w:rsidRPr="00F0320F" w:rsidRDefault="00F56DC4" w:rsidP="00A57EDB">
      <w:pPr>
        <w:pStyle w:val="ListParagraph"/>
        <w:numPr>
          <w:ilvl w:val="0"/>
          <w:numId w:val="10"/>
        </w:numPr>
        <w:spacing w:before="60" w:after="60" w:line="276" w:lineRule="auto"/>
        <w:rPr>
          <w:rFonts w:eastAsia="Calibri"/>
          <w:b/>
          <w:bCs/>
          <w:sz w:val="24"/>
          <w:szCs w:val="24"/>
        </w:rPr>
      </w:pPr>
      <w:r w:rsidRPr="00F0320F">
        <w:rPr>
          <w:rFonts w:eastAsia="Calibri"/>
          <w:b/>
          <w:bCs/>
          <w:sz w:val="24"/>
          <w:szCs w:val="24"/>
        </w:rPr>
        <w:t>Kesehatan</w:t>
      </w:r>
    </w:p>
    <w:p w14:paraId="2099C8DD" w14:textId="77777777" w:rsidR="00F56DC4" w:rsidRPr="00F0320F" w:rsidRDefault="00F56DC4" w:rsidP="00F56DC4">
      <w:pPr>
        <w:pStyle w:val="ListParagraph"/>
        <w:spacing w:before="60" w:after="60"/>
        <w:rPr>
          <w:rFonts w:eastAsia="Calibri"/>
          <w:sz w:val="24"/>
          <w:szCs w:val="24"/>
        </w:rPr>
      </w:pPr>
      <w:r w:rsidRPr="00F0320F">
        <w:rPr>
          <w:rFonts w:eastAsia="Calibri"/>
          <w:sz w:val="24"/>
          <w:szCs w:val="24"/>
        </w:rPr>
        <w:t>Individu yang memiliki fisik yang prima, bugar, sehat, dan mampu menjaga keseimbangan Kesehatan mental dan fisik untuk mewujudkan kesejahteraan lahir dan batin (well-being)</w:t>
      </w:r>
    </w:p>
    <w:p w14:paraId="46BB8D64" w14:textId="77777777" w:rsidR="00F56DC4" w:rsidRPr="00F0320F" w:rsidRDefault="00F56DC4" w:rsidP="00A57EDB">
      <w:pPr>
        <w:pStyle w:val="ListParagraph"/>
        <w:numPr>
          <w:ilvl w:val="0"/>
          <w:numId w:val="10"/>
        </w:numPr>
        <w:spacing w:before="60" w:after="60" w:line="276" w:lineRule="auto"/>
        <w:rPr>
          <w:rFonts w:eastAsia="Calibri"/>
          <w:sz w:val="24"/>
          <w:szCs w:val="24"/>
          <w:lang w:val="id-ID"/>
        </w:rPr>
      </w:pPr>
      <w:r w:rsidRPr="00F0320F">
        <w:rPr>
          <w:rFonts w:eastAsia="Calibri"/>
          <w:b/>
          <w:bCs/>
          <w:sz w:val="24"/>
          <w:szCs w:val="24"/>
        </w:rPr>
        <w:t>Komunikasi</w:t>
      </w:r>
    </w:p>
    <w:p w14:paraId="242C1DA1" w14:textId="77777777" w:rsidR="00F56DC4" w:rsidRPr="00F0320F" w:rsidRDefault="00F56DC4" w:rsidP="00F56DC4">
      <w:pPr>
        <w:pStyle w:val="ListParagraph"/>
        <w:spacing w:before="60" w:after="60" w:line="276" w:lineRule="auto"/>
        <w:rPr>
          <w:rFonts w:eastAsia="Calibri"/>
          <w:sz w:val="24"/>
          <w:szCs w:val="24"/>
          <w:lang w:val="id-ID"/>
        </w:rPr>
      </w:pPr>
      <w:r w:rsidRPr="00F0320F">
        <w:rPr>
          <w:rFonts w:eastAsia="Calibri"/>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p w14:paraId="4B797D55" w14:textId="77777777" w:rsidR="00F56DC4" w:rsidRPr="00F0320F" w:rsidRDefault="00F56DC4" w:rsidP="00F56DC4">
      <w:pPr>
        <w:spacing w:before="60" w:after="60"/>
        <w:ind w:left="426"/>
        <w:jc w:val="both"/>
        <w:rPr>
          <w:sz w:val="24"/>
          <w:szCs w:val="24"/>
        </w:rPr>
      </w:pPr>
    </w:p>
    <w:p w14:paraId="0ECA0989" w14:textId="77777777" w:rsidR="00F56DC4" w:rsidRPr="00F0320F" w:rsidRDefault="00F56DC4" w:rsidP="00F56DC4">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E</w:t>
      </w:r>
      <w:r w:rsidRPr="00F0320F">
        <w:rPr>
          <w:b/>
          <w:bCs/>
          <w:caps/>
          <w:color w:val="FFFFFF" w:themeColor="background1"/>
          <w:sz w:val="24"/>
          <w:szCs w:val="24"/>
        </w:rPr>
        <w:t>.</w:t>
      </w:r>
      <w:r w:rsidRPr="00F0320F">
        <w:rPr>
          <w:b/>
          <w:bCs/>
          <w:caps/>
          <w:color w:val="FFFFFF" w:themeColor="background1"/>
          <w:sz w:val="24"/>
          <w:szCs w:val="24"/>
        </w:rPr>
        <w:tab/>
        <w:t>Sarana dan Prasarana</w:t>
      </w:r>
    </w:p>
    <w:p w14:paraId="77DC9692" w14:textId="77777777" w:rsidR="00F56DC4" w:rsidRPr="004118BE" w:rsidRDefault="00F56DC4" w:rsidP="00F56DC4">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Media</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LCD proyektor, komputer/laptop, jaringan internet, dan lain-lain</w:t>
      </w:r>
    </w:p>
    <w:p w14:paraId="64895C04" w14:textId="77777777" w:rsidR="00F56DC4" w:rsidRDefault="00F56DC4" w:rsidP="00F56DC4">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Sumber Belajar</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LKPD, Buku Teks, laman E-learning, E-book, dan lain-lain</w:t>
      </w:r>
    </w:p>
    <w:p w14:paraId="049C04C3" w14:textId="77777777" w:rsidR="00F56DC4" w:rsidRPr="006F2D04" w:rsidRDefault="00F56DC4" w:rsidP="00F56DC4">
      <w:pPr>
        <w:tabs>
          <w:tab w:val="left" w:pos="2268"/>
          <w:tab w:val="left" w:pos="2552"/>
        </w:tabs>
        <w:spacing w:before="60" w:after="60"/>
        <w:jc w:val="both"/>
        <w:rPr>
          <w:rFonts w:eastAsia="Bookman Old Style"/>
          <w:sz w:val="24"/>
          <w:szCs w:val="24"/>
        </w:rPr>
      </w:pPr>
    </w:p>
    <w:p w14:paraId="706F5141" w14:textId="77777777" w:rsidR="00F56DC4" w:rsidRPr="00F0320F" w:rsidRDefault="00F56DC4" w:rsidP="00F56DC4">
      <w:pPr>
        <w:shd w:val="clear" w:color="auto" w:fill="00B0F0"/>
        <w:tabs>
          <w:tab w:val="left" w:pos="426"/>
        </w:tabs>
        <w:spacing w:before="60" w:after="60"/>
        <w:jc w:val="both"/>
        <w:rPr>
          <w:b/>
          <w:bCs/>
          <w:caps/>
          <w:color w:val="FFFFFF" w:themeColor="background1"/>
          <w:sz w:val="24"/>
          <w:szCs w:val="24"/>
        </w:rPr>
      </w:pPr>
      <w:r>
        <w:rPr>
          <w:b/>
          <w:bCs/>
          <w:caps/>
          <w:color w:val="FFFFFF" w:themeColor="background1"/>
          <w:sz w:val="24"/>
          <w:szCs w:val="24"/>
        </w:rPr>
        <w:t>F</w:t>
      </w:r>
      <w:r w:rsidRPr="00F0320F">
        <w:rPr>
          <w:b/>
          <w:bCs/>
          <w:caps/>
          <w:color w:val="FFFFFF" w:themeColor="background1"/>
          <w:sz w:val="24"/>
          <w:szCs w:val="24"/>
        </w:rPr>
        <w:t>.</w:t>
      </w:r>
      <w:r w:rsidRPr="00F0320F">
        <w:rPr>
          <w:b/>
          <w:bCs/>
          <w:caps/>
          <w:color w:val="FFFFFF" w:themeColor="background1"/>
          <w:sz w:val="24"/>
          <w:szCs w:val="24"/>
        </w:rPr>
        <w:tab/>
        <w:t>Target Peserta Didik</w:t>
      </w:r>
    </w:p>
    <w:p w14:paraId="798D0F17" w14:textId="77777777" w:rsidR="00F56DC4" w:rsidRDefault="00F56DC4" w:rsidP="00F56DC4">
      <w:pPr>
        <w:pStyle w:val="ListParagraph"/>
        <w:spacing w:before="60" w:after="60"/>
        <w:ind w:left="426"/>
        <w:contextualSpacing w:val="0"/>
        <w:jc w:val="both"/>
        <w:rPr>
          <w:rFonts w:eastAsia="Bookman Old Style"/>
          <w:sz w:val="24"/>
          <w:szCs w:val="24"/>
        </w:rPr>
      </w:pPr>
      <w:r w:rsidRPr="004118BE">
        <w:rPr>
          <w:rFonts w:eastAsia="Bookman Old Style"/>
          <w:sz w:val="24"/>
          <w:szCs w:val="24"/>
        </w:rPr>
        <w:t>Peserta didik regular</w:t>
      </w:r>
      <w:r>
        <w:rPr>
          <w:rFonts w:eastAsia="Bookman Old Style"/>
          <w:sz w:val="24"/>
          <w:szCs w:val="24"/>
        </w:rPr>
        <w:t xml:space="preserve"> (tahap operasional konkret)</w:t>
      </w:r>
    </w:p>
    <w:p w14:paraId="3388D586" w14:textId="77777777" w:rsidR="00F56DC4" w:rsidRPr="00D84E5A" w:rsidRDefault="00F56DC4" w:rsidP="00F56DC4">
      <w:pPr>
        <w:pStyle w:val="ListParagraph"/>
        <w:spacing w:before="60" w:after="60"/>
        <w:ind w:left="426"/>
        <w:contextualSpacing w:val="0"/>
        <w:jc w:val="both"/>
        <w:rPr>
          <w:rFonts w:eastAsia="Bookman Old Style"/>
          <w:sz w:val="24"/>
          <w:szCs w:val="24"/>
        </w:rPr>
      </w:pPr>
    </w:p>
    <w:p w14:paraId="23744C60" w14:textId="77777777" w:rsidR="00F56DC4" w:rsidRPr="00F0320F" w:rsidRDefault="00F56DC4" w:rsidP="00F56DC4">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G</w:t>
      </w:r>
      <w:r w:rsidRPr="00F0320F">
        <w:rPr>
          <w:b/>
          <w:bCs/>
          <w:caps/>
          <w:color w:val="FFFFFF" w:themeColor="background1"/>
          <w:sz w:val="24"/>
          <w:szCs w:val="24"/>
        </w:rPr>
        <w:t>.</w:t>
      </w:r>
      <w:r w:rsidRPr="00F0320F">
        <w:rPr>
          <w:b/>
          <w:bCs/>
          <w:caps/>
          <w:color w:val="FFFFFF" w:themeColor="background1"/>
          <w:sz w:val="24"/>
          <w:szCs w:val="24"/>
        </w:rPr>
        <w:tab/>
        <w:t>Model DAN METODE Pembelajaran</w:t>
      </w:r>
    </w:p>
    <w:p w14:paraId="3FA2B86C" w14:textId="77777777" w:rsidR="00F56DC4" w:rsidRPr="00F0320F" w:rsidRDefault="00F56DC4" w:rsidP="00A57EDB">
      <w:pPr>
        <w:numPr>
          <w:ilvl w:val="0"/>
          <w:numId w:val="9"/>
        </w:numPr>
        <w:spacing w:before="60" w:after="60"/>
        <w:rPr>
          <w:rFonts w:eastAsia="Bookman Old Style"/>
          <w:sz w:val="24"/>
          <w:szCs w:val="24"/>
        </w:rPr>
      </w:pPr>
      <w:r w:rsidRPr="00F0320F">
        <w:rPr>
          <w:rFonts w:eastAsia="Bookman Old Style"/>
          <w:sz w:val="24"/>
          <w:szCs w:val="24"/>
          <w:lang w:val="id-ID"/>
        </w:rPr>
        <w:t>Metode pembelajaran yang digunakan adalah ceramah</w:t>
      </w:r>
      <w:r w:rsidRPr="00F0320F">
        <w:rPr>
          <w:rFonts w:eastAsia="Bookman Old Style"/>
          <w:sz w:val="24"/>
          <w:szCs w:val="24"/>
        </w:rPr>
        <w:t>, tanya jawab,</w:t>
      </w:r>
      <w:r w:rsidRPr="00F0320F">
        <w:rPr>
          <w:rFonts w:eastAsia="Bookman Old Style"/>
          <w:sz w:val="24"/>
          <w:szCs w:val="24"/>
          <w:lang w:val="id-ID"/>
        </w:rPr>
        <w:t xml:space="preserve"> </w:t>
      </w:r>
      <w:r w:rsidRPr="00F0320F">
        <w:rPr>
          <w:rFonts w:eastAsia="Bookman Old Style"/>
          <w:sz w:val="24"/>
          <w:szCs w:val="24"/>
        </w:rPr>
        <w:t>dan diskusi.</w:t>
      </w:r>
    </w:p>
    <w:p w14:paraId="6089CDE4" w14:textId="77777777" w:rsidR="00F56DC4" w:rsidRDefault="00F56DC4" w:rsidP="00A57EDB">
      <w:pPr>
        <w:numPr>
          <w:ilvl w:val="0"/>
          <w:numId w:val="9"/>
        </w:numPr>
        <w:spacing w:before="60" w:after="60"/>
        <w:rPr>
          <w:rFonts w:eastAsia="Bookman Old Style"/>
          <w:sz w:val="24"/>
          <w:szCs w:val="24"/>
        </w:rPr>
      </w:pPr>
      <w:r w:rsidRPr="00F0320F">
        <w:rPr>
          <w:rFonts w:eastAsia="Bookman Old Style"/>
          <w:sz w:val="24"/>
          <w:szCs w:val="24"/>
        </w:rPr>
        <w:t>Metode PJBL</w:t>
      </w:r>
    </w:p>
    <w:p w14:paraId="21AC88AF" w14:textId="77777777" w:rsidR="00F56DC4" w:rsidRPr="00F0320F" w:rsidRDefault="00F56DC4" w:rsidP="00A57EDB">
      <w:pPr>
        <w:numPr>
          <w:ilvl w:val="0"/>
          <w:numId w:val="9"/>
        </w:numPr>
        <w:spacing w:before="60" w:after="60"/>
        <w:rPr>
          <w:rFonts w:eastAsia="Bookman Old Style"/>
          <w:sz w:val="24"/>
          <w:szCs w:val="24"/>
        </w:rPr>
      </w:pPr>
      <w:r w:rsidRPr="00F0320F">
        <w:rPr>
          <w:rFonts w:eastAsia="Bookman Old Style"/>
          <w:sz w:val="24"/>
          <w:szCs w:val="24"/>
        </w:rPr>
        <w:t>Me</w:t>
      </w:r>
      <w:r>
        <w:rPr>
          <w:rFonts w:eastAsia="Bookman Old Style"/>
          <w:sz w:val="24"/>
          <w:szCs w:val="24"/>
        </w:rPr>
        <w:t>t</w:t>
      </w:r>
      <w:r w:rsidRPr="00F0320F">
        <w:rPr>
          <w:rFonts w:eastAsia="Bookman Old Style"/>
          <w:sz w:val="24"/>
          <w:szCs w:val="24"/>
        </w:rPr>
        <w:t>o</w:t>
      </w:r>
      <w:r>
        <w:rPr>
          <w:rFonts w:eastAsia="Bookman Old Style"/>
          <w:sz w:val="24"/>
          <w:szCs w:val="24"/>
        </w:rPr>
        <w:t>d</w:t>
      </w:r>
      <w:r w:rsidRPr="00F0320F">
        <w:rPr>
          <w:rFonts w:eastAsia="Bookman Old Style"/>
          <w:sz w:val="24"/>
          <w:szCs w:val="24"/>
        </w:rPr>
        <w:t>e Deep Learning (mindful, meanful, joyful)</w:t>
      </w:r>
      <w:r w:rsidRPr="00F0320F">
        <w:rPr>
          <w:rFonts w:eastAsia="Cambria"/>
          <w:b/>
          <w:sz w:val="24"/>
          <w:szCs w:val="24"/>
        </w:rPr>
        <w:br w:type="page"/>
      </w:r>
    </w:p>
    <w:p w14:paraId="69591B2E" w14:textId="637408A2" w:rsidR="001C7B89" w:rsidRPr="00F56DC4" w:rsidRDefault="00F56DC4" w:rsidP="00F56DC4">
      <w:pPr>
        <w:shd w:val="clear" w:color="auto" w:fill="0070C0"/>
        <w:tabs>
          <w:tab w:val="left" w:pos="426"/>
        </w:tabs>
        <w:spacing w:before="60" w:after="60"/>
        <w:jc w:val="center"/>
        <w:rPr>
          <w:b/>
          <w:caps/>
          <w:color w:val="FFFFFF" w:themeColor="background1"/>
          <w:sz w:val="24"/>
          <w:szCs w:val="24"/>
        </w:rPr>
      </w:pPr>
      <w:r w:rsidRPr="00F56DC4">
        <w:rPr>
          <w:b/>
          <w:caps/>
          <w:color w:val="FFFFFF" w:themeColor="background1"/>
          <w:sz w:val="24"/>
          <w:szCs w:val="24"/>
        </w:rPr>
        <w:lastRenderedPageBreak/>
        <w:t>KOMPETENSI INTI</w:t>
      </w:r>
    </w:p>
    <w:p w14:paraId="1A74986B" w14:textId="77777777" w:rsidR="006A1A0F" w:rsidRPr="00F56DC4" w:rsidRDefault="001C7B89" w:rsidP="00F56DC4">
      <w:pPr>
        <w:shd w:val="clear" w:color="auto" w:fill="00B0F0"/>
        <w:tabs>
          <w:tab w:val="left" w:pos="426"/>
        </w:tabs>
        <w:spacing w:before="60" w:after="60"/>
        <w:ind w:left="426" w:hanging="426"/>
        <w:jc w:val="both"/>
        <w:rPr>
          <w:b/>
          <w:bCs/>
          <w:caps/>
          <w:color w:val="FFFFFF" w:themeColor="background1"/>
          <w:sz w:val="24"/>
          <w:szCs w:val="24"/>
        </w:rPr>
      </w:pPr>
      <w:r w:rsidRPr="00F56DC4">
        <w:rPr>
          <w:b/>
          <w:bCs/>
          <w:caps/>
          <w:color w:val="FFFFFF" w:themeColor="background1"/>
          <w:sz w:val="24"/>
          <w:szCs w:val="24"/>
        </w:rPr>
        <w:t>A.</w:t>
      </w:r>
      <w:r w:rsidRPr="00F56DC4">
        <w:rPr>
          <w:b/>
          <w:bCs/>
          <w:caps/>
          <w:color w:val="FFFFFF" w:themeColor="background1"/>
          <w:sz w:val="24"/>
          <w:szCs w:val="24"/>
        </w:rPr>
        <w:tab/>
        <w:t>Tujuan Pembelajaran</w:t>
      </w:r>
    </w:p>
    <w:p w14:paraId="06B2900C" w14:textId="77777777" w:rsidR="00D27401" w:rsidRPr="00031483" w:rsidRDefault="00D27401" w:rsidP="00A57EDB">
      <w:pPr>
        <w:pStyle w:val="ListParagraph"/>
        <w:numPr>
          <w:ilvl w:val="0"/>
          <w:numId w:val="3"/>
        </w:numPr>
        <w:autoSpaceDE w:val="0"/>
        <w:autoSpaceDN w:val="0"/>
        <w:adjustRightInd w:val="0"/>
        <w:spacing w:before="120" w:after="120"/>
        <w:ind w:left="480" w:right="57"/>
        <w:rPr>
          <w:sz w:val="24"/>
          <w:szCs w:val="24"/>
        </w:rPr>
      </w:pPr>
      <w:r w:rsidRPr="00031483">
        <w:rPr>
          <w:sz w:val="24"/>
          <w:szCs w:val="24"/>
        </w:rPr>
        <w:t>Menghitung bilangan dari 11 sampai dengan 20;</w:t>
      </w:r>
    </w:p>
    <w:p w14:paraId="0B4CBEC1" w14:textId="77777777" w:rsidR="00D27401" w:rsidRPr="00031483" w:rsidRDefault="00D27401" w:rsidP="00A57EDB">
      <w:pPr>
        <w:pStyle w:val="ListParagraph"/>
        <w:numPr>
          <w:ilvl w:val="0"/>
          <w:numId w:val="3"/>
        </w:numPr>
        <w:autoSpaceDE w:val="0"/>
        <w:autoSpaceDN w:val="0"/>
        <w:adjustRightInd w:val="0"/>
        <w:spacing w:before="120" w:after="120"/>
        <w:ind w:left="454" w:right="57"/>
        <w:rPr>
          <w:sz w:val="24"/>
          <w:szCs w:val="24"/>
        </w:rPr>
      </w:pPr>
      <w:r w:rsidRPr="00031483">
        <w:rPr>
          <w:sz w:val="24"/>
          <w:szCs w:val="24"/>
        </w:rPr>
        <w:t>Membaca bilangan dari 11 sampai dengan 20;</w:t>
      </w:r>
    </w:p>
    <w:p w14:paraId="1A3EB3E7" w14:textId="77777777" w:rsidR="00D27401" w:rsidRPr="00031483" w:rsidRDefault="00D27401" w:rsidP="00A57EDB">
      <w:pPr>
        <w:pStyle w:val="ListParagraph"/>
        <w:numPr>
          <w:ilvl w:val="0"/>
          <w:numId w:val="3"/>
        </w:numPr>
        <w:autoSpaceDE w:val="0"/>
        <w:autoSpaceDN w:val="0"/>
        <w:adjustRightInd w:val="0"/>
        <w:spacing w:before="120" w:after="120"/>
        <w:ind w:left="454" w:right="57"/>
        <w:rPr>
          <w:sz w:val="24"/>
          <w:szCs w:val="24"/>
        </w:rPr>
      </w:pPr>
      <w:r w:rsidRPr="00031483">
        <w:rPr>
          <w:sz w:val="24"/>
          <w:szCs w:val="24"/>
        </w:rPr>
        <w:t>Menulis bilangan dari 11 sampai dengan 20;</w:t>
      </w:r>
    </w:p>
    <w:p w14:paraId="72886AD3" w14:textId="77777777" w:rsidR="00D27401" w:rsidRPr="00031483" w:rsidRDefault="00D27401" w:rsidP="00A57EDB">
      <w:pPr>
        <w:pStyle w:val="ListParagraph"/>
        <w:numPr>
          <w:ilvl w:val="0"/>
          <w:numId w:val="3"/>
        </w:numPr>
        <w:autoSpaceDE w:val="0"/>
        <w:autoSpaceDN w:val="0"/>
        <w:adjustRightInd w:val="0"/>
        <w:spacing w:before="120" w:after="120"/>
        <w:ind w:left="454" w:right="57"/>
        <w:rPr>
          <w:sz w:val="24"/>
          <w:szCs w:val="24"/>
        </w:rPr>
      </w:pPr>
      <w:r w:rsidRPr="00031483">
        <w:rPr>
          <w:sz w:val="24"/>
          <w:szCs w:val="24"/>
        </w:rPr>
        <w:t>Membandingkan dua bilangan;</w:t>
      </w:r>
    </w:p>
    <w:p w14:paraId="4078C02B" w14:textId="77777777" w:rsidR="00D27401" w:rsidRDefault="00D27401" w:rsidP="00A57EDB">
      <w:pPr>
        <w:pStyle w:val="ListParagraph"/>
        <w:numPr>
          <w:ilvl w:val="0"/>
          <w:numId w:val="3"/>
        </w:numPr>
        <w:autoSpaceDE w:val="0"/>
        <w:autoSpaceDN w:val="0"/>
        <w:adjustRightInd w:val="0"/>
        <w:spacing w:before="120" w:after="120"/>
        <w:ind w:left="454" w:right="57"/>
        <w:rPr>
          <w:sz w:val="24"/>
          <w:szCs w:val="24"/>
        </w:rPr>
      </w:pPr>
      <w:r w:rsidRPr="00031483">
        <w:rPr>
          <w:sz w:val="24"/>
          <w:szCs w:val="24"/>
        </w:rPr>
        <w:t>Menghitung maju dan mundur;</w:t>
      </w:r>
    </w:p>
    <w:p w14:paraId="7A1664E3" w14:textId="2BC85BDC" w:rsidR="00E44B14" w:rsidRPr="00D27401" w:rsidRDefault="00D27401" w:rsidP="00A57EDB">
      <w:pPr>
        <w:pStyle w:val="ListParagraph"/>
        <w:numPr>
          <w:ilvl w:val="0"/>
          <w:numId w:val="3"/>
        </w:numPr>
        <w:autoSpaceDE w:val="0"/>
        <w:autoSpaceDN w:val="0"/>
        <w:adjustRightInd w:val="0"/>
        <w:spacing w:before="120" w:after="120"/>
        <w:ind w:left="454" w:right="57"/>
        <w:rPr>
          <w:sz w:val="24"/>
          <w:szCs w:val="24"/>
        </w:rPr>
      </w:pPr>
      <w:r w:rsidRPr="00D27401">
        <w:rPr>
          <w:sz w:val="24"/>
          <w:szCs w:val="24"/>
        </w:rPr>
        <w:t>Menemukan pasangan bilangan</w:t>
      </w:r>
    </w:p>
    <w:p w14:paraId="77FB51D7" w14:textId="77777777" w:rsidR="001C7B89" w:rsidRPr="00F56DC4" w:rsidRDefault="001C7B89" w:rsidP="00F56DC4">
      <w:pPr>
        <w:shd w:val="clear" w:color="auto" w:fill="00B0F0"/>
        <w:tabs>
          <w:tab w:val="left" w:pos="426"/>
        </w:tabs>
        <w:spacing w:before="60" w:after="60"/>
        <w:ind w:left="426" w:hanging="426"/>
        <w:jc w:val="both"/>
        <w:rPr>
          <w:b/>
          <w:bCs/>
          <w:caps/>
          <w:color w:val="FFFFFF" w:themeColor="background1"/>
          <w:sz w:val="24"/>
          <w:szCs w:val="24"/>
        </w:rPr>
      </w:pPr>
      <w:r w:rsidRPr="00F56DC4">
        <w:rPr>
          <w:b/>
          <w:bCs/>
          <w:caps/>
          <w:color w:val="FFFFFF" w:themeColor="background1"/>
          <w:sz w:val="24"/>
          <w:szCs w:val="24"/>
        </w:rPr>
        <w:t>B.</w:t>
      </w:r>
      <w:r w:rsidRPr="00F56DC4">
        <w:rPr>
          <w:b/>
          <w:bCs/>
          <w:caps/>
          <w:color w:val="FFFFFF" w:themeColor="background1"/>
          <w:sz w:val="24"/>
          <w:szCs w:val="24"/>
        </w:rPr>
        <w:tab/>
        <w:t>Pemahaman Bermakna</w:t>
      </w:r>
    </w:p>
    <w:p w14:paraId="7F7FAB4C" w14:textId="0A80E2F0" w:rsidR="001C7B89" w:rsidRPr="001D350D" w:rsidRDefault="006F2D04" w:rsidP="006F2D04">
      <w:pPr>
        <w:spacing w:before="60" w:after="60"/>
        <w:ind w:left="450"/>
        <w:jc w:val="both"/>
        <w:rPr>
          <w:bCs/>
          <w:sz w:val="24"/>
          <w:szCs w:val="24"/>
        </w:rPr>
      </w:pPr>
      <w:r w:rsidRPr="001D350D">
        <w:rPr>
          <w:bCs/>
          <w:sz w:val="24"/>
          <w:szCs w:val="24"/>
        </w:rPr>
        <w:t>Pada fase ini peserta didik mempelajari :</w:t>
      </w:r>
    </w:p>
    <w:p w14:paraId="62C8BC1B" w14:textId="77777777" w:rsidR="00D27401" w:rsidRPr="00031483" w:rsidRDefault="00D27401" w:rsidP="00A57EDB">
      <w:pPr>
        <w:pStyle w:val="ListParagraph"/>
        <w:numPr>
          <w:ilvl w:val="0"/>
          <w:numId w:val="4"/>
        </w:numPr>
        <w:autoSpaceDE w:val="0"/>
        <w:autoSpaceDN w:val="0"/>
        <w:adjustRightInd w:val="0"/>
        <w:spacing w:before="120" w:after="120"/>
        <w:ind w:right="57"/>
        <w:rPr>
          <w:sz w:val="24"/>
        </w:rPr>
      </w:pPr>
      <w:r w:rsidRPr="00031483">
        <w:rPr>
          <w:sz w:val="24"/>
        </w:rPr>
        <w:t xml:space="preserve">Menghitung, Membaca, dan Menulis Bilangan </w:t>
      </w:r>
    </w:p>
    <w:p w14:paraId="49E5461A" w14:textId="77777777" w:rsidR="00D27401" w:rsidRPr="00031483" w:rsidRDefault="00D27401" w:rsidP="00A57EDB">
      <w:pPr>
        <w:pStyle w:val="ListParagraph"/>
        <w:numPr>
          <w:ilvl w:val="0"/>
          <w:numId w:val="4"/>
        </w:numPr>
        <w:autoSpaceDE w:val="0"/>
        <w:autoSpaceDN w:val="0"/>
        <w:adjustRightInd w:val="0"/>
        <w:spacing w:before="120" w:after="120"/>
        <w:ind w:right="57"/>
        <w:rPr>
          <w:sz w:val="24"/>
        </w:rPr>
      </w:pPr>
      <w:r w:rsidRPr="00031483">
        <w:rPr>
          <w:sz w:val="24"/>
        </w:rPr>
        <w:t xml:space="preserve">Menghitung Maju dan Mundur </w:t>
      </w:r>
    </w:p>
    <w:p w14:paraId="47E19FC0" w14:textId="77777777" w:rsidR="00D27401" w:rsidRDefault="00D27401" w:rsidP="00A57EDB">
      <w:pPr>
        <w:pStyle w:val="ListParagraph"/>
        <w:numPr>
          <w:ilvl w:val="0"/>
          <w:numId w:val="4"/>
        </w:numPr>
        <w:autoSpaceDE w:val="0"/>
        <w:autoSpaceDN w:val="0"/>
        <w:adjustRightInd w:val="0"/>
        <w:spacing w:before="120" w:after="120"/>
        <w:ind w:right="57"/>
        <w:rPr>
          <w:sz w:val="24"/>
        </w:rPr>
      </w:pPr>
      <w:r w:rsidRPr="00031483">
        <w:rPr>
          <w:sz w:val="24"/>
        </w:rPr>
        <w:t xml:space="preserve">Nilai Tempat </w:t>
      </w:r>
    </w:p>
    <w:p w14:paraId="11F03B71" w14:textId="2F040286" w:rsidR="001D350D" w:rsidRPr="00D27401" w:rsidRDefault="00D27401" w:rsidP="00A57EDB">
      <w:pPr>
        <w:pStyle w:val="ListParagraph"/>
        <w:numPr>
          <w:ilvl w:val="0"/>
          <w:numId w:val="4"/>
        </w:numPr>
        <w:autoSpaceDE w:val="0"/>
        <w:autoSpaceDN w:val="0"/>
        <w:adjustRightInd w:val="0"/>
        <w:spacing w:before="120" w:after="120"/>
        <w:ind w:right="57"/>
        <w:rPr>
          <w:sz w:val="24"/>
        </w:rPr>
      </w:pPr>
      <w:r w:rsidRPr="00D27401">
        <w:rPr>
          <w:sz w:val="24"/>
        </w:rPr>
        <w:t>Membandingkan Bilangan</w:t>
      </w:r>
    </w:p>
    <w:p w14:paraId="5FDB8F19" w14:textId="77777777" w:rsidR="001C7B89" w:rsidRPr="00F56DC4" w:rsidRDefault="001C7B89" w:rsidP="00F56DC4">
      <w:pPr>
        <w:shd w:val="clear" w:color="auto" w:fill="00B0F0"/>
        <w:tabs>
          <w:tab w:val="left" w:pos="426"/>
        </w:tabs>
        <w:spacing w:before="60" w:after="60"/>
        <w:ind w:left="426" w:hanging="426"/>
        <w:jc w:val="both"/>
        <w:rPr>
          <w:b/>
          <w:bCs/>
          <w:caps/>
          <w:color w:val="FFFFFF" w:themeColor="background1"/>
          <w:sz w:val="24"/>
          <w:szCs w:val="24"/>
        </w:rPr>
      </w:pPr>
      <w:r w:rsidRPr="00F56DC4">
        <w:rPr>
          <w:b/>
          <w:bCs/>
          <w:caps/>
          <w:color w:val="FFFFFF" w:themeColor="background1"/>
          <w:sz w:val="24"/>
          <w:szCs w:val="24"/>
        </w:rPr>
        <w:t>C.</w:t>
      </w:r>
      <w:r w:rsidRPr="00F56DC4">
        <w:rPr>
          <w:b/>
          <w:bCs/>
          <w:caps/>
          <w:color w:val="FFFFFF" w:themeColor="background1"/>
          <w:sz w:val="24"/>
          <w:szCs w:val="24"/>
        </w:rPr>
        <w:tab/>
        <w:t>Pertanyaan Pemantik</w:t>
      </w:r>
    </w:p>
    <w:p w14:paraId="7710881F" w14:textId="228DCCC4" w:rsidR="001C7B89" w:rsidRPr="001D350D" w:rsidRDefault="00281195" w:rsidP="00C5382B">
      <w:pPr>
        <w:pStyle w:val="ListParagraph"/>
        <w:numPr>
          <w:ilvl w:val="0"/>
          <w:numId w:val="2"/>
        </w:numPr>
        <w:spacing w:before="60" w:after="60"/>
        <w:jc w:val="both"/>
        <w:rPr>
          <w:sz w:val="24"/>
          <w:szCs w:val="24"/>
        </w:rPr>
      </w:pPr>
      <w:r w:rsidRPr="001D350D">
        <w:rPr>
          <w:sz w:val="24"/>
          <w:szCs w:val="24"/>
        </w:rPr>
        <w:t>A</w:t>
      </w:r>
      <w:r w:rsidR="00CD7D9F" w:rsidRPr="001D350D">
        <w:rPr>
          <w:sz w:val="24"/>
          <w:szCs w:val="24"/>
        </w:rPr>
        <w:t>pakah ada</w:t>
      </w:r>
      <w:r w:rsidRPr="001D350D">
        <w:rPr>
          <w:sz w:val="24"/>
          <w:szCs w:val="24"/>
        </w:rPr>
        <w:t xml:space="preserve"> yang </w:t>
      </w:r>
      <w:r w:rsidR="00D27401">
        <w:rPr>
          <w:sz w:val="24"/>
          <w:szCs w:val="24"/>
        </w:rPr>
        <w:t>sudah bisa menghitung sampai 20?</w:t>
      </w:r>
    </w:p>
    <w:p w14:paraId="504314CE" w14:textId="77777777" w:rsidR="001C7B89" w:rsidRPr="001D350D" w:rsidRDefault="001C7B89" w:rsidP="001C7B89">
      <w:pPr>
        <w:spacing w:before="60" w:after="60"/>
        <w:jc w:val="both"/>
        <w:rPr>
          <w:b/>
          <w:sz w:val="24"/>
          <w:szCs w:val="24"/>
        </w:rPr>
      </w:pPr>
    </w:p>
    <w:p w14:paraId="3882134E" w14:textId="77777777" w:rsidR="001C7B89" w:rsidRPr="00F56DC4" w:rsidRDefault="001C7B89" w:rsidP="00F56DC4">
      <w:pPr>
        <w:shd w:val="clear" w:color="auto" w:fill="00B0F0"/>
        <w:tabs>
          <w:tab w:val="left" w:pos="426"/>
        </w:tabs>
        <w:spacing w:before="60" w:after="60"/>
        <w:ind w:left="426" w:hanging="426"/>
        <w:jc w:val="both"/>
        <w:rPr>
          <w:b/>
          <w:bCs/>
          <w:caps/>
          <w:color w:val="FFFFFF" w:themeColor="background1"/>
          <w:sz w:val="24"/>
          <w:szCs w:val="24"/>
        </w:rPr>
      </w:pPr>
      <w:r w:rsidRPr="00F56DC4">
        <w:rPr>
          <w:b/>
          <w:bCs/>
          <w:caps/>
          <w:color w:val="FFFFFF" w:themeColor="background1"/>
          <w:sz w:val="24"/>
          <w:szCs w:val="24"/>
        </w:rPr>
        <w:t>D.</w:t>
      </w:r>
      <w:r w:rsidRPr="00F56DC4">
        <w:rPr>
          <w:b/>
          <w:bCs/>
          <w:caps/>
          <w:color w:val="FFFFFF" w:themeColor="background1"/>
          <w:sz w:val="24"/>
          <w:szCs w:val="24"/>
        </w:rPr>
        <w:tab/>
        <w:t>Kegiatan Pembelajaran</w:t>
      </w:r>
    </w:p>
    <w:p w14:paraId="2A53188A" w14:textId="7050512C" w:rsidR="00895FA2" w:rsidRPr="001D350D" w:rsidRDefault="00D27401" w:rsidP="00895FA2">
      <w:pPr>
        <w:spacing w:before="60" w:after="60"/>
        <w:ind w:left="270"/>
        <w:jc w:val="both"/>
        <w:rPr>
          <w:b/>
          <w:caps/>
          <w:sz w:val="24"/>
          <w:szCs w:val="24"/>
        </w:rPr>
      </w:pPr>
      <w:r w:rsidRPr="00D27401">
        <w:rPr>
          <w:b/>
          <w:caps/>
          <w:noProof/>
          <w:sz w:val="24"/>
          <w:szCs w:val="24"/>
        </w:rPr>
        <w:drawing>
          <wp:inline distT="0" distB="0" distL="0" distR="0" wp14:anchorId="5446F4B4" wp14:editId="412670A3">
            <wp:extent cx="5768840" cy="320068"/>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8840" cy="320068"/>
                    </a:xfrm>
                    <a:prstGeom prst="rect">
                      <a:avLst/>
                    </a:prstGeom>
                  </pic:spPr>
                </pic:pic>
              </a:graphicData>
            </a:graphic>
          </wp:inline>
        </w:drawing>
      </w:r>
    </w:p>
    <w:p w14:paraId="0FC8F2B7" w14:textId="3865895A" w:rsidR="00164BE4" w:rsidRPr="001D350D" w:rsidRDefault="00164BE4" w:rsidP="00281195">
      <w:pPr>
        <w:shd w:val="clear" w:color="auto" w:fill="C00000"/>
        <w:spacing w:before="60" w:after="60"/>
        <w:ind w:left="426"/>
        <w:jc w:val="both"/>
        <w:rPr>
          <w:b/>
          <w:caps/>
          <w:sz w:val="24"/>
          <w:szCs w:val="24"/>
        </w:rPr>
      </w:pPr>
      <w:r w:rsidRPr="001D350D">
        <w:rPr>
          <w:b/>
          <w:caps/>
          <w:sz w:val="24"/>
          <w:szCs w:val="24"/>
        </w:rPr>
        <w:t xml:space="preserve">PEMBELAJARAN </w:t>
      </w:r>
      <w:r w:rsidR="00A40443" w:rsidRPr="001D350D">
        <w:rPr>
          <w:b/>
          <w:caps/>
          <w:sz w:val="24"/>
          <w:szCs w:val="24"/>
        </w:rPr>
        <w:t>1</w:t>
      </w:r>
    </w:p>
    <w:p w14:paraId="712B6376" w14:textId="2483AF23" w:rsidR="001C7B89" w:rsidRPr="001D350D" w:rsidRDefault="001C7B89" w:rsidP="001C7B89">
      <w:pPr>
        <w:spacing w:before="60" w:after="60"/>
        <w:ind w:left="426"/>
        <w:jc w:val="both"/>
        <w:rPr>
          <w:b/>
          <w:caps/>
          <w:sz w:val="24"/>
          <w:szCs w:val="24"/>
        </w:rPr>
      </w:pPr>
      <w:r w:rsidRPr="001D350D">
        <w:rPr>
          <w:b/>
          <w:caps/>
          <w:sz w:val="24"/>
          <w:szCs w:val="24"/>
        </w:rPr>
        <w:t>KEGIATAN Pendahuluan</w:t>
      </w:r>
    </w:p>
    <w:p w14:paraId="289394B0"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membuka pembelajaran dengan mengucapkan salam.</w:t>
      </w:r>
    </w:p>
    <w:p w14:paraId="40BBF04A"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pembiasaan berdoa, memeriksa kehadiran, kerapihan pakaian, posisi tempat duduk peserta didik dan kebersihan kelas.</w:t>
      </w:r>
    </w:p>
    <w:p w14:paraId="04FE243F"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memberikan motivasi, memberikan pertanyaan pemantik materi yang akan diajarkan.</w:t>
      </w:r>
    </w:p>
    <w:p w14:paraId="24C144CD" w14:textId="7777777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Guru memotivasi</w:t>
      </w:r>
      <w:r w:rsidRPr="001D350D">
        <w:rPr>
          <w:sz w:val="24"/>
          <w:szCs w:val="24"/>
        </w:rPr>
        <w:t xml:space="preserve"> </w:t>
      </w:r>
      <w:r w:rsidRPr="001D350D">
        <w:rPr>
          <w:rFonts w:eastAsia="Bookman Old Style"/>
          <w:sz w:val="24"/>
          <w:szCs w:val="24"/>
        </w:rPr>
        <w:t xml:space="preserve">peserta didik </w:t>
      </w:r>
      <w:r w:rsidRPr="001D350D">
        <w:rPr>
          <w:sz w:val="24"/>
          <w:szCs w:val="24"/>
        </w:rPr>
        <w:t xml:space="preserve">untuk tercapainya kompetensi dan karakter yang sesuai dengan </w:t>
      </w:r>
      <w:r w:rsidRPr="001D350D">
        <w:rPr>
          <w:b/>
          <w:bCs/>
          <w:iCs/>
          <w:sz w:val="24"/>
          <w:szCs w:val="24"/>
        </w:rPr>
        <w:t>Profil Pelajar Pancasila</w:t>
      </w:r>
      <w:r w:rsidRPr="001D350D">
        <w:rPr>
          <w:bCs/>
          <w:iCs/>
          <w:sz w:val="24"/>
          <w:szCs w:val="24"/>
        </w:rPr>
        <w:t xml:space="preserve"> (</w:t>
      </w:r>
      <w:r w:rsidRPr="001D350D">
        <w:rPr>
          <w:rFonts w:eastAsia="Bookman Old Style"/>
          <w:sz w:val="24"/>
          <w:szCs w:val="24"/>
        </w:rPr>
        <w:t>bertakwa kepada Tuhan Yang Maha Esa dan berakhlak mulia, bernalar kritis dan kreatif, bergotong royong, serta kebhinnekaan global</w:t>
      </w:r>
      <w:r w:rsidRPr="001D350D">
        <w:rPr>
          <w:bCs/>
          <w:iCs/>
          <w:sz w:val="24"/>
          <w:szCs w:val="24"/>
        </w:rPr>
        <w:t xml:space="preserve">) </w:t>
      </w:r>
    </w:p>
    <w:p w14:paraId="14031FFB" w14:textId="77777777" w:rsidR="00164BE4" w:rsidRPr="001D350D" w:rsidRDefault="001C7B89" w:rsidP="00C5382B">
      <w:pPr>
        <w:pStyle w:val="ListParagraph"/>
        <w:numPr>
          <w:ilvl w:val="0"/>
          <w:numId w:val="1"/>
        </w:numPr>
        <w:spacing w:before="60" w:after="60"/>
        <w:jc w:val="both"/>
        <w:rPr>
          <w:sz w:val="24"/>
          <w:szCs w:val="24"/>
        </w:rPr>
      </w:pPr>
      <w:r w:rsidRPr="001D350D">
        <w:rPr>
          <w:sz w:val="24"/>
          <w:szCs w:val="24"/>
        </w:rPr>
        <w:t>Guru melakukan asesmen awal dengan bertanya tentan</w:t>
      </w:r>
      <w:r w:rsidR="004C7442" w:rsidRPr="001D350D">
        <w:rPr>
          <w:sz w:val="24"/>
          <w:szCs w:val="24"/>
        </w:rPr>
        <w:t xml:space="preserve">g </w:t>
      </w:r>
      <w:r w:rsidR="006F2D04" w:rsidRPr="001D350D">
        <w:rPr>
          <w:sz w:val="24"/>
          <w:szCs w:val="24"/>
        </w:rPr>
        <w:t xml:space="preserve">materi dan </w:t>
      </w:r>
      <w:r w:rsidRPr="001D350D">
        <w:rPr>
          <w:sz w:val="24"/>
          <w:szCs w:val="24"/>
        </w:rPr>
        <w:t>siswa menjawab dengan prediksi masing-masing.</w:t>
      </w:r>
    </w:p>
    <w:p w14:paraId="77FDEA5F" w14:textId="77777777" w:rsidR="00164BE4" w:rsidRPr="001D350D" w:rsidRDefault="001C7B89" w:rsidP="00C5382B">
      <w:pPr>
        <w:pStyle w:val="ListParagraph"/>
        <w:numPr>
          <w:ilvl w:val="0"/>
          <w:numId w:val="1"/>
        </w:numPr>
        <w:spacing w:before="60" w:after="60"/>
        <w:jc w:val="both"/>
        <w:rPr>
          <w:sz w:val="24"/>
          <w:szCs w:val="24"/>
        </w:rPr>
      </w:pPr>
      <w:r w:rsidRPr="001D350D">
        <w:rPr>
          <w:rFonts w:eastAsia="Bookman Old Style"/>
          <w:sz w:val="24"/>
          <w:szCs w:val="24"/>
        </w:rPr>
        <w:t>Guru memotivasi peserta didik untuk semangat mengikuti pembelajaran dengan melakukan ice breaking</w:t>
      </w:r>
    </w:p>
    <w:p w14:paraId="2826D1A6" w14:textId="39E3ECBD" w:rsidR="001C7B89" w:rsidRPr="001D350D" w:rsidRDefault="001C7B89" w:rsidP="00C5382B">
      <w:pPr>
        <w:pStyle w:val="ListParagraph"/>
        <w:numPr>
          <w:ilvl w:val="0"/>
          <w:numId w:val="1"/>
        </w:numPr>
        <w:spacing w:before="60" w:after="60"/>
        <w:jc w:val="both"/>
        <w:rPr>
          <w:sz w:val="24"/>
          <w:szCs w:val="24"/>
        </w:rPr>
      </w:pPr>
      <w:r w:rsidRPr="001D350D">
        <w:rPr>
          <w:rFonts w:eastAsia="Bookman Old Style"/>
          <w:sz w:val="24"/>
          <w:szCs w:val="24"/>
        </w:rPr>
        <w:t xml:space="preserve">Guru menyampaikan tujuan pembelajaran dan memberikan gambaran terkait manfaat pembelajaran dalam kehidupan sehari-hari. </w:t>
      </w:r>
    </w:p>
    <w:p w14:paraId="0ECCB020" w14:textId="5D8D81C2" w:rsidR="00F56DC4" w:rsidRDefault="00F56DC4" w:rsidP="00F56DC4">
      <w:pPr>
        <w:spacing w:before="60" w:after="60"/>
        <w:jc w:val="both"/>
        <w:rPr>
          <w:b/>
          <w:caps/>
          <w:sz w:val="24"/>
          <w:szCs w:val="24"/>
        </w:rPr>
      </w:pPr>
    </w:p>
    <w:p w14:paraId="2B9BEEBF" w14:textId="77777777" w:rsidR="00F56DC4" w:rsidRPr="00F56DC4" w:rsidRDefault="00F56DC4" w:rsidP="00F56DC4">
      <w:pPr>
        <w:spacing w:before="100" w:beforeAutospacing="1" w:after="100" w:afterAutospacing="1"/>
        <w:rPr>
          <w:sz w:val="24"/>
          <w:szCs w:val="24"/>
        </w:rPr>
      </w:pPr>
      <w:r w:rsidRPr="00F56DC4">
        <w:rPr>
          <w:b/>
          <w:bCs/>
          <w:sz w:val="24"/>
          <w:szCs w:val="24"/>
        </w:rPr>
        <w:t>Ice Breaker:</w:t>
      </w:r>
    </w:p>
    <w:p w14:paraId="1822CFC2" w14:textId="77777777" w:rsidR="00F56DC4" w:rsidRPr="00F56DC4" w:rsidRDefault="00F56DC4" w:rsidP="00A57EDB">
      <w:pPr>
        <w:numPr>
          <w:ilvl w:val="0"/>
          <w:numId w:val="11"/>
        </w:numPr>
        <w:spacing w:before="100" w:beforeAutospacing="1" w:after="100" w:afterAutospacing="1"/>
        <w:rPr>
          <w:sz w:val="24"/>
          <w:szCs w:val="24"/>
        </w:rPr>
      </w:pPr>
      <w:r w:rsidRPr="00F56DC4">
        <w:rPr>
          <w:sz w:val="24"/>
          <w:szCs w:val="24"/>
        </w:rPr>
        <w:t>Guru menyapa siswa dengan ramah dan mengajak siswa berdoa bersama sebelum memulai pelajaran.</w:t>
      </w:r>
    </w:p>
    <w:p w14:paraId="0A890C10" w14:textId="77777777" w:rsidR="00F56DC4" w:rsidRPr="00F56DC4" w:rsidRDefault="00F56DC4" w:rsidP="00A57EDB">
      <w:pPr>
        <w:numPr>
          <w:ilvl w:val="0"/>
          <w:numId w:val="11"/>
        </w:numPr>
        <w:spacing w:before="100" w:beforeAutospacing="1" w:after="100" w:afterAutospacing="1"/>
        <w:rPr>
          <w:sz w:val="24"/>
          <w:szCs w:val="24"/>
        </w:rPr>
      </w:pPr>
      <w:r w:rsidRPr="00F56DC4">
        <w:rPr>
          <w:sz w:val="24"/>
          <w:szCs w:val="24"/>
        </w:rPr>
        <w:t>Guru mengajak siswa bernyanyi lagu “Satu-Satu Aku Sayang Ibu” untuk mengenalkan bilangan dengan cara menyenangkan.</w:t>
      </w:r>
    </w:p>
    <w:p w14:paraId="46A07956" w14:textId="77777777" w:rsidR="00F56DC4" w:rsidRPr="00F56DC4" w:rsidRDefault="00F56DC4" w:rsidP="00F56DC4">
      <w:pPr>
        <w:spacing w:before="100" w:beforeAutospacing="1" w:after="100" w:afterAutospacing="1"/>
        <w:rPr>
          <w:sz w:val="24"/>
          <w:szCs w:val="24"/>
        </w:rPr>
      </w:pPr>
      <w:r w:rsidRPr="00F56DC4">
        <w:rPr>
          <w:b/>
          <w:bCs/>
          <w:sz w:val="24"/>
          <w:szCs w:val="24"/>
        </w:rPr>
        <w:t>Apersepsi:</w:t>
      </w:r>
    </w:p>
    <w:p w14:paraId="155BA293" w14:textId="77777777" w:rsidR="00F56DC4" w:rsidRPr="00F56DC4" w:rsidRDefault="00F56DC4" w:rsidP="00A57EDB">
      <w:pPr>
        <w:numPr>
          <w:ilvl w:val="0"/>
          <w:numId w:val="12"/>
        </w:numPr>
        <w:spacing w:before="100" w:beforeAutospacing="1" w:after="100" w:afterAutospacing="1"/>
        <w:rPr>
          <w:sz w:val="24"/>
          <w:szCs w:val="24"/>
        </w:rPr>
      </w:pPr>
      <w:r w:rsidRPr="00F56DC4">
        <w:rPr>
          <w:sz w:val="24"/>
          <w:szCs w:val="24"/>
        </w:rPr>
        <w:lastRenderedPageBreak/>
        <w:t>Guru bertanya, “Siapa yang bisa menghitung jari tangannya sampai 10?”</w:t>
      </w:r>
    </w:p>
    <w:p w14:paraId="77789C11" w14:textId="77777777" w:rsidR="00F56DC4" w:rsidRPr="00F56DC4" w:rsidRDefault="00F56DC4" w:rsidP="00A57EDB">
      <w:pPr>
        <w:numPr>
          <w:ilvl w:val="0"/>
          <w:numId w:val="12"/>
        </w:numPr>
        <w:spacing w:before="100" w:beforeAutospacing="1" w:after="100" w:afterAutospacing="1"/>
        <w:rPr>
          <w:sz w:val="24"/>
          <w:szCs w:val="24"/>
        </w:rPr>
      </w:pPr>
      <w:r w:rsidRPr="00F56DC4">
        <w:rPr>
          <w:sz w:val="24"/>
          <w:szCs w:val="24"/>
        </w:rPr>
        <w:t>Guru menunjukkan beberapa gambar benda dan meminta siswa menghitung jumlah benda tersebut.</w:t>
      </w:r>
    </w:p>
    <w:p w14:paraId="690840FE" w14:textId="77777777" w:rsidR="00F56DC4" w:rsidRPr="00F56DC4" w:rsidRDefault="00F56DC4" w:rsidP="00F56DC4">
      <w:pPr>
        <w:spacing w:before="100" w:beforeAutospacing="1" w:after="100" w:afterAutospacing="1"/>
        <w:rPr>
          <w:sz w:val="24"/>
          <w:szCs w:val="24"/>
        </w:rPr>
      </w:pPr>
      <w:r w:rsidRPr="00F56DC4">
        <w:rPr>
          <w:b/>
          <w:bCs/>
          <w:sz w:val="24"/>
          <w:szCs w:val="24"/>
        </w:rPr>
        <w:t>Tujuan Pembelajaran:</w:t>
      </w:r>
      <w:r w:rsidRPr="00F56DC4">
        <w:rPr>
          <w:sz w:val="24"/>
          <w:szCs w:val="24"/>
        </w:rPr>
        <w:t xml:space="preserve"> Guru menyampaikan tujuan pembelajaran hari ini yaitu:</w:t>
      </w:r>
    </w:p>
    <w:p w14:paraId="7CB2442F" w14:textId="77777777" w:rsidR="00F56DC4" w:rsidRPr="00F56DC4" w:rsidRDefault="00F56DC4" w:rsidP="00A57EDB">
      <w:pPr>
        <w:numPr>
          <w:ilvl w:val="0"/>
          <w:numId w:val="13"/>
        </w:numPr>
        <w:spacing w:before="100" w:beforeAutospacing="1" w:after="100" w:afterAutospacing="1"/>
        <w:rPr>
          <w:sz w:val="24"/>
          <w:szCs w:val="24"/>
        </w:rPr>
      </w:pPr>
      <w:r w:rsidRPr="00F56DC4">
        <w:rPr>
          <w:sz w:val="24"/>
          <w:szCs w:val="24"/>
        </w:rPr>
        <w:t>Mengenal, membaca, menulis, dan menghitung bilangan 1 sampai 10.</w:t>
      </w:r>
    </w:p>
    <w:p w14:paraId="18B7C9EB" w14:textId="77777777" w:rsidR="00F56DC4" w:rsidRPr="001D350D" w:rsidRDefault="00F56DC4" w:rsidP="00F56DC4">
      <w:pPr>
        <w:spacing w:before="60" w:after="60"/>
        <w:jc w:val="both"/>
        <w:rPr>
          <w:b/>
          <w:caps/>
          <w:sz w:val="24"/>
          <w:szCs w:val="24"/>
        </w:rPr>
      </w:pPr>
    </w:p>
    <w:p w14:paraId="3AC3AC36" w14:textId="517F8E21" w:rsidR="002F1E54" w:rsidRDefault="001C7B89" w:rsidP="001D350D">
      <w:pPr>
        <w:spacing w:before="60" w:after="60"/>
        <w:ind w:left="426"/>
        <w:jc w:val="both"/>
        <w:rPr>
          <w:b/>
          <w:caps/>
          <w:sz w:val="24"/>
          <w:szCs w:val="24"/>
        </w:rPr>
      </w:pPr>
      <w:r w:rsidRPr="001D350D">
        <w:rPr>
          <w:b/>
          <w:caps/>
          <w:sz w:val="24"/>
          <w:szCs w:val="24"/>
        </w:rPr>
        <w:t>Kegiatan Inti</w:t>
      </w:r>
    </w:p>
    <w:p w14:paraId="43CBA494" w14:textId="77777777" w:rsidR="00F56DC4" w:rsidRPr="00F56DC4" w:rsidRDefault="00F56DC4" w:rsidP="00F56DC4">
      <w:pPr>
        <w:spacing w:before="100" w:beforeAutospacing="1" w:after="100" w:afterAutospacing="1"/>
        <w:rPr>
          <w:sz w:val="24"/>
          <w:szCs w:val="24"/>
        </w:rPr>
      </w:pPr>
      <w:r w:rsidRPr="00F56DC4">
        <w:rPr>
          <w:b/>
          <w:bCs/>
          <w:sz w:val="24"/>
          <w:szCs w:val="24"/>
        </w:rPr>
        <w:t>1. Mindful Learning (Fokus dan Kesadaran Penuh) – 30 Menit</w:t>
      </w:r>
      <w:r w:rsidRPr="00F56DC4">
        <w:rPr>
          <w:sz w:val="24"/>
          <w:szCs w:val="24"/>
        </w:rPr>
        <w:br/>
      </w:r>
      <w:r w:rsidRPr="00F56DC4">
        <w:rPr>
          <w:b/>
          <w:bCs/>
          <w:sz w:val="24"/>
          <w:szCs w:val="24"/>
        </w:rPr>
        <w:t>Menghitung Benda (30 Menit):</w:t>
      </w:r>
    </w:p>
    <w:p w14:paraId="7675989B" w14:textId="77777777" w:rsidR="00F56DC4" w:rsidRPr="00F56DC4" w:rsidRDefault="00F56DC4" w:rsidP="00A57EDB">
      <w:pPr>
        <w:numPr>
          <w:ilvl w:val="0"/>
          <w:numId w:val="14"/>
        </w:numPr>
        <w:spacing w:before="100" w:beforeAutospacing="1" w:after="100" w:afterAutospacing="1"/>
        <w:rPr>
          <w:sz w:val="24"/>
          <w:szCs w:val="24"/>
        </w:rPr>
      </w:pPr>
      <w:r w:rsidRPr="00F56DC4">
        <w:rPr>
          <w:sz w:val="24"/>
          <w:szCs w:val="24"/>
        </w:rPr>
        <w:t>Guru menjelaskan cara menghitung benda sampai dengan 10.</w:t>
      </w:r>
    </w:p>
    <w:p w14:paraId="186C6028" w14:textId="77777777" w:rsidR="00F56DC4" w:rsidRPr="00F56DC4" w:rsidRDefault="00F56DC4" w:rsidP="00A57EDB">
      <w:pPr>
        <w:numPr>
          <w:ilvl w:val="0"/>
          <w:numId w:val="14"/>
        </w:numPr>
        <w:spacing w:before="100" w:beforeAutospacing="1" w:after="100" w:afterAutospacing="1"/>
        <w:rPr>
          <w:sz w:val="24"/>
          <w:szCs w:val="24"/>
        </w:rPr>
      </w:pPr>
      <w:r w:rsidRPr="00F56DC4">
        <w:rPr>
          <w:sz w:val="24"/>
          <w:szCs w:val="24"/>
        </w:rPr>
        <w:t>Guru menunjukkan beberapa gambar benda (misalnya apel, bola) dan mengajak siswa menghitung bersama-sama.</w:t>
      </w:r>
    </w:p>
    <w:p w14:paraId="10B19D19" w14:textId="77777777" w:rsidR="00F56DC4" w:rsidRPr="00F56DC4" w:rsidRDefault="00F56DC4" w:rsidP="00A57EDB">
      <w:pPr>
        <w:numPr>
          <w:ilvl w:val="0"/>
          <w:numId w:val="14"/>
        </w:numPr>
        <w:spacing w:before="100" w:beforeAutospacing="1" w:after="100" w:afterAutospacing="1"/>
        <w:rPr>
          <w:sz w:val="24"/>
          <w:szCs w:val="24"/>
        </w:rPr>
      </w:pPr>
      <w:r w:rsidRPr="00F56DC4">
        <w:rPr>
          <w:sz w:val="24"/>
          <w:szCs w:val="24"/>
        </w:rPr>
        <w:t>Siswa diberikan lembar kerja untuk menghitung benda yang ditampilkan pada gambar.</w:t>
      </w:r>
    </w:p>
    <w:p w14:paraId="08E49543" w14:textId="77777777" w:rsidR="00F56DC4" w:rsidRPr="00F56DC4" w:rsidRDefault="00F56DC4" w:rsidP="00F56DC4">
      <w:pPr>
        <w:spacing w:before="100" w:beforeAutospacing="1" w:after="100" w:afterAutospacing="1"/>
        <w:rPr>
          <w:sz w:val="24"/>
          <w:szCs w:val="24"/>
        </w:rPr>
      </w:pPr>
      <w:r w:rsidRPr="00F56DC4">
        <w:rPr>
          <w:b/>
          <w:bCs/>
          <w:sz w:val="24"/>
          <w:szCs w:val="24"/>
        </w:rPr>
        <w:t>2. Joyful Learning (Pembelajaran Menyenangkan) – 30 Menit</w:t>
      </w:r>
      <w:r w:rsidRPr="00F56DC4">
        <w:rPr>
          <w:sz w:val="24"/>
          <w:szCs w:val="24"/>
        </w:rPr>
        <w:br/>
      </w:r>
      <w:r w:rsidRPr="00F56DC4">
        <w:rPr>
          <w:b/>
          <w:bCs/>
          <w:sz w:val="24"/>
          <w:szCs w:val="24"/>
        </w:rPr>
        <w:t>Permainan Hitung Cepat (30 Menit):</w:t>
      </w:r>
    </w:p>
    <w:p w14:paraId="443EE243" w14:textId="77777777" w:rsidR="00F56DC4" w:rsidRPr="00F56DC4" w:rsidRDefault="00F56DC4" w:rsidP="00A57EDB">
      <w:pPr>
        <w:numPr>
          <w:ilvl w:val="0"/>
          <w:numId w:val="15"/>
        </w:numPr>
        <w:spacing w:before="100" w:beforeAutospacing="1" w:after="100" w:afterAutospacing="1"/>
        <w:rPr>
          <w:sz w:val="24"/>
          <w:szCs w:val="24"/>
        </w:rPr>
      </w:pPr>
      <w:r w:rsidRPr="00F56DC4">
        <w:rPr>
          <w:sz w:val="24"/>
          <w:szCs w:val="24"/>
        </w:rPr>
        <w:t>Guru membagi siswa dalam beberapa kelompok kecil.</w:t>
      </w:r>
    </w:p>
    <w:p w14:paraId="3B7B03A6" w14:textId="77777777" w:rsidR="00F56DC4" w:rsidRPr="00F56DC4" w:rsidRDefault="00F56DC4" w:rsidP="00A57EDB">
      <w:pPr>
        <w:numPr>
          <w:ilvl w:val="0"/>
          <w:numId w:val="15"/>
        </w:numPr>
        <w:spacing w:before="100" w:beforeAutospacing="1" w:after="100" w:afterAutospacing="1"/>
        <w:rPr>
          <w:sz w:val="24"/>
          <w:szCs w:val="24"/>
        </w:rPr>
      </w:pPr>
      <w:r w:rsidRPr="00F56DC4">
        <w:rPr>
          <w:sz w:val="24"/>
          <w:szCs w:val="24"/>
        </w:rPr>
        <w:t>Setiap kelompok diberikan gambar benda, dan mereka berlomba menghitung jumlah benda yang ada dalam waktu yang ditentukan.</w:t>
      </w:r>
    </w:p>
    <w:p w14:paraId="7947D2F0" w14:textId="77777777" w:rsidR="00F56DC4" w:rsidRPr="00F56DC4" w:rsidRDefault="00F56DC4" w:rsidP="00A57EDB">
      <w:pPr>
        <w:numPr>
          <w:ilvl w:val="0"/>
          <w:numId w:val="15"/>
        </w:numPr>
        <w:spacing w:before="100" w:beforeAutospacing="1" w:after="100" w:afterAutospacing="1"/>
        <w:rPr>
          <w:sz w:val="24"/>
          <w:szCs w:val="24"/>
        </w:rPr>
      </w:pPr>
      <w:r w:rsidRPr="00F56DC4">
        <w:rPr>
          <w:sz w:val="24"/>
          <w:szCs w:val="24"/>
        </w:rPr>
        <w:t>Kelompok yang paling cepat dan benar akan mendapatkan pujian dari guru.</w:t>
      </w:r>
    </w:p>
    <w:p w14:paraId="53744702" w14:textId="77777777" w:rsidR="00F56DC4" w:rsidRPr="00F56DC4" w:rsidRDefault="00F56DC4" w:rsidP="00F56DC4">
      <w:pPr>
        <w:spacing w:before="100" w:beforeAutospacing="1" w:after="100" w:afterAutospacing="1"/>
        <w:rPr>
          <w:sz w:val="24"/>
          <w:szCs w:val="24"/>
        </w:rPr>
      </w:pPr>
      <w:r w:rsidRPr="00F56DC4">
        <w:rPr>
          <w:b/>
          <w:bCs/>
          <w:sz w:val="24"/>
          <w:szCs w:val="24"/>
        </w:rPr>
        <w:t>3. Meaningful Learning (Pembelajaran Bermakna) – 30 Menit</w:t>
      </w:r>
      <w:r w:rsidRPr="00F56DC4">
        <w:rPr>
          <w:sz w:val="24"/>
          <w:szCs w:val="24"/>
        </w:rPr>
        <w:br/>
      </w:r>
      <w:r w:rsidRPr="00F56DC4">
        <w:rPr>
          <w:b/>
          <w:bCs/>
          <w:sz w:val="24"/>
          <w:szCs w:val="24"/>
        </w:rPr>
        <w:t>Menulis dan Membaca Bilangan (30 Menit):</w:t>
      </w:r>
    </w:p>
    <w:p w14:paraId="2ED50174" w14:textId="77777777" w:rsidR="00F56DC4" w:rsidRPr="00F56DC4" w:rsidRDefault="00F56DC4" w:rsidP="00A57EDB">
      <w:pPr>
        <w:numPr>
          <w:ilvl w:val="0"/>
          <w:numId w:val="16"/>
        </w:numPr>
        <w:spacing w:before="100" w:beforeAutospacing="1" w:after="100" w:afterAutospacing="1"/>
        <w:rPr>
          <w:sz w:val="24"/>
          <w:szCs w:val="24"/>
        </w:rPr>
      </w:pPr>
      <w:r w:rsidRPr="00F56DC4">
        <w:rPr>
          <w:sz w:val="24"/>
          <w:szCs w:val="24"/>
        </w:rPr>
        <w:t>Guru meminta siswa untuk menuliskan bilangan 1-10 pada lembar kerja yang sudah disediakan.</w:t>
      </w:r>
    </w:p>
    <w:p w14:paraId="3CA57DEE" w14:textId="77777777" w:rsidR="00F56DC4" w:rsidRPr="00F56DC4" w:rsidRDefault="00F56DC4" w:rsidP="00A57EDB">
      <w:pPr>
        <w:numPr>
          <w:ilvl w:val="0"/>
          <w:numId w:val="16"/>
        </w:numPr>
        <w:spacing w:before="100" w:beforeAutospacing="1" w:after="100" w:afterAutospacing="1"/>
        <w:rPr>
          <w:sz w:val="24"/>
          <w:szCs w:val="24"/>
        </w:rPr>
      </w:pPr>
      <w:r w:rsidRPr="00F56DC4">
        <w:rPr>
          <w:sz w:val="24"/>
          <w:szCs w:val="24"/>
        </w:rPr>
        <w:t>Setelah menulis, siswa secara bergantian membaca bilangan yang sudah mereka tulis di depan kelas.</w:t>
      </w:r>
    </w:p>
    <w:p w14:paraId="33DCF58B" w14:textId="77777777" w:rsidR="00F56DC4" w:rsidRPr="00F56DC4" w:rsidRDefault="00F56DC4" w:rsidP="00A57EDB">
      <w:pPr>
        <w:numPr>
          <w:ilvl w:val="0"/>
          <w:numId w:val="16"/>
        </w:numPr>
        <w:spacing w:before="100" w:beforeAutospacing="1" w:after="100" w:afterAutospacing="1"/>
        <w:rPr>
          <w:sz w:val="24"/>
          <w:szCs w:val="24"/>
        </w:rPr>
      </w:pPr>
      <w:r w:rsidRPr="00F56DC4">
        <w:rPr>
          <w:sz w:val="24"/>
          <w:szCs w:val="24"/>
        </w:rPr>
        <w:t>Guru memberikan pujian kepada siswa yang berhasil membaca dan menulis bilangan dengan benar.</w:t>
      </w:r>
    </w:p>
    <w:p w14:paraId="257C7550" w14:textId="77777777" w:rsidR="00F56DC4" w:rsidRPr="001D350D" w:rsidRDefault="00F56DC4" w:rsidP="00F56DC4">
      <w:pPr>
        <w:spacing w:before="60" w:after="60"/>
        <w:jc w:val="both"/>
        <w:rPr>
          <w:b/>
          <w:caps/>
          <w:sz w:val="24"/>
          <w:szCs w:val="24"/>
        </w:rPr>
      </w:pPr>
    </w:p>
    <w:p w14:paraId="0FFB3CED" w14:textId="345D0782"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Peserta didik diberi kebebasan untuk menghitung dengan cara mereka sendiri. Peserta didik menyampaikan hasil perhitungan mereka. Guru menuliskan hasilnya di papan tulis. </w:t>
      </w:r>
    </w:p>
    <w:p w14:paraId="16DF52D3" w14:textId="6FF5D948"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Guru perlu menampung jawaban peserta didik tanpa menyatakan benar atau salah. Dalam eksplorasi selanjutnya, akan dibuktikan hitungan yang benar. Hal yang paling ditekankan adalah bagaimana strategi peserta didik dalam menghitungnya.</w:t>
      </w:r>
    </w:p>
    <w:p w14:paraId="375123EE"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Peserta didik mengamati gambar banyak benda dan lambang bilangannya. </w:t>
      </w:r>
    </w:p>
    <w:p w14:paraId="459D998D" w14:textId="3EDC2C51"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Guru dapat mencontohkan cara membaca lambang bilangan ini dengan suara nyaring. Peserta didik dapat menirukannya. Dalam kelompok, peserta didik dapat membaca secara bergantian bilangan sampai dengan 15.</w:t>
      </w:r>
    </w:p>
    <w:p w14:paraId="714F3A64"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Guru dapat menguatkan bahwa jumlah kelereng Halim adalah 15. </w:t>
      </w:r>
    </w:p>
    <w:p w14:paraId="1F9CE483" w14:textId="095DDF61"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Guru menanyakan kepada peserta didik apakah mereka menemukan strategi menghitung yang berbeda.</w:t>
      </w:r>
    </w:p>
    <w:p w14:paraId="55A0694B" w14:textId="4AF32C0A"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lastRenderedPageBreak/>
        <w:t>Peserta didik mengamati pola pasangan bilangan 11– 15 kemudian mereka mengisi pasangan bilangan 16 – 20</w:t>
      </w:r>
    </w:p>
    <w:p w14:paraId="5C96DF60" w14:textId="23043B12"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Guru berkeliling untuk mendampingi peserta didik. Setelah selesai, jawaban peserta didik akan dibahas secara bersama-sama di kelas. </w:t>
      </w:r>
    </w:p>
    <w:p w14:paraId="6DC8E1ED"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Guru dapat meminta beberapa peserta didik untuk menyampaikan hasil eksplorasinya. </w:t>
      </w:r>
    </w:p>
    <w:p w14:paraId="6DED4D27" w14:textId="0B51C4E6"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Guru perlu memberikan penguatan mengenai membilang bilangan. Awalnya Guru dapat mencontohkan dengan suara yang nyaring dan peserta didik menirukannya.</w:t>
      </w:r>
    </w:p>
    <w:p w14:paraId="63844F83"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Peserta didik akan menghitung benda-benda di sekitar mereka yang banyaknya lebih dari 10. </w:t>
      </w:r>
    </w:p>
    <w:p w14:paraId="32B9177F" w14:textId="50C653A9"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Peserta didik akan menuliskan lambang bilangannya di buku catatan. </w:t>
      </w:r>
    </w:p>
    <w:p w14:paraId="55AF006E"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Peserta didik akan membandingkannya dengan hasil temannya. </w:t>
      </w:r>
    </w:p>
    <w:p w14:paraId="4E88FF7D"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Peserta didik diberi kesempatan untuk mempresentasikan hasil eksplorasinya. </w:t>
      </w:r>
    </w:p>
    <w:p w14:paraId="63A357F4" w14:textId="105CADEC"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Setelah semua peserta didik selesai bereskplorasi, </w:t>
      </w:r>
    </w:p>
    <w:p w14:paraId="03E2F4A8" w14:textId="3D22304A"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Guru dapat memberikan pertanyaan releksi kepada peserta didik. Apakah kalian pernah salah menghitung? Mengapa? </w:t>
      </w:r>
    </w:p>
    <w:p w14:paraId="5AFB5E5B" w14:textId="374CECC0"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Peserta didik diberi kesempatan untuk menyampaikan pendapatnya secara bergantian.</w:t>
      </w:r>
    </w:p>
    <w:p w14:paraId="1C040FB6"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Untuk menguatkan pemahaman peserta didik tentang materi ini, mereka akan berlatih mengerjakan soal latihan. </w:t>
      </w:r>
    </w:p>
    <w:p w14:paraId="3EB67C7C"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Guru dapat memperbanyak lembar ini karena buku siswa tidak boleh diisi. </w:t>
      </w:r>
    </w:p>
    <w:p w14:paraId="0D57A861"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Guru juga dapat meminta peserta didik untuk menuliskan jawabannya di buku catatan. </w:t>
      </w:r>
    </w:p>
    <w:p w14:paraId="05BB6C97" w14:textId="77777777"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Guru perlu memotivasi peserta didik untuk mengerjakan soal secara mandiri. </w:t>
      </w:r>
    </w:p>
    <w:p w14:paraId="7AF5AF6D" w14:textId="49DEDC6F" w:rsidR="00D27401" w:rsidRPr="00D27401" w:rsidRDefault="00D27401" w:rsidP="00A57EDB">
      <w:pPr>
        <w:pStyle w:val="ListParagraph"/>
        <w:numPr>
          <w:ilvl w:val="0"/>
          <w:numId w:val="5"/>
        </w:numPr>
        <w:spacing w:before="60" w:after="60"/>
        <w:ind w:left="810"/>
        <w:jc w:val="both"/>
        <w:rPr>
          <w:sz w:val="24"/>
          <w:szCs w:val="24"/>
        </w:rPr>
      </w:pPr>
      <w:r w:rsidRPr="00D27401">
        <w:rPr>
          <w:sz w:val="24"/>
          <w:szCs w:val="24"/>
        </w:rPr>
        <w:t xml:space="preserve">Guru perlu mendampingi peserta didik yang masih membutuhkan bimbingan. </w:t>
      </w:r>
    </w:p>
    <w:p w14:paraId="36A5C839" w14:textId="3C64C25C" w:rsidR="00D27401" w:rsidRPr="00D27401" w:rsidRDefault="00D27401" w:rsidP="00A57EDB">
      <w:pPr>
        <w:pStyle w:val="ListParagraph"/>
        <w:numPr>
          <w:ilvl w:val="0"/>
          <w:numId w:val="5"/>
        </w:numPr>
        <w:spacing w:before="60" w:after="60"/>
        <w:ind w:left="810"/>
        <w:jc w:val="both"/>
        <w:rPr>
          <w:b/>
          <w:caps/>
          <w:sz w:val="24"/>
          <w:szCs w:val="24"/>
        </w:rPr>
      </w:pPr>
      <w:r w:rsidRPr="00D27401">
        <w:rPr>
          <w:sz w:val="24"/>
          <w:szCs w:val="24"/>
        </w:rPr>
        <w:t>Setelah peserta didik selesai mengerjakan, Guru dapat mendiskusikan jawaban yang benar bersama peserta didik.</w:t>
      </w:r>
    </w:p>
    <w:p w14:paraId="0081243C" w14:textId="77777777" w:rsidR="00D27401" w:rsidRPr="00D27401" w:rsidRDefault="00D27401" w:rsidP="00D27401">
      <w:pPr>
        <w:pStyle w:val="ListParagraph"/>
        <w:spacing w:before="60" w:after="60"/>
        <w:ind w:left="810"/>
        <w:jc w:val="both"/>
        <w:rPr>
          <w:b/>
          <w:caps/>
          <w:sz w:val="24"/>
          <w:szCs w:val="24"/>
        </w:rPr>
      </w:pPr>
    </w:p>
    <w:p w14:paraId="6563EA4C" w14:textId="7ABBEF7C" w:rsidR="001C7B89" w:rsidRPr="001D350D" w:rsidRDefault="001C7B89" w:rsidP="001C7B89">
      <w:pPr>
        <w:spacing w:before="60" w:after="60"/>
        <w:ind w:left="426"/>
        <w:jc w:val="both"/>
        <w:rPr>
          <w:b/>
          <w:caps/>
          <w:sz w:val="24"/>
          <w:szCs w:val="24"/>
        </w:rPr>
      </w:pPr>
      <w:r w:rsidRPr="001D350D">
        <w:rPr>
          <w:b/>
          <w:caps/>
          <w:sz w:val="24"/>
          <w:szCs w:val="24"/>
        </w:rPr>
        <w:t>Penutup</w:t>
      </w:r>
    </w:p>
    <w:p w14:paraId="452041D9"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membimbing peserta didik menyimpulkan pembelajaran yang telah dilakukan</w:t>
      </w:r>
    </w:p>
    <w:p w14:paraId="018AEC51"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refleksi dan tanya jawab untuk mengevaluasi kegiatan pembelajaran yang telah dilaksanakan</w:t>
      </w:r>
    </w:p>
    <w:p w14:paraId="499881AB" w14:textId="40620EAC"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mengakhiri kegiatan belajar dengan memberikan pesan dan motivasi tetap semangat belajar dan diakhiri dengan berdoa.</w:t>
      </w:r>
    </w:p>
    <w:p w14:paraId="0CD9C264" w14:textId="77777777" w:rsidR="00281195" w:rsidRPr="001D350D" w:rsidRDefault="00281195" w:rsidP="00281195">
      <w:pPr>
        <w:pStyle w:val="ListParagraph"/>
        <w:spacing w:before="60" w:after="60"/>
        <w:ind w:left="709"/>
        <w:contextualSpacing w:val="0"/>
        <w:jc w:val="both"/>
        <w:rPr>
          <w:rFonts w:eastAsia="Bookman Old Style"/>
          <w:sz w:val="24"/>
          <w:szCs w:val="24"/>
        </w:rPr>
      </w:pPr>
    </w:p>
    <w:p w14:paraId="7AB35755" w14:textId="5AE2DA7D" w:rsidR="001C7B89" w:rsidRPr="001D350D" w:rsidRDefault="00D27401" w:rsidP="001C7B89">
      <w:pPr>
        <w:spacing w:before="60" w:after="60"/>
        <w:jc w:val="both"/>
        <w:rPr>
          <w:rFonts w:eastAsia="Bookman Old Style"/>
          <w:sz w:val="24"/>
          <w:szCs w:val="24"/>
        </w:rPr>
      </w:pPr>
      <w:r w:rsidRPr="00D27401">
        <w:rPr>
          <w:rFonts w:eastAsia="Bookman Old Style"/>
          <w:noProof/>
          <w:sz w:val="24"/>
          <w:szCs w:val="24"/>
        </w:rPr>
        <w:drawing>
          <wp:inline distT="0" distB="0" distL="0" distR="0" wp14:anchorId="4BE4DB41" wp14:editId="25BC3165">
            <wp:extent cx="3741744" cy="35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1744" cy="350550"/>
                    </a:xfrm>
                    <a:prstGeom prst="rect">
                      <a:avLst/>
                    </a:prstGeom>
                  </pic:spPr>
                </pic:pic>
              </a:graphicData>
            </a:graphic>
          </wp:inline>
        </w:drawing>
      </w:r>
    </w:p>
    <w:p w14:paraId="0AC928BC" w14:textId="108E496F" w:rsidR="00164BE4" w:rsidRPr="001D350D" w:rsidRDefault="00164BE4" w:rsidP="00281195">
      <w:pPr>
        <w:shd w:val="clear" w:color="auto" w:fill="C00000"/>
        <w:spacing w:before="60" w:after="60"/>
        <w:ind w:left="426"/>
        <w:jc w:val="both"/>
        <w:rPr>
          <w:b/>
          <w:caps/>
          <w:sz w:val="24"/>
          <w:szCs w:val="24"/>
        </w:rPr>
      </w:pPr>
      <w:r w:rsidRPr="001D350D">
        <w:rPr>
          <w:b/>
          <w:caps/>
          <w:sz w:val="24"/>
          <w:szCs w:val="24"/>
        </w:rPr>
        <w:t xml:space="preserve">PEMBELAJARAN </w:t>
      </w:r>
      <w:r w:rsidR="00A40443" w:rsidRPr="001D350D">
        <w:rPr>
          <w:b/>
          <w:caps/>
          <w:sz w:val="24"/>
          <w:szCs w:val="24"/>
        </w:rPr>
        <w:t>2</w:t>
      </w:r>
    </w:p>
    <w:p w14:paraId="5A9BA028" w14:textId="3FEC68E8" w:rsidR="00164BE4" w:rsidRPr="001D350D" w:rsidRDefault="00164BE4" w:rsidP="00164BE4">
      <w:pPr>
        <w:spacing w:before="60" w:after="60"/>
        <w:ind w:left="426"/>
        <w:jc w:val="both"/>
        <w:rPr>
          <w:b/>
          <w:caps/>
          <w:sz w:val="24"/>
          <w:szCs w:val="24"/>
        </w:rPr>
      </w:pPr>
      <w:r w:rsidRPr="001D350D">
        <w:rPr>
          <w:b/>
          <w:caps/>
          <w:sz w:val="24"/>
          <w:szCs w:val="24"/>
        </w:rPr>
        <w:t>KEGIATAN Pendahuluan</w:t>
      </w:r>
    </w:p>
    <w:p w14:paraId="1F5BF2E7"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membuka pembelajaran dengan mengucapkan salam.</w:t>
      </w:r>
    </w:p>
    <w:p w14:paraId="25824FA0"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pembiasaan berdoa, memeriksa kehadiran, kerapihan pakaian, posisi tempat duduk peserta didik dan kebersihan kelas.</w:t>
      </w:r>
    </w:p>
    <w:p w14:paraId="13358073"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memberikan motivasi, memberikan pertanyaan pemantik materi yang akan diajarkan.</w:t>
      </w:r>
    </w:p>
    <w:p w14:paraId="068D6EA8" w14:textId="77777777" w:rsidR="00164BE4" w:rsidRPr="001D350D" w:rsidRDefault="00164BE4"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Guru memotivasi</w:t>
      </w:r>
      <w:r w:rsidRPr="001D350D">
        <w:rPr>
          <w:sz w:val="24"/>
          <w:szCs w:val="24"/>
        </w:rPr>
        <w:t xml:space="preserve"> </w:t>
      </w:r>
      <w:r w:rsidRPr="001D350D">
        <w:rPr>
          <w:rFonts w:eastAsia="Bookman Old Style"/>
          <w:sz w:val="24"/>
          <w:szCs w:val="24"/>
        </w:rPr>
        <w:t xml:space="preserve">peserta didik </w:t>
      </w:r>
      <w:r w:rsidRPr="001D350D">
        <w:rPr>
          <w:sz w:val="24"/>
          <w:szCs w:val="24"/>
        </w:rPr>
        <w:t xml:space="preserve">untuk tercapainya kompetensi dan karakter yang sesuai dengan </w:t>
      </w:r>
      <w:r w:rsidRPr="001D350D">
        <w:rPr>
          <w:b/>
          <w:bCs/>
          <w:iCs/>
          <w:sz w:val="24"/>
          <w:szCs w:val="24"/>
        </w:rPr>
        <w:t>Profil Pelajar Pancasila</w:t>
      </w:r>
      <w:r w:rsidRPr="001D350D">
        <w:rPr>
          <w:bCs/>
          <w:iCs/>
          <w:sz w:val="24"/>
          <w:szCs w:val="24"/>
        </w:rPr>
        <w:t xml:space="preserve"> (</w:t>
      </w:r>
      <w:r w:rsidRPr="001D350D">
        <w:rPr>
          <w:rFonts w:eastAsia="Bookman Old Style"/>
          <w:sz w:val="24"/>
          <w:szCs w:val="24"/>
        </w:rPr>
        <w:t>bertakwa kepada Tuhan Yang Maha Esa dan berakhlak mulia, bernalar kritis dan kreatif, bergotong royong, serta kebhinnekaan global</w:t>
      </w:r>
      <w:r w:rsidRPr="001D350D">
        <w:rPr>
          <w:bCs/>
          <w:iCs/>
          <w:sz w:val="24"/>
          <w:szCs w:val="24"/>
        </w:rPr>
        <w:t xml:space="preserve">) </w:t>
      </w:r>
    </w:p>
    <w:p w14:paraId="7ADAE351" w14:textId="77777777" w:rsidR="00164BE4" w:rsidRPr="001D350D" w:rsidRDefault="00164BE4" w:rsidP="00C5382B">
      <w:pPr>
        <w:pStyle w:val="ListParagraph"/>
        <w:numPr>
          <w:ilvl w:val="0"/>
          <w:numId w:val="1"/>
        </w:numPr>
        <w:spacing w:before="60" w:after="60"/>
        <w:jc w:val="both"/>
        <w:rPr>
          <w:sz w:val="24"/>
          <w:szCs w:val="24"/>
        </w:rPr>
      </w:pPr>
      <w:r w:rsidRPr="001D350D">
        <w:rPr>
          <w:sz w:val="24"/>
          <w:szCs w:val="24"/>
        </w:rPr>
        <w:t>Guru melakukan asesmen awal dengan bertanya tentang materi dan siswa menjawab dengan prediksi masing-masing.</w:t>
      </w:r>
    </w:p>
    <w:p w14:paraId="3A4F94C9" w14:textId="77777777" w:rsidR="00164BE4" w:rsidRPr="001D350D" w:rsidRDefault="00164BE4" w:rsidP="00C5382B">
      <w:pPr>
        <w:pStyle w:val="ListParagraph"/>
        <w:numPr>
          <w:ilvl w:val="0"/>
          <w:numId w:val="1"/>
        </w:numPr>
        <w:spacing w:before="60" w:after="60"/>
        <w:jc w:val="both"/>
        <w:rPr>
          <w:sz w:val="24"/>
          <w:szCs w:val="24"/>
        </w:rPr>
      </w:pPr>
      <w:r w:rsidRPr="001D350D">
        <w:rPr>
          <w:rFonts w:eastAsia="Bookman Old Style"/>
          <w:sz w:val="24"/>
          <w:szCs w:val="24"/>
        </w:rPr>
        <w:t>Guru memotivasi peserta didik untuk semangat mengikuti pembelajaran dengan melakukan ice breaking</w:t>
      </w:r>
    </w:p>
    <w:p w14:paraId="1A0BAE53" w14:textId="51C39D56" w:rsidR="00164BE4" w:rsidRPr="00F56DC4" w:rsidRDefault="00164BE4" w:rsidP="00C5382B">
      <w:pPr>
        <w:pStyle w:val="ListParagraph"/>
        <w:numPr>
          <w:ilvl w:val="0"/>
          <w:numId w:val="1"/>
        </w:numPr>
        <w:spacing w:before="60" w:after="60"/>
        <w:jc w:val="both"/>
        <w:rPr>
          <w:sz w:val="24"/>
          <w:szCs w:val="24"/>
        </w:rPr>
      </w:pPr>
      <w:r w:rsidRPr="001D350D">
        <w:rPr>
          <w:rFonts w:eastAsia="Bookman Old Style"/>
          <w:sz w:val="24"/>
          <w:szCs w:val="24"/>
        </w:rPr>
        <w:lastRenderedPageBreak/>
        <w:t xml:space="preserve">Guru menyampaikan tujuan pembelajaran dan memberikan gambaran terkait manfaat pembelajaran dalam kehidupan sehari-hari. </w:t>
      </w:r>
    </w:p>
    <w:p w14:paraId="5877D464" w14:textId="77777777" w:rsidR="00F56DC4" w:rsidRPr="00F56DC4" w:rsidRDefault="00F56DC4" w:rsidP="00F56DC4">
      <w:pPr>
        <w:spacing w:before="60" w:after="60"/>
        <w:ind w:left="360"/>
        <w:jc w:val="both"/>
        <w:rPr>
          <w:sz w:val="24"/>
          <w:szCs w:val="24"/>
        </w:rPr>
      </w:pPr>
    </w:p>
    <w:p w14:paraId="18271731" w14:textId="77777777" w:rsidR="006656FF" w:rsidRPr="006656FF" w:rsidRDefault="006656FF" w:rsidP="006656FF">
      <w:pPr>
        <w:spacing w:before="100" w:beforeAutospacing="1" w:after="100" w:afterAutospacing="1"/>
        <w:rPr>
          <w:sz w:val="24"/>
          <w:szCs w:val="24"/>
        </w:rPr>
      </w:pPr>
      <w:r w:rsidRPr="006656FF">
        <w:rPr>
          <w:b/>
          <w:bCs/>
          <w:sz w:val="24"/>
          <w:szCs w:val="24"/>
        </w:rPr>
        <w:t>Ice Breaker</w:t>
      </w:r>
      <w:r w:rsidRPr="006656FF">
        <w:rPr>
          <w:sz w:val="24"/>
          <w:szCs w:val="24"/>
        </w:rPr>
        <w:t>:</w:t>
      </w:r>
    </w:p>
    <w:p w14:paraId="2EB179AF" w14:textId="77777777" w:rsidR="006656FF" w:rsidRPr="006656FF" w:rsidRDefault="006656FF" w:rsidP="00A57EDB">
      <w:pPr>
        <w:numPr>
          <w:ilvl w:val="0"/>
          <w:numId w:val="24"/>
        </w:numPr>
        <w:spacing w:before="100" w:beforeAutospacing="1" w:after="100" w:afterAutospacing="1"/>
        <w:rPr>
          <w:sz w:val="24"/>
          <w:szCs w:val="24"/>
        </w:rPr>
      </w:pPr>
      <w:r w:rsidRPr="006656FF">
        <w:rPr>
          <w:sz w:val="24"/>
          <w:szCs w:val="24"/>
        </w:rPr>
        <w:t>Guru menyapa siswa dengan hangat dan mengajak mereka menyanyikan lagu sederhana yang berkaitan dengan angka, seperti "Satu-satu, aku sayang Ibu" dengan variasi menghitung angka.</w:t>
      </w:r>
    </w:p>
    <w:p w14:paraId="699601F8" w14:textId="77777777" w:rsidR="006656FF" w:rsidRPr="006656FF" w:rsidRDefault="006656FF" w:rsidP="00A57EDB">
      <w:pPr>
        <w:numPr>
          <w:ilvl w:val="0"/>
          <w:numId w:val="24"/>
        </w:numPr>
        <w:spacing w:before="100" w:beforeAutospacing="1" w:after="100" w:afterAutospacing="1"/>
        <w:rPr>
          <w:sz w:val="24"/>
          <w:szCs w:val="24"/>
        </w:rPr>
      </w:pPr>
      <w:r w:rsidRPr="006656FF">
        <w:rPr>
          <w:sz w:val="24"/>
          <w:szCs w:val="24"/>
        </w:rPr>
        <w:t>Guru menanyakan kabar siswa dan mengajak mereka berdoa sebelum memulai pembelajaran.</w:t>
      </w:r>
    </w:p>
    <w:p w14:paraId="3AD6674D" w14:textId="77777777" w:rsidR="006656FF" w:rsidRPr="006656FF" w:rsidRDefault="006656FF" w:rsidP="00A57EDB">
      <w:pPr>
        <w:numPr>
          <w:ilvl w:val="0"/>
          <w:numId w:val="24"/>
        </w:numPr>
        <w:spacing w:before="100" w:beforeAutospacing="1" w:after="100" w:afterAutospacing="1"/>
        <w:rPr>
          <w:sz w:val="24"/>
          <w:szCs w:val="24"/>
        </w:rPr>
      </w:pPr>
      <w:r w:rsidRPr="006656FF">
        <w:rPr>
          <w:sz w:val="24"/>
          <w:szCs w:val="24"/>
        </w:rPr>
        <w:t>Guru memberikan gambaran singkat tentang kegiatan hari ini, yaitu menghitung maju dan mundur dari 11 hingga 20.</w:t>
      </w:r>
    </w:p>
    <w:p w14:paraId="4E45D781" w14:textId="77777777" w:rsidR="006656FF" w:rsidRPr="006656FF" w:rsidRDefault="006656FF" w:rsidP="006656FF">
      <w:pPr>
        <w:spacing w:before="100" w:beforeAutospacing="1" w:after="100" w:afterAutospacing="1"/>
        <w:rPr>
          <w:sz w:val="24"/>
          <w:szCs w:val="24"/>
        </w:rPr>
      </w:pPr>
      <w:r w:rsidRPr="006656FF">
        <w:rPr>
          <w:b/>
          <w:bCs/>
          <w:sz w:val="24"/>
          <w:szCs w:val="24"/>
        </w:rPr>
        <w:t>Apersepsi</w:t>
      </w:r>
      <w:r w:rsidRPr="006656FF">
        <w:rPr>
          <w:sz w:val="24"/>
          <w:szCs w:val="24"/>
        </w:rPr>
        <w:t>:</w:t>
      </w:r>
    </w:p>
    <w:p w14:paraId="6869443B" w14:textId="77777777" w:rsidR="006656FF" w:rsidRPr="006656FF" w:rsidRDefault="006656FF" w:rsidP="00A57EDB">
      <w:pPr>
        <w:numPr>
          <w:ilvl w:val="0"/>
          <w:numId w:val="25"/>
        </w:numPr>
        <w:spacing w:before="100" w:beforeAutospacing="1" w:after="100" w:afterAutospacing="1"/>
        <w:rPr>
          <w:sz w:val="24"/>
          <w:szCs w:val="24"/>
        </w:rPr>
      </w:pPr>
      <w:r w:rsidRPr="006656FF">
        <w:rPr>
          <w:sz w:val="24"/>
          <w:szCs w:val="24"/>
        </w:rPr>
        <w:t>Guru bertanya kepada siswa apakah mereka pernah menghitung angka dari 11 hingga 20, dan meminta beberapa siswa untuk mencoba menghitung secara lisan.</w:t>
      </w:r>
    </w:p>
    <w:p w14:paraId="296B7981" w14:textId="77777777" w:rsidR="006656FF" w:rsidRPr="006656FF" w:rsidRDefault="006656FF" w:rsidP="006656FF">
      <w:pPr>
        <w:spacing w:before="100" w:beforeAutospacing="1" w:after="100" w:afterAutospacing="1"/>
        <w:rPr>
          <w:sz w:val="24"/>
          <w:szCs w:val="24"/>
        </w:rPr>
      </w:pPr>
      <w:r w:rsidRPr="006656FF">
        <w:rPr>
          <w:b/>
          <w:bCs/>
          <w:sz w:val="24"/>
          <w:szCs w:val="24"/>
        </w:rPr>
        <w:t>Tujuan Pembelajaran</w:t>
      </w:r>
      <w:r w:rsidRPr="006656FF">
        <w:rPr>
          <w:sz w:val="24"/>
          <w:szCs w:val="24"/>
        </w:rPr>
        <w:t>:</w:t>
      </w:r>
    </w:p>
    <w:p w14:paraId="1B211D30" w14:textId="77777777" w:rsidR="006656FF" w:rsidRPr="006656FF" w:rsidRDefault="006656FF" w:rsidP="00A57EDB">
      <w:pPr>
        <w:numPr>
          <w:ilvl w:val="0"/>
          <w:numId w:val="26"/>
        </w:numPr>
        <w:spacing w:before="100" w:beforeAutospacing="1" w:after="100" w:afterAutospacing="1"/>
        <w:rPr>
          <w:sz w:val="24"/>
          <w:szCs w:val="24"/>
        </w:rPr>
      </w:pPr>
      <w:r w:rsidRPr="006656FF">
        <w:rPr>
          <w:sz w:val="24"/>
          <w:szCs w:val="24"/>
        </w:rPr>
        <w:t>Guru menjelaskan bahwa hari ini siswa akan belajar cara menghitung angka maju dan mundur dari 11 hingga 20 dengan cara yang menyenangkan dan bermanfaat untuk kehidupan sehari-hari.</w:t>
      </w:r>
    </w:p>
    <w:p w14:paraId="4D2B6EAF" w14:textId="77777777" w:rsidR="00164BE4" w:rsidRPr="001D350D" w:rsidRDefault="00164BE4" w:rsidP="00164BE4">
      <w:pPr>
        <w:spacing w:before="60" w:after="60"/>
        <w:ind w:left="426"/>
        <w:jc w:val="both"/>
        <w:rPr>
          <w:b/>
          <w:caps/>
          <w:sz w:val="24"/>
          <w:szCs w:val="24"/>
        </w:rPr>
      </w:pPr>
    </w:p>
    <w:p w14:paraId="164202D3" w14:textId="0F6F7A38" w:rsidR="00164BE4" w:rsidRDefault="00164BE4" w:rsidP="00164BE4">
      <w:pPr>
        <w:spacing w:before="60" w:after="60"/>
        <w:ind w:left="426"/>
        <w:jc w:val="both"/>
        <w:rPr>
          <w:b/>
          <w:caps/>
          <w:sz w:val="24"/>
          <w:szCs w:val="24"/>
        </w:rPr>
      </w:pPr>
      <w:r w:rsidRPr="001D350D">
        <w:rPr>
          <w:b/>
          <w:caps/>
          <w:sz w:val="24"/>
          <w:szCs w:val="24"/>
        </w:rPr>
        <w:t>Kegiatan Inti</w:t>
      </w:r>
    </w:p>
    <w:p w14:paraId="000A4D5B" w14:textId="77777777" w:rsidR="006656FF" w:rsidRPr="006656FF" w:rsidRDefault="006656FF" w:rsidP="006656FF">
      <w:pPr>
        <w:spacing w:before="100" w:beforeAutospacing="1" w:after="100" w:afterAutospacing="1"/>
        <w:rPr>
          <w:sz w:val="24"/>
          <w:szCs w:val="24"/>
        </w:rPr>
      </w:pPr>
      <w:r w:rsidRPr="006656FF">
        <w:rPr>
          <w:rFonts w:hAnsi="Symbol"/>
          <w:sz w:val="24"/>
          <w:szCs w:val="24"/>
        </w:rPr>
        <w:t></w:t>
      </w:r>
      <w:r w:rsidRPr="006656FF">
        <w:rPr>
          <w:sz w:val="24"/>
          <w:szCs w:val="24"/>
        </w:rPr>
        <w:t xml:space="preserve">  </w:t>
      </w:r>
      <w:r w:rsidRPr="006656FF">
        <w:rPr>
          <w:b/>
          <w:bCs/>
          <w:sz w:val="24"/>
          <w:szCs w:val="24"/>
        </w:rPr>
        <w:t>Mindfull Learning (Fokus dan Kesadaran Penuh)</w:t>
      </w:r>
    </w:p>
    <w:p w14:paraId="26463EC1" w14:textId="77777777" w:rsidR="006656FF" w:rsidRPr="006656FF" w:rsidRDefault="006656FF" w:rsidP="006656FF">
      <w:pPr>
        <w:spacing w:before="100" w:beforeAutospacing="1" w:after="100" w:afterAutospacing="1"/>
        <w:rPr>
          <w:sz w:val="24"/>
          <w:szCs w:val="24"/>
        </w:rPr>
      </w:pPr>
      <w:r w:rsidRPr="006656FF">
        <w:rPr>
          <w:b/>
          <w:bCs/>
          <w:sz w:val="24"/>
          <w:szCs w:val="24"/>
        </w:rPr>
        <w:t>Menghitung Maju dan Mundur (30 Menit)</w:t>
      </w:r>
      <w:r w:rsidRPr="006656FF">
        <w:rPr>
          <w:sz w:val="24"/>
          <w:szCs w:val="24"/>
        </w:rPr>
        <w:t>:</w:t>
      </w:r>
    </w:p>
    <w:p w14:paraId="6FE22969" w14:textId="77777777" w:rsidR="006656FF" w:rsidRPr="006656FF" w:rsidRDefault="006656FF" w:rsidP="00A57EDB">
      <w:pPr>
        <w:numPr>
          <w:ilvl w:val="0"/>
          <w:numId w:val="27"/>
        </w:numPr>
        <w:spacing w:before="100" w:beforeAutospacing="1" w:after="100" w:afterAutospacing="1"/>
        <w:rPr>
          <w:sz w:val="24"/>
          <w:szCs w:val="24"/>
        </w:rPr>
      </w:pPr>
      <w:r w:rsidRPr="006656FF">
        <w:rPr>
          <w:sz w:val="24"/>
          <w:szCs w:val="24"/>
        </w:rPr>
        <w:t>Guru menjelaskan cara menghitung maju dari 11 hingga 20 dan cara menghitung mundur dari 20 hingga 11.</w:t>
      </w:r>
    </w:p>
    <w:p w14:paraId="525B8A91" w14:textId="77777777" w:rsidR="006656FF" w:rsidRPr="006656FF" w:rsidRDefault="006656FF" w:rsidP="00A57EDB">
      <w:pPr>
        <w:numPr>
          <w:ilvl w:val="0"/>
          <w:numId w:val="27"/>
        </w:numPr>
        <w:spacing w:before="100" w:beforeAutospacing="1" w:after="100" w:afterAutospacing="1"/>
        <w:rPr>
          <w:sz w:val="24"/>
          <w:szCs w:val="24"/>
        </w:rPr>
      </w:pPr>
      <w:r w:rsidRPr="006656FF">
        <w:rPr>
          <w:sz w:val="24"/>
          <w:szCs w:val="24"/>
        </w:rPr>
        <w:t>Guru mengajak siswa untuk bersama-sama menghitung maju dan mundur dengan gerakan tangan atau langkah kaki.</w:t>
      </w:r>
    </w:p>
    <w:p w14:paraId="1CDFCC65" w14:textId="77777777" w:rsidR="006656FF" w:rsidRPr="006656FF" w:rsidRDefault="006656FF" w:rsidP="00A57EDB">
      <w:pPr>
        <w:numPr>
          <w:ilvl w:val="0"/>
          <w:numId w:val="27"/>
        </w:numPr>
        <w:spacing w:before="100" w:beforeAutospacing="1" w:after="100" w:afterAutospacing="1"/>
        <w:rPr>
          <w:sz w:val="24"/>
          <w:szCs w:val="24"/>
        </w:rPr>
      </w:pPr>
      <w:r w:rsidRPr="006656FF">
        <w:rPr>
          <w:sz w:val="24"/>
          <w:szCs w:val="24"/>
        </w:rPr>
        <w:t>Siswa diminta untuk memperhatikan urutan angka dengan seksama sambil mengucapkannya bersama-sama.</w:t>
      </w:r>
    </w:p>
    <w:p w14:paraId="50B111DC" w14:textId="77777777" w:rsidR="006656FF" w:rsidRPr="006656FF" w:rsidRDefault="006656FF" w:rsidP="006656FF">
      <w:pPr>
        <w:spacing w:before="100" w:beforeAutospacing="1" w:after="100" w:afterAutospacing="1"/>
        <w:rPr>
          <w:sz w:val="24"/>
          <w:szCs w:val="24"/>
        </w:rPr>
      </w:pPr>
      <w:r w:rsidRPr="006656FF">
        <w:rPr>
          <w:b/>
          <w:bCs/>
          <w:sz w:val="24"/>
          <w:szCs w:val="24"/>
        </w:rPr>
        <w:t>Diskusi Kelompok (20 Menit)</w:t>
      </w:r>
      <w:r w:rsidRPr="006656FF">
        <w:rPr>
          <w:sz w:val="24"/>
          <w:szCs w:val="24"/>
        </w:rPr>
        <w:t>:</w:t>
      </w:r>
    </w:p>
    <w:p w14:paraId="34071697" w14:textId="77777777" w:rsidR="006656FF" w:rsidRPr="006656FF" w:rsidRDefault="006656FF" w:rsidP="00A57EDB">
      <w:pPr>
        <w:numPr>
          <w:ilvl w:val="0"/>
          <w:numId w:val="28"/>
        </w:numPr>
        <w:spacing w:before="100" w:beforeAutospacing="1" w:after="100" w:afterAutospacing="1"/>
        <w:rPr>
          <w:sz w:val="24"/>
          <w:szCs w:val="24"/>
        </w:rPr>
      </w:pPr>
      <w:r w:rsidRPr="006656FF">
        <w:rPr>
          <w:sz w:val="24"/>
          <w:szCs w:val="24"/>
        </w:rPr>
        <w:t>Siswa dibagi menjadi kelompok kecil dan diberikan tugas untuk menghitung maju dan mundur dalam kelompok mereka.</w:t>
      </w:r>
    </w:p>
    <w:p w14:paraId="0EFA6764" w14:textId="77777777" w:rsidR="006656FF" w:rsidRPr="006656FF" w:rsidRDefault="006656FF" w:rsidP="00A57EDB">
      <w:pPr>
        <w:numPr>
          <w:ilvl w:val="0"/>
          <w:numId w:val="28"/>
        </w:numPr>
        <w:spacing w:before="100" w:beforeAutospacing="1" w:after="100" w:afterAutospacing="1"/>
        <w:rPr>
          <w:sz w:val="24"/>
          <w:szCs w:val="24"/>
        </w:rPr>
      </w:pPr>
      <w:r w:rsidRPr="006656FF">
        <w:rPr>
          <w:sz w:val="24"/>
          <w:szCs w:val="24"/>
        </w:rPr>
        <w:t>Setiap kelompok ditugaskan untuk berdiskusi tentang strategi yang dapat digunakan untuk membantu mereka menghitung dengan benar dan cepat.</w:t>
      </w:r>
    </w:p>
    <w:p w14:paraId="375D1436" w14:textId="77777777" w:rsidR="006656FF" w:rsidRPr="006656FF" w:rsidRDefault="006656FF" w:rsidP="006656FF">
      <w:pPr>
        <w:spacing w:before="100" w:beforeAutospacing="1" w:after="100" w:afterAutospacing="1"/>
        <w:rPr>
          <w:sz w:val="24"/>
          <w:szCs w:val="24"/>
        </w:rPr>
      </w:pPr>
      <w:r w:rsidRPr="006656FF">
        <w:rPr>
          <w:rFonts w:hAnsi="Symbol"/>
          <w:sz w:val="24"/>
          <w:szCs w:val="24"/>
        </w:rPr>
        <w:t></w:t>
      </w:r>
      <w:r w:rsidRPr="006656FF">
        <w:rPr>
          <w:sz w:val="24"/>
          <w:szCs w:val="24"/>
        </w:rPr>
        <w:t xml:space="preserve">  </w:t>
      </w:r>
      <w:r w:rsidRPr="006656FF">
        <w:rPr>
          <w:b/>
          <w:bCs/>
          <w:sz w:val="24"/>
          <w:szCs w:val="24"/>
        </w:rPr>
        <w:t>Joyfull Learning (Pembelajaran Menyenangkan)</w:t>
      </w:r>
    </w:p>
    <w:p w14:paraId="08DD2DE4" w14:textId="77777777" w:rsidR="006656FF" w:rsidRPr="006656FF" w:rsidRDefault="006656FF" w:rsidP="006656FF">
      <w:pPr>
        <w:spacing w:before="100" w:beforeAutospacing="1" w:after="100" w:afterAutospacing="1"/>
        <w:rPr>
          <w:sz w:val="24"/>
          <w:szCs w:val="24"/>
        </w:rPr>
      </w:pPr>
      <w:r w:rsidRPr="006656FF">
        <w:rPr>
          <w:b/>
          <w:bCs/>
          <w:sz w:val="24"/>
          <w:szCs w:val="24"/>
        </w:rPr>
        <w:t>Permainan Interaktif (20 Menit)</w:t>
      </w:r>
      <w:r w:rsidRPr="006656FF">
        <w:rPr>
          <w:sz w:val="24"/>
          <w:szCs w:val="24"/>
        </w:rPr>
        <w:t>:</w:t>
      </w:r>
    </w:p>
    <w:p w14:paraId="2836483D" w14:textId="77777777" w:rsidR="006656FF" w:rsidRPr="006656FF" w:rsidRDefault="006656FF" w:rsidP="00A57EDB">
      <w:pPr>
        <w:numPr>
          <w:ilvl w:val="0"/>
          <w:numId w:val="29"/>
        </w:numPr>
        <w:spacing w:before="100" w:beforeAutospacing="1" w:after="100" w:afterAutospacing="1"/>
        <w:rPr>
          <w:sz w:val="24"/>
          <w:szCs w:val="24"/>
        </w:rPr>
      </w:pPr>
      <w:r w:rsidRPr="006656FF">
        <w:rPr>
          <w:sz w:val="24"/>
          <w:szCs w:val="24"/>
        </w:rPr>
        <w:lastRenderedPageBreak/>
        <w:t>Guru mengadakan permainan di mana siswa diminta untuk mengurutkan angka-angka dari 11 hingga 20 yang diacak pada papan tulis atau kartu yang telah disiapkan.</w:t>
      </w:r>
    </w:p>
    <w:p w14:paraId="457E1FC8" w14:textId="77777777" w:rsidR="006656FF" w:rsidRPr="006656FF" w:rsidRDefault="006656FF" w:rsidP="00A57EDB">
      <w:pPr>
        <w:numPr>
          <w:ilvl w:val="0"/>
          <w:numId w:val="29"/>
        </w:numPr>
        <w:spacing w:before="100" w:beforeAutospacing="1" w:after="100" w:afterAutospacing="1"/>
        <w:rPr>
          <w:sz w:val="24"/>
          <w:szCs w:val="24"/>
        </w:rPr>
      </w:pPr>
      <w:r w:rsidRPr="006656FF">
        <w:rPr>
          <w:sz w:val="24"/>
          <w:szCs w:val="24"/>
        </w:rPr>
        <w:t>Siswa berlomba dalam kelompok untuk menyusun angka tersebut dengan cepat dan benar. Kelompok yang paling cepat dan tepat akan mendapatkan penghargaan.</w:t>
      </w:r>
    </w:p>
    <w:p w14:paraId="12960A69" w14:textId="77777777" w:rsidR="006656FF" w:rsidRPr="006656FF" w:rsidRDefault="006656FF" w:rsidP="006656FF">
      <w:pPr>
        <w:spacing w:before="100" w:beforeAutospacing="1" w:after="100" w:afterAutospacing="1"/>
        <w:rPr>
          <w:sz w:val="24"/>
          <w:szCs w:val="24"/>
        </w:rPr>
      </w:pPr>
      <w:r w:rsidRPr="006656FF">
        <w:rPr>
          <w:b/>
          <w:bCs/>
          <w:sz w:val="24"/>
          <w:szCs w:val="24"/>
        </w:rPr>
        <w:t>Bernyanyi Bersama (10 Menit)</w:t>
      </w:r>
      <w:r w:rsidRPr="006656FF">
        <w:rPr>
          <w:sz w:val="24"/>
          <w:szCs w:val="24"/>
        </w:rPr>
        <w:t>:</w:t>
      </w:r>
    </w:p>
    <w:p w14:paraId="211A0DF3" w14:textId="77777777" w:rsidR="006656FF" w:rsidRPr="006656FF" w:rsidRDefault="006656FF" w:rsidP="00A57EDB">
      <w:pPr>
        <w:numPr>
          <w:ilvl w:val="0"/>
          <w:numId w:val="30"/>
        </w:numPr>
        <w:spacing w:before="100" w:beforeAutospacing="1" w:after="100" w:afterAutospacing="1"/>
        <w:rPr>
          <w:sz w:val="24"/>
          <w:szCs w:val="24"/>
        </w:rPr>
      </w:pPr>
      <w:r w:rsidRPr="006656FF">
        <w:rPr>
          <w:sz w:val="24"/>
          <w:szCs w:val="24"/>
        </w:rPr>
        <w:t>Guru mengajak siswa menyanyikan lagu tentang angka untuk mengingat urutan angka dari 11 hingga 20 dengan lebih mudah.</w:t>
      </w:r>
    </w:p>
    <w:p w14:paraId="7F95F8C4" w14:textId="77777777" w:rsidR="006656FF" w:rsidRPr="006656FF" w:rsidRDefault="006656FF" w:rsidP="006656FF">
      <w:pPr>
        <w:spacing w:before="100" w:beforeAutospacing="1" w:after="100" w:afterAutospacing="1"/>
        <w:rPr>
          <w:sz w:val="24"/>
          <w:szCs w:val="24"/>
        </w:rPr>
      </w:pPr>
      <w:r w:rsidRPr="006656FF">
        <w:rPr>
          <w:rFonts w:hAnsi="Symbol"/>
          <w:sz w:val="24"/>
          <w:szCs w:val="24"/>
        </w:rPr>
        <w:t></w:t>
      </w:r>
      <w:r w:rsidRPr="006656FF">
        <w:rPr>
          <w:sz w:val="24"/>
          <w:szCs w:val="24"/>
        </w:rPr>
        <w:t xml:space="preserve">  </w:t>
      </w:r>
      <w:r w:rsidRPr="006656FF">
        <w:rPr>
          <w:b/>
          <w:bCs/>
          <w:sz w:val="24"/>
          <w:szCs w:val="24"/>
        </w:rPr>
        <w:t>Meaningfull Learning (Pembelajaran Bermakna)</w:t>
      </w:r>
    </w:p>
    <w:p w14:paraId="37758112" w14:textId="77777777" w:rsidR="006656FF" w:rsidRPr="006656FF" w:rsidRDefault="006656FF" w:rsidP="006656FF">
      <w:pPr>
        <w:spacing w:before="100" w:beforeAutospacing="1" w:after="100" w:afterAutospacing="1"/>
        <w:rPr>
          <w:sz w:val="24"/>
          <w:szCs w:val="24"/>
        </w:rPr>
      </w:pPr>
      <w:r w:rsidRPr="006656FF">
        <w:rPr>
          <w:b/>
          <w:bCs/>
          <w:sz w:val="24"/>
          <w:szCs w:val="24"/>
        </w:rPr>
        <w:t>Membuat Gambar Kreatif (20 Menit)</w:t>
      </w:r>
      <w:r w:rsidRPr="006656FF">
        <w:rPr>
          <w:sz w:val="24"/>
          <w:szCs w:val="24"/>
        </w:rPr>
        <w:t>:</w:t>
      </w:r>
    </w:p>
    <w:p w14:paraId="31E571C5" w14:textId="77777777" w:rsidR="006656FF" w:rsidRPr="006656FF" w:rsidRDefault="006656FF" w:rsidP="00A57EDB">
      <w:pPr>
        <w:numPr>
          <w:ilvl w:val="0"/>
          <w:numId w:val="31"/>
        </w:numPr>
        <w:spacing w:before="100" w:beforeAutospacing="1" w:after="100" w:afterAutospacing="1"/>
        <w:rPr>
          <w:sz w:val="24"/>
          <w:szCs w:val="24"/>
        </w:rPr>
      </w:pPr>
      <w:r w:rsidRPr="006656FF">
        <w:rPr>
          <w:sz w:val="24"/>
          <w:szCs w:val="24"/>
        </w:rPr>
        <w:t>Siswa diberikan kertas dan alat gambar untuk membuat karya kreatif yang mencerminkan urutan angka dari 11 hingga 20.</w:t>
      </w:r>
    </w:p>
    <w:p w14:paraId="4A4A716D" w14:textId="77777777" w:rsidR="006656FF" w:rsidRPr="006656FF" w:rsidRDefault="006656FF" w:rsidP="00A57EDB">
      <w:pPr>
        <w:numPr>
          <w:ilvl w:val="0"/>
          <w:numId w:val="31"/>
        </w:numPr>
        <w:spacing w:before="100" w:beforeAutospacing="1" w:after="100" w:afterAutospacing="1"/>
        <w:rPr>
          <w:sz w:val="24"/>
          <w:szCs w:val="24"/>
        </w:rPr>
      </w:pPr>
      <w:r w:rsidRPr="006656FF">
        <w:rPr>
          <w:sz w:val="24"/>
          <w:szCs w:val="24"/>
        </w:rPr>
        <w:t>Mereka diminta untuk menghias setiap angka dengan warna atau gambar yang mereka sukai, lalu mempersembahkan hasil karya mereka di depan kelas.</w:t>
      </w:r>
    </w:p>
    <w:p w14:paraId="24EE3ACA" w14:textId="77777777" w:rsidR="006656FF" w:rsidRPr="006656FF" w:rsidRDefault="006656FF" w:rsidP="00A57EDB">
      <w:pPr>
        <w:numPr>
          <w:ilvl w:val="0"/>
          <w:numId w:val="31"/>
        </w:numPr>
        <w:spacing w:before="100" w:beforeAutospacing="1" w:after="100" w:afterAutospacing="1"/>
        <w:rPr>
          <w:sz w:val="24"/>
          <w:szCs w:val="24"/>
        </w:rPr>
      </w:pPr>
      <w:r w:rsidRPr="006656FF">
        <w:rPr>
          <w:sz w:val="24"/>
          <w:szCs w:val="24"/>
        </w:rPr>
        <w:t>Aktivitas ini membantu siswa mengaitkan pembelajaran dengan kreativitas mereka sendiri, sehingga lebih bermakna.</w:t>
      </w:r>
    </w:p>
    <w:p w14:paraId="42B08133" w14:textId="77777777" w:rsidR="006656FF" w:rsidRDefault="006656FF" w:rsidP="006656FF">
      <w:pPr>
        <w:spacing w:before="60" w:after="60"/>
        <w:jc w:val="both"/>
        <w:rPr>
          <w:b/>
          <w:caps/>
          <w:sz w:val="24"/>
          <w:szCs w:val="24"/>
        </w:rPr>
      </w:pPr>
    </w:p>
    <w:p w14:paraId="66222AA4" w14:textId="77777777" w:rsidR="00702FF8" w:rsidRPr="00702FF8" w:rsidRDefault="00702FF8" w:rsidP="00A57EDB">
      <w:pPr>
        <w:pStyle w:val="ListParagraph"/>
        <w:numPr>
          <w:ilvl w:val="0"/>
          <w:numId w:val="6"/>
        </w:numPr>
        <w:spacing w:before="60" w:after="60"/>
        <w:ind w:left="900"/>
        <w:jc w:val="both"/>
        <w:rPr>
          <w:sz w:val="24"/>
          <w:szCs w:val="24"/>
        </w:rPr>
      </w:pPr>
      <w:r w:rsidRPr="00702FF8">
        <w:rPr>
          <w:sz w:val="24"/>
          <w:szCs w:val="24"/>
        </w:rPr>
        <w:t xml:space="preserve">Peserta didik duduk melingkar dalam kelompok. Setiap kelompok berisi maksimal 6 anak. </w:t>
      </w:r>
    </w:p>
    <w:p w14:paraId="041EB1E6" w14:textId="5F3F1D19" w:rsidR="00702FF8" w:rsidRPr="00702FF8" w:rsidRDefault="00702FF8" w:rsidP="00A57EDB">
      <w:pPr>
        <w:pStyle w:val="ListParagraph"/>
        <w:numPr>
          <w:ilvl w:val="0"/>
          <w:numId w:val="6"/>
        </w:numPr>
        <w:spacing w:before="60" w:after="60"/>
        <w:ind w:left="900"/>
        <w:jc w:val="both"/>
        <w:rPr>
          <w:sz w:val="24"/>
          <w:szCs w:val="24"/>
        </w:rPr>
      </w:pPr>
      <w:r w:rsidRPr="00702FF8">
        <w:rPr>
          <w:sz w:val="24"/>
          <w:szCs w:val="24"/>
        </w:rPr>
        <w:t xml:space="preserve">Guru akan memandu kegiatan ini dengan instruksi berikut. a. Ayo menghitung maju 10, 11, 12, …. Ayo lanjutkan. b. Ayo menghitung mundur 14, 13, 12, .... </w:t>
      </w:r>
    </w:p>
    <w:p w14:paraId="5CE72F48" w14:textId="6DFA0728" w:rsidR="00702FF8" w:rsidRPr="00702FF8" w:rsidRDefault="00702FF8" w:rsidP="00A57EDB">
      <w:pPr>
        <w:pStyle w:val="ListParagraph"/>
        <w:numPr>
          <w:ilvl w:val="0"/>
          <w:numId w:val="6"/>
        </w:numPr>
        <w:spacing w:before="60" w:after="60"/>
        <w:ind w:left="900"/>
        <w:jc w:val="both"/>
        <w:rPr>
          <w:sz w:val="24"/>
          <w:szCs w:val="24"/>
        </w:rPr>
      </w:pPr>
      <w:r w:rsidRPr="00702FF8">
        <w:rPr>
          <w:sz w:val="24"/>
          <w:szCs w:val="24"/>
        </w:rPr>
        <w:t>Setiap kelompok berdiskusi untuk melanjutkan bilangan berikutnya. Setiap kelompok menyampaikan hasil diskusinya</w:t>
      </w:r>
    </w:p>
    <w:p w14:paraId="38686AF1" w14:textId="77777777" w:rsidR="00702FF8" w:rsidRPr="00702FF8" w:rsidRDefault="00702FF8" w:rsidP="00A57EDB">
      <w:pPr>
        <w:pStyle w:val="ListParagraph"/>
        <w:numPr>
          <w:ilvl w:val="0"/>
          <w:numId w:val="6"/>
        </w:numPr>
        <w:spacing w:before="60" w:after="60"/>
        <w:ind w:left="900"/>
        <w:jc w:val="both"/>
        <w:rPr>
          <w:sz w:val="24"/>
          <w:szCs w:val="24"/>
        </w:rPr>
      </w:pPr>
      <w:r w:rsidRPr="00702FF8">
        <w:rPr>
          <w:sz w:val="24"/>
          <w:szCs w:val="24"/>
        </w:rPr>
        <w:t xml:space="preserve">Untuk menguatkan pemahaman peserta didik tentang materi ini, mereka akan berlatih mengerjakan soal latihan. </w:t>
      </w:r>
    </w:p>
    <w:p w14:paraId="1E1DB2F0" w14:textId="77777777" w:rsidR="00702FF8" w:rsidRPr="00702FF8" w:rsidRDefault="00702FF8" w:rsidP="00A57EDB">
      <w:pPr>
        <w:pStyle w:val="ListParagraph"/>
        <w:numPr>
          <w:ilvl w:val="0"/>
          <w:numId w:val="6"/>
        </w:numPr>
        <w:spacing w:before="60" w:after="60"/>
        <w:ind w:left="900"/>
        <w:jc w:val="both"/>
        <w:rPr>
          <w:sz w:val="24"/>
          <w:szCs w:val="24"/>
        </w:rPr>
      </w:pPr>
      <w:r w:rsidRPr="00702FF8">
        <w:rPr>
          <w:sz w:val="24"/>
          <w:szCs w:val="24"/>
        </w:rPr>
        <w:t xml:space="preserve">Guru dapat memperbanyak lembar ini karena buku siswa tidak boleh diisi. </w:t>
      </w:r>
    </w:p>
    <w:p w14:paraId="7E082BBB" w14:textId="2C784C8E" w:rsidR="00702FF8" w:rsidRPr="00702FF8" w:rsidRDefault="00702FF8" w:rsidP="00A57EDB">
      <w:pPr>
        <w:pStyle w:val="ListParagraph"/>
        <w:numPr>
          <w:ilvl w:val="0"/>
          <w:numId w:val="6"/>
        </w:numPr>
        <w:spacing w:before="60" w:after="60"/>
        <w:ind w:left="900"/>
        <w:jc w:val="both"/>
        <w:rPr>
          <w:sz w:val="24"/>
          <w:szCs w:val="24"/>
        </w:rPr>
      </w:pPr>
      <w:r w:rsidRPr="00702FF8">
        <w:rPr>
          <w:sz w:val="24"/>
          <w:szCs w:val="24"/>
        </w:rPr>
        <w:t xml:space="preserve">Guru juga dapat meminta peserta didik untuk menuliskan jawabannya di buku catatan. </w:t>
      </w:r>
    </w:p>
    <w:p w14:paraId="261417C4" w14:textId="77777777" w:rsidR="00702FF8" w:rsidRPr="00702FF8" w:rsidRDefault="00702FF8" w:rsidP="00A57EDB">
      <w:pPr>
        <w:pStyle w:val="ListParagraph"/>
        <w:numPr>
          <w:ilvl w:val="0"/>
          <w:numId w:val="6"/>
        </w:numPr>
        <w:spacing w:before="60" w:after="60"/>
        <w:ind w:left="900"/>
        <w:jc w:val="both"/>
        <w:rPr>
          <w:sz w:val="24"/>
          <w:szCs w:val="24"/>
        </w:rPr>
      </w:pPr>
      <w:r w:rsidRPr="00702FF8">
        <w:rPr>
          <w:sz w:val="24"/>
          <w:szCs w:val="24"/>
        </w:rPr>
        <w:t xml:space="preserve">Guru perlu memotivasi peserta didik untuk mengerjakan soal secara mandiri. </w:t>
      </w:r>
    </w:p>
    <w:p w14:paraId="2DB18DD7" w14:textId="77777777" w:rsidR="00702FF8" w:rsidRPr="00702FF8" w:rsidRDefault="00702FF8" w:rsidP="00A57EDB">
      <w:pPr>
        <w:pStyle w:val="ListParagraph"/>
        <w:numPr>
          <w:ilvl w:val="0"/>
          <w:numId w:val="6"/>
        </w:numPr>
        <w:spacing w:before="60" w:after="60"/>
        <w:ind w:left="900"/>
        <w:jc w:val="both"/>
        <w:rPr>
          <w:sz w:val="24"/>
          <w:szCs w:val="24"/>
        </w:rPr>
      </w:pPr>
      <w:r w:rsidRPr="00702FF8">
        <w:rPr>
          <w:sz w:val="24"/>
          <w:szCs w:val="24"/>
        </w:rPr>
        <w:t xml:space="preserve">Guru perlu mendampingi peserta didik yang masih membutuhkan bimbingan. </w:t>
      </w:r>
    </w:p>
    <w:p w14:paraId="2BF18BAF" w14:textId="78730FB6" w:rsidR="00702FF8" w:rsidRPr="00702FF8" w:rsidRDefault="00702FF8" w:rsidP="00A57EDB">
      <w:pPr>
        <w:pStyle w:val="ListParagraph"/>
        <w:numPr>
          <w:ilvl w:val="0"/>
          <w:numId w:val="6"/>
        </w:numPr>
        <w:spacing w:before="60" w:after="60"/>
        <w:ind w:left="900"/>
        <w:jc w:val="both"/>
        <w:rPr>
          <w:b/>
          <w:caps/>
          <w:sz w:val="24"/>
          <w:szCs w:val="24"/>
        </w:rPr>
      </w:pPr>
      <w:r w:rsidRPr="00702FF8">
        <w:rPr>
          <w:sz w:val="24"/>
          <w:szCs w:val="24"/>
        </w:rPr>
        <w:t>Setelah peserta didik selesai mengerjakan, Guru dapat mendiskusikan jawaban yang benar bersama peserta didik</w:t>
      </w:r>
      <w:r>
        <w:t>.</w:t>
      </w:r>
    </w:p>
    <w:p w14:paraId="712EA7EF" w14:textId="77777777" w:rsidR="00702FF8" w:rsidRPr="00702FF8" w:rsidRDefault="00702FF8" w:rsidP="00702FF8">
      <w:pPr>
        <w:pStyle w:val="ListParagraph"/>
        <w:spacing w:before="60" w:after="60"/>
        <w:ind w:left="900"/>
        <w:jc w:val="both"/>
        <w:rPr>
          <w:b/>
          <w:caps/>
          <w:sz w:val="24"/>
          <w:szCs w:val="24"/>
        </w:rPr>
      </w:pPr>
    </w:p>
    <w:p w14:paraId="6861CC2F" w14:textId="697F8A3D" w:rsidR="00164BE4" w:rsidRPr="001D350D" w:rsidRDefault="00164BE4" w:rsidP="00164BE4">
      <w:pPr>
        <w:spacing w:before="60" w:after="60"/>
        <w:ind w:left="426"/>
        <w:jc w:val="both"/>
        <w:rPr>
          <w:b/>
          <w:caps/>
          <w:sz w:val="24"/>
          <w:szCs w:val="24"/>
        </w:rPr>
      </w:pPr>
      <w:r w:rsidRPr="001D350D">
        <w:rPr>
          <w:b/>
          <w:caps/>
          <w:sz w:val="24"/>
          <w:szCs w:val="24"/>
        </w:rPr>
        <w:t>Penutup</w:t>
      </w:r>
    </w:p>
    <w:p w14:paraId="0AE31838"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membimbing peserta didik menyimpulkan pembelajaran yang telah dilakukan</w:t>
      </w:r>
    </w:p>
    <w:p w14:paraId="4524DA76"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refleksi dan tanya jawab untuk mengevaluasi kegiatan pembelajaran yang telah dilaksanakan</w:t>
      </w:r>
    </w:p>
    <w:p w14:paraId="31DDAA99" w14:textId="25890169" w:rsidR="00164BE4"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mengakhiri kegiatan belajar dengan memberikan pesan dan motivasi tetap semangat belajar dan diakhiri dengan berdoa.</w:t>
      </w:r>
    </w:p>
    <w:p w14:paraId="1407F250" w14:textId="77777777" w:rsidR="00702FF8" w:rsidRPr="001D350D" w:rsidRDefault="00702FF8" w:rsidP="00702FF8">
      <w:pPr>
        <w:pStyle w:val="ListParagraph"/>
        <w:spacing w:before="60" w:after="60"/>
        <w:ind w:left="709"/>
        <w:contextualSpacing w:val="0"/>
        <w:jc w:val="both"/>
        <w:rPr>
          <w:rFonts w:eastAsia="Bookman Old Style"/>
          <w:sz w:val="24"/>
          <w:szCs w:val="24"/>
        </w:rPr>
      </w:pPr>
    </w:p>
    <w:p w14:paraId="1672E63E" w14:textId="4A38C624" w:rsidR="00164BE4" w:rsidRPr="001D350D" w:rsidRDefault="00702FF8" w:rsidP="00164BE4">
      <w:pPr>
        <w:spacing w:before="60" w:after="60"/>
        <w:jc w:val="both"/>
        <w:rPr>
          <w:rFonts w:eastAsia="Bookman Old Style"/>
          <w:sz w:val="24"/>
          <w:szCs w:val="24"/>
        </w:rPr>
      </w:pPr>
      <w:r w:rsidRPr="00702FF8">
        <w:rPr>
          <w:rFonts w:eastAsia="Bookman Old Style"/>
          <w:noProof/>
          <w:sz w:val="24"/>
          <w:szCs w:val="24"/>
        </w:rPr>
        <w:drawing>
          <wp:inline distT="0" distB="0" distL="0" distR="0" wp14:anchorId="7F162C50" wp14:editId="10AF0615">
            <wp:extent cx="2110923" cy="320068"/>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10923" cy="320068"/>
                    </a:xfrm>
                    <a:prstGeom prst="rect">
                      <a:avLst/>
                    </a:prstGeom>
                  </pic:spPr>
                </pic:pic>
              </a:graphicData>
            </a:graphic>
          </wp:inline>
        </w:drawing>
      </w:r>
    </w:p>
    <w:p w14:paraId="4E058F02" w14:textId="42E1BFD0" w:rsidR="00164BE4" w:rsidRPr="001D350D" w:rsidRDefault="00164BE4" w:rsidP="00F639DA">
      <w:pPr>
        <w:shd w:val="clear" w:color="auto" w:fill="C00000"/>
        <w:spacing w:before="60" w:after="60"/>
        <w:ind w:left="426"/>
        <w:jc w:val="both"/>
        <w:rPr>
          <w:b/>
          <w:caps/>
          <w:sz w:val="24"/>
          <w:szCs w:val="24"/>
        </w:rPr>
      </w:pPr>
      <w:r w:rsidRPr="001D350D">
        <w:rPr>
          <w:b/>
          <w:caps/>
          <w:sz w:val="24"/>
          <w:szCs w:val="24"/>
        </w:rPr>
        <w:t xml:space="preserve">PEMBELAJARAN </w:t>
      </w:r>
      <w:r w:rsidR="00895FA2" w:rsidRPr="001D350D">
        <w:rPr>
          <w:b/>
          <w:caps/>
          <w:sz w:val="24"/>
          <w:szCs w:val="24"/>
        </w:rPr>
        <w:t>3</w:t>
      </w:r>
    </w:p>
    <w:p w14:paraId="464C3118" w14:textId="77777777" w:rsidR="00164BE4" w:rsidRPr="001D350D" w:rsidRDefault="00164BE4" w:rsidP="00164BE4">
      <w:pPr>
        <w:spacing w:before="60" w:after="60"/>
        <w:ind w:left="426"/>
        <w:jc w:val="both"/>
        <w:rPr>
          <w:b/>
          <w:caps/>
          <w:sz w:val="24"/>
          <w:szCs w:val="24"/>
        </w:rPr>
      </w:pPr>
      <w:r w:rsidRPr="001D350D">
        <w:rPr>
          <w:b/>
          <w:caps/>
          <w:sz w:val="24"/>
          <w:szCs w:val="24"/>
        </w:rPr>
        <w:t>KEGIATAN Pendahuluan</w:t>
      </w:r>
    </w:p>
    <w:p w14:paraId="740438BD"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membuka pembelajaran dengan mengucapkan salam.</w:t>
      </w:r>
    </w:p>
    <w:p w14:paraId="61018E63"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lastRenderedPageBreak/>
        <w:t>Melakukan pembiasaan berdoa, memeriksa kehadiran, kerapihan pakaian, posisi tempat duduk peserta didik dan kebersihan kelas.</w:t>
      </w:r>
    </w:p>
    <w:p w14:paraId="13C0632E"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memberikan motivasi, memberikan pertanyaan pemantik materi yang akan diajarkan.</w:t>
      </w:r>
    </w:p>
    <w:p w14:paraId="56A98ED0" w14:textId="77777777" w:rsidR="00164BE4" w:rsidRPr="001D350D" w:rsidRDefault="00164BE4"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Guru memotivasi</w:t>
      </w:r>
      <w:r w:rsidRPr="001D350D">
        <w:rPr>
          <w:sz w:val="24"/>
          <w:szCs w:val="24"/>
        </w:rPr>
        <w:t xml:space="preserve"> </w:t>
      </w:r>
      <w:r w:rsidRPr="001D350D">
        <w:rPr>
          <w:rFonts w:eastAsia="Bookman Old Style"/>
          <w:sz w:val="24"/>
          <w:szCs w:val="24"/>
        </w:rPr>
        <w:t xml:space="preserve">peserta didik </w:t>
      </w:r>
      <w:r w:rsidRPr="001D350D">
        <w:rPr>
          <w:sz w:val="24"/>
          <w:szCs w:val="24"/>
        </w:rPr>
        <w:t xml:space="preserve">untuk tercapainya kompetensi dan karakter yang sesuai dengan </w:t>
      </w:r>
      <w:r w:rsidRPr="001D350D">
        <w:rPr>
          <w:b/>
          <w:bCs/>
          <w:iCs/>
          <w:sz w:val="24"/>
          <w:szCs w:val="24"/>
        </w:rPr>
        <w:t>Profil Pelajar Pancasila</w:t>
      </w:r>
      <w:r w:rsidRPr="001D350D">
        <w:rPr>
          <w:bCs/>
          <w:iCs/>
          <w:sz w:val="24"/>
          <w:szCs w:val="24"/>
        </w:rPr>
        <w:t xml:space="preserve"> (</w:t>
      </w:r>
      <w:r w:rsidRPr="001D350D">
        <w:rPr>
          <w:rFonts w:eastAsia="Bookman Old Style"/>
          <w:sz w:val="24"/>
          <w:szCs w:val="24"/>
        </w:rPr>
        <w:t>bertakwa kepada Tuhan Yang Maha Esa dan berakhlak mulia, bernalar kritis dan kreatif, bergotong royong, serta kebhinnekaan global</w:t>
      </w:r>
      <w:r w:rsidRPr="001D350D">
        <w:rPr>
          <w:bCs/>
          <w:iCs/>
          <w:sz w:val="24"/>
          <w:szCs w:val="24"/>
        </w:rPr>
        <w:t xml:space="preserve">) </w:t>
      </w:r>
    </w:p>
    <w:p w14:paraId="41D896C2" w14:textId="77777777" w:rsidR="00164BE4" w:rsidRPr="001D350D" w:rsidRDefault="00164BE4" w:rsidP="00C5382B">
      <w:pPr>
        <w:pStyle w:val="ListParagraph"/>
        <w:numPr>
          <w:ilvl w:val="0"/>
          <w:numId w:val="1"/>
        </w:numPr>
        <w:spacing w:before="60" w:after="60"/>
        <w:jc w:val="both"/>
        <w:rPr>
          <w:sz w:val="24"/>
          <w:szCs w:val="24"/>
        </w:rPr>
      </w:pPr>
      <w:r w:rsidRPr="001D350D">
        <w:rPr>
          <w:sz w:val="24"/>
          <w:szCs w:val="24"/>
        </w:rPr>
        <w:t>Guru melakukan asesmen awal dengan bertanya tentang materi dan siswa menjawab dengan prediksi masing-masing.</w:t>
      </w:r>
    </w:p>
    <w:p w14:paraId="2D1C581C" w14:textId="77777777" w:rsidR="00164BE4" w:rsidRPr="001D350D" w:rsidRDefault="00164BE4" w:rsidP="00C5382B">
      <w:pPr>
        <w:pStyle w:val="ListParagraph"/>
        <w:numPr>
          <w:ilvl w:val="0"/>
          <w:numId w:val="1"/>
        </w:numPr>
        <w:spacing w:before="60" w:after="60"/>
        <w:jc w:val="both"/>
        <w:rPr>
          <w:sz w:val="24"/>
          <w:szCs w:val="24"/>
        </w:rPr>
      </w:pPr>
      <w:r w:rsidRPr="001D350D">
        <w:rPr>
          <w:rFonts w:eastAsia="Bookman Old Style"/>
          <w:sz w:val="24"/>
          <w:szCs w:val="24"/>
        </w:rPr>
        <w:t>Guru memotivasi peserta didik untuk semangat mengikuti pembelajaran dengan melakukan ice breaking</w:t>
      </w:r>
    </w:p>
    <w:p w14:paraId="336CF686" w14:textId="77777777" w:rsidR="00164BE4" w:rsidRPr="001D350D" w:rsidRDefault="00164BE4" w:rsidP="00C5382B">
      <w:pPr>
        <w:pStyle w:val="ListParagraph"/>
        <w:numPr>
          <w:ilvl w:val="0"/>
          <w:numId w:val="1"/>
        </w:numPr>
        <w:spacing w:before="60" w:after="60"/>
        <w:jc w:val="both"/>
        <w:rPr>
          <w:sz w:val="24"/>
          <w:szCs w:val="24"/>
        </w:rPr>
      </w:pPr>
      <w:r w:rsidRPr="001D350D">
        <w:rPr>
          <w:rFonts w:eastAsia="Bookman Old Style"/>
          <w:sz w:val="24"/>
          <w:szCs w:val="24"/>
        </w:rPr>
        <w:t xml:space="preserve">Guru menyampaikan tujuan pembelajaran dan memberikan gambaran terkait manfaat pembelajaran dalam kehidupan sehari-hari. </w:t>
      </w:r>
    </w:p>
    <w:p w14:paraId="5ADDE075" w14:textId="77777777" w:rsidR="002013E2" w:rsidRPr="002013E2" w:rsidRDefault="002013E2" w:rsidP="002013E2">
      <w:pPr>
        <w:spacing w:before="100" w:beforeAutospacing="1" w:after="100" w:afterAutospacing="1"/>
        <w:rPr>
          <w:sz w:val="24"/>
          <w:szCs w:val="24"/>
        </w:rPr>
      </w:pPr>
      <w:r w:rsidRPr="002013E2">
        <w:rPr>
          <w:rFonts w:hAnsi="Symbol"/>
          <w:sz w:val="24"/>
          <w:szCs w:val="24"/>
        </w:rPr>
        <w:t></w:t>
      </w:r>
      <w:r w:rsidRPr="002013E2">
        <w:rPr>
          <w:sz w:val="24"/>
          <w:szCs w:val="24"/>
        </w:rPr>
        <w:t xml:space="preserve">  </w:t>
      </w:r>
      <w:r w:rsidRPr="002013E2">
        <w:rPr>
          <w:b/>
          <w:bCs/>
          <w:sz w:val="24"/>
          <w:szCs w:val="24"/>
        </w:rPr>
        <w:t>Ice Breaker:</w:t>
      </w:r>
    </w:p>
    <w:p w14:paraId="0CF8D694" w14:textId="77777777" w:rsidR="002013E2" w:rsidRPr="002013E2" w:rsidRDefault="002013E2" w:rsidP="00A57EDB">
      <w:pPr>
        <w:numPr>
          <w:ilvl w:val="0"/>
          <w:numId w:val="32"/>
        </w:numPr>
        <w:spacing w:before="100" w:beforeAutospacing="1" w:after="100" w:afterAutospacing="1"/>
        <w:rPr>
          <w:sz w:val="24"/>
          <w:szCs w:val="24"/>
        </w:rPr>
      </w:pPr>
      <w:r w:rsidRPr="002013E2">
        <w:rPr>
          <w:sz w:val="24"/>
          <w:szCs w:val="24"/>
        </w:rPr>
        <w:t>Guru menyapa siswa dan menanyakan kabar mereka dengan antusias.</w:t>
      </w:r>
    </w:p>
    <w:p w14:paraId="414C98B9" w14:textId="77777777" w:rsidR="002013E2" w:rsidRPr="002013E2" w:rsidRDefault="002013E2" w:rsidP="00A57EDB">
      <w:pPr>
        <w:numPr>
          <w:ilvl w:val="0"/>
          <w:numId w:val="32"/>
        </w:numPr>
        <w:spacing w:before="100" w:beforeAutospacing="1" w:after="100" w:afterAutospacing="1"/>
        <w:rPr>
          <w:sz w:val="24"/>
          <w:szCs w:val="24"/>
        </w:rPr>
      </w:pPr>
      <w:r w:rsidRPr="002013E2">
        <w:rPr>
          <w:sz w:val="24"/>
          <w:szCs w:val="24"/>
        </w:rPr>
        <w:t>Guru mengajak siswa berdoa bersama sebelum memulai pembelajaran.</w:t>
      </w:r>
    </w:p>
    <w:p w14:paraId="328BCA73" w14:textId="77777777" w:rsidR="002013E2" w:rsidRPr="002013E2" w:rsidRDefault="002013E2" w:rsidP="002013E2">
      <w:pPr>
        <w:spacing w:before="100" w:beforeAutospacing="1" w:after="100" w:afterAutospacing="1"/>
        <w:rPr>
          <w:sz w:val="24"/>
          <w:szCs w:val="24"/>
        </w:rPr>
      </w:pPr>
      <w:r w:rsidRPr="002013E2">
        <w:rPr>
          <w:rFonts w:hAnsi="Symbol"/>
          <w:sz w:val="24"/>
          <w:szCs w:val="24"/>
        </w:rPr>
        <w:t></w:t>
      </w:r>
      <w:r w:rsidRPr="002013E2">
        <w:rPr>
          <w:sz w:val="24"/>
          <w:szCs w:val="24"/>
        </w:rPr>
        <w:t xml:space="preserve">  </w:t>
      </w:r>
      <w:r w:rsidRPr="002013E2">
        <w:rPr>
          <w:b/>
          <w:bCs/>
          <w:sz w:val="24"/>
          <w:szCs w:val="24"/>
        </w:rPr>
        <w:t>Apersepsi:</w:t>
      </w:r>
    </w:p>
    <w:p w14:paraId="37E25E11" w14:textId="77777777" w:rsidR="002013E2" w:rsidRPr="002013E2" w:rsidRDefault="002013E2" w:rsidP="00A57EDB">
      <w:pPr>
        <w:numPr>
          <w:ilvl w:val="0"/>
          <w:numId w:val="33"/>
        </w:numPr>
        <w:spacing w:before="100" w:beforeAutospacing="1" w:after="100" w:afterAutospacing="1"/>
        <w:rPr>
          <w:sz w:val="24"/>
          <w:szCs w:val="24"/>
        </w:rPr>
      </w:pPr>
      <w:r w:rsidRPr="002013E2">
        <w:rPr>
          <w:sz w:val="24"/>
          <w:szCs w:val="24"/>
        </w:rPr>
        <w:t>Guru mengajak siswa berdiskusi tentang bilangan yang mereka temui sehari-hari.</w:t>
      </w:r>
    </w:p>
    <w:p w14:paraId="023F862D" w14:textId="77777777" w:rsidR="002013E2" w:rsidRPr="002013E2" w:rsidRDefault="002013E2" w:rsidP="00A57EDB">
      <w:pPr>
        <w:numPr>
          <w:ilvl w:val="0"/>
          <w:numId w:val="33"/>
        </w:numPr>
        <w:spacing w:before="100" w:beforeAutospacing="1" w:after="100" w:afterAutospacing="1"/>
        <w:rPr>
          <w:sz w:val="24"/>
          <w:szCs w:val="24"/>
        </w:rPr>
      </w:pPr>
      <w:r w:rsidRPr="002013E2">
        <w:rPr>
          <w:sz w:val="24"/>
          <w:szCs w:val="24"/>
        </w:rPr>
        <w:t>Guru mengajukan pertanyaan, "Siapa yang tahu bilangan setelah 10?"</w:t>
      </w:r>
    </w:p>
    <w:p w14:paraId="5A0B1136" w14:textId="77777777" w:rsidR="002013E2" w:rsidRPr="002013E2" w:rsidRDefault="002013E2" w:rsidP="00A57EDB">
      <w:pPr>
        <w:numPr>
          <w:ilvl w:val="0"/>
          <w:numId w:val="33"/>
        </w:numPr>
        <w:spacing w:before="100" w:beforeAutospacing="1" w:after="100" w:afterAutospacing="1"/>
        <w:rPr>
          <w:sz w:val="24"/>
          <w:szCs w:val="24"/>
        </w:rPr>
      </w:pPr>
      <w:r w:rsidRPr="002013E2">
        <w:rPr>
          <w:sz w:val="24"/>
          <w:szCs w:val="24"/>
        </w:rPr>
        <w:t>Siswa menyebutkan angka-angka secara berurutan dari 1 hingga 20.</w:t>
      </w:r>
    </w:p>
    <w:p w14:paraId="75A02C8B" w14:textId="77777777" w:rsidR="002013E2" w:rsidRPr="002013E2" w:rsidRDefault="002013E2" w:rsidP="002013E2">
      <w:pPr>
        <w:spacing w:before="100" w:beforeAutospacing="1" w:after="100" w:afterAutospacing="1"/>
        <w:rPr>
          <w:sz w:val="24"/>
          <w:szCs w:val="24"/>
        </w:rPr>
      </w:pPr>
      <w:r w:rsidRPr="002013E2">
        <w:rPr>
          <w:rFonts w:hAnsi="Symbol"/>
          <w:sz w:val="24"/>
          <w:szCs w:val="24"/>
        </w:rPr>
        <w:t></w:t>
      </w:r>
      <w:r w:rsidRPr="002013E2">
        <w:rPr>
          <w:sz w:val="24"/>
          <w:szCs w:val="24"/>
        </w:rPr>
        <w:t xml:space="preserve">  </w:t>
      </w:r>
      <w:r w:rsidRPr="002013E2">
        <w:rPr>
          <w:b/>
          <w:bCs/>
          <w:sz w:val="24"/>
          <w:szCs w:val="24"/>
        </w:rPr>
        <w:t>Tujuan Pembelajaran:</w:t>
      </w:r>
    </w:p>
    <w:p w14:paraId="1CD9BEDE" w14:textId="77777777" w:rsidR="002013E2" w:rsidRPr="002013E2" w:rsidRDefault="002013E2" w:rsidP="00A57EDB">
      <w:pPr>
        <w:numPr>
          <w:ilvl w:val="0"/>
          <w:numId w:val="34"/>
        </w:numPr>
        <w:spacing w:before="100" w:beforeAutospacing="1" w:after="100" w:afterAutospacing="1"/>
        <w:rPr>
          <w:sz w:val="24"/>
          <w:szCs w:val="24"/>
        </w:rPr>
      </w:pPr>
      <w:r w:rsidRPr="002013E2">
        <w:rPr>
          <w:sz w:val="24"/>
          <w:szCs w:val="24"/>
        </w:rPr>
        <w:t>Guru menyampaikan bahwa pada pembelajaran hari ini, siswa akan belajar menghitung bilangan hingga 20 dan memahami nilai tempat puluhan dan satuan.</w:t>
      </w:r>
    </w:p>
    <w:p w14:paraId="763A500A" w14:textId="77777777" w:rsidR="00164BE4" w:rsidRPr="001D350D" w:rsidRDefault="00164BE4" w:rsidP="00164BE4">
      <w:pPr>
        <w:spacing w:before="60" w:after="60"/>
        <w:ind w:left="426"/>
        <w:jc w:val="both"/>
        <w:rPr>
          <w:b/>
          <w:caps/>
          <w:sz w:val="24"/>
          <w:szCs w:val="24"/>
        </w:rPr>
      </w:pPr>
    </w:p>
    <w:p w14:paraId="1C053D4D" w14:textId="711B6B14" w:rsidR="00895FA2" w:rsidRDefault="00164BE4" w:rsidP="00895FA2">
      <w:pPr>
        <w:spacing w:before="60" w:after="60"/>
        <w:ind w:left="426"/>
        <w:jc w:val="both"/>
        <w:rPr>
          <w:b/>
          <w:caps/>
          <w:sz w:val="24"/>
          <w:szCs w:val="24"/>
        </w:rPr>
      </w:pPr>
      <w:r w:rsidRPr="001D350D">
        <w:rPr>
          <w:b/>
          <w:caps/>
          <w:sz w:val="24"/>
          <w:szCs w:val="24"/>
        </w:rPr>
        <w:t>Kegiatan Inti</w:t>
      </w:r>
    </w:p>
    <w:p w14:paraId="1617FD57" w14:textId="77777777" w:rsidR="002013E2" w:rsidRPr="002013E2" w:rsidRDefault="002013E2" w:rsidP="002013E2">
      <w:pPr>
        <w:spacing w:before="100" w:beforeAutospacing="1" w:after="100" w:afterAutospacing="1"/>
        <w:rPr>
          <w:sz w:val="24"/>
          <w:szCs w:val="24"/>
        </w:rPr>
      </w:pPr>
      <w:r w:rsidRPr="002013E2">
        <w:rPr>
          <w:rFonts w:hAnsi="Symbol"/>
          <w:sz w:val="24"/>
          <w:szCs w:val="24"/>
        </w:rPr>
        <w:t></w:t>
      </w:r>
      <w:r w:rsidRPr="002013E2">
        <w:rPr>
          <w:sz w:val="24"/>
          <w:szCs w:val="24"/>
        </w:rPr>
        <w:t xml:space="preserve">  </w:t>
      </w:r>
      <w:r w:rsidRPr="002013E2">
        <w:rPr>
          <w:b/>
          <w:bCs/>
          <w:sz w:val="24"/>
          <w:szCs w:val="24"/>
        </w:rPr>
        <w:t>Mindfull Learning (Fokus dan Kesadaran Penuh)</w:t>
      </w:r>
    </w:p>
    <w:p w14:paraId="315EABB4" w14:textId="77777777" w:rsidR="002013E2" w:rsidRPr="002013E2" w:rsidRDefault="002013E2" w:rsidP="00A57EDB">
      <w:pPr>
        <w:numPr>
          <w:ilvl w:val="0"/>
          <w:numId w:val="35"/>
        </w:numPr>
        <w:spacing w:before="100" w:beforeAutospacing="1" w:after="100" w:afterAutospacing="1"/>
        <w:rPr>
          <w:sz w:val="24"/>
          <w:szCs w:val="24"/>
        </w:rPr>
      </w:pPr>
      <w:r w:rsidRPr="002013E2">
        <w:rPr>
          <w:b/>
          <w:bCs/>
          <w:sz w:val="24"/>
          <w:szCs w:val="24"/>
        </w:rPr>
        <w:t>Mengenal Nilai Tempat (40 Menit):</w:t>
      </w:r>
      <w:r w:rsidRPr="002013E2">
        <w:rPr>
          <w:sz w:val="24"/>
          <w:szCs w:val="24"/>
        </w:rPr>
        <w:br/>
        <w:t>Guru menjelaskan konsep nilai tempat (puluhan dan satuan) menggunakan alat peraga seperti batang dan kubus atau kartu bilangan.</w:t>
      </w:r>
      <w:r w:rsidRPr="002013E2">
        <w:rPr>
          <w:sz w:val="24"/>
          <w:szCs w:val="24"/>
        </w:rPr>
        <w:br/>
        <w:t>Siswa diminta menyebutkan bilangan yang ditunjukkan oleh guru dan menjelaskan puluhan dan satuannya.</w:t>
      </w:r>
    </w:p>
    <w:p w14:paraId="17EDDB9B" w14:textId="77777777" w:rsidR="002013E2" w:rsidRPr="002013E2" w:rsidRDefault="002013E2" w:rsidP="00A57EDB">
      <w:pPr>
        <w:numPr>
          <w:ilvl w:val="0"/>
          <w:numId w:val="35"/>
        </w:numPr>
        <w:spacing w:before="100" w:beforeAutospacing="1" w:after="100" w:afterAutospacing="1"/>
        <w:rPr>
          <w:sz w:val="24"/>
          <w:szCs w:val="24"/>
        </w:rPr>
      </w:pPr>
      <w:r w:rsidRPr="002013E2">
        <w:rPr>
          <w:b/>
          <w:bCs/>
          <w:sz w:val="24"/>
          <w:szCs w:val="24"/>
        </w:rPr>
        <w:t>Latihan Menulis Bilangan (20 Menit):</w:t>
      </w:r>
      <w:r w:rsidRPr="002013E2">
        <w:rPr>
          <w:sz w:val="24"/>
          <w:szCs w:val="24"/>
        </w:rPr>
        <w:br/>
        <w:t>Siswa diberi kertas latihan untuk menuliskan bilangan dari 11 hingga 20 dan memecahnya menjadi puluhan dan satuan.</w:t>
      </w:r>
      <w:r w:rsidRPr="002013E2">
        <w:rPr>
          <w:sz w:val="24"/>
          <w:szCs w:val="24"/>
        </w:rPr>
        <w:br/>
        <w:t>Guru mengamati dan membimbing siswa yang masih kesulitan.</w:t>
      </w:r>
    </w:p>
    <w:p w14:paraId="1B0E7A2A" w14:textId="77777777" w:rsidR="002013E2" w:rsidRPr="002013E2" w:rsidRDefault="002013E2" w:rsidP="002013E2">
      <w:pPr>
        <w:spacing w:before="100" w:beforeAutospacing="1" w:after="100" w:afterAutospacing="1"/>
        <w:rPr>
          <w:sz w:val="24"/>
          <w:szCs w:val="24"/>
        </w:rPr>
      </w:pPr>
      <w:r w:rsidRPr="002013E2">
        <w:rPr>
          <w:rFonts w:hAnsi="Symbol"/>
          <w:sz w:val="24"/>
          <w:szCs w:val="24"/>
        </w:rPr>
        <w:t></w:t>
      </w:r>
      <w:r w:rsidRPr="002013E2">
        <w:rPr>
          <w:sz w:val="24"/>
          <w:szCs w:val="24"/>
        </w:rPr>
        <w:t xml:space="preserve">  </w:t>
      </w:r>
      <w:r w:rsidRPr="002013E2">
        <w:rPr>
          <w:b/>
          <w:bCs/>
          <w:sz w:val="24"/>
          <w:szCs w:val="24"/>
        </w:rPr>
        <w:t>Joyfull Learning (Pembelajaran Menyenangkan)</w:t>
      </w:r>
    </w:p>
    <w:p w14:paraId="15716138" w14:textId="77777777" w:rsidR="002013E2" w:rsidRPr="002013E2" w:rsidRDefault="002013E2" w:rsidP="00A57EDB">
      <w:pPr>
        <w:numPr>
          <w:ilvl w:val="0"/>
          <w:numId w:val="36"/>
        </w:numPr>
        <w:spacing w:before="100" w:beforeAutospacing="1" w:after="100" w:afterAutospacing="1"/>
        <w:rPr>
          <w:sz w:val="24"/>
          <w:szCs w:val="24"/>
        </w:rPr>
      </w:pPr>
      <w:r w:rsidRPr="002013E2">
        <w:rPr>
          <w:b/>
          <w:bCs/>
          <w:sz w:val="24"/>
          <w:szCs w:val="24"/>
        </w:rPr>
        <w:t>Permainan Kelompok (20 Menit):</w:t>
      </w:r>
      <w:r w:rsidRPr="002013E2">
        <w:rPr>
          <w:sz w:val="24"/>
          <w:szCs w:val="24"/>
        </w:rPr>
        <w:br/>
        <w:t>Guru membagi siswa menjadi beberapa kelompok. Setiap kelompok mendapatkan satu set kartu bilangan (11 hingga 20).</w:t>
      </w:r>
      <w:r w:rsidRPr="002013E2">
        <w:rPr>
          <w:sz w:val="24"/>
          <w:szCs w:val="24"/>
        </w:rPr>
        <w:br/>
      </w:r>
      <w:r w:rsidRPr="002013E2">
        <w:rPr>
          <w:sz w:val="24"/>
          <w:szCs w:val="24"/>
        </w:rPr>
        <w:lastRenderedPageBreak/>
        <w:t>Tugas kelompok adalah menyusun bilangan secara berurutan dan menentukan nilai puluhan dan satuan dari setiap bilangan yang mereka pegang.</w:t>
      </w:r>
      <w:r w:rsidRPr="002013E2">
        <w:rPr>
          <w:sz w:val="24"/>
          <w:szCs w:val="24"/>
        </w:rPr>
        <w:br/>
        <w:t>Kelompok yang menyelesaikan dengan cepat dan benar mendapatkan apresiasi dari guru.</w:t>
      </w:r>
    </w:p>
    <w:p w14:paraId="39AB7185" w14:textId="77777777" w:rsidR="002013E2" w:rsidRPr="002013E2" w:rsidRDefault="002013E2" w:rsidP="002013E2">
      <w:pPr>
        <w:spacing w:before="100" w:beforeAutospacing="1" w:after="100" w:afterAutospacing="1"/>
        <w:rPr>
          <w:sz w:val="24"/>
          <w:szCs w:val="24"/>
        </w:rPr>
      </w:pPr>
      <w:r w:rsidRPr="002013E2">
        <w:rPr>
          <w:rFonts w:hAnsi="Symbol"/>
          <w:sz w:val="24"/>
          <w:szCs w:val="24"/>
        </w:rPr>
        <w:t></w:t>
      </w:r>
      <w:r w:rsidRPr="002013E2">
        <w:rPr>
          <w:sz w:val="24"/>
          <w:szCs w:val="24"/>
        </w:rPr>
        <w:t xml:space="preserve">  </w:t>
      </w:r>
      <w:r w:rsidRPr="002013E2">
        <w:rPr>
          <w:b/>
          <w:bCs/>
          <w:sz w:val="24"/>
          <w:szCs w:val="24"/>
        </w:rPr>
        <w:t>Meaningfull Learning (Pembelajaran Bermakna)</w:t>
      </w:r>
    </w:p>
    <w:p w14:paraId="012EBC6F" w14:textId="77777777" w:rsidR="002013E2" w:rsidRPr="002013E2" w:rsidRDefault="002013E2" w:rsidP="00A57EDB">
      <w:pPr>
        <w:numPr>
          <w:ilvl w:val="0"/>
          <w:numId w:val="37"/>
        </w:numPr>
        <w:spacing w:before="100" w:beforeAutospacing="1" w:after="100" w:afterAutospacing="1"/>
        <w:rPr>
          <w:sz w:val="24"/>
          <w:szCs w:val="24"/>
        </w:rPr>
      </w:pPr>
      <w:r w:rsidRPr="002013E2">
        <w:rPr>
          <w:b/>
          <w:bCs/>
          <w:sz w:val="24"/>
          <w:szCs w:val="24"/>
        </w:rPr>
        <w:t>Diskusi Nilai Tempat (10 Menit):</w:t>
      </w:r>
      <w:r w:rsidRPr="002013E2">
        <w:rPr>
          <w:sz w:val="24"/>
          <w:szCs w:val="24"/>
        </w:rPr>
        <w:br/>
        <w:t>Setelah permainan, guru mengajak siswa untuk berdiskusi tentang pentingnya memahami nilai tempat dalam kehidupan sehari-hari, seperti menghitung jumlah uang atau benda</w:t>
      </w:r>
    </w:p>
    <w:p w14:paraId="43E7CC43" w14:textId="77777777" w:rsidR="002013E2" w:rsidRPr="001D350D" w:rsidRDefault="002013E2" w:rsidP="00895FA2">
      <w:pPr>
        <w:spacing w:before="60" w:after="60"/>
        <w:ind w:left="426"/>
        <w:jc w:val="both"/>
        <w:rPr>
          <w:b/>
          <w:caps/>
          <w:sz w:val="24"/>
          <w:szCs w:val="24"/>
        </w:rPr>
      </w:pPr>
    </w:p>
    <w:p w14:paraId="34C9D7C0"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Guru mengingatkan kembali pada cerita Halim yang mempunyai 15 kelereng. </w:t>
      </w:r>
    </w:p>
    <w:p w14:paraId="1B253706"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Guru mengajukan pertanyaan berikut kepada peserta didik. a. Bilangan apa yang membentuk 15? b. Apakah ada puluhan dan satuannya? </w:t>
      </w:r>
    </w:p>
    <w:p w14:paraId="5A20581E" w14:textId="293728C8" w:rsidR="001D350D"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Peserta didik menyampaikan pendapatnya secara bergantian. </w:t>
      </w:r>
    </w:p>
    <w:p w14:paraId="4B0D745F"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Peserta didik akan bereksplorasi tentang nilai tempat secara berkelompok. </w:t>
      </w:r>
    </w:p>
    <w:p w14:paraId="3C938770"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Guru perlu memberikan contoh terlebih dahulu. z Bapak/Ibu Guru perlu menulis tabel nilai tempat di papan tulis dengan ukuran yang cukup besar. </w:t>
      </w:r>
    </w:p>
    <w:p w14:paraId="0B16C413"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Guru membawa 15 kelereng kemudian menghitungnya bersama peserta didik. </w:t>
      </w:r>
    </w:p>
    <w:p w14:paraId="72E2815A" w14:textId="0DB2453C"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Guru perlu memasukkan 10 kelereng ke dalam kantong. </w:t>
      </w:r>
    </w:p>
    <w:p w14:paraId="4424369B" w14:textId="036CC600"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Guru menuliskan bilangannya ke nilai tempat dan memberikan penguatan kepada peserta didik</w:t>
      </w:r>
    </w:p>
    <w:p w14:paraId="2E10F8D9"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Peserta didik melakukan eksplorasi secara mandiri. Mereka mengambil sejumlah pensil warna/lidi kemudian mengikat setiap 10 pensil warna/ lidi.</w:t>
      </w:r>
    </w:p>
    <w:p w14:paraId="524793D4" w14:textId="3AD23A3D"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Peserta didik menghitung banyak pensil warna/lidi dan menuliskannya ke dalam tabel nilai tempat. </w:t>
      </w:r>
    </w:p>
    <w:p w14:paraId="7EF4B135" w14:textId="5C2769A2"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Peserta didik menuliskan hasil eksplorasinya di buku catatan. z Peserta didik menceritakan hasilnya kepada temannya.</w:t>
      </w:r>
    </w:p>
    <w:p w14:paraId="5894DCF0"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Untuk menguatkan pemahaman peserta didik tentang materi ini, mereka akan berlatih mengerjakan soal latihan. </w:t>
      </w:r>
    </w:p>
    <w:p w14:paraId="6D51B8AD"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Guru dapat memperbanyak lembar ini karena buku siswa tidak boleh diisi. </w:t>
      </w:r>
    </w:p>
    <w:p w14:paraId="3B009F75" w14:textId="4A1A483A"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Guru juga dapat meminta peserta didik untuk menuliskan jawabannya di buku catatan. </w:t>
      </w:r>
    </w:p>
    <w:p w14:paraId="5508B8B0"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Guru perlu memotivasi peserta didik untuk mengerjakan soal secara mandiri. </w:t>
      </w:r>
    </w:p>
    <w:p w14:paraId="2C8DC1B6" w14:textId="77777777" w:rsidR="00702FF8" w:rsidRPr="00702FF8" w:rsidRDefault="00702FF8" w:rsidP="00A57EDB">
      <w:pPr>
        <w:pStyle w:val="ListParagraph"/>
        <w:numPr>
          <w:ilvl w:val="0"/>
          <w:numId w:val="7"/>
        </w:numPr>
        <w:spacing w:before="60" w:after="60"/>
        <w:ind w:left="810"/>
        <w:jc w:val="both"/>
        <w:rPr>
          <w:sz w:val="24"/>
          <w:szCs w:val="24"/>
        </w:rPr>
      </w:pPr>
      <w:r w:rsidRPr="00702FF8">
        <w:rPr>
          <w:sz w:val="24"/>
          <w:szCs w:val="24"/>
        </w:rPr>
        <w:t xml:space="preserve">Guru perlu mendampingi peserta didik yang masih membutuhkan bimbingan. </w:t>
      </w:r>
    </w:p>
    <w:p w14:paraId="6F0C4CA8" w14:textId="554D2F18" w:rsidR="00702FF8" w:rsidRPr="00702FF8" w:rsidRDefault="00702FF8" w:rsidP="00A57EDB">
      <w:pPr>
        <w:pStyle w:val="ListParagraph"/>
        <w:numPr>
          <w:ilvl w:val="0"/>
          <w:numId w:val="7"/>
        </w:numPr>
        <w:spacing w:before="60" w:after="60"/>
        <w:ind w:left="810"/>
        <w:jc w:val="both"/>
        <w:rPr>
          <w:b/>
          <w:caps/>
          <w:sz w:val="24"/>
          <w:szCs w:val="24"/>
        </w:rPr>
      </w:pPr>
      <w:r w:rsidRPr="00702FF8">
        <w:rPr>
          <w:sz w:val="24"/>
          <w:szCs w:val="24"/>
        </w:rPr>
        <w:t>Setelah peserta didik selesai mengerjakan, Guru dapat mendiskusikan jawaban yang benar bersama peserta didik.</w:t>
      </w:r>
    </w:p>
    <w:p w14:paraId="27D0EBF6" w14:textId="419CC5D3" w:rsidR="00164BE4" w:rsidRPr="001D350D" w:rsidRDefault="00164BE4" w:rsidP="00164BE4">
      <w:pPr>
        <w:spacing w:before="60" w:after="60"/>
        <w:ind w:left="426"/>
        <w:jc w:val="both"/>
        <w:rPr>
          <w:b/>
          <w:caps/>
          <w:sz w:val="24"/>
          <w:szCs w:val="24"/>
        </w:rPr>
      </w:pPr>
      <w:r w:rsidRPr="001D350D">
        <w:rPr>
          <w:b/>
          <w:caps/>
          <w:sz w:val="24"/>
          <w:szCs w:val="24"/>
        </w:rPr>
        <w:t>Penutup</w:t>
      </w:r>
    </w:p>
    <w:p w14:paraId="14F91084"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membimbing peserta didik menyimpulkan pembelajaran yang telah dilakukan</w:t>
      </w:r>
    </w:p>
    <w:p w14:paraId="31FB4AC1"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refleksi dan tanya jawab untuk mengevaluasi kegiatan pembelajaran yang telah dilaksanakan</w:t>
      </w:r>
    </w:p>
    <w:p w14:paraId="106FADCD"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mengakhiri kegiatan belajar dengan memberikan pesan dan motivasi tetap semangat belajar dan diakhiri dengan berdoa.</w:t>
      </w:r>
    </w:p>
    <w:p w14:paraId="0F4597FF" w14:textId="5B4FFD1B" w:rsidR="00164BE4" w:rsidRPr="001D350D" w:rsidRDefault="00164BE4" w:rsidP="001C7B89">
      <w:pPr>
        <w:spacing w:before="60" w:after="60"/>
        <w:jc w:val="both"/>
        <w:rPr>
          <w:rFonts w:eastAsia="Bookman Old Style"/>
          <w:sz w:val="24"/>
          <w:szCs w:val="24"/>
        </w:rPr>
      </w:pPr>
    </w:p>
    <w:p w14:paraId="2C4DD3C5" w14:textId="19AA2495" w:rsidR="001D350D" w:rsidRDefault="00702FF8" w:rsidP="001C7B89">
      <w:pPr>
        <w:spacing w:before="60" w:after="60"/>
        <w:jc w:val="both"/>
        <w:rPr>
          <w:rFonts w:eastAsia="Bookman Old Style"/>
          <w:sz w:val="24"/>
          <w:szCs w:val="24"/>
        </w:rPr>
      </w:pPr>
      <w:r w:rsidRPr="00702FF8">
        <w:rPr>
          <w:rFonts w:eastAsia="Bookman Old Style"/>
          <w:noProof/>
          <w:sz w:val="24"/>
          <w:szCs w:val="24"/>
        </w:rPr>
        <w:drawing>
          <wp:inline distT="0" distB="0" distL="0" distR="0" wp14:anchorId="40779FEE" wp14:editId="483F3398">
            <wp:extent cx="3177815" cy="2286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7815" cy="228620"/>
                    </a:xfrm>
                    <a:prstGeom prst="rect">
                      <a:avLst/>
                    </a:prstGeom>
                  </pic:spPr>
                </pic:pic>
              </a:graphicData>
            </a:graphic>
          </wp:inline>
        </w:drawing>
      </w:r>
    </w:p>
    <w:p w14:paraId="4A342DEB" w14:textId="30DD7E90" w:rsidR="00702FF8" w:rsidRPr="001D350D" w:rsidRDefault="00702FF8" w:rsidP="00702FF8">
      <w:pPr>
        <w:shd w:val="clear" w:color="auto" w:fill="C00000"/>
        <w:spacing w:before="60" w:after="60"/>
        <w:ind w:left="426"/>
        <w:jc w:val="both"/>
        <w:rPr>
          <w:b/>
          <w:caps/>
          <w:sz w:val="24"/>
          <w:szCs w:val="24"/>
        </w:rPr>
      </w:pPr>
      <w:r w:rsidRPr="001D350D">
        <w:rPr>
          <w:b/>
          <w:caps/>
          <w:sz w:val="24"/>
          <w:szCs w:val="24"/>
        </w:rPr>
        <w:t xml:space="preserve">PEMBELAJARAN </w:t>
      </w:r>
      <w:r>
        <w:rPr>
          <w:b/>
          <w:caps/>
          <w:sz w:val="24"/>
          <w:szCs w:val="24"/>
        </w:rPr>
        <w:t>4</w:t>
      </w:r>
    </w:p>
    <w:p w14:paraId="4ED26F88" w14:textId="77777777" w:rsidR="00702FF8" w:rsidRPr="001D350D" w:rsidRDefault="00702FF8" w:rsidP="00702FF8">
      <w:pPr>
        <w:spacing w:before="60" w:after="60"/>
        <w:ind w:left="426"/>
        <w:jc w:val="both"/>
        <w:rPr>
          <w:b/>
          <w:caps/>
          <w:sz w:val="24"/>
          <w:szCs w:val="24"/>
        </w:rPr>
      </w:pPr>
      <w:r w:rsidRPr="001D350D">
        <w:rPr>
          <w:b/>
          <w:caps/>
          <w:sz w:val="24"/>
          <w:szCs w:val="24"/>
        </w:rPr>
        <w:t>KEGIATAN Pendahuluan</w:t>
      </w:r>
    </w:p>
    <w:p w14:paraId="7A0D821B" w14:textId="77777777" w:rsidR="00702FF8" w:rsidRPr="001D350D" w:rsidRDefault="00702FF8" w:rsidP="00702FF8">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membuka pembelajaran dengan mengucapkan salam.</w:t>
      </w:r>
    </w:p>
    <w:p w14:paraId="73452D82" w14:textId="77777777" w:rsidR="00702FF8" w:rsidRPr="001D350D" w:rsidRDefault="00702FF8" w:rsidP="00702FF8">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lastRenderedPageBreak/>
        <w:t>Melakukan pembiasaan berdoa, memeriksa kehadiran, kerapihan pakaian, posisi tempat duduk peserta didik dan kebersihan kelas.</w:t>
      </w:r>
    </w:p>
    <w:p w14:paraId="3FEFBD0D" w14:textId="77777777" w:rsidR="00702FF8" w:rsidRPr="001D350D" w:rsidRDefault="00702FF8" w:rsidP="00702FF8">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memberikan motivasi, memberikan pertanyaan pemantik materi yang akan diajarkan.</w:t>
      </w:r>
    </w:p>
    <w:p w14:paraId="6B347A0E" w14:textId="77777777" w:rsidR="00702FF8" w:rsidRPr="001D350D" w:rsidRDefault="00702FF8" w:rsidP="00702FF8">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Guru memotivasi</w:t>
      </w:r>
      <w:r w:rsidRPr="001D350D">
        <w:rPr>
          <w:sz w:val="24"/>
          <w:szCs w:val="24"/>
        </w:rPr>
        <w:t xml:space="preserve"> </w:t>
      </w:r>
      <w:r w:rsidRPr="001D350D">
        <w:rPr>
          <w:rFonts w:eastAsia="Bookman Old Style"/>
          <w:sz w:val="24"/>
          <w:szCs w:val="24"/>
        </w:rPr>
        <w:t xml:space="preserve">peserta didik </w:t>
      </w:r>
      <w:r w:rsidRPr="001D350D">
        <w:rPr>
          <w:sz w:val="24"/>
          <w:szCs w:val="24"/>
        </w:rPr>
        <w:t xml:space="preserve">untuk tercapainya kompetensi dan karakter yang sesuai dengan </w:t>
      </w:r>
      <w:r w:rsidRPr="001D350D">
        <w:rPr>
          <w:b/>
          <w:bCs/>
          <w:iCs/>
          <w:sz w:val="24"/>
          <w:szCs w:val="24"/>
        </w:rPr>
        <w:t>Profil Pelajar Pancasila</w:t>
      </w:r>
      <w:r w:rsidRPr="001D350D">
        <w:rPr>
          <w:bCs/>
          <w:iCs/>
          <w:sz w:val="24"/>
          <w:szCs w:val="24"/>
        </w:rPr>
        <w:t xml:space="preserve"> (</w:t>
      </w:r>
      <w:r w:rsidRPr="001D350D">
        <w:rPr>
          <w:rFonts w:eastAsia="Bookman Old Style"/>
          <w:sz w:val="24"/>
          <w:szCs w:val="24"/>
        </w:rPr>
        <w:t>bertakwa kepada Tuhan Yang Maha Esa dan berakhlak mulia, bernalar kritis dan kreatif, bergotong royong, serta kebhinnekaan global</w:t>
      </w:r>
      <w:r w:rsidRPr="001D350D">
        <w:rPr>
          <w:bCs/>
          <w:iCs/>
          <w:sz w:val="24"/>
          <w:szCs w:val="24"/>
        </w:rPr>
        <w:t xml:space="preserve">) </w:t>
      </w:r>
    </w:p>
    <w:p w14:paraId="573B5F39" w14:textId="77777777" w:rsidR="00702FF8" w:rsidRPr="001D350D" w:rsidRDefault="00702FF8" w:rsidP="00702FF8">
      <w:pPr>
        <w:pStyle w:val="ListParagraph"/>
        <w:numPr>
          <w:ilvl w:val="0"/>
          <w:numId w:val="1"/>
        </w:numPr>
        <w:spacing w:before="60" w:after="60"/>
        <w:jc w:val="both"/>
        <w:rPr>
          <w:sz w:val="24"/>
          <w:szCs w:val="24"/>
        </w:rPr>
      </w:pPr>
      <w:r w:rsidRPr="001D350D">
        <w:rPr>
          <w:sz w:val="24"/>
          <w:szCs w:val="24"/>
        </w:rPr>
        <w:t>Guru melakukan asesmen awal dengan bertanya tentang materi dan siswa menjawab dengan prediksi masing-masing.</w:t>
      </w:r>
    </w:p>
    <w:p w14:paraId="1BC0FC87" w14:textId="77777777" w:rsidR="00702FF8" w:rsidRPr="001D350D" w:rsidRDefault="00702FF8" w:rsidP="00702FF8">
      <w:pPr>
        <w:pStyle w:val="ListParagraph"/>
        <w:numPr>
          <w:ilvl w:val="0"/>
          <w:numId w:val="1"/>
        </w:numPr>
        <w:spacing w:before="60" w:after="60"/>
        <w:jc w:val="both"/>
        <w:rPr>
          <w:sz w:val="24"/>
          <w:szCs w:val="24"/>
        </w:rPr>
      </w:pPr>
      <w:r w:rsidRPr="001D350D">
        <w:rPr>
          <w:rFonts w:eastAsia="Bookman Old Style"/>
          <w:sz w:val="24"/>
          <w:szCs w:val="24"/>
        </w:rPr>
        <w:t>Guru memotivasi peserta didik untuk semangat mengikuti pembelajaran dengan melakukan ice breaking</w:t>
      </w:r>
    </w:p>
    <w:p w14:paraId="55A49352" w14:textId="77777777" w:rsidR="00702FF8" w:rsidRPr="001D350D" w:rsidRDefault="00702FF8" w:rsidP="00702FF8">
      <w:pPr>
        <w:pStyle w:val="ListParagraph"/>
        <w:numPr>
          <w:ilvl w:val="0"/>
          <w:numId w:val="1"/>
        </w:numPr>
        <w:spacing w:before="60" w:after="60"/>
        <w:jc w:val="both"/>
        <w:rPr>
          <w:sz w:val="24"/>
          <w:szCs w:val="24"/>
        </w:rPr>
      </w:pPr>
      <w:r w:rsidRPr="001D350D">
        <w:rPr>
          <w:rFonts w:eastAsia="Bookman Old Style"/>
          <w:sz w:val="24"/>
          <w:szCs w:val="24"/>
        </w:rPr>
        <w:t xml:space="preserve">Guru menyampaikan tujuan pembelajaran dan memberikan gambaran terkait manfaat pembelajaran dalam kehidupan sehari-hari. </w:t>
      </w:r>
    </w:p>
    <w:p w14:paraId="25B4872F" w14:textId="2D7016A6" w:rsidR="00702FF8" w:rsidRDefault="00702FF8" w:rsidP="00655F47">
      <w:pPr>
        <w:spacing w:before="60" w:after="60"/>
        <w:jc w:val="both"/>
        <w:rPr>
          <w:b/>
          <w:caps/>
          <w:sz w:val="24"/>
          <w:szCs w:val="24"/>
        </w:rPr>
      </w:pPr>
    </w:p>
    <w:p w14:paraId="2656A51B" w14:textId="5587DA11" w:rsidR="00655F47" w:rsidRPr="00655F47" w:rsidRDefault="00655F47" w:rsidP="00A57EDB">
      <w:pPr>
        <w:pStyle w:val="ListParagraph"/>
        <w:numPr>
          <w:ilvl w:val="0"/>
          <w:numId w:val="38"/>
        </w:numPr>
        <w:rPr>
          <w:sz w:val="24"/>
          <w:szCs w:val="24"/>
        </w:rPr>
      </w:pPr>
      <w:r w:rsidRPr="00655F47">
        <w:rPr>
          <w:b/>
          <w:bCs/>
          <w:sz w:val="24"/>
          <w:szCs w:val="24"/>
        </w:rPr>
        <w:t>Ice Breaker</w:t>
      </w:r>
      <w:r w:rsidRPr="00655F47">
        <w:rPr>
          <w:sz w:val="24"/>
          <w:szCs w:val="24"/>
        </w:rPr>
        <w:t xml:space="preserve">: Guru menyapa siswa dan melakukan permainan kecil seperti "Tebak Bilangan". </w:t>
      </w:r>
    </w:p>
    <w:p w14:paraId="6508BAEC" w14:textId="70CD377B" w:rsidR="00655F47" w:rsidRPr="00655F47" w:rsidRDefault="00655F47" w:rsidP="00A57EDB">
      <w:pPr>
        <w:pStyle w:val="ListParagraph"/>
        <w:numPr>
          <w:ilvl w:val="0"/>
          <w:numId w:val="38"/>
        </w:numPr>
        <w:rPr>
          <w:sz w:val="24"/>
          <w:szCs w:val="24"/>
        </w:rPr>
      </w:pPr>
      <w:r w:rsidRPr="00655F47">
        <w:rPr>
          <w:b/>
          <w:bCs/>
          <w:sz w:val="24"/>
          <w:szCs w:val="24"/>
        </w:rPr>
        <w:t>Apersepsi</w:t>
      </w:r>
      <w:r w:rsidRPr="00655F47">
        <w:rPr>
          <w:sz w:val="24"/>
          <w:szCs w:val="24"/>
        </w:rPr>
        <w:t xml:space="preserve">: Guru menunjukkan angka 11-20 dan bertanya kepada siswa apakah mereka pernah melihat atau menggunakan angka tersebut dalam kehidupan sehari-hari. </w:t>
      </w:r>
    </w:p>
    <w:p w14:paraId="40219EAB" w14:textId="37337BFA" w:rsidR="00655F47" w:rsidRPr="00655F47" w:rsidRDefault="00655F47" w:rsidP="00A57EDB">
      <w:pPr>
        <w:pStyle w:val="ListParagraph"/>
        <w:numPr>
          <w:ilvl w:val="0"/>
          <w:numId w:val="38"/>
        </w:numPr>
        <w:spacing w:before="60" w:after="60"/>
        <w:jc w:val="both"/>
        <w:rPr>
          <w:sz w:val="24"/>
          <w:szCs w:val="24"/>
        </w:rPr>
      </w:pPr>
      <w:r w:rsidRPr="00655F47">
        <w:rPr>
          <w:b/>
          <w:bCs/>
          <w:sz w:val="24"/>
          <w:szCs w:val="24"/>
        </w:rPr>
        <w:t>Tujuan Pembelajaran</w:t>
      </w:r>
      <w:r w:rsidRPr="00655F47">
        <w:rPr>
          <w:sz w:val="24"/>
          <w:szCs w:val="24"/>
        </w:rPr>
        <w:t>: Guru menyampaikan tujuan pembelajaran hari ini yaitu, mengenal bilangan 11-20 dan belajar membandingkan bilangan tersebut.</w:t>
      </w:r>
    </w:p>
    <w:p w14:paraId="775DF26B" w14:textId="77777777" w:rsidR="00655F47" w:rsidRPr="001D350D" w:rsidRDefault="00655F47" w:rsidP="00655F47">
      <w:pPr>
        <w:spacing w:before="60" w:after="60"/>
        <w:jc w:val="both"/>
        <w:rPr>
          <w:b/>
          <w:caps/>
          <w:sz w:val="24"/>
          <w:szCs w:val="24"/>
        </w:rPr>
      </w:pPr>
    </w:p>
    <w:p w14:paraId="65C5CDAE" w14:textId="25D0B253" w:rsidR="00655F47" w:rsidRDefault="00702FF8" w:rsidP="00655F47">
      <w:pPr>
        <w:spacing w:before="60" w:after="60"/>
        <w:ind w:left="426"/>
        <w:jc w:val="both"/>
        <w:rPr>
          <w:b/>
          <w:caps/>
          <w:sz w:val="24"/>
          <w:szCs w:val="24"/>
        </w:rPr>
      </w:pPr>
      <w:r w:rsidRPr="001D350D">
        <w:rPr>
          <w:b/>
          <w:caps/>
          <w:sz w:val="24"/>
          <w:szCs w:val="24"/>
        </w:rPr>
        <w:t>Kegiatan Inti</w:t>
      </w:r>
    </w:p>
    <w:p w14:paraId="111A7871" w14:textId="77777777" w:rsidR="00655F47" w:rsidRPr="00655F47" w:rsidRDefault="00655F47" w:rsidP="00A57EDB">
      <w:pPr>
        <w:numPr>
          <w:ilvl w:val="0"/>
          <w:numId w:val="39"/>
        </w:numPr>
        <w:spacing w:before="100" w:beforeAutospacing="1" w:after="100" w:afterAutospacing="1"/>
        <w:rPr>
          <w:sz w:val="24"/>
          <w:szCs w:val="24"/>
        </w:rPr>
      </w:pPr>
      <w:r w:rsidRPr="00655F47">
        <w:rPr>
          <w:b/>
          <w:bCs/>
          <w:sz w:val="24"/>
          <w:szCs w:val="24"/>
        </w:rPr>
        <w:t>Mindfull Learning (Fokus dan Kesadaran Penuh)</w:t>
      </w:r>
    </w:p>
    <w:p w14:paraId="3F8B35CE" w14:textId="77777777" w:rsidR="00655F47" w:rsidRPr="00655F47" w:rsidRDefault="00655F47" w:rsidP="00A57EDB">
      <w:pPr>
        <w:numPr>
          <w:ilvl w:val="1"/>
          <w:numId w:val="39"/>
        </w:numPr>
        <w:spacing w:before="100" w:beforeAutospacing="1" w:after="100" w:afterAutospacing="1"/>
        <w:rPr>
          <w:sz w:val="24"/>
          <w:szCs w:val="24"/>
        </w:rPr>
      </w:pPr>
      <w:r w:rsidRPr="00655F47">
        <w:rPr>
          <w:b/>
          <w:bCs/>
          <w:sz w:val="24"/>
          <w:szCs w:val="24"/>
        </w:rPr>
        <w:t>Membilang Bilangan 11-20 (30 Menit)</w:t>
      </w:r>
      <w:r w:rsidRPr="00655F47">
        <w:rPr>
          <w:sz w:val="24"/>
          <w:szCs w:val="24"/>
        </w:rPr>
        <w:t>:</w:t>
      </w:r>
      <w:r w:rsidRPr="00655F47">
        <w:rPr>
          <w:sz w:val="24"/>
          <w:szCs w:val="24"/>
        </w:rPr>
        <w:br/>
        <w:t>Guru menjelaskan cara membilang bilangan dari 11 sampai 20. Siswa diminta untuk menyebutkan angka-angka tersebut secara berurutan, baik secara individu maupun bersama-sama.</w:t>
      </w:r>
    </w:p>
    <w:p w14:paraId="5A9C06DC" w14:textId="77777777" w:rsidR="00655F47" w:rsidRPr="00655F47" w:rsidRDefault="00655F47" w:rsidP="00A57EDB">
      <w:pPr>
        <w:numPr>
          <w:ilvl w:val="1"/>
          <w:numId w:val="39"/>
        </w:numPr>
        <w:spacing w:before="100" w:beforeAutospacing="1" w:after="100" w:afterAutospacing="1"/>
        <w:rPr>
          <w:sz w:val="24"/>
          <w:szCs w:val="24"/>
        </w:rPr>
      </w:pPr>
      <w:r w:rsidRPr="00655F47">
        <w:rPr>
          <w:b/>
          <w:bCs/>
          <w:sz w:val="24"/>
          <w:szCs w:val="24"/>
        </w:rPr>
        <w:t>Membandingkan Bilangan (20 Menit)</w:t>
      </w:r>
      <w:r w:rsidRPr="00655F47">
        <w:rPr>
          <w:sz w:val="24"/>
          <w:szCs w:val="24"/>
        </w:rPr>
        <w:t>:</w:t>
      </w:r>
      <w:r w:rsidRPr="00655F47">
        <w:rPr>
          <w:sz w:val="24"/>
          <w:szCs w:val="24"/>
        </w:rPr>
        <w:br/>
        <w:t>Guru memperkenalkan simbol perbandingan seperti "&gt;", "&lt;", dan "=" untuk membandingkan dua bilangan. Siswa diajak untuk membandingkan dua bilangan melalui contoh soal yang diberikan di papan tulis.</w:t>
      </w:r>
    </w:p>
    <w:p w14:paraId="2EC01CC2" w14:textId="77777777" w:rsidR="00655F47" w:rsidRPr="00655F47" w:rsidRDefault="00655F47" w:rsidP="00A57EDB">
      <w:pPr>
        <w:numPr>
          <w:ilvl w:val="0"/>
          <w:numId w:val="39"/>
        </w:numPr>
        <w:spacing w:before="100" w:beforeAutospacing="1" w:after="100" w:afterAutospacing="1"/>
        <w:rPr>
          <w:sz w:val="24"/>
          <w:szCs w:val="24"/>
        </w:rPr>
      </w:pPr>
      <w:r w:rsidRPr="00655F47">
        <w:rPr>
          <w:b/>
          <w:bCs/>
          <w:sz w:val="24"/>
          <w:szCs w:val="24"/>
        </w:rPr>
        <w:t>Joyfull Learning (Pembelajaran Menyenangkan)</w:t>
      </w:r>
    </w:p>
    <w:p w14:paraId="1B1C1B77" w14:textId="77777777" w:rsidR="00655F47" w:rsidRPr="00655F47" w:rsidRDefault="00655F47" w:rsidP="00A57EDB">
      <w:pPr>
        <w:numPr>
          <w:ilvl w:val="1"/>
          <w:numId w:val="39"/>
        </w:numPr>
        <w:spacing w:before="100" w:beforeAutospacing="1" w:after="100" w:afterAutospacing="1"/>
        <w:rPr>
          <w:sz w:val="24"/>
          <w:szCs w:val="24"/>
        </w:rPr>
      </w:pPr>
      <w:r w:rsidRPr="00655F47">
        <w:rPr>
          <w:b/>
          <w:bCs/>
          <w:sz w:val="24"/>
          <w:szCs w:val="24"/>
        </w:rPr>
        <w:t>Permainan Kelompok (20 Menit)</w:t>
      </w:r>
      <w:r w:rsidRPr="00655F47">
        <w:rPr>
          <w:sz w:val="24"/>
          <w:szCs w:val="24"/>
        </w:rPr>
        <w:t>:</w:t>
      </w:r>
      <w:r w:rsidRPr="00655F47">
        <w:rPr>
          <w:sz w:val="24"/>
          <w:szCs w:val="24"/>
        </w:rPr>
        <w:br/>
        <w:t>Siswa dibagi menjadi kelompok-kelompok kecil. Setiap kelompok akan diberikan kartu angka (bilangan 11-20) dan diminta untuk membandingkan dua angka dengan cepat menggunakan simbol perbandingan (&gt;, &lt;, =). Kelompok yang tercepat dan tepat mendapatkan apresiasi dari guru.</w:t>
      </w:r>
    </w:p>
    <w:p w14:paraId="205667AB" w14:textId="77777777" w:rsidR="00655F47" w:rsidRPr="00655F47" w:rsidRDefault="00655F47" w:rsidP="00A57EDB">
      <w:pPr>
        <w:numPr>
          <w:ilvl w:val="1"/>
          <w:numId w:val="39"/>
        </w:numPr>
        <w:spacing w:before="100" w:beforeAutospacing="1" w:after="100" w:afterAutospacing="1"/>
        <w:rPr>
          <w:sz w:val="24"/>
          <w:szCs w:val="24"/>
        </w:rPr>
      </w:pPr>
      <w:r w:rsidRPr="00655F47">
        <w:rPr>
          <w:b/>
          <w:bCs/>
          <w:sz w:val="24"/>
          <w:szCs w:val="24"/>
        </w:rPr>
        <w:t>Bernyanyi Bersama (10 Menit)</w:t>
      </w:r>
      <w:r w:rsidRPr="00655F47">
        <w:rPr>
          <w:sz w:val="24"/>
          <w:szCs w:val="24"/>
        </w:rPr>
        <w:t>:</w:t>
      </w:r>
      <w:r w:rsidRPr="00655F47">
        <w:rPr>
          <w:sz w:val="24"/>
          <w:szCs w:val="24"/>
        </w:rPr>
        <w:br/>
        <w:t>Guru mengajak siswa menyanyikan lagu sederhana tentang bilangan (misalnya: "1, 2, 3, 4... sampai 20").</w:t>
      </w:r>
    </w:p>
    <w:p w14:paraId="2DD3D0E1" w14:textId="77777777" w:rsidR="00655F47" w:rsidRPr="00655F47" w:rsidRDefault="00655F47" w:rsidP="00A57EDB">
      <w:pPr>
        <w:numPr>
          <w:ilvl w:val="0"/>
          <w:numId w:val="39"/>
        </w:numPr>
        <w:spacing w:before="100" w:beforeAutospacing="1" w:after="100" w:afterAutospacing="1"/>
        <w:rPr>
          <w:sz w:val="24"/>
          <w:szCs w:val="24"/>
        </w:rPr>
      </w:pPr>
      <w:r w:rsidRPr="00655F47">
        <w:rPr>
          <w:b/>
          <w:bCs/>
          <w:sz w:val="24"/>
          <w:szCs w:val="24"/>
        </w:rPr>
        <w:t>Meaningfull Learning (Pembelajaran Bermakna)</w:t>
      </w:r>
    </w:p>
    <w:p w14:paraId="320125B3" w14:textId="77777777" w:rsidR="00655F47" w:rsidRPr="00655F47" w:rsidRDefault="00655F47" w:rsidP="00A57EDB">
      <w:pPr>
        <w:numPr>
          <w:ilvl w:val="1"/>
          <w:numId w:val="39"/>
        </w:numPr>
        <w:spacing w:before="100" w:beforeAutospacing="1" w:after="100" w:afterAutospacing="1"/>
        <w:rPr>
          <w:sz w:val="24"/>
          <w:szCs w:val="24"/>
        </w:rPr>
      </w:pPr>
      <w:r w:rsidRPr="00655F47">
        <w:rPr>
          <w:b/>
          <w:bCs/>
          <w:sz w:val="24"/>
          <w:szCs w:val="24"/>
        </w:rPr>
        <w:t>Membandingkan Bilangan dengan Aktivitas Nyata (20 Menit)</w:t>
      </w:r>
      <w:r w:rsidRPr="00655F47">
        <w:rPr>
          <w:sz w:val="24"/>
          <w:szCs w:val="24"/>
        </w:rPr>
        <w:t>:</w:t>
      </w:r>
      <w:r w:rsidRPr="00655F47">
        <w:rPr>
          <w:sz w:val="24"/>
          <w:szCs w:val="24"/>
        </w:rPr>
        <w:br/>
        <w:t>Guru mengajak siswa membandingkan jumlah benda di sekitar kelas (misalnya, jumlah buku atau pensil) dengan menggunakan simbol "lebih banyak" atau "lebih sedikit". Aktivitas ini bertujuan untuk menghubungkan pelajaran dengan kehidupan sehari-hari.</w:t>
      </w:r>
    </w:p>
    <w:p w14:paraId="5255DB1D" w14:textId="77777777" w:rsidR="00655F47" w:rsidRDefault="00655F47" w:rsidP="00655F47">
      <w:pPr>
        <w:spacing w:before="60" w:after="60"/>
        <w:jc w:val="both"/>
        <w:rPr>
          <w:b/>
          <w:caps/>
          <w:sz w:val="24"/>
          <w:szCs w:val="24"/>
        </w:rPr>
      </w:pPr>
    </w:p>
    <w:p w14:paraId="75EE0F55" w14:textId="2919549F" w:rsidR="00702FF8" w:rsidRDefault="00702FF8" w:rsidP="00702FF8">
      <w:pPr>
        <w:spacing w:before="60" w:after="60"/>
        <w:ind w:left="426"/>
        <w:jc w:val="both"/>
        <w:rPr>
          <w:b/>
          <w:caps/>
          <w:sz w:val="24"/>
          <w:szCs w:val="24"/>
        </w:rPr>
      </w:pPr>
      <w:r w:rsidRPr="00702FF8">
        <w:rPr>
          <w:b/>
          <w:caps/>
          <w:noProof/>
          <w:sz w:val="24"/>
          <w:szCs w:val="24"/>
        </w:rPr>
        <w:lastRenderedPageBreak/>
        <w:drawing>
          <wp:inline distT="0" distB="0" distL="0" distR="0" wp14:anchorId="32CAE51A" wp14:editId="2CC3D875">
            <wp:extent cx="3817951" cy="24386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17951" cy="243861"/>
                    </a:xfrm>
                    <a:prstGeom prst="rect">
                      <a:avLst/>
                    </a:prstGeom>
                  </pic:spPr>
                </pic:pic>
              </a:graphicData>
            </a:graphic>
          </wp:inline>
        </w:drawing>
      </w:r>
    </w:p>
    <w:p w14:paraId="7B710C0D" w14:textId="77777777"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Guru mengajukan pertanyaan berikut kepada peserta didik. a. Kelereng siapa yang lebih banyak? b. Kelereng siapa yang lebih sedikit? c. Bagaimana kalian tahu?</w:t>
      </w:r>
    </w:p>
    <w:p w14:paraId="4BD031D3" w14:textId="3AE83813"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Peserta didik menyampaikan pendapatnya secara bergantian. Bapak/ Ibu Guru perlu mencatat jawaban peserta didik untuk dibahas pada eksplorasi lanjutan</w:t>
      </w:r>
    </w:p>
    <w:p w14:paraId="7B664157" w14:textId="77777777"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 xml:space="preserve">Peserta didik mengamati buku siswa tentang kelereng Halim dan Upe yang diletakkan pada bingkai 10. </w:t>
      </w:r>
    </w:p>
    <w:p w14:paraId="5CCE4B71" w14:textId="528CB771"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 xml:space="preserve">Guru memberikan penguatan bahwa 15 lebih besar dari 11 dan 11 lebih kecil dari 15. z Sebagai alternatif yang disarankan, Guru dapat membagi peserta didik dalam beberapa kelompok. Setiap kelompok diberikan dua kantong kelereng: 1 kantong berisi 15 kelereng dan 1 kantong berisi 11 kelereng. </w:t>
      </w:r>
    </w:p>
    <w:p w14:paraId="1B908D1E" w14:textId="7B3C8BDB"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 xml:space="preserve">Peserta didik diminta berdiskusi untuk menjawab pertanyaan berikut. a. Kelereng mana yang lebih banyak? b. Kelereng mana yang lebih sedikit? Peserta didik membandingkan kedua kantong kelereng tersebut dengan cara mereka. Mereka diminta menyampaikan pendapatnya. </w:t>
      </w:r>
    </w:p>
    <w:p w14:paraId="79BBF35C" w14:textId="1CE597E6"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Peserta didik diberikan kartu bilangan. Setiap kelompok diberikan tiga bilangan. Dalam kelompok, mereka diminta mengurutkan dari bilangan terkecil ke terbesar, atau sebaliknya.</w:t>
      </w:r>
    </w:p>
    <w:p w14:paraId="2C69CD93" w14:textId="77777777"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 xml:space="preserve">Untuk menguatkan pemahaman peserta didik tentang materi ini, mereka akan berlatih mengerjakan soal latihan. </w:t>
      </w:r>
    </w:p>
    <w:p w14:paraId="51DD3FE9" w14:textId="77777777"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 xml:space="preserve">Guru dapat memperbanyak lembar ini karena buku siswa tidak boleh diisi. </w:t>
      </w:r>
    </w:p>
    <w:p w14:paraId="42955B87" w14:textId="67D78384"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 xml:space="preserve">Guru juga dapat meminta peserta didik untuk menuliskan jawabannya di buku catatan. </w:t>
      </w:r>
    </w:p>
    <w:p w14:paraId="0D50B11E" w14:textId="757BF80B" w:rsidR="00702FF8" w:rsidRPr="00702FF8" w:rsidRDefault="00702FF8" w:rsidP="00A57EDB">
      <w:pPr>
        <w:pStyle w:val="ListParagraph"/>
        <w:numPr>
          <w:ilvl w:val="0"/>
          <w:numId w:val="8"/>
        </w:numPr>
        <w:spacing w:before="60" w:after="60"/>
        <w:ind w:left="990"/>
        <w:jc w:val="both"/>
        <w:rPr>
          <w:sz w:val="24"/>
          <w:szCs w:val="24"/>
        </w:rPr>
      </w:pPr>
      <w:r w:rsidRPr="00702FF8">
        <w:rPr>
          <w:sz w:val="24"/>
          <w:szCs w:val="24"/>
        </w:rPr>
        <w:t xml:space="preserve">Guru perlu memotivasi peserta didik untuk mengerjakan soal secara mandiri. </w:t>
      </w:r>
    </w:p>
    <w:p w14:paraId="192EBF1C" w14:textId="77777777" w:rsidR="00702FF8" w:rsidRPr="00702FF8" w:rsidRDefault="00702FF8" w:rsidP="00A57EDB">
      <w:pPr>
        <w:pStyle w:val="ListParagraph"/>
        <w:numPr>
          <w:ilvl w:val="0"/>
          <w:numId w:val="8"/>
        </w:numPr>
        <w:spacing w:before="60" w:after="60"/>
        <w:ind w:left="990"/>
        <w:jc w:val="both"/>
        <w:rPr>
          <w:b/>
          <w:caps/>
          <w:sz w:val="24"/>
          <w:szCs w:val="24"/>
        </w:rPr>
      </w:pPr>
      <w:r w:rsidRPr="00702FF8">
        <w:rPr>
          <w:sz w:val="24"/>
          <w:szCs w:val="24"/>
        </w:rPr>
        <w:t xml:space="preserve">Guru perlu mendampingi peserta didik yang masih membutuhkan bimbingan. </w:t>
      </w:r>
    </w:p>
    <w:p w14:paraId="2F011E9C" w14:textId="31664C8C" w:rsidR="00702FF8" w:rsidRPr="00702FF8" w:rsidRDefault="00702FF8" w:rsidP="00A57EDB">
      <w:pPr>
        <w:pStyle w:val="ListParagraph"/>
        <w:numPr>
          <w:ilvl w:val="0"/>
          <w:numId w:val="8"/>
        </w:numPr>
        <w:spacing w:before="60" w:after="60"/>
        <w:ind w:left="990"/>
        <w:jc w:val="both"/>
        <w:rPr>
          <w:b/>
          <w:caps/>
          <w:sz w:val="24"/>
          <w:szCs w:val="24"/>
        </w:rPr>
      </w:pPr>
      <w:r w:rsidRPr="00702FF8">
        <w:rPr>
          <w:sz w:val="24"/>
          <w:szCs w:val="24"/>
        </w:rPr>
        <w:t>Setelah peserta didik selesai mengerjakan, Bapak/Ibu Guru dapat mendiskusikan jawaban yang benar bersama peserta didik</w:t>
      </w:r>
    </w:p>
    <w:p w14:paraId="3C935341" w14:textId="77777777" w:rsidR="00702FF8" w:rsidRPr="00702FF8" w:rsidRDefault="00702FF8" w:rsidP="00702FF8">
      <w:pPr>
        <w:pStyle w:val="ListParagraph"/>
        <w:spacing w:before="60" w:after="60"/>
        <w:ind w:left="990"/>
        <w:jc w:val="both"/>
        <w:rPr>
          <w:b/>
          <w:caps/>
          <w:sz w:val="24"/>
          <w:szCs w:val="24"/>
        </w:rPr>
      </w:pPr>
    </w:p>
    <w:p w14:paraId="1C72E457" w14:textId="713103B1" w:rsidR="00702FF8" w:rsidRDefault="00702FF8" w:rsidP="00702FF8">
      <w:pPr>
        <w:spacing w:before="60" w:after="60"/>
        <w:ind w:left="426"/>
        <w:jc w:val="both"/>
        <w:rPr>
          <w:b/>
          <w:caps/>
          <w:sz w:val="24"/>
          <w:szCs w:val="24"/>
        </w:rPr>
      </w:pPr>
      <w:r w:rsidRPr="001D350D">
        <w:rPr>
          <w:b/>
          <w:caps/>
          <w:sz w:val="24"/>
          <w:szCs w:val="24"/>
        </w:rPr>
        <w:t>Penutup</w:t>
      </w:r>
    </w:p>
    <w:p w14:paraId="7EAEAAA1" w14:textId="77777777" w:rsidR="00702FF8" w:rsidRPr="001D350D" w:rsidRDefault="00702FF8" w:rsidP="00702FF8">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membimbing peserta didik menyimpulkan pembelajaran yang telah dilakukan</w:t>
      </w:r>
    </w:p>
    <w:p w14:paraId="0DD4D834" w14:textId="77777777" w:rsidR="00702FF8" w:rsidRPr="001D350D" w:rsidRDefault="00702FF8" w:rsidP="00702FF8">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refleksi dan tanya jawab untuk mengevaluasi kegiatan pembelajaran yang telah dilaksanakan</w:t>
      </w:r>
    </w:p>
    <w:p w14:paraId="39770427" w14:textId="77777777" w:rsidR="00702FF8" w:rsidRPr="001D350D" w:rsidRDefault="00702FF8" w:rsidP="00702FF8">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mengakhiri kegiatan belajar dengan memberikan pesan dan motivasi tetap semangat belajar dan diakhiri dengan berdoa.</w:t>
      </w:r>
    </w:p>
    <w:p w14:paraId="2F4A232C" w14:textId="77777777" w:rsidR="00702FF8" w:rsidRPr="001D350D" w:rsidRDefault="00702FF8" w:rsidP="001C7B89">
      <w:pPr>
        <w:spacing w:before="60" w:after="60"/>
        <w:jc w:val="both"/>
        <w:rPr>
          <w:rFonts w:eastAsia="Bookman Old Style"/>
          <w:sz w:val="24"/>
          <w:szCs w:val="24"/>
        </w:rPr>
      </w:pPr>
    </w:p>
    <w:p w14:paraId="4D2A57DB" w14:textId="77777777" w:rsidR="001C7B89" w:rsidRPr="00F56DC4" w:rsidRDefault="001C7B89" w:rsidP="00F56DC4">
      <w:pPr>
        <w:shd w:val="clear" w:color="auto" w:fill="00B0F0"/>
        <w:tabs>
          <w:tab w:val="left" w:pos="426"/>
        </w:tabs>
        <w:spacing w:before="60" w:after="60"/>
        <w:jc w:val="both"/>
        <w:rPr>
          <w:b/>
          <w:bCs/>
          <w:caps/>
          <w:color w:val="FFFFFF" w:themeColor="background1"/>
          <w:sz w:val="24"/>
          <w:szCs w:val="24"/>
        </w:rPr>
      </w:pPr>
      <w:r w:rsidRPr="00F56DC4">
        <w:rPr>
          <w:b/>
          <w:bCs/>
          <w:caps/>
          <w:color w:val="FFFFFF" w:themeColor="background1"/>
          <w:sz w:val="24"/>
          <w:szCs w:val="24"/>
        </w:rPr>
        <w:t>E.</w:t>
      </w:r>
      <w:r w:rsidRPr="00F56DC4">
        <w:rPr>
          <w:b/>
          <w:bCs/>
          <w:caps/>
          <w:color w:val="FFFFFF" w:themeColor="background1"/>
          <w:sz w:val="24"/>
          <w:szCs w:val="24"/>
        </w:rPr>
        <w:tab/>
        <w:t>Pembelajaran Diferensiasi</w:t>
      </w:r>
    </w:p>
    <w:p w14:paraId="6C794FB0" w14:textId="77777777" w:rsidR="001C7B89" w:rsidRPr="001D350D" w:rsidRDefault="001C7B89" w:rsidP="00C5382B">
      <w:pPr>
        <w:pStyle w:val="ListParagraph"/>
        <w:numPr>
          <w:ilvl w:val="0"/>
          <w:numId w:val="1"/>
        </w:numPr>
        <w:spacing w:before="60" w:after="60"/>
        <w:contextualSpacing w:val="0"/>
        <w:jc w:val="both"/>
        <w:rPr>
          <w:rFonts w:eastAsia="Bookman Old Style"/>
          <w:sz w:val="24"/>
          <w:szCs w:val="24"/>
        </w:rPr>
      </w:pPr>
      <w:r w:rsidRPr="001D350D">
        <w:rPr>
          <w:rFonts w:eastAsia="Bookman Old Style"/>
          <w:sz w:val="24"/>
          <w:szCs w:val="24"/>
        </w:rPr>
        <w:t>Untuk siswa yang sudah memahami materi ini sesuai dengan tujuan pembelajaran dan mengeksplorasi topik ini lebih jauh, disarankan un</w:t>
      </w:r>
      <w:r w:rsidR="00E82717" w:rsidRPr="001D350D">
        <w:rPr>
          <w:rFonts w:eastAsia="Bookman Old Style"/>
          <w:sz w:val="24"/>
          <w:szCs w:val="24"/>
        </w:rPr>
        <w:t xml:space="preserve">tuk membaca materi menganalisis bab ini </w:t>
      </w:r>
      <w:r w:rsidRPr="001D350D">
        <w:rPr>
          <w:rFonts w:eastAsia="Bookman Old Style"/>
          <w:sz w:val="24"/>
          <w:szCs w:val="24"/>
        </w:rPr>
        <w:t>dari berbagai referensi yang relevan.</w:t>
      </w:r>
    </w:p>
    <w:p w14:paraId="04F2F8B2"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dapat menggunakan alternatif metode dan media pembelajaran sesuai dengan kondisi masing-masing agar pelaksanaan pembelajaran menjadi lebih menyenangkan (</w:t>
      </w:r>
      <w:r w:rsidRPr="001D350D">
        <w:rPr>
          <w:rFonts w:eastAsia="Bookman Old Style"/>
          <w:i/>
          <w:sz w:val="24"/>
          <w:szCs w:val="24"/>
        </w:rPr>
        <w:t>joyfull learning</w:t>
      </w:r>
      <w:r w:rsidRPr="001D350D">
        <w:rPr>
          <w:rFonts w:eastAsia="Bookman Old Style"/>
          <w:sz w:val="24"/>
          <w:szCs w:val="24"/>
        </w:rPr>
        <w:t>) sehingga tujuan pembelajaran bisa tercapai.</w:t>
      </w:r>
    </w:p>
    <w:p w14:paraId="783B6B8C"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Untuk siswa yang kesulitan belajar topik ini, disarankan untuk belajar kembali pada pembelajaran di dalam dan atau di luar kelas sesuai kesepataan antara guru dengan siswa. Siswa juga disarankan untuk belajar kepada teman sebaya.</w:t>
      </w:r>
    </w:p>
    <w:p w14:paraId="1A99E47B" w14:textId="63EC67CE" w:rsidR="001C7B89" w:rsidRPr="001D350D" w:rsidRDefault="001C7B89" w:rsidP="001C7B89">
      <w:pPr>
        <w:spacing w:before="60" w:after="60"/>
        <w:jc w:val="both"/>
        <w:rPr>
          <w:rFonts w:eastAsia="Bookman Old Style"/>
          <w:sz w:val="24"/>
          <w:szCs w:val="24"/>
        </w:rPr>
      </w:pPr>
    </w:p>
    <w:p w14:paraId="1CDEF7A9" w14:textId="77777777" w:rsidR="001C7B89" w:rsidRPr="00F56DC4" w:rsidRDefault="001C7B89" w:rsidP="00F56DC4">
      <w:pPr>
        <w:shd w:val="clear" w:color="auto" w:fill="00B0F0"/>
        <w:tabs>
          <w:tab w:val="left" w:pos="426"/>
        </w:tabs>
        <w:spacing w:before="60" w:after="60"/>
        <w:jc w:val="both"/>
        <w:rPr>
          <w:b/>
          <w:bCs/>
          <w:caps/>
          <w:color w:val="FFFFFF" w:themeColor="background1"/>
          <w:sz w:val="24"/>
          <w:szCs w:val="24"/>
        </w:rPr>
      </w:pPr>
      <w:r w:rsidRPr="00F56DC4">
        <w:rPr>
          <w:b/>
          <w:bCs/>
          <w:caps/>
          <w:color w:val="FFFFFF" w:themeColor="background1"/>
          <w:sz w:val="24"/>
          <w:szCs w:val="24"/>
        </w:rPr>
        <w:t>F.</w:t>
      </w:r>
      <w:r w:rsidRPr="00F56DC4">
        <w:rPr>
          <w:b/>
          <w:bCs/>
          <w:caps/>
          <w:color w:val="FFFFFF" w:themeColor="background1"/>
          <w:sz w:val="24"/>
          <w:szCs w:val="24"/>
        </w:rPr>
        <w:tab/>
        <w:t>ASESMEN / PENILAIAN</w:t>
      </w:r>
    </w:p>
    <w:p w14:paraId="30CFD1FB" w14:textId="77777777" w:rsidR="001C7B89" w:rsidRPr="001D350D" w:rsidRDefault="001C7B89" w:rsidP="001C7B89">
      <w:pPr>
        <w:spacing w:before="60" w:after="60"/>
        <w:ind w:left="851" w:hanging="425"/>
        <w:jc w:val="both"/>
        <w:rPr>
          <w:b/>
          <w:sz w:val="24"/>
          <w:szCs w:val="24"/>
        </w:rPr>
      </w:pPr>
      <w:r w:rsidRPr="001D350D">
        <w:rPr>
          <w:b/>
          <w:sz w:val="24"/>
          <w:szCs w:val="24"/>
        </w:rPr>
        <w:t xml:space="preserve">1. </w:t>
      </w:r>
      <w:r w:rsidRPr="001D350D">
        <w:rPr>
          <w:b/>
          <w:sz w:val="24"/>
          <w:szCs w:val="24"/>
        </w:rPr>
        <w:tab/>
        <w:t>Asesmen Diagnostik (Sebelum Pembelajaran)</w:t>
      </w:r>
    </w:p>
    <w:p w14:paraId="2FB75DE1" w14:textId="77777777" w:rsidR="001C7B89" w:rsidRPr="001D350D" w:rsidRDefault="001C7B89" w:rsidP="001C7B89">
      <w:pPr>
        <w:spacing w:before="60" w:after="60"/>
        <w:ind w:left="851"/>
        <w:jc w:val="both"/>
        <w:rPr>
          <w:sz w:val="24"/>
          <w:szCs w:val="24"/>
        </w:rPr>
      </w:pPr>
      <w:r w:rsidRPr="001D350D">
        <w:rPr>
          <w:sz w:val="24"/>
          <w:szCs w:val="24"/>
        </w:rPr>
        <w:lastRenderedPageBreak/>
        <w:t>Untuk mengetahui kesiapan siswa dalam memasuki pembelajaran, dengan pertanyaan:</w:t>
      </w:r>
    </w:p>
    <w:tbl>
      <w:tblPr>
        <w:tblStyle w:val="TableGrid"/>
        <w:tblW w:w="8218" w:type="dxa"/>
        <w:tblInd w:w="959" w:type="dxa"/>
        <w:tblLook w:val="04A0" w:firstRow="1" w:lastRow="0" w:firstColumn="1" w:lastColumn="0" w:noHBand="0" w:noVBand="1"/>
      </w:tblPr>
      <w:tblGrid>
        <w:gridCol w:w="565"/>
        <w:gridCol w:w="5953"/>
        <w:gridCol w:w="850"/>
        <w:gridCol w:w="850"/>
      </w:tblGrid>
      <w:tr w:rsidR="001C7B89" w:rsidRPr="001D350D" w14:paraId="52866556" w14:textId="77777777" w:rsidTr="00D84E5A">
        <w:trPr>
          <w:trHeight w:val="240"/>
        </w:trPr>
        <w:tc>
          <w:tcPr>
            <w:tcW w:w="565" w:type="dxa"/>
            <w:vMerge w:val="restart"/>
            <w:vAlign w:val="center"/>
          </w:tcPr>
          <w:p w14:paraId="28995675" w14:textId="77777777" w:rsidR="001C7B89" w:rsidRPr="001D350D" w:rsidRDefault="001C7B89" w:rsidP="00D84E5A">
            <w:pPr>
              <w:spacing w:before="60" w:after="60"/>
              <w:jc w:val="center"/>
              <w:rPr>
                <w:b/>
                <w:sz w:val="24"/>
                <w:szCs w:val="24"/>
              </w:rPr>
            </w:pPr>
            <w:r w:rsidRPr="001D350D">
              <w:rPr>
                <w:b/>
                <w:sz w:val="24"/>
                <w:szCs w:val="24"/>
              </w:rPr>
              <w:t>No</w:t>
            </w:r>
          </w:p>
        </w:tc>
        <w:tc>
          <w:tcPr>
            <w:tcW w:w="5953" w:type="dxa"/>
            <w:vMerge w:val="restart"/>
            <w:vAlign w:val="center"/>
          </w:tcPr>
          <w:p w14:paraId="1D96988E" w14:textId="77777777" w:rsidR="001C7B89" w:rsidRPr="001D350D" w:rsidRDefault="001C7B89" w:rsidP="00D84E5A">
            <w:pPr>
              <w:spacing w:before="60" w:after="60"/>
              <w:jc w:val="center"/>
              <w:rPr>
                <w:b/>
                <w:sz w:val="24"/>
                <w:szCs w:val="24"/>
              </w:rPr>
            </w:pPr>
            <w:r w:rsidRPr="001D350D">
              <w:rPr>
                <w:b/>
                <w:sz w:val="24"/>
                <w:szCs w:val="24"/>
              </w:rPr>
              <w:t>Pertanyaan</w:t>
            </w:r>
          </w:p>
        </w:tc>
        <w:tc>
          <w:tcPr>
            <w:tcW w:w="1700" w:type="dxa"/>
            <w:gridSpan w:val="2"/>
            <w:vAlign w:val="center"/>
          </w:tcPr>
          <w:p w14:paraId="35672F17" w14:textId="77777777" w:rsidR="001C7B89" w:rsidRPr="001D350D" w:rsidRDefault="001C7B89" w:rsidP="00D84E5A">
            <w:pPr>
              <w:spacing w:before="60" w:after="60"/>
              <w:jc w:val="center"/>
              <w:rPr>
                <w:b/>
                <w:sz w:val="24"/>
                <w:szCs w:val="24"/>
              </w:rPr>
            </w:pPr>
            <w:r w:rsidRPr="001D350D">
              <w:rPr>
                <w:b/>
                <w:sz w:val="24"/>
                <w:szCs w:val="24"/>
              </w:rPr>
              <w:t>Jawaban</w:t>
            </w:r>
          </w:p>
        </w:tc>
      </w:tr>
      <w:tr w:rsidR="001C7B89" w:rsidRPr="001D350D" w14:paraId="08683CA0" w14:textId="77777777" w:rsidTr="00D84E5A">
        <w:trPr>
          <w:trHeight w:val="240"/>
        </w:trPr>
        <w:tc>
          <w:tcPr>
            <w:tcW w:w="565" w:type="dxa"/>
            <w:vMerge/>
            <w:vAlign w:val="center"/>
          </w:tcPr>
          <w:p w14:paraId="08EA883C" w14:textId="77777777" w:rsidR="001C7B89" w:rsidRPr="001D350D" w:rsidRDefault="001C7B89" w:rsidP="00D84E5A">
            <w:pPr>
              <w:spacing w:before="60" w:after="60"/>
              <w:jc w:val="center"/>
              <w:rPr>
                <w:b/>
                <w:sz w:val="24"/>
                <w:szCs w:val="24"/>
              </w:rPr>
            </w:pPr>
          </w:p>
        </w:tc>
        <w:tc>
          <w:tcPr>
            <w:tcW w:w="5953" w:type="dxa"/>
            <w:vMerge/>
            <w:vAlign w:val="center"/>
          </w:tcPr>
          <w:p w14:paraId="2879202B" w14:textId="77777777" w:rsidR="001C7B89" w:rsidRPr="001D350D" w:rsidRDefault="001C7B89" w:rsidP="00D84E5A">
            <w:pPr>
              <w:spacing w:before="60" w:after="60"/>
              <w:jc w:val="center"/>
              <w:rPr>
                <w:b/>
                <w:sz w:val="24"/>
                <w:szCs w:val="24"/>
              </w:rPr>
            </w:pPr>
          </w:p>
        </w:tc>
        <w:tc>
          <w:tcPr>
            <w:tcW w:w="850" w:type="dxa"/>
            <w:vAlign w:val="center"/>
          </w:tcPr>
          <w:p w14:paraId="49D3D834" w14:textId="77777777" w:rsidR="001C7B89" w:rsidRPr="001D350D" w:rsidRDefault="001C7B89" w:rsidP="00D84E5A">
            <w:pPr>
              <w:spacing w:before="60" w:after="60"/>
              <w:jc w:val="center"/>
              <w:rPr>
                <w:b/>
                <w:sz w:val="24"/>
                <w:szCs w:val="24"/>
              </w:rPr>
            </w:pPr>
            <w:r w:rsidRPr="001D350D">
              <w:rPr>
                <w:b/>
                <w:sz w:val="24"/>
                <w:szCs w:val="24"/>
              </w:rPr>
              <w:t>Ya</w:t>
            </w:r>
          </w:p>
        </w:tc>
        <w:tc>
          <w:tcPr>
            <w:tcW w:w="850" w:type="dxa"/>
            <w:vAlign w:val="center"/>
          </w:tcPr>
          <w:p w14:paraId="5F1A20C6" w14:textId="77777777" w:rsidR="001C7B89" w:rsidRPr="001D350D" w:rsidRDefault="001C7B89" w:rsidP="00D84E5A">
            <w:pPr>
              <w:spacing w:before="60" w:after="60"/>
              <w:jc w:val="center"/>
              <w:rPr>
                <w:b/>
                <w:sz w:val="24"/>
                <w:szCs w:val="24"/>
              </w:rPr>
            </w:pPr>
            <w:r w:rsidRPr="001D350D">
              <w:rPr>
                <w:b/>
                <w:sz w:val="24"/>
                <w:szCs w:val="24"/>
              </w:rPr>
              <w:t>Tidak</w:t>
            </w:r>
          </w:p>
        </w:tc>
      </w:tr>
      <w:tr w:rsidR="001C7B89" w:rsidRPr="001D350D" w14:paraId="143F4EDA" w14:textId="77777777" w:rsidTr="00D84E5A">
        <w:trPr>
          <w:trHeight w:val="240"/>
        </w:trPr>
        <w:tc>
          <w:tcPr>
            <w:tcW w:w="565" w:type="dxa"/>
          </w:tcPr>
          <w:p w14:paraId="21EA80CC" w14:textId="77777777" w:rsidR="001C7B89" w:rsidRPr="001D350D" w:rsidRDefault="001C7B89" w:rsidP="00D84E5A">
            <w:pPr>
              <w:spacing w:before="60" w:after="60"/>
              <w:jc w:val="center"/>
              <w:rPr>
                <w:sz w:val="24"/>
                <w:szCs w:val="24"/>
              </w:rPr>
            </w:pPr>
            <w:r w:rsidRPr="001D350D">
              <w:rPr>
                <w:sz w:val="24"/>
                <w:szCs w:val="24"/>
              </w:rPr>
              <w:t>1</w:t>
            </w:r>
          </w:p>
        </w:tc>
        <w:tc>
          <w:tcPr>
            <w:tcW w:w="5953" w:type="dxa"/>
          </w:tcPr>
          <w:p w14:paraId="3C5BCE34" w14:textId="5628856F" w:rsidR="001C7B89" w:rsidRPr="001D350D" w:rsidRDefault="001C7B89" w:rsidP="00B05570">
            <w:pPr>
              <w:spacing w:before="60" w:after="60"/>
              <w:rPr>
                <w:sz w:val="24"/>
                <w:szCs w:val="24"/>
              </w:rPr>
            </w:pPr>
            <w:r w:rsidRPr="001D350D">
              <w:rPr>
                <w:sz w:val="24"/>
                <w:szCs w:val="24"/>
              </w:rPr>
              <w:t>Apa</w:t>
            </w:r>
            <w:r w:rsidR="00E82717" w:rsidRPr="001D350D">
              <w:rPr>
                <w:sz w:val="24"/>
                <w:szCs w:val="24"/>
              </w:rPr>
              <w:t xml:space="preserve">kah </w:t>
            </w:r>
            <w:r w:rsidR="00B05570" w:rsidRPr="001D350D">
              <w:rPr>
                <w:sz w:val="24"/>
                <w:szCs w:val="24"/>
              </w:rPr>
              <w:t xml:space="preserve">kalian </w:t>
            </w:r>
            <w:r w:rsidR="00C14DE9" w:rsidRPr="001D350D">
              <w:rPr>
                <w:sz w:val="24"/>
                <w:szCs w:val="24"/>
              </w:rPr>
              <w:t>suka berhitung</w:t>
            </w:r>
            <w:r w:rsidRPr="001D350D">
              <w:rPr>
                <w:sz w:val="24"/>
                <w:szCs w:val="24"/>
              </w:rPr>
              <w:t>?</w:t>
            </w:r>
          </w:p>
        </w:tc>
        <w:tc>
          <w:tcPr>
            <w:tcW w:w="850" w:type="dxa"/>
          </w:tcPr>
          <w:p w14:paraId="29026E4B" w14:textId="77777777" w:rsidR="001C7B89" w:rsidRPr="001D350D" w:rsidRDefault="001C7B89" w:rsidP="00D84E5A">
            <w:pPr>
              <w:spacing w:before="60" w:after="60"/>
              <w:jc w:val="center"/>
              <w:rPr>
                <w:sz w:val="24"/>
                <w:szCs w:val="24"/>
              </w:rPr>
            </w:pPr>
          </w:p>
        </w:tc>
        <w:tc>
          <w:tcPr>
            <w:tcW w:w="850" w:type="dxa"/>
          </w:tcPr>
          <w:p w14:paraId="5D4DFF12" w14:textId="77777777" w:rsidR="001C7B89" w:rsidRPr="001D350D" w:rsidRDefault="001C7B89" w:rsidP="00D84E5A">
            <w:pPr>
              <w:spacing w:before="60" w:after="60"/>
              <w:jc w:val="center"/>
              <w:rPr>
                <w:sz w:val="24"/>
                <w:szCs w:val="24"/>
              </w:rPr>
            </w:pPr>
          </w:p>
        </w:tc>
      </w:tr>
      <w:tr w:rsidR="001C7B89" w:rsidRPr="001D350D" w14:paraId="6D5CD333" w14:textId="77777777" w:rsidTr="00D84E5A">
        <w:trPr>
          <w:trHeight w:val="240"/>
        </w:trPr>
        <w:tc>
          <w:tcPr>
            <w:tcW w:w="565" w:type="dxa"/>
          </w:tcPr>
          <w:p w14:paraId="53EDB997" w14:textId="12070CF5" w:rsidR="001C7B89" w:rsidRPr="001D350D" w:rsidRDefault="006D5C73" w:rsidP="00D84E5A">
            <w:pPr>
              <w:spacing w:before="60" w:after="60"/>
              <w:jc w:val="center"/>
              <w:rPr>
                <w:sz w:val="24"/>
                <w:szCs w:val="24"/>
              </w:rPr>
            </w:pPr>
            <w:r w:rsidRPr="001D350D">
              <w:rPr>
                <w:sz w:val="24"/>
                <w:szCs w:val="24"/>
              </w:rPr>
              <w:t>2</w:t>
            </w:r>
          </w:p>
        </w:tc>
        <w:tc>
          <w:tcPr>
            <w:tcW w:w="5953" w:type="dxa"/>
          </w:tcPr>
          <w:p w14:paraId="61F5B311" w14:textId="77777777" w:rsidR="001C7B89" w:rsidRPr="001D350D" w:rsidRDefault="001C7B89" w:rsidP="00D84E5A">
            <w:pPr>
              <w:spacing w:before="60" w:after="60"/>
              <w:rPr>
                <w:sz w:val="24"/>
                <w:szCs w:val="24"/>
              </w:rPr>
            </w:pPr>
            <w:r w:rsidRPr="001D350D">
              <w:rPr>
                <w:sz w:val="24"/>
                <w:szCs w:val="24"/>
              </w:rPr>
              <w:t>Apakah kalian sudah siap melaksanakan pembelajaran dengan berkelompok?</w:t>
            </w:r>
          </w:p>
        </w:tc>
        <w:tc>
          <w:tcPr>
            <w:tcW w:w="850" w:type="dxa"/>
          </w:tcPr>
          <w:p w14:paraId="29E36B85" w14:textId="77777777" w:rsidR="001C7B89" w:rsidRPr="001D350D" w:rsidRDefault="001C7B89" w:rsidP="00D84E5A">
            <w:pPr>
              <w:spacing w:before="60" w:after="60"/>
              <w:jc w:val="center"/>
              <w:rPr>
                <w:sz w:val="24"/>
                <w:szCs w:val="24"/>
              </w:rPr>
            </w:pPr>
          </w:p>
        </w:tc>
        <w:tc>
          <w:tcPr>
            <w:tcW w:w="850" w:type="dxa"/>
          </w:tcPr>
          <w:p w14:paraId="14A086B7" w14:textId="77777777" w:rsidR="001C7B89" w:rsidRPr="001D350D" w:rsidRDefault="001C7B89" w:rsidP="00D84E5A">
            <w:pPr>
              <w:spacing w:before="60" w:after="60"/>
              <w:jc w:val="center"/>
              <w:rPr>
                <w:sz w:val="24"/>
                <w:szCs w:val="24"/>
              </w:rPr>
            </w:pPr>
          </w:p>
        </w:tc>
      </w:tr>
    </w:tbl>
    <w:p w14:paraId="1D1F38A0" w14:textId="77777777" w:rsidR="001C7B89" w:rsidRPr="001D350D" w:rsidRDefault="001C7B89" w:rsidP="001C7B89">
      <w:pPr>
        <w:spacing w:before="60" w:after="60"/>
        <w:ind w:left="426"/>
        <w:rPr>
          <w:sz w:val="24"/>
          <w:szCs w:val="24"/>
        </w:rPr>
      </w:pPr>
    </w:p>
    <w:p w14:paraId="51CC1795" w14:textId="77777777" w:rsidR="001C7B89" w:rsidRPr="001D350D" w:rsidRDefault="001C7B89" w:rsidP="001C7B89">
      <w:pPr>
        <w:spacing w:before="60" w:after="60"/>
        <w:ind w:left="851" w:hanging="425"/>
        <w:rPr>
          <w:b/>
          <w:sz w:val="24"/>
          <w:szCs w:val="24"/>
        </w:rPr>
      </w:pPr>
      <w:r w:rsidRPr="001D350D">
        <w:rPr>
          <w:b/>
          <w:sz w:val="24"/>
          <w:szCs w:val="24"/>
        </w:rPr>
        <w:t xml:space="preserve">2. </w:t>
      </w:r>
      <w:r w:rsidRPr="001D350D">
        <w:rPr>
          <w:b/>
          <w:sz w:val="24"/>
          <w:szCs w:val="24"/>
        </w:rPr>
        <w:tab/>
        <w:t>Asesmen Formatif (Selama Proses Pembelajaran)</w:t>
      </w:r>
    </w:p>
    <w:p w14:paraId="1DB19795" w14:textId="77777777" w:rsidR="001C7B89" w:rsidRPr="001D350D" w:rsidRDefault="001C7B89" w:rsidP="001C7B89">
      <w:pPr>
        <w:spacing w:before="60" w:after="60"/>
        <w:ind w:left="851"/>
        <w:jc w:val="both"/>
        <w:rPr>
          <w:sz w:val="24"/>
          <w:szCs w:val="24"/>
        </w:rPr>
      </w:pPr>
      <w:r w:rsidRPr="001D350D">
        <w:rPr>
          <w:sz w:val="24"/>
          <w:szCs w:val="24"/>
        </w:rPr>
        <w:t>Asesmen formatif dilakukan oleh guru selama proses pembelajaran berlangsung, khususnya saat siswa melakukan kegiatan diskusi, presentasi dan refleksi tertulis.</w:t>
      </w:r>
    </w:p>
    <w:p w14:paraId="4110EA8C" w14:textId="77777777" w:rsidR="001C7B89" w:rsidRPr="001D350D" w:rsidRDefault="001C7B89" w:rsidP="001C7B89">
      <w:pPr>
        <w:tabs>
          <w:tab w:val="left" w:pos="3261"/>
          <w:tab w:val="left" w:pos="3544"/>
        </w:tabs>
        <w:spacing w:before="60" w:after="60"/>
        <w:ind w:left="1276" w:hanging="425"/>
        <w:jc w:val="both"/>
        <w:rPr>
          <w:sz w:val="24"/>
          <w:szCs w:val="24"/>
        </w:rPr>
      </w:pPr>
      <w:r w:rsidRPr="001D350D">
        <w:rPr>
          <w:sz w:val="24"/>
          <w:szCs w:val="24"/>
        </w:rPr>
        <w:t xml:space="preserve">1) </w:t>
      </w:r>
      <w:r w:rsidRPr="001D350D">
        <w:rPr>
          <w:sz w:val="24"/>
          <w:szCs w:val="24"/>
        </w:rPr>
        <w:tab/>
        <w:t>Teknik Asesmen</w:t>
      </w:r>
      <w:r w:rsidRPr="001D350D">
        <w:rPr>
          <w:sz w:val="24"/>
          <w:szCs w:val="24"/>
        </w:rPr>
        <w:tab/>
        <w:t>:</w:t>
      </w:r>
      <w:r w:rsidRPr="001D350D">
        <w:rPr>
          <w:sz w:val="24"/>
          <w:szCs w:val="24"/>
        </w:rPr>
        <w:tab/>
        <w:t>Observasi, Unjuk Kerja</w:t>
      </w:r>
    </w:p>
    <w:p w14:paraId="4102D846" w14:textId="77777777" w:rsidR="001C7B89" w:rsidRPr="001D350D" w:rsidRDefault="001C7B89" w:rsidP="001C7B89">
      <w:pPr>
        <w:tabs>
          <w:tab w:val="left" w:pos="3261"/>
          <w:tab w:val="left" w:pos="3544"/>
        </w:tabs>
        <w:spacing w:before="60" w:after="60"/>
        <w:ind w:left="1276" w:hanging="425"/>
        <w:jc w:val="both"/>
        <w:rPr>
          <w:sz w:val="24"/>
          <w:szCs w:val="24"/>
        </w:rPr>
      </w:pPr>
      <w:r w:rsidRPr="001D350D">
        <w:rPr>
          <w:sz w:val="24"/>
          <w:szCs w:val="24"/>
        </w:rPr>
        <w:t xml:space="preserve">2) </w:t>
      </w:r>
      <w:r w:rsidRPr="001D350D">
        <w:rPr>
          <w:sz w:val="24"/>
          <w:szCs w:val="24"/>
        </w:rPr>
        <w:tab/>
        <w:t>Bentuk Instrumen</w:t>
      </w:r>
      <w:r w:rsidRPr="001D350D">
        <w:rPr>
          <w:sz w:val="24"/>
          <w:szCs w:val="24"/>
        </w:rPr>
        <w:tab/>
        <w:t>:</w:t>
      </w:r>
      <w:r w:rsidRPr="001D350D">
        <w:rPr>
          <w:sz w:val="24"/>
          <w:szCs w:val="24"/>
        </w:rPr>
        <w:tab/>
        <w:t>Pedoman/lembar observasi</w:t>
      </w:r>
    </w:p>
    <w:p w14:paraId="252FBFFC" w14:textId="77777777" w:rsidR="001C7B89" w:rsidRPr="001D350D" w:rsidRDefault="001C7B89" w:rsidP="001C7B89">
      <w:pPr>
        <w:spacing w:before="60" w:after="60"/>
        <w:ind w:left="851"/>
        <w:jc w:val="both"/>
        <w:rPr>
          <w:sz w:val="24"/>
          <w:szCs w:val="24"/>
        </w:rPr>
      </w:pPr>
    </w:p>
    <w:p w14:paraId="33E4F61F" w14:textId="77777777" w:rsidR="001C7B89" w:rsidRPr="001D350D" w:rsidRDefault="001C7B89" w:rsidP="001C7B89">
      <w:pPr>
        <w:spacing w:before="60" w:after="60"/>
        <w:ind w:left="851" w:hanging="425"/>
        <w:rPr>
          <w:b/>
          <w:sz w:val="24"/>
          <w:szCs w:val="24"/>
        </w:rPr>
      </w:pPr>
      <w:r w:rsidRPr="001D350D">
        <w:rPr>
          <w:b/>
          <w:sz w:val="24"/>
          <w:szCs w:val="24"/>
        </w:rPr>
        <w:t xml:space="preserve">3. </w:t>
      </w:r>
      <w:r w:rsidRPr="001D350D">
        <w:rPr>
          <w:b/>
          <w:sz w:val="24"/>
          <w:szCs w:val="24"/>
        </w:rPr>
        <w:tab/>
        <w:t xml:space="preserve">Asesmen Sumatif </w:t>
      </w:r>
    </w:p>
    <w:p w14:paraId="71C2D95A" w14:textId="77777777" w:rsidR="001C7B89" w:rsidRPr="001D350D" w:rsidRDefault="001C7B89" w:rsidP="001C7B89">
      <w:pPr>
        <w:tabs>
          <w:tab w:val="left" w:pos="1276"/>
        </w:tabs>
        <w:spacing w:before="60" w:after="60"/>
        <w:ind w:left="851"/>
        <w:jc w:val="both"/>
        <w:rPr>
          <w:sz w:val="24"/>
          <w:szCs w:val="24"/>
        </w:rPr>
      </w:pPr>
      <w:r w:rsidRPr="001D350D">
        <w:rPr>
          <w:sz w:val="24"/>
          <w:szCs w:val="24"/>
        </w:rPr>
        <w:t xml:space="preserve">a. </w:t>
      </w:r>
      <w:r w:rsidRPr="001D350D">
        <w:rPr>
          <w:sz w:val="24"/>
          <w:szCs w:val="24"/>
        </w:rPr>
        <w:tab/>
        <w:t xml:space="preserve">Asesmen Pengetahuan </w:t>
      </w:r>
    </w:p>
    <w:p w14:paraId="5B194695" w14:textId="77777777" w:rsidR="001C7B89" w:rsidRPr="001D350D" w:rsidRDefault="001C7B89" w:rsidP="001C7B89">
      <w:pPr>
        <w:spacing w:before="60" w:after="60"/>
        <w:ind w:left="1276"/>
        <w:jc w:val="both"/>
        <w:rPr>
          <w:sz w:val="24"/>
          <w:szCs w:val="24"/>
        </w:rPr>
      </w:pPr>
      <w:r w:rsidRPr="001D350D">
        <w:rPr>
          <w:sz w:val="24"/>
          <w:szCs w:val="24"/>
        </w:rPr>
        <w:t xml:space="preserve">Teknik Asesmen: </w:t>
      </w:r>
    </w:p>
    <w:p w14:paraId="73B5A9C0"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Tes </w:t>
      </w:r>
      <w:r w:rsidRPr="001D350D">
        <w:rPr>
          <w:sz w:val="24"/>
          <w:szCs w:val="24"/>
        </w:rPr>
        <w:tab/>
        <w:t xml:space="preserve">: </w:t>
      </w:r>
      <w:r w:rsidRPr="001D350D">
        <w:rPr>
          <w:sz w:val="24"/>
          <w:szCs w:val="24"/>
        </w:rPr>
        <w:tab/>
        <w:t xml:space="preserve">Tertulis </w:t>
      </w:r>
    </w:p>
    <w:p w14:paraId="1B3E32F9"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Non Tes </w:t>
      </w:r>
      <w:r w:rsidRPr="001D350D">
        <w:rPr>
          <w:sz w:val="24"/>
          <w:szCs w:val="24"/>
        </w:rPr>
        <w:tab/>
        <w:t xml:space="preserve">: </w:t>
      </w:r>
      <w:r w:rsidRPr="001D350D">
        <w:rPr>
          <w:sz w:val="24"/>
          <w:szCs w:val="24"/>
        </w:rPr>
        <w:tab/>
        <w:t xml:space="preserve">Observasi </w:t>
      </w:r>
    </w:p>
    <w:p w14:paraId="3C3636A0" w14:textId="77777777" w:rsidR="001C7B89" w:rsidRPr="001D350D" w:rsidRDefault="001C7B89" w:rsidP="001C7B89">
      <w:pPr>
        <w:spacing w:before="60" w:after="60"/>
        <w:ind w:left="1276"/>
        <w:jc w:val="both"/>
        <w:rPr>
          <w:sz w:val="24"/>
          <w:szCs w:val="24"/>
        </w:rPr>
      </w:pPr>
      <w:r w:rsidRPr="001D350D">
        <w:rPr>
          <w:sz w:val="24"/>
          <w:szCs w:val="24"/>
        </w:rPr>
        <w:t xml:space="preserve">Bentuk Instrumen: </w:t>
      </w:r>
    </w:p>
    <w:p w14:paraId="06DA6C80"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Asesmen tidak tertulis</w:t>
      </w:r>
      <w:r w:rsidRPr="001D350D">
        <w:rPr>
          <w:sz w:val="24"/>
          <w:szCs w:val="24"/>
        </w:rPr>
        <w:tab/>
        <w:t>:</w:t>
      </w:r>
      <w:r w:rsidRPr="001D350D">
        <w:rPr>
          <w:sz w:val="24"/>
          <w:szCs w:val="24"/>
        </w:rPr>
        <w:tab/>
        <w:t xml:space="preserve">Daftar pertanyaan </w:t>
      </w:r>
    </w:p>
    <w:p w14:paraId="04810BD9"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Asesmen tertulis </w:t>
      </w:r>
      <w:r w:rsidRPr="001D350D">
        <w:rPr>
          <w:sz w:val="24"/>
          <w:szCs w:val="24"/>
        </w:rPr>
        <w:tab/>
        <w:t xml:space="preserve">: </w:t>
      </w:r>
      <w:r w:rsidRPr="001D350D">
        <w:rPr>
          <w:sz w:val="24"/>
          <w:szCs w:val="24"/>
        </w:rPr>
        <w:tab/>
        <w:t xml:space="preserve">Jawaban singkat </w:t>
      </w:r>
    </w:p>
    <w:p w14:paraId="65B030C9" w14:textId="77777777" w:rsidR="001C7B89" w:rsidRPr="001D350D" w:rsidRDefault="001C7B89" w:rsidP="001C7B89">
      <w:pPr>
        <w:tabs>
          <w:tab w:val="left" w:pos="1276"/>
        </w:tabs>
        <w:spacing w:before="60" w:after="60"/>
        <w:ind w:left="851"/>
        <w:jc w:val="both"/>
        <w:rPr>
          <w:sz w:val="24"/>
          <w:szCs w:val="24"/>
        </w:rPr>
      </w:pPr>
      <w:r w:rsidRPr="001D350D">
        <w:rPr>
          <w:sz w:val="24"/>
          <w:szCs w:val="24"/>
        </w:rPr>
        <w:t xml:space="preserve">b. </w:t>
      </w:r>
      <w:r w:rsidRPr="001D350D">
        <w:rPr>
          <w:sz w:val="24"/>
          <w:szCs w:val="24"/>
        </w:rPr>
        <w:tab/>
        <w:t xml:space="preserve">Asesmen Keterampilan </w:t>
      </w:r>
    </w:p>
    <w:p w14:paraId="334C8EA0"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Teknik Asesmen </w:t>
      </w:r>
      <w:r w:rsidRPr="001D350D">
        <w:rPr>
          <w:sz w:val="24"/>
          <w:szCs w:val="24"/>
        </w:rPr>
        <w:tab/>
        <w:t xml:space="preserve">: </w:t>
      </w:r>
      <w:r w:rsidRPr="001D350D">
        <w:rPr>
          <w:sz w:val="24"/>
          <w:szCs w:val="24"/>
        </w:rPr>
        <w:tab/>
        <w:t xml:space="preserve">Kinerja </w:t>
      </w:r>
    </w:p>
    <w:p w14:paraId="1B08506B"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Bentuk Instrumen </w:t>
      </w:r>
      <w:r w:rsidRPr="001D350D">
        <w:rPr>
          <w:sz w:val="24"/>
          <w:szCs w:val="24"/>
        </w:rPr>
        <w:tab/>
        <w:t xml:space="preserve">: </w:t>
      </w:r>
      <w:r w:rsidRPr="001D350D">
        <w:rPr>
          <w:sz w:val="24"/>
          <w:szCs w:val="24"/>
        </w:rPr>
        <w:tab/>
        <w:t xml:space="preserve">Lembar Kinerja </w:t>
      </w:r>
    </w:p>
    <w:p w14:paraId="2901C681" w14:textId="77777777" w:rsidR="001C7B89" w:rsidRPr="001D350D" w:rsidRDefault="001C7B89" w:rsidP="001C7B89">
      <w:pPr>
        <w:spacing w:before="60" w:after="60"/>
        <w:ind w:left="851"/>
        <w:jc w:val="both"/>
        <w:rPr>
          <w:sz w:val="24"/>
          <w:szCs w:val="24"/>
        </w:rPr>
      </w:pPr>
    </w:p>
    <w:p w14:paraId="44290E17" w14:textId="77777777" w:rsidR="001C7B89" w:rsidRPr="001D350D" w:rsidRDefault="001C7B89" w:rsidP="005F4FED">
      <w:pPr>
        <w:spacing w:before="60" w:after="60"/>
        <w:ind w:left="851"/>
        <w:jc w:val="both"/>
        <w:rPr>
          <w:sz w:val="24"/>
          <w:szCs w:val="24"/>
        </w:rPr>
      </w:pPr>
      <w:r w:rsidRPr="001D350D">
        <w:rPr>
          <w:sz w:val="24"/>
          <w:szCs w:val="24"/>
        </w:rPr>
        <w:t>Asesmen formatif dilakukan oleh guru selama proses pembelajaran berlangsung, khususnya saat siswa melakukan kegiatan diskusi, presentasi dan refleksi tertulis.</w:t>
      </w:r>
    </w:p>
    <w:p w14:paraId="5BB4F82B" w14:textId="3388C5BB" w:rsidR="001C7B89" w:rsidRPr="001D350D" w:rsidRDefault="001C7B89" w:rsidP="00F42A9A">
      <w:pPr>
        <w:spacing w:before="60" w:after="60"/>
        <w:ind w:left="851"/>
        <w:jc w:val="both"/>
        <w:rPr>
          <w:sz w:val="24"/>
          <w:szCs w:val="24"/>
        </w:rPr>
      </w:pPr>
    </w:p>
    <w:p w14:paraId="21166FA7" w14:textId="77777777" w:rsidR="006D5C73" w:rsidRPr="001D350D" w:rsidRDefault="006D5C73" w:rsidP="00F42A9A">
      <w:pPr>
        <w:spacing w:before="60" w:after="60"/>
        <w:ind w:left="851"/>
        <w:jc w:val="both"/>
        <w:rPr>
          <w:sz w:val="24"/>
          <w:szCs w:val="24"/>
        </w:rPr>
      </w:pPr>
    </w:p>
    <w:p w14:paraId="48A17A50" w14:textId="77777777" w:rsidR="001C7B89" w:rsidRPr="00F56DC4" w:rsidRDefault="001C7B89" w:rsidP="00F56DC4">
      <w:pPr>
        <w:shd w:val="clear" w:color="auto" w:fill="00B0F0"/>
        <w:tabs>
          <w:tab w:val="left" w:pos="426"/>
        </w:tabs>
        <w:spacing w:before="60" w:after="60"/>
        <w:jc w:val="both"/>
        <w:rPr>
          <w:b/>
          <w:bCs/>
          <w:caps/>
          <w:color w:val="FFFFFF" w:themeColor="background1"/>
          <w:sz w:val="24"/>
          <w:szCs w:val="24"/>
        </w:rPr>
      </w:pPr>
      <w:r w:rsidRPr="00F56DC4">
        <w:rPr>
          <w:b/>
          <w:bCs/>
          <w:caps/>
          <w:color w:val="FFFFFF" w:themeColor="background1"/>
          <w:sz w:val="24"/>
          <w:szCs w:val="24"/>
        </w:rPr>
        <w:t>G.</w:t>
      </w:r>
      <w:r w:rsidRPr="00F56DC4">
        <w:rPr>
          <w:b/>
          <w:bCs/>
          <w:caps/>
          <w:color w:val="FFFFFF" w:themeColor="background1"/>
          <w:sz w:val="24"/>
          <w:szCs w:val="24"/>
        </w:rPr>
        <w:tab/>
        <w:t>PENGAYAAN DAN REMEDIAL</w:t>
      </w:r>
    </w:p>
    <w:p w14:paraId="75DE3017" w14:textId="77777777" w:rsidR="001C7B89" w:rsidRPr="001D350D" w:rsidRDefault="001C7B89" w:rsidP="001C7B89">
      <w:pPr>
        <w:spacing w:before="60" w:after="60"/>
        <w:ind w:left="426"/>
        <w:rPr>
          <w:b/>
          <w:bCs/>
          <w:sz w:val="24"/>
          <w:szCs w:val="24"/>
        </w:rPr>
      </w:pPr>
      <w:r w:rsidRPr="001D350D">
        <w:rPr>
          <w:b/>
          <w:bCs/>
          <w:sz w:val="24"/>
          <w:szCs w:val="24"/>
        </w:rPr>
        <w:t>Pengayaan</w:t>
      </w:r>
    </w:p>
    <w:p w14:paraId="67E7EB2C" w14:textId="7777777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Pengayaan</w:t>
      </w:r>
      <w:r w:rsidRPr="001D350D">
        <w:rPr>
          <w:sz w:val="24"/>
          <w:szCs w:val="24"/>
        </w:rPr>
        <w:t xml:space="preserve"> diberikan kepada peserta didik yang telah mencapai kompetensi dan tujuan pembelajaran.</w:t>
      </w:r>
    </w:p>
    <w:p w14:paraId="4735EAE6" w14:textId="7777777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sz w:val="24"/>
          <w:szCs w:val="24"/>
        </w:rPr>
        <w:t xml:space="preserve">Program </w:t>
      </w:r>
      <w:r w:rsidRPr="001D350D">
        <w:rPr>
          <w:rFonts w:eastAsia="Bookman Old Style"/>
          <w:sz w:val="24"/>
          <w:szCs w:val="24"/>
        </w:rPr>
        <w:t>pengayaan</w:t>
      </w:r>
      <w:r w:rsidRPr="001D350D">
        <w:rPr>
          <w:sz w:val="24"/>
          <w:szCs w:val="24"/>
        </w:rPr>
        <w:t xml:space="preserve"> dilakukan di luar jam belajar efektif.</w:t>
      </w:r>
    </w:p>
    <w:p w14:paraId="7A815351" w14:textId="77777777" w:rsidR="001C7B89" w:rsidRPr="001D350D" w:rsidRDefault="001C7B89" w:rsidP="001C7B89">
      <w:pPr>
        <w:spacing w:before="60" w:after="60"/>
        <w:ind w:left="426"/>
        <w:rPr>
          <w:b/>
          <w:bCs/>
          <w:sz w:val="24"/>
          <w:szCs w:val="24"/>
        </w:rPr>
      </w:pPr>
    </w:p>
    <w:p w14:paraId="4E663B7E" w14:textId="77777777" w:rsidR="001C7B89" w:rsidRPr="001D350D" w:rsidRDefault="001C7B89" w:rsidP="001C7B89">
      <w:pPr>
        <w:spacing w:before="60" w:after="60"/>
        <w:ind w:left="426"/>
        <w:rPr>
          <w:b/>
          <w:bCs/>
          <w:sz w:val="24"/>
          <w:szCs w:val="24"/>
        </w:rPr>
      </w:pPr>
      <w:r w:rsidRPr="001D350D">
        <w:rPr>
          <w:b/>
          <w:bCs/>
          <w:sz w:val="24"/>
          <w:szCs w:val="24"/>
        </w:rPr>
        <w:t xml:space="preserve">Remedial </w:t>
      </w:r>
    </w:p>
    <w:p w14:paraId="43052E5C"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Remedial diberikan kepada peserta didik yang belum mencapai kompetensi dan tujuan pembelajaran</w:t>
      </w:r>
    </w:p>
    <w:p w14:paraId="38D0543E"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melakukan pembahasan ulang terhadap materi yang telah diberikan dengan cara/metode yang berbeda untuk memberikan pengalaman belajar yang lebih memudahkan peserta didik dalam memaknai dan menguasai materi ajar misalnya lewat diskusi dan permainan.</w:t>
      </w:r>
    </w:p>
    <w:p w14:paraId="2B3C99AE"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lastRenderedPageBreak/>
        <w:t>Program remedial dilakukan di luar jam belajar efektif.</w:t>
      </w:r>
    </w:p>
    <w:p w14:paraId="4EE062CE" w14:textId="77777777" w:rsidR="001C7B89" w:rsidRPr="001D350D" w:rsidRDefault="001C7B89" w:rsidP="001C7B89">
      <w:pPr>
        <w:tabs>
          <w:tab w:val="left" w:pos="426"/>
        </w:tabs>
        <w:spacing w:before="60" w:after="60"/>
        <w:jc w:val="both"/>
        <w:rPr>
          <w:b/>
          <w:bCs/>
          <w:sz w:val="24"/>
          <w:szCs w:val="24"/>
        </w:rPr>
      </w:pPr>
    </w:p>
    <w:p w14:paraId="113B5454" w14:textId="77777777" w:rsidR="001C7B89" w:rsidRPr="00F56DC4" w:rsidRDefault="001C7B89" w:rsidP="00F56DC4">
      <w:pPr>
        <w:shd w:val="clear" w:color="auto" w:fill="00B0F0"/>
        <w:tabs>
          <w:tab w:val="left" w:pos="426"/>
        </w:tabs>
        <w:spacing w:before="60" w:after="60"/>
        <w:jc w:val="both"/>
        <w:rPr>
          <w:b/>
          <w:bCs/>
          <w:caps/>
          <w:color w:val="FFFFFF" w:themeColor="background1"/>
          <w:sz w:val="24"/>
          <w:szCs w:val="24"/>
        </w:rPr>
      </w:pPr>
      <w:r w:rsidRPr="00F56DC4">
        <w:rPr>
          <w:b/>
          <w:bCs/>
          <w:caps/>
          <w:color w:val="FFFFFF" w:themeColor="background1"/>
          <w:sz w:val="24"/>
          <w:szCs w:val="24"/>
        </w:rPr>
        <w:t>H.</w:t>
      </w:r>
      <w:r w:rsidRPr="00F56DC4">
        <w:rPr>
          <w:b/>
          <w:bCs/>
          <w:caps/>
          <w:color w:val="FFFFFF" w:themeColor="background1"/>
          <w:sz w:val="24"/>
          <w:szCs w:val="24"/>
        </w:rPr>
        <w:tab/>
        <w:t>REFLEKSI GURU DAN PESERTA DIDIK</w:t>
      </w:r>
    </w:p>
    <w:p w14:paraId="45DD7123" w14:textId="77777777" w:rsidR="00F56DC4" w:rsidRPr="00F56DC4" w:rsidRDefault="00F56DC4" w:rsidP="00F56DC4">
      <w:pPr>
        <w:spacing w:before="100" w:beforeAutospacing="1" w:after="100" w:afterAutospacing="1"/>
        <w:rPr>
          <w:sz w:val="24"/>
          <w:szCs w:val="24"/>
        </w:rPr>
      </w:pPr>
      <w:r w:rsidRPr="00F56DC4">
        <w:rPr>
          <w:b/>
          <w:bCs/>
          <w:sz w:val="24"/>
          <w:szCs w:val="24"/>
        </w:rPr>
        <w:t>1. Refleksi untuk Guru</w:t>
      </w:r>
      <w:r w:rsidRPr="00F56DC4">
        <w:rPr>
          <w:sz w:val="24"/>
          <w:szCs w:val="24"/>
        </w:rPr>
        <w:br/>
      </w:r>
      <w:r w:rsidRPr="00F56DC4">
        <w:rPr>
          <w:b/>
          <w:bCs/>
          <w:sz w:val="24"/>
          <w:szCs w:val="24"/>
        </w:rPr>
        <w:t>Ketercapaian Tujuan Pembelajaran:</w:t>
      </w:r>
    </w:p>
    <w:p w14:paraId="5B4A29AC" w14:textId="348B3CB8" w:rsidR="00F56DC4" w:rsidRPr="00F56DC4" w:rsidRDefault="00F56DC4" w:rsidP="00A57EDB">
      <w:pPr>
        <w:numPr>
          <w:ilvl w:val="0"/>
          <w:numId w:val="17"/>
        </w:numPr>
        <w:spacing w:before="100" w:beforeAutospacing="1" w:after="100" w:afterAutospacing="1"/>
        <w:rPr>
          <w:sz w:val="24"/>
          <w:szCs w:val="24"/>
        </w:rPr>
      </w:pPr>
      <w:r w:rsidRPr="00F56DC4">
        <w:rPr>
          <w:sz w:val="24"/>
          <w:szCs w:val="24"/>
        </w:rPr>
        <w:t xml:space="preserve">Apakah siswa sudah mampu menghitung, membaca, dan menulis bilangan </w:t>
      </w:r>
      <w:r w:rsidR="002013E2">
        <w:rPr>
          <w:sz w:val="24"/>
          <w:szCs w:val="24"/>
        </w:rPr>
        <w:t>1</w:t>
      </w:r>
      <w:r w:rsidRPr="00F56DC4">
        <w:rPr>
          <w:sz w:val="24"/>
          <w:szCs w:val="24"/>
        </w:rPr>
        <w:t>1-</w:t>
      </w:r>
      <w:r w:rsidR="002013E2">
        <w:rPr>
          <w:sz w:val="24"/>
          <w:szCs w:val="24"/>
        </w:rPr>
        <w:t>2</w:t>
      </w:r>
      <w:r w:rsidRPr="00F56DC4">
        <w:rPr>
          <w:sz w:val="24"/>
          <w:szCs w:val="24"/>
        </w:rPr>
        <w:t>0 dengan baik?</w:t>
      </w:r>
    </w:p>
    <w:p w14:paraId="472DA325" w14:textId="77777777" w:rsidR="00F56DC4" w:rsidRPr="00F56DC4" w:rsidRDefault="00F56DC4" w:rsidP="00A57EDB">
      <w:pPr>
        <w:numPr>
          <w:ilvl w:val="0"/>
          <w:numId w:val="17"/>
        </w:numPr>
        <w:spacing w:before="100" w:beforeAutospacing="1" w:after="100" w:afterAutospacing="1"/>
        <w:rPr>
          <w:sz w:val="24"/>
          <w:szCs w:val="24"/>
        </w:rPr>
      </w:pPr>
      <w:r w:rsidRPr="00F56DC4">
        <w:rPr>
          <w:sz w:val="24"/>
          <w:szCs w:val="24"/>
        </w:rPr>
        <w:t>Apakah metode Deep Learning sudah efektif dalam menciptakan pembelajaran yang fokus, menyenangkan, dan bermakna?</w:t>
      </w:r>
    </w:p>
    <w:p w14:paraId="3CD89F5A" w14:textId="77777777" w:rsidR="00F56DC4" w:rsidRPr="00F56DC4" w:rsidRDefault="00F56DC4" w:rsidP="00F56DC4">
      <w:pPr>
        <w:spacing w:before="100" w:beforeAutospacing="1" w:after="100" w:afterAutospacing="1"/>
        <w:rPr>
          <w:sz w:val="24"/>
          <w:szCs w:val="24"/>
        </w:rPr>
      </w:pPr>
      <w:r w:rsidRPr="00F56DC4">
        <w:rPr>
          <w:b/>
          <w:bCs/>
          <w:sz w:val="24"/>
          <w:szCs w:val="24"/>
        </w:rPr>
        <w:t>Metode Pembelajaran:</w:t>
      </w:r>
    </w:p>
    <w:p w14:paraId="5D662286" w14:textId="77777777" w:rsidR="00F56DC4" w:rsidRPr="00F56DC4" w:rsidRDefault="00F56DC4" w:rsidP="00A57EDB">
      <w:pPr>
        <w:numPr>
          <w:ilvl w:val="0"/>
          <w:numId w:val="18"/>
        </w:numPr>
        <w:spacing w:before="100" w:beforeAutospacing="1" w:after="100" w:afterAutospacing="1"/>
        <w:rPr>
          <w:sz w:val="24"/>
          <w:szCs w:val="24"/>
        </w:rPr>
      </w:pPr>
      <w:r w:rsidRPr="00F56DC4">
        <w:rPr>
          <w:sz w:val="24"/>
          <w:szCs w:val="24"/>
        </w:rPr>
        <w:t>Apakah siswa terlihat antusias dan aktif selama pembelajaran?</w:t>
      </w:r>
    </w:p>
    <w:p w14:paraId="32475EEC" w14:textId="77777777" w:rsidR="00F56DC4" w:rsidRPr="00F56DC4" w:rsidRDefault="00F56DC4" w:rsidP="00A57EDB">
      <w:pPr>
        <w:numPr>
          <w:ilvl w:val="0"/>
          <w:numId w:val="18"/>
        </w:numPr>
        <w:spacing w:before="100" w:beforeAutospacing="1" w:after="100" w:afterAutospacing="1"/>
        <w:rPr>
          <w:sz w:val="24"/>
          <w:szCs w:val="24"/>
        </w:rPr>
      </w:pPr>
      <w:r w:rsidRPr="00F56DC4">
        <w:rPr>
          <w:sz w:val="24"/>
          <w:szCs w:val="24"/>
        </w:rPr>
        <w:t>Apakah durasi waktu yang diberikan sudah cukup untuk mencapai tujuan pembelajaran?</w:t>
      </w:r>
    </w:p>
    <w:p w14:paraId="77116151" w14:textId="77777777" w:rsidR="00F56DC4" w:rsidRPr="00F56DC4" w:rsidRDefault="00F56DC4" w:rsidP="00F56DC4">
      <w:pPr>
        <w:spacing w:before="100" w:beforeAutospacing="1" w:after="100" w:afterAutospacing="1"/>
        <w:rPr>
          <w:sz w:val="24"/>
          <w:szCs w:val="24"/>
        </w:rPr>
      </w:pPr>
      <w:r w:rsidRPr="00F56DC4">
        <w:rPr>
          <w:b/>
          <w:bCs/>
          <w:sz w:val="24"/>
          <w:szCs w:val="24"/>
        </w:rPr>
        <w:t>Media dan Sumber Belajar:</w:t>
      </w:r>
    </w:p>
    <w:p w14:paraId="70CF5B9B" w14:textId="77777777" w:rsidR="00F56DC4" w:rsidRPr="00F56DC4" w:rsidRDefault="00F56DC4" w:rsidP="00A57EDB">
      <w:pPr>
        <w:numPr>
          <w:ilvl w:val="0"/>
          <w:numId w:val="19"/>
        </w:numPr>
        <w:spacing w:before="100" w:beforeAutospacing="1" w:after="100" w:afterAutospacing="1"/>
        <w:rPr>
          <w:sz w:val="24"/>
          <w:szCs w:val="24"/>
        </w:rPr>
      </w:pPr>
      <w:r w:rsidRPr="00F56DC4">
        <w:rPr>
          <w:sz w:val="24"/>
          <w:szCs w:val="24"/>
        </w:rPr>
        <w:t>Apakah media yang digunakan sudah cukup membantu siswa memahami materi?</w:t>
      </w:r>
    </w:p>
    <w:p w14:paraId="5DFA3AD3" w14:textId="77777777" w:rsidR="00F56DC4" w:rsidRPr="00F56DC4" w:rsidRDefault="00F56DC4" w:rsidP="00A57EDB">
      <w:pPr>
        <w:numPr>
          <w:ilvl w:val="0"/>
          <w:numId w:val="19"/>
        </w:numPr>
        <w:spacing w:before="100" w:beforeAutospacing="1" w:after="100" w:afterAutospacing="1"/>
        <w:rPr>
          <w:sz w:val="24"/>
          <w:szCs w:val="24"/>
        </w:rPr>
      </w:pPr>
      <w:r w:rsidRPr="00F56DC4">
        <w:rPr>
          <w:sz w:val="24"/>
          <w:szCs w:val="24"/>
        </w:rPr>
        <w:t>Apakah perlu menambah media lain untuk meningkatkan pemahaman siswa?</w:t>
      </w:r>
    </w:p>
    <w:p w14:paraId="63AF91AF" w14:textId="77777777" w:rsidR="00F56DC4" w:rsidRPr="00F56DC4" w:rsidRDefault="00F56DC4" w:rsidP="00F56DC4">
      <w:pPr>
        <w:spacing w:before="100" w:beforeAutospacing="1" w:after="100" w:afterAutospacing="1"/>
        <w:rPr>
          <w:sz w:val="24"/>
          <w:szCs w:val="24"/>
        </w:rPr>
      </w:pPr>
      <w:r w:rsidRPr="00F56DC4">
        <w:rPr>
          <w:b/>
          <w:bCs/>
          <w:sz w:val="24"/>
          <w:szCs w:val="24"/>
        </w:rPr>
        <w:t>Tindak Lanjut:</w:t>
      </w:r>
    </w:p>
    <w:p w14:paraId="6174C907" w14:textId="77777777" w:rsidR="00F56DC4" w:rsidRPr="00F56DC4" w:rsidRDefault="00F56DC4" w:rsidP="00A57EDB">
      <w:pPr>
        <w:numPr>
          <w:ilvl w:val="0"/>
          <w:numId w:val="20"/>
        </w:numPr>
        <w:spacing w:before="100" w:beforeAutospacing="1" w:after="100" w:afterAutospacing="1"/>
        <w:rPr>
          <w:sz w:val="24"/>
          <w:szCs w:val="24"/>
        </w:rPr>
      </w:pPr>
      <w:r w:rsidRPr="00F56DC4">
        <w:rPr>
          <w:sz w:val="24"/>
          <w:szCs w:val="24"/>
        </w:rPr>
        <w:t>Apakah perlu memberikan latihan tambahan atau pendampingan khusus untuk siswa yang masih kesulitan?</w:t>
      </w:r>
    </w:p>
    <w:p w14:paraId="63817D4B" w14:textId="77777777" w:rsidR="00F56DC4" w:rsidRPr="00F56DC4" w:rsidRDefault="00F56DC4" w:rsidP="00F56DC4">
      <w:pPr>
        <w:spacing w:before="100" w:beforeAutospacing="1" w:after="100" w:afterAutospacing="1"/>
        <w:rPr>
          <w:sz w:val="24"/>
          <w:szCs w:val="24"/>
        </w:rPr>
      </w:pPr>
      <w:r w:rsidRPr="00F56DC4">
        <w:rPr>
          <w:b/>
          <w:bCs/>
          <w:sz w:val="24"/>
          <w:szCs w:val="24"/>
        </w:rPr>
        <w:t>2. Refleksi untuk Siswa</w:t>
      </w:r>
      <w:r w:rsidRPr="00F56DC4">
        <w:rPr>
          <w:sz w:val="24"/>
          <w:szCs w:val="24"/>
        </w:rPr>
        <w:br/>
        <w:t>Guru dapat meminta siswa untuk melakukan refleksi dengan pertanyaan berikut:</w:t>
      </w:r>
    </w:p>
    <w:p w14:paraId="79B080C2" w14:textId="77777777" w:rsidR="00F56DC4" w:rsidRPr="00F56DC4" w:rsidRDefault="00F56DC4" w:rsidP="00A57EDB">
      <w:pPr>
        <w:numPr>
          <w:ilvl w:val="0"/>
          <w:numId w:val="21"/>
        </w:numPr>
        <w:spacing w:before="100" w:beforeAutospacing="1" w:after="100" w:afterAutospacing="1"/>
        <w:rPr>
          <w:sz w:val="24"/>
          <w:szCs w:val="24"/>
        </w:rPr>
      </w:pPr>
      <w:r w:rsidRPr="00F56DC4">
        <w:rPr>
          <w:sz w:val="24"/>
          <w:szCs w:val="24"/>
        </w:rPr>
        <w:t>Apa yang kamu pelajari hari ini?</w:t>
      </w:r>
    </w:p>
    <w:p w14:paraId="03489382" w14:textId="77777777" w:rsidR="00F56DC4" w:rsidRPr="00F56DC4" w:rsidRDefault="00F56DC4" w:rsidP="00A57EDB">
      <w:pPr>
        <w:numPr>
          <w:ilvl w:val="0"/>
          <w:numId w:val="21"/>
        </w:numPr>
        <w:spacing w:before="100" w:beforeAutospacing="1" w:after="100" w:afterAutospacing="1"/>
        <w:rPr>
          <w:sz w:val="24"/>
          <w:szCs w:val="24"/>
        </w:rPr>
      </w:pPr>
      <w:r w:rsidRPr="00F56DC4">
        <w:rPr>
          <w:sz w:val="24"/>
          <w:szCs w:val="24"/>
        </w:rPr>
        <w:t>Bagian mana yang paling kamu sukai?</w:t>
      </w:r>
    </w:p>
    <w:p w14:paraId="124F8D9D" w14:textId="77777777" w:rsidR="00F56DC4" w:rsidRPr="00F56DC4" w:rsidRDefault="00F56DC4" w:rsidP="00A57EDB">
      <w:pPr>
        <w:numPr>
          <w:ilvl w:val="0"/>
          <w:numId w:val="21"/>
        </w:numPr>
        <w:spacing w:before="100" w:beforeAutospacing="1" w:after="100" w:afterAutospacing="1"/>
        <w:rPr>
          <w:sz w:val="24"/>
          <w:szCs w:val="24"/>
        </w:rPr>
      </w:pPr>
      <w:r w:rsidRPr="00F56DC4">
        <w:rPr>
          <w:sz w:val="24"/>
          <w:szCs w:val="24"/>
        </w:rPr>
        <w:t>Apakah ada yang masih sulit kamu pahami?</w:t>
      </w:r>
    </w:p>
    <w:p w14:paraId="6EDC3D58" w14:textId="534B6A59" w:rsidR="00B70374" w:rsidRPr="00545272" w:rsidRDefault="00B70374" w:rsidP="00F56DC4">
      <w:pPr>
        <w:shd w:val="clear" w:color="auto" w:fill="FFFFFF" w:themeFill="background1"/>
        <w:spacing w:before="60" w:after="60"/>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655E2DEB" w14:textId="79D8D9B5" w:rsidR="001C7B89" w:rsidRPr="00F56DC4" w:rsidRDefault="00F56DC4" w:rsidP="00F56DC4">
      <w:pPr>
        <w:shd w:val="clear" w:color="auto" w:fill="00B0F0"/>
        <w:spacing w:before="60" w:after="60"/>
        <w:jc w:val="center"/>
        <w:rPr>
          <w:b/>
          <w:bCs/>
          <w:color w:val="FFFFFF" w:themeColor="background1"/>
          <w:sz w:val="24"/>
          <w:szCs w:val="24"/>
        </w:rPr>
      </w:pPr>
      <w:r w:rsidRPr="00F56DC4">
        <w:rPr>
          <w:b/>
          <w:bCs/>
          <w:color w:val="FFFFFF" w:themeColor="background1"/>
          <w:sz w:val="24"/>
          <w:szCs w:val="24"/>
        </w:rPr>
        <w:t>LAMPIRAN-LAMPIRAN</w:t>
      </w:r>
    </w:p>
    <w:p w14:paraId="69148C27" w14:textId="77777777" w:rsidR="001C7B89" w:rsidRPr="00F56DC4" w:rsidRDefault="001C7B89" w:rsidP="00F56DC4">
      <w:pPr>
        <w:shd w:val="clear" w:color="auto" w:fill="00B0F0"/>
        <w:spacing w:before="60" w:after="60"/>
        <w:rPr>
          <w:b/>
          <w:bCs/>
          <w:i/>
          <w:iCs/>
          <w:caps/>
          <w:color w:val="FFFFFF" w:themeColor="background1"/>
          <w:sz w:val="24"/>
          <w:szCs w:val="24"/>
        </w:rPr>
      </w:pPr>
      <w:r w:rsidRPr="00F56DC4">
        <w:rPr>
          <w:b/>
          <w:bCs/>
          <w:i/>
          <w:iCs/>
          <w:caps/>
          <w:color w:val="FFFFFF" w:themeColor="background1"/>
          <w:sz w:val="24"/>
          <w:szCs w:val="24"/>
        </w:rPr>
        <w:t>Lampiran 1</w:t>
      </w:r>
    </w:p>
    <w:p w14:paraId="545190B4" w14:textId="77777777" w:rsidR="001C7B89" w:rsidRPr="00F56DC4" w:rsidRDefault="001C7B89" w:rsidP="00F56DC4">
      <w:pPr>
        <w:shd w:val="clear" w:color="auto" w:fill="00B0F0"/>
        <w:spacing w:before="60" w:after="60"/>
        <w:jc w:val="center"/>
        <w:rPr>
          <w:b/>
          <w:bCs/>
          <w:caps/>
          <w:color w:val="FFFFFF" w:themeColor="background1"/>
          <w:sz w:val="24"/>
          <w:szCs w:val="24"/>
        </w:rPr>
      </w:pPr>
      <w:r w:rsidRPr="00F56DC4">
        <w:rPr>
          <w:b/>
          <w:bCs/>
          <w:color w:val="FFFFFF" w:themeColor="background1"/>
          <w:sz w:val="24"/>
          <w:szCs w:val="24"/>
        </w:rPr>
        <w:t>LEMBAR KERJA PESERTA DIDIK (LKPD)</w:t>
      </w:r>
    </w:p>
    <w:p w14:paraId="3E326374" w14:textId="77777777" w:rsidR="00F56DC4" w:rsidRPr="00F56DC4" w:rsidRDefault="00F56DC4" w:rsidP="00F56DC4">
      <w:pPr>
        <w:spacing w:before="100" w:beforeAutospacing="1" w:after="100" w:afterAutospacing="1"/>
        <w:rPr>
          <w:sz w:val="24"/>
          <w:szCs w:val="24"/>
        </w:rPr>
      </w:pPr>
      <w:r w:rsidRPr="00F56DC4">
        <w:rPr>
          <w:b/>
          <w:bCs/>
          <w:sz w:val="24"/>
          <w:szCs w:val="24"/>
        </w:rPr>
        <w:t>A. Petunjuk Pengerjaan:</w:t>
      </w:r>
    </w:p>
    <w:p w14:paraId="2E1E1C34" w14:textId="77777777" w:rsidR="00F56DC4" w:rsidRPr="00F56DC4" w:rsidRDefault="00F56DC4" w:rsidP="00A57EDB">
      <w:pPr>
        <w:numPr>
          <w:ilvl w:val="0"/>
          <w:numId w:val="22"/>
        </w:numPr>
        <w:spacing w:before="100" w:beforeAutospacing="1" w:after="100" w:afterAutospacing="1"/>
        <w:rPr>
          <w:sz w:val="24"/>
          <w:szCs w:val="24"/>
        </w:rPr>
      </w:pPr>
      <w:r w:rsidRPr="00F56DC4">
        <w:rPr>
          <w:sz w:val="24"/>
          <w:szCs w:val="24"/>
        </w:rPr>
        <w:t>Bacalah setiap soal dengan baik.</w:t>
      </w:r>
    </w:p>
    <w:p w14:paraId="542CC02B" w14:textId="77777777" w:rsidR="00F56DC4" w:rsidRPr="00F56DC4" w:rsidRDefault="00F56DC4" w:rsidP="00A57EDB">
      <w:pPr>
        <w:numPr>
          <w:ilvl w:val="0"/>
          <w:numId w:val="22"/>
        </w:numPr>
        <w:spacing w:before="100" w:beforeAutospacing="1" w:after="100" w:afterAutospacing="1"/>
        <w:rPr>
          <w:sz w:val="24"/>
          <w:szCs w:val="24"/>
        </w:rPr>
      </w:pPr>
      <w:r w:rsidRPr="00F56DC4">
        <w:rPr>
          <w:sz w:val="24"/>
          <w:szCs w:val="24"/>
        </w:rPr>
        <w:t>Lakukan setiap tugas sesuai instruksi yang diberikan.</w:t>
      </w:r>
    </w:p>
    <w:p w14:paraId="53D52430" w14:textId="77777777" w:rsidR="00F56DC4" w:rsidRPr="00F56DC4" w:rsidRDefault="00F56DC4" w:rsidP="00A57EDB">
      <w:pPr>
        <w:numPr>
          <w:ilvl w:val="0"/>
          <w:numId w:val="22"/>
        </w:numPr>
        <w:spacing w:before="100" w:beforeAutospacing="1" w:after="100" w:afterAutospacing="1"/>
        <w:rPr>
          <w:sz w:val="24"/>
          <w:szCs w:val="24"/>
        </w:rPr>
      </w:pPr>
      <w:r w:rsidRPr="00F56DC4">
        <w:rPr>
          <w:sz w:val="24"/>
          <w:szCs w:val="24"/>
        </w:rPr>
        <w:t>Bekerjasamalah dengan temanmu dalam tugas kelompok.</w:t>
      </w:r>
    </w:p>
    <w:p w14:paraId="32DA14DD" w14:textId="77777777" w:rsidR="00F56DC4" w:rsidRPr="00F56DC4" w:rsidRDefault="00000000" w:rsidP="00F56DC4">
      <w:pPr>
        <w:rPr>
          <w:sz w:val="24"/>
          <w:szCs w:val="24"/>
        </w:rPr>
      </w:pPr>
      <w:r>
        <w:rPr>
          <w:sz w:val="24"/>
          <w:szCs w:val="24"/>
        </w:rPr>
        <w:pict w14:anchorId="62DDF8AC">
          <v:rect id="_x0000_i1025" style="width:0;height:1.5pt" o:hralign="center" o:hrstd="t" o:hr="t" fillcolor="#a0a0a0" stroked="f"/>
        </w:pict>
      </w:r>
    </w:p>
    <w:p w14:paraId="735F2A70" w14:textId="77777777" w:rsidR="00F56DC4" w:rsidRPr="00F56DC4" w:rsidRDefault="00F56DC4" w:rsidP="00F56DC4">
      <w:pPr>
        <w:spacing w:before="100" w:beforeAutospacing="1" w:after="100" w:afterAutospacing="1"/>
        <w:rPr>
          <w:sz w:val="24"/>
          <w:szCs w:val="24"/>
        </w:rPr>
      </w:pPr>
      <w:r w:rsidRPr="00F56DC4">
        <w:rPr>
          <w:b/>
          <w:bCs/>
          <w:sz w:val="24"/>
          <w:szCs w:val="24"/>
        </w:rPr>
        <w:t>B. Tujuan Pembelajaran:</w:t>
      </w:r>
    </w:p>
    <w:p w14:paraId="24EC07D2" w14:textId="600A42DA" w:rsidR="00F56DC4" w:rsidRPr="00F56DC4" w:rsidRDefault="00F56DC4" w:rsidP="00A57EDB">
      <w:pPr>
        <w:numPr>
          <w:ilvl w:val="0"/>
          <w:numId w:val="23"/>
        </w:numPr>
        <w:spacing w:before="100" w:beforeAutospacing="1" w:after="100" w:afterAutospacing="1"/>
        <w:rPr>
          <w:sz w:val="24"/>
          <w:szCs w:val="24"/>
        </w:rPr>
      </w:pPr>
      <w:r w:rsidRPr="00F56DC4">
        <w:rPr>
          <w:sz w:val="24"/>
          <w:szCs w:val="24"/>
        </w:rPr>
        <w:lastRenderedPageBreak/>
        <w:t xml:space="preserve">Peserta didik mampu menghitung benda sampai dengan </w:t>
      </w:r>
      <w:r w:rsidR="002013E2">
        <w:rPr>
          <w:sz w:val="24"/>
          <w:szCs w:val="24"/>
        </w:rPr>
        <w:t>20</w:t>
      </w:r>
      <w:r w:rsidRPr="00F56DC4">
        <w:rPr>
          <w:sz w:val="24"/>
          <w:szCs w:val="24"/>
        </w:rPr>
        <w:t>.</w:t>
      </w:r>
    </w:p>
    <w:p w14:paraId="0DF4C3F5" w14:textId="77777777" w:rsidR="00F56DC4" w:rsidRPr="00F56DC4" w:rsidRDefault="00F56DC4" w:rsidP="00A57EDB">
      <w:pPr>
        <w:numPr>
          <w:ilvl w:val="0"/>
          <w:numId w:val="23"/>
        </w:numPr>
        <w:spacing w:before="100" w:beforeAutospacing="1" w:after="100" w:afterAutospacing="1"/>
        <w:rPr>
          <w:sz w:val="24"/>
          <w:szCs w:val="24"/>
        </w:rPr>
      </w:pPr>
      <w:r w:rsidRPr="00F56DC4">
        <w:rPr>
          <w:sz w:val="24"/>
          <w:szCs w:val="24"/>
        </w:rPr>
        <w:t>Peserta didik mampu menuliskan dan membaca bilangan dengan benar.</w:t>
      </w:r>
    </w:p>
    <w:p w14:paraId="020E381E" w14:textId="77777777" w:rsidR="00F56DC4" w:rsidRPr="00F56DC4" w:rsidRDefault="00000000" w:rsidP="00F56DC4">
      <w:pPr>
        <w:rPr>
          <w:sz w:val="24"/>
          <w:szCs w:val="24"/>
        </w:rPr>
      </w:pPr>
      <w:r>
        <w:rPr>
          <w:sz w:val="24"/>
          <w:szCs w:val="24"/>
        </w:rPr>
        <w:pict w14:anchorId="7899C548">
          <v:rect id="_x0000_i1026" style="width:0;height:1.5pt" o:hralign="center" o:hrstd="t" o:hr="t" fillcolor="#a0a0a0" stroked="f"/>
        </w:pict>
      </w:r>
    </w:p>
    <w:p w14:paraId="768B8D85" w14:textId="77777777" w:rsidR="00F56DC4" w:rsidRPr="00F56DC4" w:rsidRDefault="00F56DC4" w:rsidP="00F56DC4">
      <w:pPr>
        <w:spacing w:before="100" w:beforeAutospacing="1" w:after="100" w:afterAutospacing="1"/>
        <w:rPr>
          <w:sz w:val="24"/>
          <w:szCs w:val="24"/>
        </w:rPr>
      </w:pPr>
      <w:r w:rsidRPr="00F56DC4">
        <w:rPr>
          <w:b/>
          <w:bCs/>
          <w:sz w:val="24"/>
          <w:szCs w:val="24"/>
        </w:rPr>
        <w:t>C. Kegiatan LKPD:</w:t>
      </w:r>
    </w:p>
    <w:p w14:paraId="62C1111E" w14:textId="74FA677D" w:rsidR="00F56DC4" w:rsidRPr="00F56DC4" w:rsidRDefault="00F56DC4" w:rsidP="00F56DC4">
      <w:pPr>
        <w:spacing w:before="100" w:beforeAutospacing="1" w:after="100" w:afterAutospacing="1"/>
        <w:rPr>
          <w:sz w:val="24"/>
          <w:szCs w:val="24"/>
        </w:rPr>
      </w:pPr>
      <w:r w:rsidRPr="00F56DC4">
        <w:rPr>
          <w:b/>
          <w:bCs/>
          <w:sz w:val="24"/>
          <w:szCs w:val="24"/>
        </w:rPr>
        <w:t>1. Mindfull Learning (Fokus dan Kesadaran Penuh)</w:t>
      </w:r>
      <w:r w:rsidRPr="00F56DC4">
        <w:rPr>
          <w:sz w:val="24"/>
          <w:szCs w:val="24"/>
        </w:rPr>
        <w:br/>
      </w:r>
      <w:r w:rsidRPr="00F56DC4">
        <w:rPr>
          <w:b/>
          <w:bCs/>
          <w:sz w:val="24"/>
          <w:szCs w:val="24"/>
        </w:rPr>
        <w:t>Soal 1: Menghitung Benda</w:t>
      </w:r>
      <w:r w:rsidRPr="00F56DC4">
        <w:rPr>
          <w:sz w:val="24"/>
          <w:szCs w:val="24"/>
        </w:rPr>
        <w:t xml:space="preserve"> Lihat gambar berikut, lalu hitung jumlah benda yang ada!</w:t>
      </w:r>
      <w:r w:rsidRPr="00F56DC4">
        <w:rPr>
          <w:sz w:val="24"/>
          <w:szCs w:val="24"/>
        </w:rPr>
        <w:br/>
        <w:t xml:space="preserve">a. Gambar apel (jumlahnya </w:t>
      </w:r>
      <w:r w:rsidR="002013E2">
        <w:rPr>
          <w:sz w:val="24"/>
          <w:szCs w:val="24"/>
        </w:rPr>
        <w:t>12</w:t>
      </w:r>
      <w:r w:rsidRPr="00F56DC4">
        <w:rPr>
          <w:sz w:val="24"/>
          <w:szCs w:val="24"/>
        </w:rPr>
        <w:t>)</w:t>
      </w:r>
      <w:r w:rsidRPr="00F56DC4">
        <w:rPr>
          <w:sz w:val="24"/>
          <w:szCs w:val="24"/>
        </w:rPr>
        <w:br/>
        <w:t xml:space="preserve">b. Gambar bola (jumlahnya </w:t>
      </w:r>
      <w:r w:rsidR="002013E2">
        <w:rPr>
          <w:sz w:val="24"/>
          <w:szCs w:val="24"/>
        </w:rPr>
        <w:t>15</w:t>
      </w:r>
      <w:r w:rsidRPr="00F56DC4">
        <w:rPr>
          <w:sz w:val="24"/>
          <w:szCs w:val="24"/>
        </w:rPr>
        <w:t>)</w:t>
      </w:r>
    </w:p>
    <w:p w14:paraId="23BA88BD" w14:textId="7F55E3BE" w:rsidR="00F56DC4" w:rsidRPr="00F56DC4" w:rsidRDefault="00F56DC4" w:rsidP="00F56DC4">
      <w:pPr>
        <w:spacing w:before="100" w:beforeAutospacing="1" w:after="100" w:afterAutospacing="1"/>
        <w:rPr>
          <w:sz w:val="24"/>
          <w:szCs w:val="24"/>
        </w:rPr>
      </w:pPr>
      <w:r w:rsidRPr="00F56DC4">
        <w:rPr>
          <w:b/>
          <w:bCs/>
          <w:sz w:val="24"/>
          <w:szCs w:val="24"/>
        </w:rPr>
        <w:t>2. Joyfull Learning (Pembelajaran Menyenangkan)</w:t>
      </w:r>
      <w:r w:rsidRPr="00F56DC4">
        <w:rPr>
          <w:sz w:val="24"/>
          <w:szCs w:val="24"/>
        </w:rPr>
        <w:br/>
      </w:r>
      <w:r w:rsidRPr="00F56DC4">
        <w:rPr>
          <w:b/>
          <w:bCs/>
          <w:sz w:val="24"/>
          <w:szCs w:val="24"/>
        </w:rPr>
        <w:t>Soal 2: Menulis Bilangan</w:t>
      </w:r>
      <w:r w:rsidRPr="00F56DC4">
        <w:rPr>
          <w:sz w:val="24"/>
          <w:szCs w:val="24"/>
        </w:rPr>
        <w:br/>
        <w:t>Tuliskan bilangan berikut dengan urutan yang benar:</w:t>
      </w:r>
      <w:r w:rsidRPr="00F56DC4">
        <w:rPr>
          <w:sz w:val="24"/>
          <w:szCs w:val="24"/>
        </w:rPr>
        <w:br/>
        <w:t>1</w:t>
      </w:r>
      <w:r w:rsidR="002013E2">
        <w:rPr>
          <w:sz w:val="24"/>
          <w:szCs w:val="24"/>
        </w:rPr>
        <w:t>1</w:t>
      </w:r>
      <w:r w:rsidRPr="00F56DC4">
        <w:rPr>
          <w:sz w:val="24"/>
          <w:szCs w:val="24"/>
        </w:rPr>
        <w:t xml:space="preserve">, __, </w:t>
      </w:r>
      <w:r w:rsidR="002013E2">
        <w:rPr>
          <w:sz w:val="24"/>
          <w:szCs w:val="24"/>
        </w:rPr>
        <w:t>1</w:t>
      </w:r>
      <w:r w:rsidRPr="00F56DC4">
        <w:rPr>
          <w:sz w:val="24"/>
          <w:szCs w:val="24"/>
        </w:rPr>
        <w:t xml:space="preserve">3, </w:t>
      </w:r>
      <w:r w:rsidR="002013E2">
        <w:rPr>
          <w:sz w:val="24"/>
          <w:szCs w:val="24"/>
        </w:rPr>
        <w:t>1</w:t>
      </w:r>
      <w:r w:rsidRPr="00F56DC4">
        <w:rPr>
          <w:sz w:val="24"/>
          <w:szCs w:val="24"/>
        </w:rPr>
        <w:t xml:space="preserve">4, __, </w:t>
      </w:r>
      <w:r w:rsidR="002013E2">
        <w:rPr>
          <w:sz w:val="24"/>
          <w:szCs w:val="24"/>
        </w:rPr>
        <w:t>1</w:t>
      </w:r>
      <w:r w:rsidRPr="00F56DC4">
        <w:rPr>
          <w:sz w:val="24"/>
          <w:szCs w:val="24"/>
        </w:rPr>
        <w:t xml:space="preserve">6, </w:t>
      </w:r>
      <w:r w:rsidR="002013E2">
        <w:rPr>
          <w:sz w:val="24"/>
          <w:szCs w:val="24"/>
        </w:rPr>
        <w:t>1</w:t>
      </w:r>
      <w:r w:rsidRPr="00F56DC4">
        <w:rPr>
          <w:sz w:val="24"/>
          <w:szCs w:val="24"/>
        </w:rPr>
        <w:t xml:space="preserve">7, </w:t>
      </w:r>
      <w:r w:rsidR="002013E2">
        <w:rPr>
          <w:sz w:val="24"/>
          <w:szCs w:val="24"/>
        </w:rPr>
        <w:t>1</w:t>
      </w:r>
      <w:r w:rsidRPr="00F56DC4">
        <w:rPr>
          <w:sz w:val="24"/>
          <w:szCs w:val="24"/>
        </w:rPr>
        <w:t xml:space="preserve">8, __, </w:t>
      </w:r>
      <w:r w:rsidR="002013E2">
        <w:rPr>
          <w:sz w:val="24"/>
          <w:szCs w:val="24"/>
        </w:rPr>
        <w:t>2</w:t>
      </w:r>
      <w:r w:rsidRPr="00F56DC4">
        <w:rPr>
          <w:sz w:val="24"/>
          <w:szCs w:val="24"/>
        </w:rPr>
        <w:t>0</w:t>
      </w:r>
    </w:p>
    <w:p w14:paraId="461C7029" w14:textId="73D04FEF" w:rsidR="00F56DC4" w:rsidRPr="00F56DC4" w:rsidRDefault="00F56DC4" w:rsidP="00F56DC4">
      <w:pPr>
        <w:spacing w:before="100" w:beforeAutospacing="1" w:after="100" w:afterAutospacing="1"/>
        <w:rPr>
          <w:sz w:val="24"/>
          <w:szCs w:val="24"/>
        </w:rPr>
      </w:pPr>
      <w:r w:rsidRPr="00F56DC4">
        <w:rPr>
          <w:b/>
          <w:bCs/>
          <w:sz w:val="24"/>
          <w:szCs w:val="24"/>
        </w:rPr>
        <w:t>3. Meaningfull Learning (Pembelajaran Bermakna)</w:t>
      </w:r>
      <w:r w:rsidRPr="00F56DC4">
        <w:rPr>
          <w:sz w:val="24"/>
          <w:szCs w:val="24"/>
        </w:rPr>
        <w:br/>
      </w:r>
      <w:r w:rsidRPr="00F56DC4">
        <w:rPr>
          <w:b/>
          <w:bCs/>
          <w:sz w:val="24"/>
          <w:szCs w:val="24"/>
        </w:rPr>
        <w:t>Soal 3: Membaca Bilangan</w:t>
      </w:r>
      <w:r w:rsidRPr="00F56DC4">
        <w:rPr>
          <w:sz w:val="24"/>
          <w:szCs w:val="24"/>
        </w:rPr>
        <w:br/>
        <w:t>Bacalah bilangan berikut di depan temanmu:</w:t>
      </w:r>
      <w:r w:rsidRPr="00F56DC4">
        <w:rPr>
          <w:sz w:val="24"/>
          <w:szCs w:val="24"/>
        </w:rPr>
        <w:br/>
      </w:r>
      <w:r w:rsidR="002013E2">
        <w:rPr>
          <w:sz w:val="24"/>
          <w:szCs w:val="24"/>
        </w:rPr>
        <w:t>1</w:t>
      </w:r>
      <w:r w:rsidRPr="00F56DC4">
        <w:rPr>
          <w:sz w:val="24"/>
          <w:szCs w:val="24"/>
        </w:rPr>
        <w:t xml:space="preserve">1, </w:t>
      </w:r>
      <w:r w:rsidR="002013E2">
        <w:rPr>
          <w:sz w:val="24"/>
          <w:szCs w:val="24"/>
        </w:rPr>
        <w:t>1</w:t>
      </w:r>
      <w:r w:rsidRPr="00F56DC4">
        <w:rPr>
          <w:sz w:val="24"/>
          <w:szCs w:val="24"/>
        </w:rPr>
        <w:t xml:space="preserve">2, </w:t>
      </w:r>
      <w:r w:rsidR="002013E2">
        <w:rPr>
          <w:sz w:val="24"/>
          <w:szCs w:val="24"/>
        </w:rPr>
        <w:t>1</w:t>
      </w:r>
      <w:r w:rsidRPr="00F56DC4">
        <w:rPr>
          <w:sz w:val="24"/>
          <w:szCs w:val="24"/>
        </w:rPr>
        <w:t xml:space="preserve">3, </w:t>
      </w:r>
      <w:r w:rsidR="002013E2">
        <w:rPr>
          <w:sz w:val="24"/>
          <w:szCs w:val="24"/>
        </w:rPr>
        <w:t>1</w:t>
      </w:r>
      <w:r w:rsidRPr="00F56DC4">
        <w:rPr>
          <w:sz w:val="24"/>
          <w:szCs w:val="24"/>
        </w:rPr>
        <w:t xml:space="preserve">4, </w:t>
      </w:r>
      <w:r w:rsidR="002013E2">
        <w:rPr>
          <w:sz w:val="24"/>
          <w:szCs w:val="24"/>
        </w:rPr>
        <w:t>1</w:t>
      </w:r>
      <w:r w:rsidRPr="00F56DC4">
        <w:rPr>
          <w:sz w:val="24"/>
          <w:szCs w:val="24"/>
        </w:rPr>
        <w:t xml:space="preserve">5, </w:t>
      </w:r>
      <w:r w:rsidR="002013E2">
        <w:rPr>
          <w:sz w:val="24"/>
          <w:szCs w:val="24"/>
        </w:rPr>
        <w:t>1</w:t>
      </w:r>
      <w:r w:rsidRPr="00F56DC4">
        <w:rPr>
          <w:sz w:val="24"/>
          <w:szCs w:val="24"/>
        </w:rPr>
        <w:t xml:space="preserve">6, </w:t>
      </w:r>
      <w:r w:rsidR="002013E2">
        <w:rPr>
          <w:sz w:val="24"/>
          <w:szCs w:val="24"/>
        </w:rPr>
        <w:t>1</w:t>
      </w:r>
      <w:r w:rsidRPr="00F56DC4">
        <w:rPr>
          <w:sz w:val="24"/>
          <w:szCs w:val="24"/>
        </w:rPr>
        <w:t xml:space="preserve">7, </w:t>
      </w:r>
      <w:r w:rsidR="002013E2">
        <w:rPr>
          <w:sz w:val="24"/>
          <w:szCs w:val="24"/>
        </w:rPr>
        <w:t>1</w:t>
      </w:r>
      <w:r w:rsidRPr="00F56DC4">
        <w:rPr>
          <w:sz w:val="24"/>
          <w:szCs w:val="24"/>
        </w:rPr>
        <w:t xml:space="preserve">8, </w:t>
      </w:r>
      <w:r w:rsidR="002013E2">
        <w:rPr>
          <w:sz w:val="24"/>
          <w:szCs w:val="24"/>
        </w:rPr>
        <w:t>1</w:t>
      </w:r>
      <w:r w:rsidRPr="00F56DC4">
        <w:rPr>
          <w:sz w:val="24"/>
          <w:szCs w:val="24"/>
        </w:rPr>
        <w:t xml:space="preserve">9, </w:t>
      </w:r>
      <w:r w:rsidR="002013E2">
        <w:rPr>
          <w:sz w:val="24"/>
          <w:szCs w:val="24"/>
        </w:rPr>
        <w:t>2</w:t>
      </w:r>
      <w:r w:rsidRPr="00F56DC4">
        <w:rPr>
          <w:sz w:val="24"/>
          <w:szCs w:val="24"/>
        </w:rPr>
        <w:t>0</w:t>
      </w:r>
    </w:p>
    <w:p w14:paraId="15102C9F" w14:textId="5FCF0C9D" w:rsidR="00F56DC4" w:rsidRDefault="00F56DC4" w:rsidP="001C7B89">
      <w:pPr>
        <w:spacing w:before="60" w:after="60"/>
        <w:jc w:val="both"/>
        <w:rPr>
          <w:b/>
          <w:bCs/>
          <w:sz w:val="24"/>
          <w:szCs w:val="24"/>
        </w:rPr>
      </w:pPr>
    </w:p>
    <w:p w14:paraId="2523DDD8" w14:textId="6C027624" w:rsidR="00655F47" w:rsidRDefault="00655F47" w:rsidP="001C7B89">
      <w:pPr>
        <w:spacing w:before="60" w:after="60"/>
        <w:jc w:val="both"/>
        <w:rPr>
          <w:b/>
          <w:bCs/>
          <w:sz w:val="24"/>
          <w:szCs w:val="24"/>
        </w:rPr>
      </w:pPr>
    </w:p>
    <w:p w14:paraId="28DE11DB" w14:textId="77777777" w:rsidR="00655F47" w:rsidRPr="00655F47" w:rsidRDefault="00655F47" w:rsidP="00655F47">
      <w:pPr>
        <w:spacing w:before="100" w:beforeAutospacing="1" w:after="100" w:afterAutospacing="1"/>
        <w:rPr>
          <w:sz w:val="24"/>
          <w:szCs w:val="24"/>
        </w:rPr>
      </w:pPr>
      <w:r w:rsidRPr="00655F47">
        <w:rPr>
          <w:b/>
          <w:bCs/>
          <w:sz w:val="24"/>
          <w:szCs w:val="24"/>
        </w:rPr>
        <w:t>A. Petunjuk Pengerjaan</w:t>
      </w:r>
      <w:r w:rsidRPr="00655F47">
        <w:rPr>
          <w:sz w:val="24"/>
          <w:szCs w:val="24"/>
        </w:rPr>
        <w:t>:</w:t>
      </w:r>
    </w:p>
    <w:p w14:paraId="6A5FC73D" w14:textId="77777777" w:rsidR="00655F47" w:rsidRPr="00655F47" w:rsidRDefault="00655F47" w:rsidP="00A57EDB">
      <w:pPr>
        <w:numPr>
          <w:ilvl w:val="0"/>
          <w:numId w:val="40"/>
        </w:numPr>
        <w:spacing w:before="100" w:beforeAutospacing="1" w:after="100" w:afterAutospacing="1"/>
        <w:rPr>
          <w:sz w:val="24"/>
          <w:szCs w:val="24"/>
        </w:rPr>
      </w:pPr>
      <w:r w:rsidRPr="00655F47">
        <w:rPr>
          <w:sz w:val="24"/>
          <w:szCs w:val="24"/>
        </w:rPr>
        <w:t>Bacalah setiap soal dengan baik.</w:t>
      </w:r>
    </w:p>
    <w:p w14:paraId="776B5057" w14:textId="77777777" w:rsidR="00655F47" w:rsidRPr="00655F47" w:rsidRDefault="00655F47" w:rsidP="00A57EDB">
      <w:pPr>
        <w:numPr>
          <w:ilvl w:val="0"/>
          <w:numId w:val="40"/>
        </w:numPr>
        <w:spacing w:before="100" w:beforeAutospacing="1" w:after="100" w:afterAutospacing="1"/>
        <w:rPr>
          <w:sz w:val="24"/>
          <w:szCs w:val="24"/>
        </w:rPr>
      </w:pPr>
      <w:r w:rsidRPr="00655F47">
        <w:rPr>
          <w:sz w:val="24"/>
          <w:szCs w:val="24"/>
        </w:rPr>
        <w:t>Kerjakan soal sesuai instruksi yang diberikan.</w:t>
      </w:r>
    </w:p>
    <w:p w14:paraId="6AF609FF" w14:textId="77777777" w:rsidR="00655F47" w:rsidRPr="00655F47" w:rsidRDefault="00655F47" w:rsidP="00A57EDB">
      <w:pPr>
        <w:numPr>
          <w:ilvl w:val="0"/>
          <w:numId w:val="40"/>
        </w:numPr>
        <w:spacing w:before="100" w:beforeAutospacing="1" w:after="100" w:afterAutospacing="1"/>
        <w:rPr>
          <w:sz w:val="24"/>
          <w:szCs w:val="24"/>
        </w:rPr>
      </w:pPr>
      <w:r w:rsidRPr="00655F47">
        <w:rPr>
          <w:sz w:val="24"/>
          <w:szCs w:val="24"/>
        </w:rPr>
        <w:t>Bekerja sama dengan temanmu dalam tugas kelompok.</w:t>
      </w:r>
    </w:p>
    <w:p w14:paraId="7BEA6728" w14:textId="77777777" w:rsidR="00655F47" w:rsidRPr="00655F47" w:rsidRDefault="00655F47" w:rsidP="00655F47">
      <w:pPr>
        <w:spacing w:before="100" w:beforeAutospacing="1" w:after="100" w:afterAutospacing="1"/>
        <w:rPr>
          <w:sz w:val="24"/>
          <w:szCs w:val="24"/>
        </w:rPr>
      </w:pPr>
      <w:r w:rsidRPr="00655F47">
        <w:rPr>
          <w:b/>
          <w:bCs/>
          <w:sz w:val="24"/>
          <w:szCs w:val="24"/>
        </w:rPr>
        <w:t>B. Tujuan Pembelajaran</w:t>
      </w:r>
      <w:r w:rsidRPr="00655F47">
        <w:rPr>
          <w:sz w:val="24"/>
          <w:szCs w:val="24"/>
        </w:rPr>
        <w:t>:</w:t>
      </w:r>
    </w:p>
    <w:p w14:paraId="6A845C8B" w14:textId="77777777" w:rsidR="00655F47" w:rsidRPr="00655F47" w:rsidRDefault="00655F47" w:rsidP="00A57EDB">
      <w:pPr>
        <w:numPr>
          <w:ilvl w:val="0"/>
          <w:numId w:val="41"/>
        </w:numPr>
        <w:spacing w:before="100" w:beforeAutospacing="1" w:after="100" w:afterAutospacing="1"/>
        <w:rPr>
          <w:sz w:val="24"/>
          <w:szCs w:val="24"/>
        </w:rPr>
      </w:pPr>
      <w:r w:rsidRPr="00655F47">
        <w:rPr>
          <w:sz w:val="24"/>
          <w:szCs w:val="24"/>
        </w:rPr>
        <w:t>Peserta didik mampu menyebutkan bilangan dari 11 sampai 20 dengan benar.</w:t>
      </w:r>
    </w:p>
    <w:p w14:paraId="72DF39CD" w14:textId="77777777" w:rsidR="00655F47" w:rsidRPr="00655F47" w:rsidRDefault="00655F47" w:rsidP="00A57EDB">
      <w:pPr>
        <w:numPr>
          <w:ilvl w:val="0"/>
          <w:numId w:val="41"/>
        </w:numPr>
        <w:spacing w:before="100" w:beforeAutospacing="1" w:after="100" w:afterAutospacing="1"/>
        <w:rPr>
          <w:sz w:val="24"/>
          <w:szCs w:val="24"/>
        </w:rPr>
      </w:pPr>
      <w:r w:rsidRPr="00655F47">
        <w:rPr>
          <w:sz w:val="24"/>
          <w:szCs w:val="24"/>
        </w:rPr>
        <w:t>Peserta didik mampu membandingkan dua bilangan dengan benar menggunakan simbol perbandingan.</w:t>
      </w:r>
    </w:p>
    <w:p w14:paraId="78B97098" w14:textId="77777777" w:rsidR="00655F47" w:rsidRPr="00655F47" w:rsidRDefault="00655F47" w:rsidP="00655F47">
      <w:pPr>
        <w:spacing w:before="100" w:beforeAutospacing="1" w:after="100" w:afterAutospacing="1"/>
        <w:rPr>
          <w:sz w:val="24"/>
          <w:szCs w:val="24"/>
        </w:rPr>
      </w:pPr>
      <w:r w:rsidRPr="00655F47">
        <w:rPr>
          <w:b/>
          <w:bCs/>
          <w:sz w:val="24"/>
          <w:szCs w:val="24"/>
        </w:rPr>
        <w:t>C. Kegiatan LKPD</w:t>
      </w:r>
      <w:r w:rsidRPr="00655F47">
        <w:rPr>
          <w:sz w:val="24"/>
          <w:szCs w:val="24"/>
        </w:rPr>
        <w:t>:</w:t>
      </w:r>
    </w:p>
    <w:p w14:paraId="7D21729F" w14:textId="77777777" w:rsidR="00655F47" w:rsidRPr="00655F47" w:rsidRDefault="00655F47" w:rsidP="00A57EDB">
      <w:pPr>
        <w:numPr>
          <w:ilvl w:val="0"/>
          <w:numId w:val="42"/>
        </w:numPr>
        <w:spacing w:before="100" w:beforeAutospacing="1" w:after="100" w:afterAutospacing="1"/>
        <w:rPr>
          <w:sz w:val="24"/>
          <w:szCs w:val="24"/>
        </w:rPr>
      </w:pPr>
      <w:r w:rsidRPr="00655F47">
        <w:rPr>
          <w:b/>
          <w:bCs/>
          <w:sz w:val="24"/>
          <w:szCs w:val="24"/>
        </w:rPr>
        <w:t>Mindfull Learning (Fokus dan Kesadaran Penuh)</w:t>
      </w:r>
    </w:p>
    <w:p w14:paraId="07374443" w14:textId="77777777" w:rsidR="00655F47" w:rsidRPr="00655F47" w:rsidRDefault="00655F47" w:rsidP="00A57EDB">
      <w:pPr>
        <w:numPr>
          <w:ilvl w:val="1"/>
          <w:numId w:val="42"/>
        </w:numPr>
        <w:spacing w:before="100" w:beforeAutospacing="1" w:after="100" w:afterAutospacing="1"/>
        <w:rPr>
          <w:sz w:val="24"/>
          <w:szCs w:val="24"/>
        </w:rPr>
      </w:pPr>
      <w:r w:rsidRPr="00655F47">
        <w:rPr>
          <w:sz w:val="24"/>
          <w:szCs w:val="24"/>
        </w:rPr>
        <w:t>Soal 1: Sebutkan bilangan 11 sampai 20!</w:t>
      </w:r>
      <w:r w:rsidRPr="00655F47">
        <w:rPr>
          <w:sz w:val="24"/>
          <w:szCs w:val="24"/>
        </w:rPr>
        <w:br/>
        <w:t>Jawaban: ___________________</w:t>
      </w:r>
    </w:p>
    <w:p w14:paraId="6E42739D" w14:textId="77777777" w:rsidR="00655F47" w:rsidRPr="00655F47" w:rsidRDefault="00655F47" w:rsidP="00A57EDB">
      <w:pPr>
        <w:numPr>
          <w:ilvl w:val="1"/>
          <w:numId w:val="42"/>
        </w:numPr>
        <w:spacing w:before="100" w:beforeAutospacing="1" w:after="100" w:afterAutospacing="1"/>
        <w:rPr>
          <w:sz w:val="24"/>
          <w:szCs w:val="24"/>
        </w:rPr>
      </w:pPr>
      <w:r w:rsidRPr="00655F47">
        <w:rPr>
          <w:sz w:val="24"/>
          <w:szCs w:val="24"/>
        </w:rPr>
        <w:t>Soal 2: Bandingkan bilangan berikut dengan menggunakan simbol &gt;, &lt;, atau =:</w:t>
      </w:r>
      <w:r w:rsidRPr="00655F47">
        <w:rPr>
          <w:sz w:val="24"/>
          <w:szCs w:val="24"/>
        </w:rPr>
        <w:br/>
        <w:t>a. 12 ___ 15</w:t>
      </w:r>
      <w:r w:rsidRPr="00655F47">
        <w:rPr>
          <w:sz w:val="24"/>
          <w:szCs w:val="24"/>
        </w:rPr>
        <w:br/>
        <w:t>b. 18 ___ 17</w:t>
      </w:r>
      <w:r w:rsidRPr="00655F47">
        <w:rPr>
          <w:sz w:val="24"/>
          <w:szCs w:val="24"/>
        </w:rPr>
        <w:br/>
        <w:t>c. 20 ___ 20</w:t>
      </w:r>
    </w:p>
    <w:p w14:paraId="065A2D7F" w14:textId="77777777" w:rsidR="00655F47" w:rsidRPr="00655F47" w:rsidRDefault="00655F47" w:rsidP="00A57EDB">
      <w:pPr>
        <w:numPr>
          <w:ilvl w:val="0"/>
          <w:numId w:val="42"/>
        </w:numPr>
        <w:spacing w:before="100" w:beforeAutospacing="1" w:after="100" w:afterAutospacing="1"/>
        <w:rPr>
          <w:sz w:val="24"/>
          <w:szCs w:val="24"/>
        </w:rPr>
      </w:pPr>
      <w:r w:rsidRPr="00655F47">
        <w:rPr>
          <w:b/>
          <w:bCs/>
          <w:sz w:val="24"/>
          <w:szCs w:val="24"/>
        </w:rPr>
        <w:t>Joyfull Learning (Pembelajaran Menyenangkan)</w:t>
      </w:r>
    </w:p>
    <w:p w14:paraId="4C90247F" w14:textId="77777777" w:rsidR="00655F47" w:rsidRPr="00655F47" w:rsidRDefault="00655F47" w:rsidP="00A57EDB">
      <w:pPr>
        <w:numPr>
          <w:ilvl w:val="1"/>
          <w:numId w:val="42"/>
        </w:numPr>
        <w:spacing w:before="100" w:beforeAutospacing="1" w:after="100" w:afterAutospacing="1"/>
        <w:rPr>
          <w:sz w:val="24"/>
          <w:szCs w:val="24"/>
        </w:rPr>
      </w:pPr>
      <w:r w:rsidRPr="00655F47">
        <w:rPr>
          <w:sz w:val="24"/>
          <w:szCs w:val="24"/>
        </w:rPr>
        <w:t>Soal 3: Dalam kelompok kecil, bandingkan jumlah benda yang ada di dalam kelas, misalnya jumlah buku dan jumlah pensil. Tuliskan hasil perbandinganmu menggunakan simbol &gt;, &lt;, atau =.</w:t>
      </w:r>
      <w:r w:rsidRPr="00655F47">
        <w:rPr>
          <w:sz w:val="24"/>
          <w:szCs w:val="24"/>
        </w:rPr>
        <w:br/>
      </w:r>
      <w:r w:rsidRPr="00655F47">
        <w:rPr>
          <w:sz w:val="24"/>
          <w:szCs w:val="24"/>
        </w:rPr>
        <w:lastRenderedPageBreak/>
        <w:t>a. Jumlah buku ___ Jumlah pensil</w:t>
      </w:r>
      <w:r w:rsidRPr="00655F47">
        <w:rPr>
          <w:sz w:val="24"/>
          <w:szCs w:val="24"/>
        </w:rPr>
        <w:br/>
        <w:t>b. Jumlah penghapus ___ Jumlah tas</w:t>
      </w:r>
    </w:p>
    <w:p w14:paraId="357B38A4" w14:textId="77777777" w:rsidR="00655F47" w:rsidRDefault="00655F47" w:rsidP="001C7B89">
      <w:pPr>
        <w:spacing w:before="60" w:after="60"/>
        <w:jc w:val="both"/>
        <w:rPr>
          <w:b/>
          <w:bCs/>
          <w:sz w:val="24"/>
          <w:szCs w:val="24"/>
        </w:rPr>
      </w:pPr>
    </w:p>
    <w:p w14:paraId="58292FBE" w14:textId="0F24E274" w:rsidR="001C7B89" w:rsidRPr="001D350D" w:rsidRDefault="006F07A1" w:rsidP="001C7B89">
      <w:pPr>
        <w:spacing w:before="60" w:after="60"/>
        <w:jc w:val="both"/>
        <w:rPr>
          <w:b/>
          <w:bCs/>
          <w:sz w:val="24"/>
          <w:szCs w:val="24"/>
        </w:rPr>
      </w:pPr>
      <w:r w:rsidRPr="001D350D">
        <w:rPr>
          <w:b/>
          <w:bCs/>
          <w:sz w:val="24"/>
          <w:szCs w:val="24"/>
        </w:rPr>
        <w:t xml:space="preserve">LKPD </w:t>
      </w:r>
    </w:p>
    <w:p w14:paraId="2709E866" w14:textId="49DBBD90" w:rsidR="00F33F1D" w:rsidRPr="001D350D" w:rsidRDefault="00F33F1D" w:rsidP="00F33F1D">
      <w:pPr>
        <w:tabs>
          <w:tab w:val="left" w:pos="1440"/>
        </w:tabs>
        <w:spacing w:before="60" w:after="60"/>
        <w:jc w:val="both"/>
        <w:rPr>
          <w:b/>
          <w:bCs/>
          <w:sz w:val="24"/>
          <w:szCs w:val="24"/>
        </w:rPr>
      </w:pPr>
      <w:r w:rsidRPr="001D350D">
        <w:rPr>
          <w:b/>
          <w:bCs/>
          <w:sz w:val="24"/>
          <w:szCs w:val="24"/>
        </w:rPr>
        <w:t xml:space="preserve">Nama </w:t>
      </w:r>
      <w:r w:rsidRPr="001D350D">
        <w:rPr>
          <w:b/>
          <w:bCs/>
          <w:sz w:val="24"/>
          <w:szCs w:val="24"/>
        </w:rPr>
        <w:tab/>
        <w:t>: …………………………………</w:t>
      </w:r>
    </w:p>
    <w:p w14:paraId="4B36ACC1" w14:textId="12649C2B" w:rsidR="00F33F1D" w:rsidRPr="001D350D" w:rsidRDefault="00F33F1D" w:rsidP="00F33F1D">
      <w:pPr>
        <w:tabs>
          <w:tab w:val="left" w:pos="1440"/>
        </w:tabs>
        <w:spacing w:before="60" w:after="60"/>
        <w:jc w:val="both"/>
        <w:rPr>
          <w:b/>
          <w:bCs/>
          <w:sz w:val="24"/>
          <w:szCs w:val="24"/>
        </w:rPr>
      </w:pPr>
      <w:r w:rsidRPr="001D350D">
        <w:rPr>
          <w:b/>
          <w:bCs/>
          <w:sz w:val="24"/>
          <w:szCs w:val="24"/>
        </w:rPr>
        <w:t xml:space="preserve">Kelas </w:t>
      </w:r>
      <w:r w:rsidRPr="001D350D">
        <w:rPr>
          <w:b/>
          <w:bCs/>
          <w:sz w:val="24"/>
          <w:szCs w:val="24"/>
        </w:rPr>
        <w:tab/>
        <w:t>: …………………………………</w:t>
      </w:r>
    </w:p>
    <w:p w14:paraId="392CB397" w14:textId="6415249B" w:rsidR="00F33F1D" w:rsidRPr="001D350D" w:rsidRDefault="00F33F1D" w:rsidP="00F33F1D">
      <w:pPr>
        <w:tabs>
          <w:tab w:val="left" w:pos="1440"/>
        </w:tabs>
        <w:spacing w:before="60" w:after="60"/>
        <w:jc w:val="both"/>
        <w:rPr>
          <w:b/>
          <w:bCs/>
          <w:sz w:val="24"/>
          <w:szCs w:val="24"/>
        </w:rPr>
      </w:pPr>
      <w:r w:rsidRPr="001D350D">
        <w:rPr>
          <w:b/>
          <w:bCs/>
          <w:sz w:val="24"/>
          <w:szCs w:val="24"/>
        </w:rPr>
        <w:t xml:space="preserve">Tanggal </w:t>
      </w:r>
      <w:r w:rsidRPr="001D350D">
        <w:rPr>
          <w:b/>
          <w:bCs/>
          <w:sz w:val="24"/>
          <w:szCs w:val="24"/>
        </w:rPr>
        <w:tab/>
        <w:t>: …………………………………</w:t>
      </w:r>
      <w:r w:rsidRPr="001D350D">
        <w:rPr>
          <w:b/>
          <w:bCs/>
          <w:sz w:val="24"/>
          <w:szCs w:val="24"/>
        </w:rPr>
        <w:tab/>
      </w:r>
    </w:p>
    <w:p w14:paraId="54E622CB" w14:textId="45636D4F" w:rsidR="006F07A1" w:rsidRPr="001D350D" w:rsidRDefault="00702FF8" w:rsidP="001C7B89">
      <w:pPr>
        <w:spacing w:before="60" w:after="60"/>
        <w:jc w:val="both"/>
        <w:rPr>
          <w:b/>
          <w:bCs/>
          <w:i/>
          <w:iCs/>
          <w:sz w:val="24"/>
          <w:szCs w:val="24"/>
        </w:rPr>
      </w:pPr>
      <w:r w:rsidRPr="00702FF8">
        <w:rPr>
          <w:b/>
          <w:bCs/>
          <w:i/>
          <w:iCs/>
          <w:noProof/>
          <w:sz w:val="24"/>
          <w:szCs w:val="24"/>
        </w:rPr>
        <w:drawing>
          <wp:inline distT="0" distB="0" distL="0" distR="0" wp14:anchorId="12655CA6" wp14:editId="55A003D3">
            <wp:extent cx="4191363" cy="5928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1363" cy="5928874"/>
                    </a:xfrm>
                    <a:prstGeom prst="rect">
                      <a:avLst/>
                    </a:prstGeom>
                  </pic:spPr>
                </pic:pic>
              </a:graphicData>
            </a:graphic>
          </wp:inline>
        </w:drawing>
      </w:r>
    </w:p>
    <w:p w14:paraId="221D72DB" w14:textId="3E0319C2" w:rsidR="00C14DE9" w:rsidRPr="001D350D" w:rsidRDefault="00C14DE9" w:rsidP="001C7B89">
      <w:pPr>
        <w:spacing w:before="60" w:after="60"/>
        <w:jc w:val="both"/>
        <w:rPr>
          <w:b/>
          <w:bCs/>
          <w:i/>
          <w:iCs/>
          <w:sz w:val="24"/>
          <w:szCs w:val="24"/>
        </w:rPr>
      </w:pPr>
    </w:p>
    <w:p w14:paraId="3F196A82" w14:textId="35F20388" w:rsidR="00545272" w:rsidRDefault="00545272">
      <w:pPr>
        <w:rPr>
          <w:sz w:val="24"/>
          <w:szCs w:val="24"/>
        </w:rPr>
      </w:pPr>
      <w:r>
        <w:rPr>
          <w:sz w:val="24"/>
          <w:szCs w:val="24"/>
        </w:rPr>
        <w:br w:type="page"/>
      </w:r>
    </w:p>
    <w:p w14:paraId="207E4223" w14:textId="77777777" w:rsidR="00643606" w:rsidRPr="001D350D" w:rsidRDefault="00643606" w:rsidP="00643606">
      <w:pPr>
        <w:autoSpaceDE w:val="0"/>
        <w:autoSpaceDN w:val="0"/>
        <w:adjustRightInd w:val="0"/>
        <w:spacing w:before="60" w:after="60"/>
        <w:jc w:val="both"/>
        <w:rPr>
          <w:sz w:val="24"/>
          <w:szCs w:val="24"/>
        </w:rPr>
      </w:pPr>
    </w:p>
    <w:p w14:paraId="06E34D7E" w14:textId="77777777" w:rsidR="001C7B89" w:rsidRPr="00F56DC4" w:rsidRDefault="001C7B89" w:rsidP="00F56DC4">
      <w:pPr>
        <w:shd w:val="clear" w:color="auto" w:fill="00B0F0"/>
        <w:spacing w:before="60" w:after="60"/>
        <w:rPr>
          <w:b/>
          <w:bCs/>
          <w:i/>
          <w:iCs/>
          <w:caps/>
          <w:color w:val="FFFFFF" w:themeColor="background1"/>
          <w:sz w:val="24"/>
          <w:szCs w:val="24"/>
        </w:rPr>
      </w:pPr>
      <w:r w:rsidRPr="00F56DC4">
        <w:rPr>
          <w:b/>
          <w:bCs/>
          <w:i/>
          <w:iCs/>
          <w:caps/>
          <w:color w:val="FFFFFF" w:themeColor="background1"/>
          <w:sz w:val="24"/>
          <w:szCs w:val="24"/>
        </w:rPr>
        <w:t>Lampiran 2</w:t>
      </w:r>
    </w:p>
    <w:p w14:paraId="59208C00" w14:textId="77777777" w:rsidR="001C7B89" w:rsidRPr="00F56DC4" w:rsidRDefault="001C7B89" w:rsidP="00F56DC4">
      <w:pPr>
        <w:shd w:val="clear" w:color="auto" w:fill="00B0F0"/>
        <w:spacing w:before="60" w:after="60"/>
        <w:jc w:val="center"/>
        <w:rPr>
          <w:b/>
          <w:bCs/>
          <w:caps/>
          <w:color w:val="FFFFFF" w:themeColor="background1"/>
          <w:sz w:val="24"/>
          <w:szCs w:val="24"/>
        </w:rPr>
      </w:pPr>
      <w:r w:rsidRPr="00F56DC4">
        <w:rPr>
          <w:b/>
          <w:bCs/>
          <w:caps/>
          <w:color w:val="FFFFFF" w:themeColor="background1"/>
          <w:sz w:val="24"/>
          <w:szCs w:val="24"/>
        </w:rPr>
        <w:t>BAHAN AJAR</w:t>
      </w:r>
    </w:p>
    <w:p w14:paraId="50A7C2CD" w14:textId="2A6562DF" w:rsidR="00F42A9A" w:rsidRPr="001D350D" w:rsidRDefault="00F42A9A" w:rsidP="00F42A9A">
      <w:pPr>
        <w:spacing w:before="60" w:after="60"/>
        <w:jc w:val="center"/>
        <w:rPr>
          <w:b/>
          <w:bCs/>
          <w:caps/>
          <w:sz w:val="24"/>
          <w:szCs w:val="24"/>
        </w:rPr>
      </w:pPr>
    </w:p>
    <w:p w14:paraId="0E8ED111" w14:textId="6461F5F2" w:rsidR="006F07A1" w:rsidRPr="001D350D" w:rsidRDefault="006F07A1" w:rsidP="006F07A1">
      <w:pPr>
        <w:spacing w:before="60" w:after="60"/>
        <w:rPr>
          <w:sz w:val="24"/>
          <w:szCs w:val="24"/>
        </w:rPr>
      </w:pPr>
      <w:r w:rsidRPr="001D350D">
        <w:rPr>
          <w:sz w:val="24"/>
          <w:szCs w:val="24"/>
        </w:rPr>
        <w:t>teks bahan ajar :</w:t>
      </w:r>
    </w:p>
    <w:p w14:paraId="64E6E9B9" w14:textId="18631B1A" w:rsidR="006F07A1" w:rsidRPr="001D350D" w:rsidRDefault="00C14DE9" w:rsidP="006F07A1">
      <w:pPr>
        <w:spacing w:before="60" w:after="60"/>
        <w:rPr>
          <w:sz w:val="24"/>
          <w:szCs w:val="24"/>
        </w:rPr>
      </w:pPr>
      <w:hyperlink r:id="rId21" w:history="1">
        <w:r w:rsidRPr="001D350D">
          <w:rPr>
            <w:rStyle w:val="Hyperlink"/>
            <w:sz w:val="24"/>
            <w:szCs w:val="24"/>
          </w:rPr>
          <w:t>https://buku.kemdikbud.go.id/katalog/matematika-untuk-sekolah-dasar-kelas-i</w:t>
        </w:r>
      </w:hyperlink>
    </w:p>
    <w:p w14:paraId="4EE91467" w14:textId="612E75BC" w:rsidR="002368F0" w:rsidRPr="001D350D" w:rsidRDefault="00C14DE9" w:rsidP="00B70374">
      <w:pPr>
        <w:spacing w:before="60" w:after="60"/>
        <w:rPr>
          <w:b/>
          <w:sz w:val="24"/>
          <w:szCs w:val="24"/>
        </w:rPr>
      </w:pPr>
      <w:r w:rsidRPr="001D350D">
        <w:rPr>
          <w:noProof/>
          <w:sz w:val="24"/>
          <w:szCs w:val="24"/>
        </w:rPr>
        <w:drawing>
          <wp:inline distT="0" distB="0" distL="0" distR="0" wp14:anchorId="4E67A63B" wp14:editId="2A9B48C7">
            <wp:extent cx="1790700" cy="25575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06443" cy="2580008"/>
                    </a:xfrm>
                    <a:prstGeom prst="rect">
                      <a:avLst/>
                    </a:prstGeom>
                  </pic:spPr>
                </pic:pic>
              </a:graphicData>
            </a:graphic>
          </wp:inline>
        </w:drawing>
      </w:r>
      <w:r w:rsidR="00F42A9A" w:rsidRPr="001D350D">
        <w:rPr>
          <w:noProof/>
          <w:sz w:val="24"/>
          <w:szCs w:val="24"/>
        </w:rPr>
        <w:t xml:space="preserve">    </w:t>
      </w:r>
      <w:r w:rsidR="005F4FED" w:rsidRPr="001D350D">
        <w:rPr>
          <w:noProof/>
          <w:sz w:val="24"/>
          <w:szCs w:val="24"/>
        </w:rPr>
        <w:t xml:space="preserve">           </w:t>
      </w:r>
    </w:p>
    <w:p w14:paraId="09031508" w14:textId="77777777" w:rsidR="000E7261" w:rsidRPr="001D350D" w:rsidRDefault="000E7261" w:rsidP="001C7B89">
      <w:pPr>
        <w:pStyle w:val="ListParagraph"/>
        <w:spacing w:before="60" w:after="60"/>
        <w:ind w:left="360"/>
        <w:rPr>
          <w:sz w:val="24"/>
          <w:szCs w:val="24"/>
        </w:rPr>
      </w:pPr>
    </w:p>
    <w:p w14:paraId="66CF5095" w14:textId="77777777" w:rsidR="001C7B89" w:rsidRPr="00F56DC4" w:rsidRDefault="00B05570" w:rsidP="00F56DC4">
      <w:pPr>
        <w:shd w:val="clear" w:color="auto" w:fill="00B0F0"/>
        <w:spacing w:before="60" w:after="60"/>
        <w:rPr>
          <w:b/>
          <w:bCs/>
          <w:i/>
          <w:iCs/>
          <w:caps/>
          <w:color w:val="FFFFFF" w:themeColor="background1"/>
          <w:sz w:val="24"/>
          <w:szCs w:val="24"/>
        </w:rPr>
      </w:pPr>
      <w:r w:rsidRPr="00F56DC4">
        <w:rPr>
          <w:b/>
          <w:bCs/>
          <w:i/>
          <w:iCs/>
          <w:caps/>
          <w:color w:val="FFFFFF" w:themeColor="background1"/>
          <w:sz w:val="24"/>
          <w:szCs w:val="24"/>
        </w:rPr>
        <w:t>Lampiran 3</w:t>
      </w:r>
    </w:p>
    <w:p w14:paraId="3A535100" w14:textId="77777777" w:rsidR="001C7B89" w:rsidRPr="00F56DC4" w:rsidRDefault="001C7B89" w:rsidP="00F56DC4">
      <w:pPr>
        <w:shd w:val="clear" w:color="auto" w:fill="00B0F0"/>
        <w:spacing w:before="60" w:after="60"/>
        <w:jc w:val="center"/>
        <w:rPr>
          <w:b/>
          <w:bCs/>
          <w:caps/>
          <w:color w:val="FFFFFF" w:themeColor="background1"/>
          <w:sz w:val="24"/>
          <w:szCs w:val="24"/>
        </w:rPr>
      </w:pPr>
      <w:r w:rsidRPr="00F56DC4">
        <w:rPr>
          <w:b/>
          <w:bCs/>
          <w:caps/>
          <w:color w:val="FFFFFF" w:themeColor="background1"/>
          <w:sz w:val="24"/>
          <w:szCs w:val="24"/>
        </w:rPr>
        <w:t>DAFTAR PUSTAKA</w:t>
      </w:r>
    </w:p>
    <w:p w14:paraId="295743EB" w14:textId="0E3E5051" w:rsidR="00F16424" w:rsidRPr="001D350D" w:rsidRDefault="00F339B9" w:rsidP="001C7B89">
      <w:pPr>
        <w:autoSpaceDE w:val="0"/>
        <w:autoSpaceDN w:val="0"/>
        <w:adjustRightInd w:val="0"/>
        <w:spacing w:before="60" w:after="60"/>
        <w:ind w:left="567" w:hanging="567"/>
        <w:jc w:val="both"/>
        <w:rPr>
          <w:sz w:val="24"/>
          <w:szCs w:val="24"/>
        </w:rPr>
      </w:pPr>
      <w:r w:rsidRPr="001D350D">
        <w:rPr>
          <w:sz w:val="24"/>
          <w:szCs w:val="24"/>
        </w:rPr>
        <w:t>Dara Retno Wulan dan Rasfaniwaty</w:t>
      </w:r>
      <w:r w:rsidR="00F16424" w:rsidRPr="001D350D">
        <w:rPr>
          <w:sz w:val="24"/>
          <w:szCs w:val="24"/>
        </w:rPr>
        <w:t>. 202</w:t>
      </w:r>
      <w:r w:rsidR="00C14DE9" w:rsidRPr="001D350D">
        <w:rPr>
          <w:sz w:val="24"/>
          <w:szCs w:val="24"/>
        </w:rPr>
        <w:t>2</w:t>
      </w:r>
      <w:r w:rsidR="000E7261" w:rsidRPr="001D350D">
        <w:rPr>
          <w:i/>
          <w:iCs/>
          <w:sz w:val="24"/>
          <w:szCs w:val="24"/>
        </w:rPr>
        <w:t xml:space="preserve">. </w:t>
      </w:r>
      <w:r w:rsidR="00F33F1D" w:rsidRPr="001D350D">
        <w:rPr>
          <w:i/>
          <w:iCs/>
          <w:sz w:val="24"/>
          <w:szCs w:val="24"/>
        </w:rPr>
        <w:t xml:space="preserve">Buku Guru </w:t>
      </w:r>
      <w:r w:rsidR="00C14DE9" w:rsidRPr="001D350D">
        <w:rPr>
          <w:i/>
          <w:iCs/>
          <w:sz w:val="24"/>
          <w:szCs w:val="24"/>
        </w:rPr>
        <w:t>Matematika</w:t>
      </w:r>
      <w:r w:rsidR="00F33F1D" w:rsidRPr="001D350D">
        <w:rPr>
          <w:i/>
          <w:iCs/>
          <w:sz w:val="24"/>
          <w:szCs w:val="24"/>
        </w:rPr>
        <w:t xml:space="preserve"> untuk kelas I</w:t>
      </w:r>
      <w:r w:rsidR="001C7B89" w:rsidRPr="001D350D">
        <w:rPr>
          <w:sz w:val="24"/>
          <w:szCs w:val="24"/>
        </w:rPr>
        <w:t xml:space="preserve">. Jakarta: </w:t>
      </w:r>
      <w:r w:rsidR="00F16424" w:rsidRPr="001D350D">
        <w:rPr>
          <w:sz w:val="24"/>
          <w:szCs w:val="24"/>
        </w:rPr>
        <w:t>Kementerian Pendidikan, Kebudayaan, Riset, dan Teknologi</w:t>
      </w:r>
      <w:r w:rsidR="006F07A1" w:rsidRPr="001D350D">
        <w:rPr>
          <w:sz w:val="24"/>
          <w:szCs w:val="24"/>
        </w:rPr>
        <w:t>. Jakarta</w:t>
      </w:r>
    </w:p>
    <w:p w14:paraId="583B1817" w14:textId="17B71016" w:rsidR="00F33F1D" w:rsidRPr="001D350D" w:rsidRDefault="00F339B9" w:rsidP="00F33F1D">
      <w:pPr>
        <w:autoSpaceDE w:val="0"/>
        <w:autoSpaceDN w:val="0"/>
        <w:adjustRightInd w:val="0"/>
        <w:spacing w:before="60" w:after="60"/>
        <w:ind w:left="567" w:hanging="567"/>
        <w:jc w:val="both"/>
        <w:rPr>
          <w:sz w:val="24"/>
          <w:szCs w:val="24"/>
        </w:rPr>
      </w:pPr>
      <w:r w:rsidRPr="001D350D">
        <w:rPr>
          <w:sz w:val="24"/>
          <w:szCs w:val="24"/>
        </w:rPr>
        <w:t>Dara Retno Wulan dan Rasfaniwaty</w:t>
      </w:r>
      <w:r w:rsidR="00F33F1D" w:rsidRPr="001D350D">
        <w:rPr>
          <w:sz w:val="24"/>
          <w:szCs w:val="24"/>
        </w:rPr>
        <w:t>. 202</w:t>
      </w:r>
      <w:r w:rsidR="00C14DE9" w:rsidRPr="001D350D">
        <w:rPr>
          <w:sz w:val="24"/>
          <w:szCs w:val="24"/>
        </w:rPr>
        <w:t>2</w:t>
      </w:r>
      <w:r w:rsidR="00F33F1D" w:rsidRPr="001D350D">
        <w:rPr>
          <w:i/>
          <w:iCs/>
          <w:sz w:val="24"/>
          <w:szCs w:val="24"/>
        </w:rPr>
        <w:t xml:space="preserve">. Buku Siswa </w:t>
      </w:r>
      <w:r w:rsidR="00C14DE9" w:rsidRPr="001D350D">
        <w:rPr>
          <w:i/>
          <w:iCs/>
          <w:sz w:val="24"/>
          <w:szCs w:val="24"/>
        </w:rPr>
        <w:t xml:space="preserve">Matematika </w:t>
      </w:r>
      <w:r w:rsidR="00F33F1D" w:rsidRPr="001D350D">
        <w:rPr>
          <w:i/>
          <w:iCs/>
          <w:sz w:val="24"/>
          <w:szCs w:val="24"/>
        </w:rPr>
        <w:t>untuk kelas I</w:t>
      </w:r>
      <w:r w:rsidR="00F33F1D" w:rsidRPr="001D350D">
        <w:rPr>
          <w:sz w:val="24"/>
          <w:szCs w:val="24"/>
        </w:rPr>
        <w:t>. Jakarta: Kementerian Pendidikan, Kebudayaan, Riset, dan Teknologi. Jakarta</w:t>
      </w:r>
    </w:p>
    <w:p w14:paraId="0169F07A" w14:textId="77777777" w:rsidR="00F33F1D" w:rsidRPr="001D350D" w:rsidRDefault="00F33F1D" w:rsidP="001C7B89">
      <w:pPr>
        <w:autoSpaceDE w:val="0"/>
        <w:autoSpaceDN w:val="0"/>
        <w:adjustRightInd w:val="0"/>
        <w:spacing w:before="60" w:after="60"/>
        <w:ind w:left="567" w:hanging="567"/>
        <w:jc w:val="both"/>
        <w:rPr>
          <w:sz w:val="24"/>
          <w:szCs w:val="24"/>
        </w:rPr>
      </w:pPr>
    </w:p>
    <w:p w14:paraId="7B56C4F1" w14:textId="77777777" w:rsidR="001C7B89" w:rsidRPr="001D350D" w:rsidRDefault="001C7B89" w:rsidP="001C7B89">
      <w:pPr>
        <w:spacing w:before="60" w:after="60"/>
        <w:jc w:val="both"/>
        <w:rPr>
          <w:b/>
          <w:bCs/>
          <w:sz w:val="24"/>
          <w:szCs w:val="24"/>
        </w:rPr>
      </w:pPr>
    </w:p>
    <w:tbl>
      <w:tblPr>
        <w:tblW w:w="8882" w:type="dxa"/>
        <w:jc w:val="center"/>
        <w:tblLayout w:type="fixed"/>
        <w:tblLook w:val="0000" w:firstRow="0" w:lastRow="0" w:firstColumn="0" w:lastColumn="0" w:noHBand="0" w:noVBand="0"/>
      </w:tblPr>
      <w:tblGrid>
        <w:gridCol w:w="4294"/>
        <w:gridCol w:w="333"/>
        <w:gridCol w:w="4255"/>
      </w:tblGrid>
      <w:tr w:rsidR="00545272" w14:paraId="5679BD7B" w14:textId="77777777" w:rsidTr="00545272">
        <w:trPr>
          <w:trHeight w:val="91"/>
          <w:jc w:val="center"/>
        </w:trPr>
        <w:tc>
          <w:tcPr>
            <w:tcW w:w="4294" w:type="dxa"/>
          </w:tcPr>
          <w:p w14:paraId="09B477EB" w14:textId="77777777" w:rsidR="00545272" w:rsidRDefault="00545272" w:rsidP="00416711">
            <w:pPr>
              <w:jc w:val="center"/>
              <w:rPr>
                <w:b/>
              </w:rPr>
            </w:pPr>
            <w:bookmarkStart w:id="1" w:name="_Hlk205047638"/>
            <w:r>
              <w:rPr>
                <w:b/>
              </w:rPr>
              <w:t>Mengetahui</w:t>
            </w:r>
          </w:p>
          <w:p w14:paraId="6B693880" w14:textId="77777777" w:rsidR="00545272" w:rsidRDefault="00545272" w:rsidP="00416711">
            <w:pPr>
              <w:jc w:val="center"/>
              <w:rPr>
                <w:b/>
              </w:rPr>
            </w:pPr>
            <w:r>
              <w:rPr>
                <w:b/>
              </w:rPr>
              <w:t>Kepala Sekolah</w:t>
            </w:r>
          </w:p>
          <w:p w14:paraId="3EA9874D" w14:textId="77777777" w:rsidR="00545272" w:rsidRDefault="00545272" w:rsidP="00416711">
            <w:pPr>
              <w:jc w:val="center"/>
              <w:rPr>
                <w:b/>
              </w:rPr>
            </w:pPr>
          </w:p>
          <w:p w14:paraId="08B8781B" w14:textId="77777777" w:rsidR="00545272" w:rsidRDefault="00545272" w:rsidP="00416711">
            <w:pPr>
              <w:jc w:val="center"/>
              <w:rPr>
                <w:b/>
              </w:rPr>
            </w:pPr>
          </w:p>
          <w:p w14:paraId="27E46333" w14:textId="77777777" w:rsidR="00545272" w:rsidRDefault="00545272" w:rsidP="00416711">
            <w:pPr>
              <w:jc w:val="center"/>
              <w:rPr>
                <w:b/>
              </w:rPr>
            </w:pPr>
          </w:p>
          <w:p w14:paraId="7FBE68A0" w14:textId="77777777" w:rsidR="00545272" w:rsidRDefault="00545272" w:rsidP="00416711">
            <w:pPr>
              <w:jc w:val="center"/>
              <w:rPr>
                <w:b/>
                <w:u w:val="single"/>
              </w:rPr>
            </w:pPr>
          </w:p>
          <w:p w14:paraId="46C0BECE" w14:textId="77777777" w:rsidR="00545272" w:rsidRDefault="00545272" w:rsidP="00416711">
            <w:pPr>
              <w:jc w:val="center"/>
              <w:rPr>
                <w:b/>
                <w:u w:val="single"/>
              </w:rPr>
            </w:pPr>
          </w:p>
          <w:p w14:paraId="6B64C843" w14:textId="77777777" w:rsidR="00545272" w:rsidRPr="00521D06" w:rsidRDefault="00545272" w:rsidP="00416711">
            <w:pPr>
              <w:jc w:val="center"/>
              <w:rPr>
                <w:b/>
                <w:u w:val="single"/>
              </w:rPr>
            </w:pPr>
            <w:r w:rsidRPr="00521D06">
              <w:rPr>
                <w:b/>
                <w:u w:val="single"/>
              </w:rPr>
              <w:t>AI KULSUM NURYANI, M.PD</w:t>
            </w:r>
          </w:p>
          <w:p w14:paraId="1463B3F8" w14:textId="77777777" w:rsidR="00545272" w:rsidRDefault="00545272" w:rsidP="00416711">
            <w:pPr>
              <w:jc w:val="center"/>
              <w:rPr>
                <w:b/>
                <w:sz w:val="28"/>
                <w:szCs w:val="28"/>
              </w:rPr>
            </w:pPr>
            <w:r w:rsidRPr="00521D06">
              <w:rPr>
                <w:b/>
                <w:u w:val="single"/>
              </w:rPr>
              <w:t>NIP. 197003122002122003</w:t>
            </w:r>
          </w:p>
        </w:tc>
        <w:tc>
          <w:tcPr>
            <w:tcW w:w="333" w:type="dxa"/>
          </w:tcPr>
          <w:p w14:paraId="4FFBEDDC" w14:textId="77777777" w:rsidR="00545272" w:rsidRDefault="00545272" w:rsidP="00416711">
            <w:pPr>
              <w:jc w:val="center"/>
              <w:rPr>
                <w:b/>
              </w:rPr>
            </w:pPr>
          </w:p>
        </w:tc>
        <w:tc>
          <w:tcPr>
            <w:tcW w:w="4255" w:type="dxa"/>
          </w:tcPr>
          <w:p w14:paraId="0EE0F6AE" w14:textId="77777777" w:rsidR="00545272" w:rsidRDefault="00545272" w:rsidP="00416711">
            <w:pPr>
              <w:jc w:val="center"/>
              <w:rPr>
                <w:b/>
              </w:rPr>
            </w:pPr>
          </w:p>
          <w:p w14:paraId="676417F2" w14:textId="77777777" w:rsidR="00545272" w:rsidRDefault="00545272" w:rsidP="00416711">
            <w:pPr>
              <w:jc w:val="center"/>
              <w:rPr>
                <w:b/>
              </w:rPr>
            </w:pPr>
            <w:r>
              <w:rPr>
                <w:b/>
              </w:rPr>
              <w:t>Guru  Kelas</w:t>
            </w:r>
          </w:p>
          <w:p w14:paraId="05F79B99" w14:textId="77777777" w:rsidR="00545272" w:rsidRDefault="00545272" w:rsidP="00416711">
            <w:pPr>
              <w:jc w:val="center"/>
              <w:rPr>
                <w:b/>
              </w:rPr>
            </w:pPr>
          </w:p>
          <w:p w14:paraId="0718F9A7" w14:textId="77777777" w:rsidR="00545272" w:rsidRDefault="00545272" w:rsidP="00416711">
            <w:pPr>
              <w:jc w:val="center"/>
              <w:rPr>
                <w:b/>
              </w:rPr>
            </w:pPr>
          </w:p>
          <w:p w14:paraId="642E3091" w14:textId="77777777" w:rsidR="00545272" w:rsidRDefault="00545272" w:rsidP="00416711">
            <w:pPr>
              <w:jc w:val="center"/>
              <w:rPr>
                <w:b/>
              </w:rPr>
            </w:pPr>
          </w:p>
          <w:p w14:paraId="5B0A0DA8" w14:textId="77777777" w:rsidR="00545272" w:rsidRDefault="00545272" w:rsidP="00416711">
            <w:pPr>
              <w:jc w:val="center"/>
              <w:rPr>
                <w:b/>
                <w:u w:val="single"/>
              </w:rPr>
            </w:pPr>
          </w:p>
          <w:p w14:paraId="2BBABDD9" w14:textId="77777777" w:rsidR="00545272" w:rsidRDefault="00545272" w:rsidP="00416711">
            <w:pPr>
              <w:jc w:val="center"/>
              <w:rPr>
                <w:b/>
                <w:u w:val="single"/>
              </w:rPr>
            </w:pPr>
          </w:p>
          <w:p w14:paraId="3612032D" w14:textId="77777777" w:rsidR="00545272" w:rsidRPr="00521D06" w:rsidRDefault="00545272" w:rsidP="00416711">
            <w:pPr>
              <w:jc w:val="center"/>
              <w:rPr>
                <w:b/>
                <w:u w:val="single"/>
              </w:rPr>
            </w:pPr>
            <w:r w:rsidRPr="00521D06">
              <w:rPr>
                <w:b/>
                <w:u w:val="single"/>
              </w:rPr>
              <w:t>SRI DEWI YULIA, S.PD</w:t>
            </w:r>
          </w:p>
          <w:p w14:paraId="6C10AAEA" w14:textId="77777777" w:rsidR="00545272" w:rsidRDefault="00545272" w:rsidP="00416711">
            <w:pPr>
              <w:jc w:val="center"/>
              <w:rPr>
                <w:b/>
                <w:sz w:val="28"/>
                <w:szCs w:val="28"/>
                <w:u w:val="single"/>
              </w:rPr>
            </w:pPr>
            <w:r w:rsidRPr="00521D06">
              <w:rPr>
                <w:b/>
                <w:u w:val="single"/>
              </w:rPr>
              <w:t>NIP. 198107152023212021</w:t>
            </w:r>
          </w:p>
        </w:tc>
      </w:tr>
      <w:bookmarkEnd w:id="1"/>
    </w:tbl>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701"/>
        <w:gridCol w:w="3402"/>
      </w:tblGrid>
      <w:tr w:rsidR="001C7B89" w:rsidRPr="001D350D" w14:paraId="5A641AB2" w14:textId="77777777" w:rsidTr="00D84E5A">
        <w:trPr>
          <w:trHeight w:val="240"/>
          <w:jc w:val="center"/>
        </w:trPr>
        <w:tc>
          <w:tcPr>
            <w:tcW w:w="3402" w:type="dxa"/>
          </w:tcPr>
          <w:p w14:paraId="0BEF6ED8" w14:textId="4A757BBF" w:rsidR="001C7B89" w:rsidRPr="001D350D" w:rsidRDefault="001C7B89" w:rsidP="00D84E5A">
            <w:pPr>
              <w:spacing w:before="60" w:after="60"/>
              <w:rPr>
                <w:sz w:val="24"/>
                <w:szCs w:val="24"/>
              </w:rPr>
            </w:pPr>
          </w:p>
        </w:tc>
        <w:tc>
          <w:tcPr>
            <w:tcW w:w="1701" w:type="dxa"/>
          </w:tcPr>
          <w:p w14:paraId="7B7BF9C8" w14:textId="77777777" w:rsidR="001C7B89" w:rsidRPr="001D350D" w:rsidRDefault="001C7B89" w:rsidP="00D84E5A">
            <w:pPr>
              <w:spacing w:before="60" w:after="60"/>
              <w:rPr>
                <w:sz w:val="24"/>
                <w:szCs w:val="24"/>
              </w:rPr>
            </w:pPr>
          </w:p>
        </w:tc>
        <w:tc>
          <w:tcPr>
            <w:tcW w:w="3402" w:type="dxa"/>
          </w:tcPr>
          <w:p w14:paraId="226D690F" w14:textId="41C1FF8C" w:rsidR="001C7B89" w:rsidRPr="001D350D" w:rsidRDefault="001C7B89" w:rsidP="00D84E5A">
            <w:pPr>
              <w:spacing w:before="60" w:after="60"/>
              <w:rPr>
                <w:sz w:val="24"/>
                <w:szCs w:val="24"/>
              </w:rPr>
            </w:pPr>
          </w:p>
        </w:tc>
      </w:tr>
    </w:tbl>
    <w:p w14:paraId="4D610BFC" w14:textId="77777777" w:rsidR="001C7B89" w:rsidRPr="001D350D" w:rsidRDefault="001C7B89" w:rsidP="001C7B89">
      <w:pPr>
        <w:spacing w:before="60" w:after="60"/>
        <w:jc w:val="both"/>
        <w:rPr>
          <w:sz w:val="24"/>
          <w:szCs w:val="24"/>
        </w:rPr>
      </w:pPr>
    </w:p>
    <w:p w14:paraId="1F159CEA" w14:textId="77777777" w:rsidR="001C7B89" w:rsidRPr="001D350D" w:rsidRDefault="001C7B89" w:rsidP="001C7B89">
      <w:pPr>
        <w:rPr>
          <w:sz w:val="24"/>
          <w:szCs w:val="24"/>
        </w:rPr>
      </w:pPr>
    </w:p>
    <w:sectPr w:rsidR="001C7B89" w:rsidRPr="001D350D" w:rsidSect="00B93901">
      <w:headerReference w:type="even" r:id="rId23"/>
      <w:headerReference w:type="default" r:id="rId24"/>
      <w:footerReference w:type="even" r:id="rId25"/>
      <w:footerReference w:type="default" r:id="rId26"/>
      <w:headerReference w:type="first" r:id="rId27"/>
      <w:footerReference w:type="first" r:id="rId28"/>
      <w:type w:val="nextColumn"/>
      <w:pgSz w:w="11907" w:h="16840" w:code="9"/>
      <w:pgMar w:top="1418" w:right="992"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07ED3" w14:textId="77777777" w:rsidR="00863A1E" w:rsidRDefault="00863A1E" w:rsidP="001C7B89">
      <w:r>
        <w:separator/>
      </w:r>
    </w:p>
  </w:endnote>
  <w:endnote w:type="continuationSeparator" w:id="0">
    <w:p w14:paraId="6713236E" w14:textId="77777777" w:rsidR="00863A1E" w:rsidRDefault="00863A1E" w:rsidP="001C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2D06" w14:textId="77777777" w:rsidR="00F33F1D" w:rsidRDefault="00F33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2405" w14:textId="77777777" w:rsidR="00F33F1D" w:rsidRDefault="00F33F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A8EC" w14:textId="77777777" w:rsidR="00F33F1D" w:rsidRDefault="00F33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38C5B" w14:textId="77777777" w:rsidR="00863A1E" w:rsidRDefault="00863A1E" w:rsidP="001C7B89">
      <w:r>
        <w:separator/>
      </w:r>
    </w:p>
  </w:footnote>
  <w:footnote w:type="continuationSeparator" w:id="0">
    <w:p w14:paraId="1F404887" w14:textId="77777777" w:rsidR="00863A1E" w:rsidRDefault="00863A1E" w:rsidP="001C7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FAB8" w14:textId="3A368939" w:rsidR="00D84E5A" w:rsidRDefault="00D84E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67F2" w14:textId="593B2E91" w:rsidR="00F33F1D" w:rsidRDefault="00F33F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AF40" w14:textId="67441716" w:rsidR="00D84E5A" w:rsidRDefault="00D84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0989"/>
    <w:multiLevelType w:val="multilevel"/>
    <w:tmpl w:val="190A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1ED2"/>
    <w:multiLevelType w:val="multilevel"/>
    <w:tmpl w:val="0A98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F5F51"/>
    <w:multiLevelType w:val="multilevel"/>
    <w:tmpl w:val="D770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15DEB"/>
    <w:multiLevelType w:val="hybridMultilevel"/>
    <w:tmpl w:val="9774A41E"/>
    <w:lvl w:ilvl="0" w:tplc="04210001">
      <w:start w:val="1"/>
      <w:numFmt w:val="bullet"/>
      <w:lvlText w:val=""/>
      <w:lvlJc w:val="left"/>
      <w:pPr>
        <w:ind w:left="720" w:hanging="360"/>
      </w:pPr>
      <w:rPr>
        <w:rFonts w:ascii="Symbol" w:hAnsi="Symbol"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A2B3B89"/>
    <w:multiLevelType w:val="hybridMultilevel"/>
    <w:tmpl w:val="F6165F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37433"/>
    <w:multiLevelType w:val="multilevel"/>
    <w:tmpl w:val="4782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B4796"/>
    <w:multiLevelType w:val="hybridMultilevel"/>
    <w:tmpl w:val="ED28D7F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2201A8C"/>
    <w:multiLevelType w:val="multilevel"/>
    <w:tmpl w:val="54F8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C0882"/>
    <w:multiLevelType w:val="multilevel"/>
    <w:tmpl w:val="38AC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8022A"/>
    <w:multiLevelType w:val="multilevel"/>
    <w:tmpl w:val="740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F051D"/>
    <w:multiLevelType w:val="multilevel"/>
    <w:tmpl w:val="8D72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0716A"/>
    <w:multiLevelType w:val="hybridMultilevel"/>
    <w:tmpl w:val="60D8D4EA"/>
    <w:lvl w:ilvl="0" w:tplc="B5089D86">
      <w:start w:val="1"/>
      <w:numFmt w:val="decimal"/>
      <w:lvlText w:val="%1."/>
      <w:lvlJc w:val="left"/>
      <w:pPr>
        <w:ind w:left="1146" w:hanging="360"/>
      </w:pPr>
      <w:rPr>
        <w:b w:val="0"/>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276A5383"/>
    <w:multiLevelType w:val="hybridMultilevel"/>
    <w:tmpl w:val="9648F2F0"/>
    <w:lvl w:ilvl="0" w:tplc="76CE306A">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3" w15:restartNumberingAfterBreak="0">
    <w:nsid w:val="29450617"/>
    <w:multiLevelType w:val="multilevel"/>
    <w:tmpl w:val="869A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F95B76"/>
    <w:multiLevelType w:val="multilevel"/>
    <w:tmpl w:val="EDCA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95219"/>
    <w:multiLevelType w:val="multilevel"/>
    <w:tmpl w:val="C132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E93209"/>
    <w:multiLevelType w:val="hybridMultilevel"/>
    <w:tmpl w:val="A100E8B0"/>
    <w:lvl w:ilvl="0" w:tplc="B5089D86">
      <w:start w:val="1"/>
      <w:numFmt w:val="decimal"/>
      <w:lvlText w:val="%1."/>
      <w:lvlJc w:val="left"/>
      <w:pPr>
        <w:ind w:left="1572" w:hanging="360"/>
      </w:pPr>
      <w:rPr>
        <w:b w:val="0"/>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15:restartNumberingAfterBreak="0">
    <w:nsid w:val="31070CC0"/>
    <w:multiLevelType w:val="multilevel"/>
    <w:tmpl w:val="A13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0363D"/>
    <w:multiLevelType w:val="multilevel"/>
    <w:tmpl w:val="259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152FE"/>
    <w:multiLevelType w:val="hybridMultilevel"/>
    <w:tmpl w:val="C7C45D0E"/>
    <w:lvl w:ilvl="0" w:tplc="4B5ECFC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306005"/>
    <w:multiLevelType w:val="multilevel"/>
    <w:tmpl w:val="C130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7A05D7"/>
    <w:multiLevelType w:val="multilevel"/>
    <w:tmpl w:val="647A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0C6852"/>
    <w:multiLevelType w:val="multilevel"/>
    <w:tmpl w:val="A45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649BA"/>
    <w:multiLevelType w:val="multilevel"/>
    <w:tmpl w:val="556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C50E4"/>
    <w:multiLevelType w:val="hybridMultilevel"/>
    <w:tmpl w:val="FF18D168"/>
    <w:lvl w:ilvl="0" w:tplc="B5089D86">
      <w:start w:val="1"/>
      <w:numFmt w:val="decimal"/>
      <w:lvlText w:val="%1."/>
      <w:lvlJc w:val="left"/>
      <w:pPr>
        <w:ind w:left="1596" w:hanging="360"/>
      </w:pPr>
      <w:rPr>
        <w:b w:val="0"/>
        <w:b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48744BF0"/>
    <w:multiLevelType w:val="multilevel"/>
    <w:tmpl w:val="E6D2A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307E0C"/>
    <w:multiLevelType w:val="multilevel"/>
    <w:tmpl w:val="C62A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31205"/>
    <w:multiLevelType w:val="multilevel"/>
    <w:tmpl w:val="F57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274E4"/>
    <w:multiLevelType w:val="multilevel"/>
    <w:tmpl w:val="2394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796D14"/>
    <w:multiLevelType w:val="multilevel"/>
    <w:tmpl w:val="BD0A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95CF2"/>
    <w:multiLevelType w:val="multilevel"/>
    <w:tmpl w:val="E05E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A23D4"/>
    <w:multiLevelType w:val="multilevel"/>
    <w:tmpl w:val="4C443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E52BEF"/>
    <w:multiLevelType w:val="hybridMultilevel"/>
    <w:tmpl w:val="D2F0DE76"/>
    <w:lvl w:ilvl="0" w:tplc="1B68AA24">
      <w:start w:val="1"/>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3" w15:restartNumberingAfterBreak="0">
    <w:nsid w:val="60A444D0"/>
    <w:multiLevelType w:val="multilevel"/>
    <w:tmpl w:val="36C8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7790F"/>
    <w:multiLevelType w:val="multilevel"/>
    <w:tmpl w:val="141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F60DB"/>
    <w:multiLevelType w:val="multilevel"/>
    <w:tmpl w:val="108E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A24AF1"/>
    <w:multiLevelType w:val="multilevel"/>
    <w:tmpl w:val="8A7C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2963BD"/>
    <w:multiLevelType w:val="hybridMultilevel"/>
    <w:tmpl w:val="2E18A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7A334C"/>
    <w:multiLevelType w:val="multilevel"/>
    <w:tmpl w:val="326A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516D8"/>
    <w:multiLevelType w:val="hybridMultilevel"/>
    <w:tmpl w:val="2FB453FE"/>
    <w:lvl w:ilvl="0" w:tplc="B5089D86">
      <w:start w:val="1"/>
      <w:numFmt w:val="decimal"/>
      <w:lvlText w:val="%1."/>
      <w:lvlJc w:val="left"/>
      <w:pPr>
        <w:ind w:left="1572" w:hanging="360"/>
      </w:pPr>
      <w:rPr>
        <w:b w:val="0"/>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746D4C30"/>
    <w:multiLevelType w:val="multilevel"/>
    <w:tmpl w:val="084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136D2"/>
    <w:multiLevelType w:val="multilevel"/>
    <w:tmpl w:val="AF06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639814">
    <w:abstractNumId w:val="4"/>
  </w:num>
  <w:num w:numId="2" w16cid:durableId="37512858">
    <w:abstractNumId w:val="6"/>
  </w:num>
  <w:num w:numId="3" w16cid:durableId="1263106733">
    <w:abstractNumId w:val="12"/>
  </w:num>
  <w:num w:numId="4" w16cid:durableId="790053430">
    <w:abstractNumId w:val="32"/>
  </w:num>
  <w:num w:numId="5" w16cid:durableId="1204443526">
    <w:abstractNumId w:val="11"/>
  </w:num>
  <w:num w:numId="6" w16cid:durableId="1065104346">
    <w:abstractNumId w:val="39"/>
  </w:num>
  <w:num w:numId="7" w16cid:durableId="1814716215">
    <w:abstractNumId w:val="24"/>
  </w:num>
  <w:num w:numId="8" w16cid:durableId="1852142618">
    <w:abstractNumId w:val="16"/>
  </w:num>
  <w:num w:numId="9" w16cid:durableId="1520512485">
    <w:abstractNumId w:val="3"/>
  </w:num>
  <w:num w:numId="10" w16cid:durableId="1043868465">
    <w:abstractNumId w:val="19"/>
  </w:num>
  <w:num w:numId="11" w16cid:durableId="982806438">
    <w:abstractNumId w:val="20"/>
  </w:num>
  <w:num w:numId="12" w16cid:durableId="824202299">
    <w:abstractNumId w:val="7"/>
  </w:num>
  <w:num w:numId="13" w16cid:durableId="941650333">
    <w:abstractNumId w:val="33"/>
  </w:num>
  <w:num w:numId="14" w16cid:durableId="1968925550">
    <w:abstractNumId w:val="13"/>
  </w:num>
  <w:num w:numId="15" w16cid:durableId="1916626678">
    <w:abstractNumId w:val="35"/>
  </w:num>
  <w:num w:numId="16" w16cid:durableId="624582297">
    <w:abstractNumId w:val="15"/>
  </w:num>
  <w:num w:numId="17" w16cid:durableId="313073416">
    <w:abstractNumId w:val="23"/>
  </w:num>
  <w:num w:numId="18" w16cid:durableId="1183593443">
    <w:abstractNumId w:val="30"/>
  </w:num>
  <w:num w:numId="19" w16cid:durableId="947270999">
    <w:abstractNumId w:val="27"/>
  </w:num>
  <w:num w:numId="20" w16cid:durableId="1917352616">
    <w:abstractNumId w:val="9"/>
  </w:num>
  <w:num w:numId="21" w16cid:durableId="631443651">
    <w:abstractNumId w:val="21"/>
  </w:num>
  <w:num w:numId="22" w16cid:durableId="703671478">
    <w:abstractNumId w:val="2"/>
  </w:num>
  <w:num w:numId="23" w16cid:durableId="1932230597">
    <w:abstractNumId w:val="41"/>
  </w:num>
  <w:num w:numId="24" w16cid:durableId="1057164199">
    <w:abstractNumId w:val="36"/>
  </w:num>
  <w:num w:numId="25" w16cid:durableId="110056167">
    <w:abstractNumId w:val="0"/>
  </w:num>
  <w:num w:numId="26" w16cid:durableId="1768186898">
    <w:abstractNumId w:val="40"/>
  </w:num>
  <w:num w:numId="27" w16cid:durableId="1987278862">
    <w:abstractNumId w:val="5"/>
  </w:num>
  <w:num w:numId="28" w16cid:durableId="1444882856">
    <w:abstractNumId w:val="26"/>
  </w:num>
  <w:num w:numId="29" w16cid:durableId="750279337">
    <w:abstractNumId w:val="18"/>
  </w:num>
  <w:num w:numId="30" w16cid:durableId="1094282681">
    <w:abstractNumId w:val="38"/>
  </w:num>
  <w:num w:numId="31" w16cid:durableId="302734189">
    <w:abstractNumId w:val="29"/>
  </w:num>
  <w:num w:numId="32" w16cid:durableId="1347751599">
    <w:abstractNumId w:val="8"/>
  </w:num>
  <w:num w:numId="33" w16cid:durableId="1494371614">
    <w:abstractNumId w:val="22"/>
  </w:num>
  <w:num w:numId="34" w16cid:durableId="2030133012">
    <w:abstractNumId w:val="1"/>
  </w:num>
  <w:num w:numId="35" w16cid:durableId="61679334">
    <w:abstractNumId w:val="14"/>
  </w:num>
  <w:num w:numId="36" w16cid:durableId="802817436">
    <w:abstractNumId w:val="17"/>
  </w:num>
  <w:num w:numId="37" w16cid:durableId="1724526416">
    <w:abstractNumId w:val="34"/>
  </w:num>
  <w:num w:numId="38" w16cid:durableId="135071110">
    <w:abstractNumId w:val="37"/>
  </w:num>
  <w:num w:numId="39" w16cid:durableId="1081173716">
    <w:abstractNumId w:val="31"/>
  </w:num>
  <w:num w:numId="40" w16cid:durableId="1289705436">
    <w:abstractNumId w:val="10"/>
  </w:num>
  <w:num w:numId="41" w16cid:durableId="779301369">
    <w:abstractNumId w:val="28"/>
  </w:num>
  <w:num w:numId="42" w16cid:durableId="2008051873">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12"/>
    <w:rsid w:val="000065B6"/>
    <w:rsid w:val="0003138B"/>
    <w:rsid w:val="00037822"/>
    <w:rsid w:val="00063ABF"/>
    <w:rsid w:val="00067809"/>
    <w:rsid w:val="00071CCD"/>
    <w:rsid w:val="0007221E"/>
    <w:rsid w:val="00075929"/>
    <w:rsid w:val="000A34B6"/>
    <w:rsid w:val="000C410E"/>
    <w:rsid w:val="000D3F4D"/>
    <w:rsid w:val="000E70DB"/>
    <w:rsid w:val="000E7261"/>
    <w:rsid w:val="000F6071"/>
    <w:rsid w:val="00115C13"/>
    <w:rsid w:val="00125EA2"/>
    <w:rsid w:val="0013242A"/>
    <w:rsid w:val="001326B2"/>
    <w:rsid w:val="00153FB3"/>
    <w:rsid w:val="00161612"/>
    <w:rsid w:val="00164BE4"/>
    <w:rsid w:val="0018289A"/>
    <w:rsid w:val="001843DA"/>
    <w:rsid w:val="001917AC"/>
    <w:rsid w:val="001A44D9"/>
    <w:rsid w:val="001B47F4"/>
    <w:rsid w:val="001B65EC"/>
    <w:rsid w:val="001C0DFB"/>
    <w:rsid w:val="001C4762"/>
    <w:rsid w:val="001C7B89"/>
    <w:rsid w:val="001D1A2B"/>
    <w:rsid w:val="001D350D"/>
    <w:rsid w:val="001D6963"/>
    <w:rsid w:val="001E291A"/>
    <w:rsid w:val="001F1A08"/>
    <w:rsid w:val="001F5A5C"/>
    <w:rsid w:val="002013E2"/>
    <w:rsid w:val="00206E77"/>
    <w:rsid w:val="002368F0"/>
    <w:rsid w:val="00240DFA"/>
    <w:rsid w:val="002559DA"/>
    <w:rsid w:val="002667D1"/>
    <w:rsid w:val="00281195"/>
    <w:rsid w:val="002965ED"/>
    <w:rsid w:val="00296671"/>
    <w:rsid w:val="0029797A"/>
    <w:rsid w:val="002A3892"/>
    <w:rsid w:val="002B3D6A"/>
    <w:rsid w:val="002B721B"/>
    <w:rsid w:val="002C0CA6"/>
    <w:rsid w:val="002E572C"/>
    <w:rsid w:val="002F1E54"/>
    <w:rsid w:val="002F4FB1"/>
    <w:rsid w:val="002F6861"/>
    <w:rsid w:val="00306D10"/>
    <w:rsid w:val="0035587B"/>
    <w:rsid w:val="00395BE7"/>
    <w:rsid w:val="003A6C79"/>
    <w:rsid w:val="003B670E"/>
    <w:rsid w:val="003B7F7C"/>
    <w:rsid w:val="003E15D9"/>
    <w:rsid w:val="003E331F"/>
    <w:rsid w:val="003E43B1"/>
    <w:rsid w:val="004118BE"/>
    <w:rsid w:val="00420BCB"/>
    <w:rsid w:val="00424AC9"/>
    <w:rsid w:val="00427DDB"/>
    <w:rsid w:val="004506BD"/>
    <w:rsid w:val="00451F0E"/>
    <w:rsid w:val="004643B4"/>
    <w:rsid w:val="0049228C"/>
    <w:rsid w:val="004A1167"/>
    <w:rsid w:val="004A1FB6"/>
    <w:rsid w:val="004A7008"/>
    <w:rsid w:val="004B2BD2"/>
    <w:rsid w:val="004C0C5F"/>
    <w:rsid w:val="004C7442"/>
    <w:rsid w:val="004E3458"/>
    <w:rsid w:val="004E6A91"/>
    <w:rsid w:val="004F1CA9"/>
    <w:rsid w:val="005069C6"/>
    <w:rsid w:val="00535B89"/>
    <w:rsid w:val="00537D22"/>
    <w:rsid w:val="00545272"/>
    <w:rsid w:val="00551E8A"/>
    <w:rsid w:val="00552E13"/>
    <w:rsid w:val="00552E4D"/>
    <w:rsid w:val="00556D7E"/>
    <w:rsid w:val="005638FA"/>
    <w:rsid w:val="005660F3"/>
    <w:rsid w:val="005845BB"/>
    <w:rsid w:val="00595C80"/>
    <w:rsid w:val="005C1411"/>
    <w:rsid w:val="005D4B87"/>
    <w:rsid w:val="005D582E"/>
    <w:rsid w:val="005E1715"/>
    <w:rsid w:val="005E3114"/>
    <w:rsid w:val="005E6007"/>
    <w:rsid w:val="005F4FED"/>
    <w:rsid w:val="005F660B"/>
    <w:rsid w:val="006021AA"/>
    <w:rsid w:val="00616BD8"/>
    <w:rsid w:val="006258A8"/>
    <w:rsid w:val="00643606"/>
    <w:rsid w:val="00645095"/>
    <w:rsid w:val="00655F47"/>
    <w:rsid w:val="00660660"/>
    <w:rsid w:val="006656FF"/>
    <w:rsid w:val="00671A0D"/>
    <w:rsid w:val="00674245"/>
    <w:rsid w:val="00685B49"/>
    <w:rsid w:val="006963DD"/>
    <w:rsid w:val="006A1A0F"/>
    <w:rsid w:val="006A2C2F"/>
    <w:rsid w:val="006A357C"/>
    <w:rsid w:val="006D1EE1"/>
    <w:rsid w:val="006D5C73"/>
    <w:rsid w:val="006F07A1"/>
    <w:rsid w:val="006F2D04"/>
    <w:rsid w:val="00702FF8"/>
    <w:rsid w:val="00703AF1"/>
    <w:rsid w:val="00724769"/>
    <w:rsid w:val="0076732D"/>
    <w:rsid w:val="00785A31"/>
    <w:rsid w:val="007A0A97"/>
    <w:rsid w:val="007C7248"/>
    <w:rsid w:val="007E3BC8"/>
    <w:rsid w:val="007E4007"/>
    <w:rsid w:val="00800FE8"/>
    <w:rsid w:val="00804FD5"/>
    <w:rsid w:val="00810706"/>
    <w:rsid w:val="00813AA1"/>
    <w:rsid w:val="00816111"/>
    <w:rsid w:val="00822D24"/>
    <w:rsid w:val="00824E8E"/>
    <w:rsid w:val="00830388"/>
    <w:rsid w:val="008615BA"/>
    <w:rsid w:val="00863A1E"/>
    <w:rsid w:val="00866868"/>
    <w:rsid w:val="00870004"/>
    <w:rsid w:val="00870F26"/>
    <w:rsid w:val="00876090"/>
    <w:rsid w:val="008907AD"/>
    <w:rsid w:val="00895FA2"/>
    <w:rsid w:val="008D2DE4"/>
    <w:rsid w:val="008F44DF"/>
    <w:rsid w:val="008F4E67"/>
    <w:rsid w:val="008F508B"/>
    <w:rsid w:val="009132A6"/>
    <w:rsid w:val="00915E1F"/>
    <w:rsid w:val="00923623"/>
    <w:rsid w:val="009266B0"/>
    <w:rsid w:val="0096332D"/>
    <w:rsid w:val="00964B23"/>
    <w:rsid w:val="00997B21"/>
    <w:rsid w:val="009A0D93"/>
    <w:rsid w:val="009A3441"/>
    <w:rsid w:val="009C3F73"/>
    <w:rsid w:val="009D015C"/>
    <w:rsid w:val="00A10C02"/>
    <w:rsid w:val="00A12BC6"/>
    <w:rsid w:val="00A240BC"/>
    <w:rsid w:val="00A40443"/>
    <w:rsid w:val="00A44514"/>
    <w:rsid w:val="00A44841"/>
    <w:rsid w:val="00A57EDB"/>
    <w:rsid w:val="00A61730"/>
    <w:rsid w:val="00A644C0"/>
    <w:rsid w:val="00A654BC"/>
    <w:rsid w:val="00A72C15"/>
    <w:rsid w:val="00A93BAA"/>
    <w:rsid w:val="00A93EEE"/>
    <w:rsid w:val="00AB33F7"/>
    <w:rsid w:val="00AB3D57"/>
    <w:rsid w:val="00AB4F5A"/>
    <w:rsid w:val="00AC3C84"/>
    <w:rsid w:val="00B05570"/>
    <w:rsid w:val="00B109BB"/>
    <w:rsid w:val="00B1605B"/>
    <w:rsid w:val="00B33A41"/>
    <w:rsid w:val="00B50582"/>
    <w:rsid w:val="00B70374"/>
    <w:rsid w:val="00B74C76"/>
    <w:rsid w:val="00B8308E"/>
    <w:rsid w:val="00B93901"/>
    <w:rsid w:val="00BB4F1F"/>
    <w:rsid w:val="00BE0A1F"/>
    <w:rsid w:val="00C14DE9"/>
    <w:rsid w:val="00C2059A"/>
    <w:rsid w:val="00C23CB9"/>
    <w:rsid w:val="00C314D1"/>
    <w:rsid w:val="00C36BF4"/>
    <w:rsid w:val="00C452CA"/>
    <w:rsid w:val="00C45AD0"/>
    <w:rsid w:val="00C52835"/>
    <w:rsid w:val="00C5382B"/>
    <w:rsid w:val="00C6232C"/>
    <w:rsid w:val="00C75573"/>
    <w:rsid w:val="00C7593D"/>
    <w:rsid w:val="00C8508B"/>
    <w:rsid w:val="00CA7F01"/>
    <w:rsid w:val="00CB4EAD"/>
    <w:rsid w:val="00CC0431"/>
    <w:rsid w:val="00CC59BD"/>
    <w:rsid w:val="00CD7D9F"/>
    <w:rsid w:val="00D14241"/>
    <w:rsid w:val="00D25526"/>
    <w:rsid w:val="00D27401"/>
    <w:rsid w:val="00D37560"/>
    <w:rsid w:val="00D43C86"/>
    <w:rsid w:val="00D5272A"/>
    <w:rsid w:val="00D546E0"/>
    <w:rsid w:val="00D56F3A"/>
    <w:rsid w:val="00D57D8F"/>
    <w:rsid w:val="00D61930"/>
    <w:rsid w:val="00D6218A"/>
    <w:rsid w:val="00D762FC"/>
    <w:rsid w:val="00D84E5A"/>
    <w:rsid w:val="00DA3118"/>
    <w:rsid w:val="00DC56DD"/>
    <w:rsid w:val="00DF49DD"/>
    <w:rsid w:val="00DF6E13"/>
    <w:rsid w:val="00E16E50"/>
    <w:rsid w:val="00E32630"/>
    <w:rsid w:val="00E42424"/>
    <w:rsid w:val="00E44B14"/>
    <w:rsid w:val="00E550B0"/>
    <w:rsid w:val="00E65727"/>
    <w:rsid w:val="00E7000E"/>
    <w:rsid w:val="00E80E7B"/>
    <w:rsid w:val="00E82717"/>
    <w:rsid w:val="00E8297D"/>
    <w:rsid w:val="00E91F7D"/>
    <w:rsid w:val="00E95C79"/>
    <w:rsid w:val="00E95E1E"/>
    <w:rsid w:val="00E972D2"/>
    <w:rsid w:val="00EC3168"/>
    <w:rsid w:val="00F16424"/>
    <w:rsid w:val="00F223BE"/>
    <w:rsid w:val="00F24C6F"/>
    <w:rsid w:val="00F327F7"/>
    <w:rsid w:val="00F339B9"/>
    <w:rsid w:val="00F33F1D"/>
    <w:rsid w:val="00F42A9A"/>
    <w:rsid w:val="00F531E2"/>
    <w:rsid w:val="00F534CD"/>
    <w:rsid w:val="00F54931"/>
    <w:rsid w:val="00F56DC4"/>
    <w:rsid w:val="00F639DA"/>
    <w:rsid w:val="00F67181"/>
    <w:rsid w:val="00F77018"/>
    <w:rsid w:val="00F82FED"/>
    <w:rsid w:val="00F95F37"/>
    <w:rsid w:val="00F96A2B"/>
    <w:rsid w:val="00FB024A"/>
    <w:rsid w:val="00FB43B5"/>
    <w:rsid w:val="00FC77A9"/>
    <w:rsid w:val="00FD2F57"/>
    <w:rsid w:val="00FD3458"/>
    <w:rsid w:val="00FD52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E5C6C"/>
  <w15:docId w15:val="{BD05E2D4-E806-4BED-A4E5-0B87097A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aliases w:val="Body of text,Colorful List - Accent 11,List Paragraph1,Body of text+1,Body of text+2,Body of text+3,List Paragraph11,HEADING 1,Medium Grid 1 - Accent 21,soal jawab,Body of textCxSp,List Paragraph Char Char Char,List Paragraph Char Char"/>
    <w:basedOn w:val="Normal"/>
    <w:link w:val="ListParagraphChar"/>
    <w:uiPriority w:val="34"/>
    <w:qFormat/>
    <w:rsid w:val="00A654BC"/>
    <w:pPr>
      <w:ind w:left="720"/>
      <w:contextualSpacing/>
    </w:pPr>
  </w:style>
  <w:style w:type="paragraph" w:customStyle="1" w:styleId="Default">
    <w:name w:val="Default"/>
    <w:rsid w:val="00DF49DD"/>
    <w:pPr>
      <w:autoSpaceDE w:val="0"/>
      <w:autoSpaceDN w:val="0"/>
      <w:adjustRightInd w:val="0"/>
    </w:pPr>
    <w:rPr>
      <w:rFonts w:ascii="Bookman Old Style" w:hAnsi="Bookman Old Style" w:cs="Bookman Old Style"/>
      <w:color w:val="000000"/>
      <w:sz w:val="24"/>
      <w:szCs w:val="24"/>
    </w:rPr>
  </w:style>
  <w:style w:type="table" w:styleId="TableGrid">
    <w:name w:val="Table Grid"/>
    <w:aliases w:val="Tabel"/>
    <w:basedOn w:val="TableNormal"/>
    <w:uiPriority w:val="59"/>
    <w:rsid w:val="003558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D3458"/>
    <w:rPr>
      <w:rFonts w:ascii="Tahoma" w:hAnsi="Tahoma" w:cs="Tahoma"/>
      <w:sz w:val="16"/>
      <w:szCs w:val="16"/>
    </w:rPr>
  </w:style>
  <w:style w:type="character" w:customStyle="1" w:styleId="BalloonTextChar">
    <w:name w:val="Balloon Text Char"/>
    <w:basedOn w:val="DefaultParagraphFont"/>
    <w:link w:val="BalloonText"/>
    <w:uiPriority w:val="99"/>
    <w:semiHidden/>
    <w:rsid w:val="00FD3458"/>
    <w:rPr>
      <w:rFonts w:ascii="Tahoma" w:hAnsi="Tahoma" w:cs="Tahoma"/>
      <w:sz w:val="16"/>
      <w:szCs w:val="16"/>
    </w:rPr>
  </w:style>
  <w:style w:type="paragraph" w:styleId="NoSpacing">
    <w:name w:val="No Spacing"/>
    <w:uiPriority w:val="99"/>
    <w:qFormat/>
    <w:rsid w:val="00660660"/>
    <w:rPr>
      <w:rFonts w:ascii="Calibri" w:eastAsia="Calibri" w:hAnsi="Calibri" w:cs="Arial"/>
      <w:sz w:val="22"/>
      <w:szCs w:val="22"/>
    </w:rPr>
  </w:style>
  <w:style w:type="paragraph" w:styleId="NormalWeb">
    <w:name w:val="Normal (Web)"/>
    <w:basedOn w:val="Normal"/>
    <w:uiPriority w:val="99"/>
    <w:rsid w:val="00660660"/>
    <w:pPr>
      <w:spacing w:before="100" w:beforeAutospacing="1" w:after="100" w:afterAutospacing="1"/>
    </w:pPr>
    <w:rPr>
      <w:rFonts w:eastAsia="MS Mincho"/>
      <w:sz w:val="24"/>
      <w:szCs w:val="24"/>
      <w:lang w:val="id-ID" w:eastAsia="id-ID"/>
    </w:rPr>
  </w:style>
  <w:style w:type="character" w:customStyle="1" w:styleId="ListParagraphChar">
    <w:name w:val="List Paragraph Char"/>
    <w:aliases w:val="Body of text Char,Colorful List - Accent 11 Char,List Paragraph1 Char,Body of text+1 Char,Body of text+2 Char,Body of text+3 Char,List Paragraph11 Char,HEADING 1 Char,Medium Grid 1 - Accent 21 Char,soal jawab Char"/>
    <w:link w:val="ListParagraph"/>
    <w:uiPriority w:val="34"/>
    <w:qFormat/>
    <w:locked/>
    <w:rsid w:val="00660660"/>
  </w:style>
  <w:style w:type="paragraph" w:styleId="Header">
    <w:name w:val="header"/>
    <w:basedOn w:val="Normal"/>
    <w:link w:val="HeaderChar"/>
    <w:uiPriority w:val="99"/>
    <w:unhideWhenUsed/>
    <w:rsid w:val="001C7B89"/>
    <w:pPr>
      <w:tabs>
        <w:tab w:val="center" w:pos="4680"/>
        <w:tab w:val="right" w:pos="9360"/>
      </w:tabs>
    </w:pPr>
  </w:style>
  <w:style w:type="character" w:customStyle="1" w:styleId="HeaderChar">
    <w:name w:val="Header Char"/>
    <w:basedOn w:val="DefaultParagraphFont"/>
    <w:link w:val="Header"/>
    <w:uiPriority w:val="99"/>
    <w:rsid w:val="001C7B89"/>
  </w:style>
  <w:style w:type="paragraph" w:styleId="Footer">
    <w:name w:val="footer"/>
    <w:basedOn w:val="Normal"/>
    <w:link w:val="FooterChar"/>
    <w:uiPriority w:val="99"/>
    <w:unhideWhenUsed/>
    <w:rsid w:val="001C7B89"/>
    <w:pPr>
      <w:tabs>
        <w:tab w:val="center" w:pos="4680"/>
        <w:tab w:val="right" w:pos="9360"/>
      </w:tabs>
    </w:pPr>
  </w:style>
  <w:style w:type="character" w:customStyle="1" w:styleId="FooterChar">
    <w:name w:val="Footer Char"/>
    <w:basedOn w:val="DefaultParagraphFont"/>
    <w:link w:val="Footer"/>
    <w:uiPriority w:val="99"/>
    <w:rsid w:val="001C7B89"/>
  </w:style>
  <w:style w:type="character" w:styleId="Hyperlink">
    <w:name w:val="Hyperlink"/>
    <w:basedOn w:val="DefaultParagraphFont"/>
    <w:uiPriority w:val="99"/>
    <w:unhideWhenUsed/>
    <w:rsid w:val="006F07A1"/>
    <w:rPr>
      <w:color w:val="0000FF" w:themeColor="hyperlink"/>
      <w:u w:val="single"/>
    </w:rPr>
  </w:style>
  <w:style w:type="character" w:styleId="UnresolvedMention">
    <w:name w:val="Unresolved Mention"/>
    <w:basedOn w:val="DefaultParagraphFont"/>
    <w:uiPriority w:val="99"/>
    <w:semiHidden/>
    <w:unhideWhenUsed/>
    <w:rsid w:val="006F07A1"/>
    <w:rPr>
      <w:color w:val="605E5C"/>
      <w:shd w:val="clear" w:color="auto" w:fill="E1DFDD"/>
    </w:rPr>
  </w:style>
  <w:style w:type="character" w:styleId="Strong">
    <w:name w:val="Strong"/>
    <w:basedOn w:val="DefaultParagraphFont"/>
    <w:uiPriority w:val="22"/>
    <w:qFormat/>
    <w:rsid w:val="00F56D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4934">
      <w:bodyDiv w:val="1"/>
      <w:marLeft w:val="0"/>
      <w:marRight w:val="0"/>
      <w:marTop w:val="0"/>
      <w:marBottom w:val="0"/>
      <w:divBdr>
        <w:top w:val="none" w:sz="0" w:space="0" w:color="auto"/>
        <w:left w:val="none" w:sz="0" w:space="0" w:color="auto"/>
        <w:bottom w:val="none" w:sz="0" w:space="0" w:color="auto"/>
        <w:right w:val="none" w:sz="0" w:space="0" w:color="auto"/>
      </w:divBdr>
    </w:div>
    <w:div w:id="159783997">
      <w:bodyDiv w:val="1"/>
      <w:marLeft w:val="0"/>
      <w:marRight w:val="0"/>
      <w:marTop w:val="0"/>
      <w:marBottom w:val="0"/>
      <w:divBdr>
        <w:top w:val="none" w:sz="0" w:space="0" w:color="auto"/>
        <w:left w:val="none" w:sz="0" w:space="0" w:color="auto"/>
        <w:bottom w:val="none" w:sz="0" w:space="0" w:color="auto"/>
        <w:right w:val="none" w:sz="0" w:space="0" w:color="auto"/>
      </w:divBdr>
    </w:div>
    <w:div w:id="265768564">
      <w:bodyDiv w:val="1"/>
      <w:marLeft w:val="0"/>
      <w:marRight w:val="0"/>
      <w:marTop w:val="0"/>
      <w:marBottom w:val="0"/>
      <w:divBdr>
        <w:top w:val="none" w:sz="0" w:space="0" w:color="auto"/>
        <w:left w:val="none" w:sz="0" w:space="0" w:color="auto"/>
        <w:bottom w:val="none" w:sz="0" w:space="0" w:color="auto"/>
        <w:right w:val="none" w:sz="0" w:space="0" w:color="auto"/>
      </w:divBdr>
    </w:div>
    <w:div w:id="442113309">
      <w:bodyDiv w:val="1"/>
      <w:marLeft w:val="0"/>
      <w:marRight w:val="0"/>
      <w:marTop w:val="0"/>
      <w:marBottom w:val="0"/>
      <w:divBdr>
        <w:top w:val="none" w:sz="0" w:space="0" w:color="auto"/>
        <w:left w:val="none" w:sz="0" w:space="0" w:color="auto"/>
        <w:bottom w:val="none" w:sz="0" w:space="0" w:color="auto"/>
        <w:right w:val="none" w:sz="0" w:space="0" w:color="auto"/>
      </w:divBdr>
    </w:div>
    <w:div w:id="481628301">
      <w:bodyDiv w:val="1"/>
      <w:marLeft w:val="0"/>
      <w:marRight w:val="0"/>
      <w:marTop w:val="0"/>
      <w:marBottom w:val="0"/>
      <w:divBdr>
        <w:top w:val="none" w:sz="0" w:space="0" w:color="auto"/>
        <w:left w:val="none" w:sz="0" w:space="0" w:color="auto"/>
        <w:bottom w:val="none" w:sz="0" w:space="0" w:color="auto"/>
        <w:right w:val="none" w:sz="0" w:space="0" w:color="auto"/>
      </w:divBdr>
    </w:div>
    <w:div w:id="613248246">
      <w:bodyDiv w:val="1"/>
      <w:marLeft w:val="0"/>
      <w:marRight w:val="0"/>
      <w:marTop w:val="0"/>
      <w:marBottom w:val="0"/>
      <w:divBdr>
        <w:top w:val="none" w:sz="0" w:space="0" w:color="auto"/>
        <w:left w:val="none" w:sz="0" w:space="0" w:color="auto"/>
        <w:bottom w:val="none" w:sz="0" w:space="0" w:color="auto"/>
        <w:right w:val="none" w:sz="0" w:space="0" w:color="auto"/>
      </w:divBdr>
    </w:div>
    <w:div w:id="665859494">
      <w:bodyDiv w:val="1"/>
      <w:marLeft w:val="0"/>
      <w:marRight w:val="0"/>
      <w:marTop w:val="0"/>
      <w:marBottom w:val="0"/>
      <w:divBdr>
        <w:top w:val="none" w:sz="0" w:space="0" w:color="auto"/>
        <w:left w:val="none" w:sz="0" w:space="0" w:color="auto"/>
        <w:bottom w:val="none" w:sz="0" w:space="0" w:color="auto"/>
        <w:right w:val="none" w:sz="0" w:space="0" w:color="auto"/>
      </w:divBdr>
    </w:div>
    <w:div w:id="739474993">
      <w:bodyDiv w:val="1"/>
      <w:marLeft w:val="0"/>
      <w:marRight w:val="0"/>
      <w:marTop w:val="0"/>
      <w:marBottom w:val="0"/>
      <w:divBdr>
        <w:top w:val="none" w:sz="0" w:space="0" w:color="auto"/>
        <w:left w:val="none" w:sz="0" w:space="0" w:color="auto"/>
        <w:bottom w:val="none" w:sz="0" w:space="0" w:color="auto"/>
        <w:right w:val="none" w:sz="0" w:space="0" w:color="auto"/>
      </w:divBdr>
    </w:div>
    <w:div w:id="755134381">
      <w:bodyDiv w:val="1"/>
      <w:marLeft w:val="0"/>
      <w:marRight w:val="0"/>
      <w:marTop w:val="0"/>
      <w:marBottom w:val="0"/>
      <w:divBdr>
        <w:top w:val="none" w:sz="0" w:space="0" w:color="auto"/>
        <w:left w:val="none" w:sz="0" w:space="0" w:color="auto"/>
        <w:bottom w:val="none" w:sz="0" w:space="0" w:color="auto"/>
        <w:right w:val="none" w:sz="0" w:space="0" w:color="auto"/>
      </w:divBdr>
    </w:div>
    <w:div w:id="1112432525">
      <w:bodyDiv w:val="1"/>
      <w:marLeft w:val="0"/>
      <w:marRight w:val="0"/>
      <w:marTop w:val="0"/>
      <w:marBottom w:val="0"/>
      <w:divBdr>
        <w:top w:val="none" w:sz="0" w:space="0" w:color="auto"/>
        <w:left w:val="none" w:sz="0" w:space="0" w:color="auto"/>
        <w:bottom w:val="none" w:sz="0" w:space="0" w:color="auto"/>
        <w:right w:val="none" w:sz="0" w:space="0" w:color="auto"/>
      </w:divBdr>
    </w:div>
    <w:div w:id="1235166526">
      <w:bodyDiv w:val="1"/>
      <w:marLeft w:val="0"/>
      <w:marRight w:val="0"/>
      <w:marTop w:val="0"/>
      <w:marBottom w:val="0"/>
      <w:divBdr>
        <w:top w:val="none" w:sz="0" w:space="0" w:color="auto"/>
        <w:left w:val="none" w:sz="0" w:space="0" w:color="auto"/>
        <w:bottom w:val="none" w:sz="0" w:space="0" w:color="auto"/>
        <w:right w:val="none" w:sz="0" w:space="0" w:color="auto"/>
      </w:divBdr>
    </w:div>
    <w:div w:id="1329476410">
      <w:bodyDiv w:val="1"/>
      <w:marLeft w:val="0"/>
      <w:marRight w:val="0"/>
      <w:marTop w:val="0"/>
      <w:marBottom w:val="0"/>
      <w:divBdr>
        <w:top w:val="none" w:sz="0" w:space="0" w:color="auto"/>
        <w:left w:val="none" w:sz="0" w:space="0" w:color="auto"/>
        <w:bottom w:val="none" w:sz="0" w:space="0" w:color="auto"/>
        <w:right w:val="none" w:sz="0" w:space="0" w:color="auto"/>
      </w:divBdr>
    </w:div>
    <w:div w:id="1581714967">
      <w:bodyDiv w:val="1"/>
      <w:marLeft w:val="0"/>
      <w:marRight w:val="0"/>
      <w:marTop w:val="0"/>
      <w:marBottom w:val="0"/>
      <w:divBdr>
        <w:top w:val="none" w:sz="0" w:space="0" w:color="auto"/>
        <w:left w:val="none" w:sz="0" w:space="0" w:color="auto"/>
        <w:bottom w:val="none" w:sz="0" w:space="0" w:color="auto"/>
        <w:right w:val="none" w:sz="0" w:space="0" w:color="auto"/>
      </w:divBdr>
    </w:div>
    <w:div w:id="1694646905">
      <w:bodyDiv w:val="1"/>
      <w:marLeft w:val="0"/>
      <w:marRight w:val="0"/>
      <w:marTop w:val="0"/>
      <w:marBottom w:val="0"/>
      <w:divBdr>
        <w:top w:val="none" w:sz="0" w:space="0" w:color="auto"/>
        <w:left w:val="none" w:sz="0" w:space="0" w:color="auto"/>
        <w:bottom w:val="none" w:sz="0" w:space="0" w:color="auto"/>
        <w:right w:val="none" w:sz="0" w:space="0" w:color="auto"/>
      </w:divBdr>
    </w:div>
    <w:div w:id="1870558949">
      <w:bodyDiv w:val="1"/>
      <w:marLeft w:val="0"/>
      <w:marRight w:val="0"/>
      <w:marTop w:val="0"/>
      <w:marBottom w:val="0"/>
      <w:divBdr>
        <w:top w:val="none" w:sz="0" w:space="0" w:color="auto"/>
        <w:left w:val="none" w:sz="0" w:space="0" w:color="auto"/>
        <w:bottom w:val="none" w:sz="0" w:space="0" w:color="auto"/>
        <w:right w:val="none" w:sz="0" w:space="0" w:color="auto"/>
      </w:divBdr>
    </w:div>
    <w:div w:id="1888450728">
      <w:bodyDiv w:val="1"/>
      <w:marLeft w:val="0"/>
      <w:marRight w:val="0"/>
      <w:marTop w:val="0"/>
      <w:marBottom w:val="0"/>
      <w:divBdr>
        <w:top w:val="none" w:sz="0" w:space="0" w:color="auto"/>
        <w:left w:val="none" w:sz="0" w:space="0" w:color="auto"/>
        <w:bottom w:val="none" w:sz="0" w:space="0" w:color="auto"/>
        <w:right w:val="none" w:sz="0" w:space="0" w:color="auto"/>
      </w:divBdr>
    </w:div>
    <w:div w:id="1978874060">
      <w:bodyDiv w:val="1"/>
      <w:marLeft w:val="0"/>
      <w:marRight w:val="0"/>
      <w:marTop w:val="0"/>
      <w:marBottom w:val="0"/>
      <w:divBdr>
        <w:top w:val="none" w:sz="0" w:space="0" w:color="auto"/>
        <w:left w:val="none" w:sz="0" w:space="0" w:color="auto"/>
        <w:bottom w:val="none" w:sz="0" w:space="0" w:color="auto"/>
        <w:right w:val="none" w:sz="0" w:space="0" w:color="auto"/>
      </w:divBdr>
    </w:div>
    <w:div w:id="2002805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buku.kemdikbud.go.id/katalog/matematika-untuk-sekolah-dasar-kelas-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5F36E01B-DB5A-4B82-B986-B47632107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4315</Words>
  <Characters>24600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ejay</dc:creator>
  <cp:lastModifiedBy>empe</cp:lastModifiedBy>
  <cp:revision>6</cp:revision>
  <cp:lastPrinted>2024-09-01T08:24:00Z</cp:lastPrinted>
  <dcterms:created xsi:type="dcterms:W3CDTF">2025-08-02T10:26:00Z</dcterms:created>
  <dcterms:modified xsi:type="dcterms:W3CDTF">2026-07-16T12:07:00Z</dcterms:modified>
</cp:coreProperties>
</file>