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022EE" w14:textId="77777777" w:rsidR="001C160E" w:rsidRDefault="001C160E" w:rsidP="001C160E">
      <w:pPr>
        <w:jc w:val="center"/>
        <w:rPr>
          <w:b/>
          <w:color w:val="00B0F0"/>
        </w:rPr>
      </w:pPr>
      <w:r>
        <w:rPr>
          <w:noProof/>
        </w:rPr>
        <w:drawing>
          <wp:anchor distT="0" distB="0" distL="114300" distR="114300" simplePos="0" relativeHeight="251659264" behindDoc="0" locked="0" layoutInCell="1" allowOverlap="1" wp14:anchorId="7D3C90A1" wp14:editId="178572CB">
            <wp:simplePos x="0" y="0"/>
            <wp:positionH relativeFrom="page">
              <wp:align>right</wp:align>
            </wp:positionH>
            <wp:positionV relativeFrom="paragraph">
              <wp:posOffset>-1667510</wp:posOffset>
            </wp:positionV>
            <wp:extent cx="7772400" cy="12144375"/>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214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E8D6F5" w14:textId="77777777" w:rsidR="001C160E" w:rsidRPr="00145910" w:rsidRDefault="001C160E" w:rsidP="001C160E">
      <w:pPr>
        <w:autoSpaceDE w:val="0"/>
        <w:autoSpaceDN w:val="0"/>
        <w:adjustRightInd w:val="0"/>
        <w:jc w:val="center"/>
        <w:rPr>
          <w:rFonts w:eastAsia="Calibri"/>
          <w:b/>
          <w:bCs/>
          <w:color w:val="000000"/>
        </w:rPr>
      </w:pPr>
    </w:p>
    <w:p w14:paraId="588B4E51" w14:textId="77777777" w:rsidR="001C160E" w:rsidRPr="00874FFF" w:rsidRDefault="001C160E" w:rsidP="001C160E">
      <w:pPr>
        <w:jc w:val="center"/>
      </w:pPr>
    </w:p>
    <w:p w14:paraId="7348670B" w14:textId="77777777" w:rsidR="001C160E" w:rsidRDefault="001C160E" w:rsidP="001C160E">
      <w:pPr>
        <w:spacing w:after="160" w:line="259" w:lineRule="auto"/>
      </w:pPr>
      <w:r>
        <w:br w:type="page"/>
      </w:r>
    </w:p>
    <w:p w14:paraId="3BA6073C" w14:textId="2BC3607E" w:rsidR="001C160E" w:rsidRDefault="001E13DA" w:rsidP="001C160E">
      <w:r>
        <w:rPr>
          <w:noProof/>
        </w:rPr>
        <w:lastRenderedPageBreak/>
        <mc:AlternateContent>
          <mc:Choice Requires="wpg">
            <w:drawing>
              <wp:anchor distT="0" distB="0" distL="114300" distR="114300" simplePos="0" relativeHeight="251661312" behindDoc="1" locked="0" layoutInCell="1" allowOverlap="1" wp14:anchorId="185455F1" wp14:editId="32240AE9">
                <wp:simplePos x="0" y="0"/>
                <wp:positionH relativeFrom="column">
                  <wp:posOffset>635</wp:posOffset>
                </wp:positionH>
                <wp:positionV relativeFrom="paragraph">
                  <wp:posOffset>-1270</wp:posOffset>
                </wp:positionV>
                <wp:extent cx="5773420" cy="3745230"/>
                <wp:effectExtent l="0" t="0" r="0" b="0"/>
                <wp:wrapNone/>
                <wp:docPr id="9" name="Gr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3420" cy="3745230"/>
                          <a:chOff x="0" y="0"/>
                          <a:chExt cx="5773346" cy="3745097"/>
                        </a:xfrm>
                      </wpg:grpSpPr>
                      <pic:pic xmlns:pic="http://schemas.openxmlformats.org/drawingml/2006/picture">
                        <pic:nvPicPr>
                          <pic:cNvPr id="10" name="Picture 4"/>
                          <pic:cNvPicPr>
                            <a:picLocks noChangeAspect="1"/>
                          </pic:cNvPicPr>
                        </pic:nvPicPr>
                        <pic:blipFill>
                          <a:blip r:embed="rId9"/>
                          <a:srcRect/>
                          <a:stretch>
                            <a:fillRect/>
                          </a:stretch>
                        </pic:blipFill>
                        <pic:spPr bwMode="auto">
                          <a:xfrm>
                            <a:off x="1329069" y="0"/>
                            <a:ext cx="3014345" cy="2239645"/>
                          </a:xfrm>
                          <a:prstGeom prst="rect">
                            <a:avLst/>
                          </a:prstGeom>
                          <a:noFill/>
                          <a:ln>
                            <a:noFill/>
                          </a:ln>
                        </pic:spPr>
                      </pic:pic>
                      <pic:pic xmlns:pic="http://schemas.openxmlformats.org/drawingml/2006/picture">
                        <pic:nvPicPr>
                          <pic:cNvPr id="11" name="Picture 6"/>
                          <pic:cNvPicPr>
                            <a:picLocks noChangeAspect="1"/>
                          </pic:cNvPicPr>
                        </pic:nvPicPr>
                        <pic:blipFill>
                          <a:blip r:embed="rId10"/>
                          <a:stretch>
                            <a:fillRect/>
                          </a:stretch>
                        </pic:blipFill>
                        <pic:spPr bwMode="auto">
                          <a:xfrm>
                            <a:off x="2498651" y="2211572"/>
                            <a:ext cx="3274695" cy="1533525"/>
                          </a:xfrm>
                          <a:prstGeom prst="rect">
                            <a:avLst/>
                          </a:prstGeom>
                          <a:noFill/>
                          <a:ln>
                            <a:noFill/>
                          </a:ln>
                        </pic:spPr>
                      </pic:pic>
                      <pic:pic xmlns:pic="http://schemas.openxmlformats.org/drawingml/2006/picture">
                        <pic:nvPicPr>
                          <pic:cNvPr id="14" name="Picture 8"/>
                          <pic:cNvPicPr>
                            <a:picLocks noChangeAspect="1"/>
                          </pic:cNvPicPr>
                        </pic:nvPicPr>
                        <pic:blipFill>
                          <a:blip r:embed="rId11"/>
                          <a:stretch>
                            <a:fillRect/>
                          </a:stretch>
                        </pic:blipFill>
                        <pic:spPr bwMode="auto">
                          <a:xfrm>
                            <a:off x="0" y="2200939"/>
                            <a:ext cx="2672080" cy="1342390"/>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64C9F66B" id="Grup 9" o:spid="_x0000_s1026" style="position:absolute;margin-left:.05pt;margin-top:-.1pt;width:454.6pt;height:294.9pt;z-index:-251655168" coordsize="57733,37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13290;width:30144;height:22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">
                  <v:imagedata r:id="rId12" o:title=""/>
                </v:shape>
                <v:shape id="Picture 6" o:spid="_x0000_s1028" type="#_x0000_t75" style="position:absolute;left:24986;top:22115;width:32747;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">
                  <v:imagedata r:id="rId13" o:title=""/>
                </v:shape>
                <v:shape id="Picture 8" o:spid="_x0000_s1029" type="#_x0000_t75" style="position:absolute;top:22009;width:26720;height:1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">
                  <v:imagedata r:id="rId14" o:title=""/>
                </v:shape>
              </v:group>
            </w:pict>
          </mc:Fallback>
        </mc:AlternateContent>
      </w:r>
    </w:p>
    <w:p w14:paraId="6B70548C" w14:textId="3924DF82" w:rsidR="001C160E" w:rsidRDefault="001C160E" w:rsidP="001C160E">
      <w:pPr>
        <w:jc w:val="center"/>
      </w:pPr>
    </w:p>
    <w:p w14:paraId="4F687133" w14:textId="77777777" w:rsidR="001C160E" w:rsidRDefault="001C160E" w:rsidP="001C160E">
      <w:pPr>
        <w:jc w:val="center"/>
      </w:pPr>
    </w:p>
    <w:p w14:paraId="74CB928E" w14:textId="77777777" w:rsidR="001C160E" w:rsidRDefault="001C160E" w:rsidP="001C160E">
      <w:pPr>
        <w:jc w:val="center"/>
      </w:pPr>
    </w:p>
    <w:p w14:paraId="40C25A68" w14:textId="77777777" w:rsidR="001C160E" w:rsidRDefault="001C160E" w:rsidP="001C160E">
      <w:pPr>
        <w:jc w:val="center"/>
      </w:pPr>
    </w:p>
    <w:p w14:paraId="7B131554" w14:textId="77777777" w:rsidR="001C160E" w:rsidRDefault="001C160E" w:rsidP="001C160E">
      <w:pPr>
        <w:jc w:val="center"/>
      </w:pPr>
    </w:p>
    <w:p w14:paraId="262637A5" w14:textId="77777777" w:rsidR="001C160E" w:rsidRDefault="001C160E" w:rsidP="001C160E">
      <w:pPr>
        <w:jc w:val="center"/>
      </w:pPr>
    </w:p>
    <w:p w14:paraId="23317FCC" w14:textId="77777777" w:rsidR="001C160E" w:rsidRDefault="001C160E" w:rsidP="001C160E">
      <w:pPr>
        <w:jc w:val="center"/>
      </w:pPr>
    </w:p>
    <w:p w14:paraId="3D007A32" w14:textId="77777777" w:rsidR="001C160E" w:rsidRDefault="001C160E" w:rsidP="001C160E">
      <w:pPr>
        <w:jc w:val="center"/>
      </w:pPr>
    </w:p>
    <w:p w14:paraId="565C95C5" w14:textId="77777777" w:rsidR="001C160E" w:rsidRDefault="001C160E" w:rsidP="001C160E">
      <w:pPr>
        <w:jc w:val="center"/>
      </w:pPr>
    </w:p>
    <w:p w14:paraId="38EA9CF4" w14:textId="77777777" w:rsidR="001C160E" w:rsidRDefault="001C160E" w:rsidP="001C160E">
      <w:pPr>
        <w:jc w:val="center"/>
      </w:pPr>
    </w:p>
    <w:p w14:paraId="1B94162F" w14:textId="77777777" w:rsidR="001C160E" w:rsidRDefault="001C160E" w:rsidP="001C160E">
      <w:pPr>
        <w:jc w:val="center"/>
      </w:pPr>
    </w:p>
    <w:p w14:paraId="1B23BEE0" w14:textId="77777777" w:rsidR="001C160E" w:rsidRDefault="001C160E" w:rsidP="001C160E">
      <w:pPr>
        <w:jc w:val="center"/>
      </w:pPr>
    </w:p>
    <w:p w14:paraId="455E5AE3" w14:textId="77777777" w:rsidR="001C160E" w:rsidRDefault="001C160E" w:rsidP="001C160E">
      <w:pPr>
        <w:jc w:val="center"/>
      </w:pPr>
    </w:p>
    <w:p w14:paraId="4FD18331" w14:textId="77777777" w:rsidR="001C160E" w:rsidRDefault="001C160E" w:rsidP="001C160E">
      <w:pPr>
        <w:jc w:val="center"/>
      </w:pPr>
    </w:p>
    <w:p w14:paraId="33A2C8A4" w14:textId="77777777" w:rsidR="001C160E" w:rsidRDefault="001C160E" w:rsidP="001C160E">
      <w:pPr>
        <w:jc w:val="center"/>
      </w:pPr>
    </w:p>
    <w:p w14:paraId="06F80D41" w14:textId="77777777" w:rsidR="001C160E" w:rsidRDefault="001C160E" w:rsidP="001C160E">
      <w:pPr>
        <w:jc w:val="center"/>
      </w:pPr>
    </w:p>
    <w:p w14:paraId="752129A3" w14:textId="77777777" w:rsidR="001C160E" w:rsidRDefault="001C160E" w:rsidP="001C160E">
      <w:pPr>
        <w:jc w:val="center"/>
      </w:pPr>
    </w:p>
    <w:p w14:paraId="144746CE" w14:textId="3DDD2AB2" w:rsidR="001C160E" w:rsidRDefault="001E13DA" w:rsidP="001E13DA">
      <w:pPr>
        <w:tabs>
          <w:tab w:val="left" w:pos="6182"/>
        </w:tabs>
      </w:pPr>
      <w:r>
        <w:tab/>
      </w:r>
    </w:p>
    <w:p w14:paraId="0D741898" w14:textId="77777777" w:rsidR="001C160E" w:rsidRDefault="001C160E" w:rsidP="001C160E">
      <w:pPr>
        <w:jc w:val="center"/>
      </w:pPr>
    </w:p>
    <w:p w14:paraId="39E024D5" w14:textId="77777777" w:rsidR="001C160E" w:rsidRDefault="001C160E" w:rsidP="001C160E">
      <w:pPr>
        <w:jc w:val="center"/>
      </w:pPr>
    </w:p>
    <w:p w14:paraId="66F1E042" w14:textId="77777777" w:rsidR="001C160E" w:rsidRDefault="001C160E" w:rsidP="001C160E">
      <w:pPr>
        <w:jc w:val="center"/>
      </w:pPr>
    </w:p>
    <w:p w14:paraId="68353EDB" w14:textId="77777777" w:rsidR="001C160E" w:rsidRDefault="001C160E" w:rsidP="001C160E">
      <w:pPr>
        <w:jc w:val="center"/>
      </w:pPr>
    </w:p>
    <w:p w14:paraId="5DB95390" w14:textId="77777777" w:rsidR="001C160E" w:rsidRDefault="001C160E" w:rsidP="001C160E">
      <w:pPr>
        <w:jc w:val="center"/>
      </w:pPr>
    </w:p>
    <w:p w14:paraId="29C7ACC1" w14:textId="77777777" w:rsidR="001C160E" w:rsidRPr="00874FFF" w:rsidRDefault="001C160E" w:rsidP="001C160E">
      <w:pPr>
        <w:jc w:val="center"/>
      </w:pPr>
    </w:p>
    <w:tbl>
      <w:tblPr>
        <w:tblW w:w="9043" w:type="dxa"/>
        <w:jc w:val="center"/>
        <w:tblBorders>
          <w:bottom w:val="double" w:sz="4" w:space="0" w:color="auto"/>
        </w:tblBorders>
        <w:shd w:val="clear" w:color="auto" w:fill="C00000"/>
        <w:tblLook w:val="01E0" w:firstRow="1" w:lastRow="1" w:firstColumn="1" w:lastColumn="1" w:noHBand="0" w:noVBand="0"/>
      </w:tblPr>
      <w:tblGrid>
        <w:gridCol w:w="9043"/>
      </w:tblGrid>
      <w:tr w:rsidR="001C160E" w:rsidRPr="00874FFF" w14:paraId="65A54D3B" w14:textId="77777777" w:rsidTr="005B0D9D">
        <w:trPr>
          <w:trHeight w:val="615"/>
          <w:jc w:val="center"/>
        </w:trPr>
        <w:tc>
          <w:tcPr>
            <w:tcW w:w="9043" w:type="dxa"/>
            <w:tcBorders>
              <w:bottom w:val="nil"/>
            </w:tcBorders>
            <w:shd w:val="clear" w:color="auto" w:fill="0070C0"/>
            <w:vAlign w:val="center"/>
          </w:tcPr>
          <w:p w14:paraId="6C3B421A" w14:textId="77777777" w:rsidR="001C160E" w:rsidRDefault="001C160E" w:rsidP="005B0D9D">
            <w:pPr>
              <w:spacing w:before="240" w:after="240"/>
              <w:jc w:val="center"/>
              <w:rPr>
                <w:b/>
                <w:bCs/>
                <w:color w:val="FFFFFF" w:themeColor="background1"/>
                <w:sz w:val="32"/>
                <w:szCs w:val="32"/>
              </w:rPr>
            </w:pPr>
            <w:r w:rsidRPr="00874770">
              <w:rPr>
                <w:b/>
                <w:bCs/>
                <w:color w:val="FFFFFF" w:themeColor="background1"/>
                <w:sz w:val="32"/>
                <w:szCs w:val="32"/>
              </w:rPr>
              <w:t xml:space="preserve">MODUL AJAR </w:t>
            </w:r>
          </w:p>
          <w:p w14:paraId="3863BF0E" w14:textId="77777777" w:rsidR="001C160E" w:rsidRPr="00874770" w:rsidRDefault="001C160E" w:rsidP="005B0D9D">
            <w:pPr>
              <w:spacing w:before="240" w:after="240"/>
              <w:jc w:val="center"/>
              <w:rPr>
                <w:b/>
                <w:color w:val="FFFFFF" w:themeColor="background1"/>
                <w:sz w:val="28"/>
                <w:szCs w:val="28"/>
              </w:rPr>
            </w:pPr>
            <w:r w:rsidRPr="00874770">
              <w:rPr>
                <w:b/>
                <w:bCs/>
                <w:color w:val="FFFFFF" w:themeColor="background1"/>
                <w:sz w:val="32"/>
                <w:szCs w:val="32"/>
              </w:rPr>
              <w:t xml:space="preserve">KURIKULUM MERDEKA </w:t>
            </w:r>
          </w:p>
        </w:tc>
      </w:tr>
      <w:tr w:rsidR="001C160E" w:rsidRPr="00874FFF" w14:paraId="33DAECF5" w14:textId="77777777" w:rsidTr="005B0D9D">
        <w:trPr>
          <w:trHeight w:val="615"/>
          <w:jc w:val="center"/>
        </w:trPr>
        <w:tc>
          <w:tcPr>
            <w:tcW w:w="9043" w:type="dxa"/>
            <w:tcBorders>
              <w:bottom w:val="double" w:sz="4" w:space="0" w:color="auto"/>
            </w:tcBorders>
            <w:shd w:val="clear" w:color="auto" w:fill="FFFFFF"/>
            <w:vAlign w:val="center"/>
          </w:tcPr>
          <w:p w14:paraId="1190C5C6" w14:textId="77777777" w:rsidR="001C160E" w:rsidRPr="00874FFF" w:rsidRDefault="001C160E" w:rsidP="005B0D9D">
            <w:pPr>
              <w:tabs>
                <w:tab w:val="left" w:pos="3436"/>
                <w:tab w:val="left" w:pos="3784"/>
              </w:tabs>
              <w:spacing w:before="120" w:after="120"/>
              <w:jc w:val="center"/>
              <w:rPr>
                <w:b/>
                <w:bCs/>
                <w:caps/>
                <w:sz w:val="28"/>
                <w:szCs w:val="28"/>
              </w:rPr>
            </w:pPr>
          </w:p>
          <w:p w14:paraId="7A0001A3" w14:textId="77777777" w:rsidR="001C160E" w:rsidRPr="00874FFF" w:rsidRDefault="001C160E" w:rsidP="005B0D9D">
            <w:pPr>
              <w:tabs>
                <w:tab w:val="left" w:pos="3436"/>
                <w:tab w:val="left" w:pos="3784"/>
              </w:tabs>
              <w:spacing w:before="120" w:after="120"/>
              <w:jc w:val="center"/>
              <w:rPr>
                <w:b/>
                <w:bCs/>
                <w:sz w:val="28"/>
                <w:szCs w:val="28"/>
                <w:lang w:val="pt-BR"/>
              </w:rPr>
            </w:pPr>
            <w:r>
              <w:rPr>
                <w:b/>
                <w:bCs/>
                <w:sz w:val="28"/>
                <w:szCs w:val="28"/>
                <w:lang w:val="pt-BR"/>
              </w:rPr>
              <w:t xml:space="preserve"> </w:t>
            </w:r>
          </w:p>
          <w:p w14:paraId="0D8B8905" w14:textId="77777777" w:rsidR="001E13DA" w:rsidRPr="00C957B0" w:rsidRDefault="001E13DA" w:rsidP="001E13DA">
            <w:pPr>
              <w:tabs>
                <w:tab w:val="left" w:pos="3124"/>
              </w:tabs>
              <w:spacing w:before="120" w:after="120"/>
              <w:rPr>
                <w:b/>
                <w:bCs/>
                <w:sz w:val="28"/>
                <w:szCs w:val="28"/>
                <w:lang w:val="pt-BR"/>
              </w:rPr>
            </w:pPr>
            <w:r w:rsidRPr="00C957B0">
              <w:rPr>
                <w:b/>
                <w:bCs/>
                <w:sz w:val="28"/>
                <w:szCs w:val="28"/>
                <w:lang w:val="pt-BR"/>
              </w:rPr>
              <w:t>Nama P</w:t>
            </w:r>
            <w:r w:rsidRPr="00C957B0">
              <w:rPr>
                <w:b/>
                <w:bCs/>
                <w:sz w:val="28"/>
                <w:szCs w:val="28"/>
              </w:rPr>
              <w:t xml:space="preserve">enyusun                 </w:t>
            </w:r>
            <w:r w:rsidRPr="00C957B0">
              <w:rPr>
                <w:b/>
                <w:bCs/>
                <w:sz w:val="28"/>
                <w:szCs w:val="28"/>
                <w:lang w:val="pt-BR"/>
              </w:rPr>
              <w:t>:</w:t>
            </w:r>
            <w:r w:rsidRPr="00C957B0">
              <w:rPr>
                <w:b/>
                <w:bCs/>
                <w:sz w:val="28"/>
                <w:szCs w:val="28"/>
                <w:lang w:val="pt-BR"/>
              </w:rPr>
              <w:tab/>
            </w:r>
            <w:r w:rsidRPr="00C957B0">
              <w:rPr>
                <w:b/>
                <w:bCs/>
                <w:sz w:val="28"/>
                <w:szCs w:val="28"/>
                <w:lang w:val="sv-SE"/>
              </w:rPr>
              <w:t>SRI DEWI YULIA, S.Pd</w:t>
            </w:r>
          </w:p>
          <w:p w14:paraId="3D14482D" w14:textId="77777777" w:rsidR="001E13DA" w:rsidRPr="00C957B0" w:rsidRDefault="001E13DA" w:rsidP="001E13DA">
            <w:pPr>
              <w:tabs>
                <w:tab w:val="left" w:pos="3124"/>
              </w:tabs>
              <w:spacing w:before="120" w:after="120"/>
              <w:rPr>
                <w:b/>
                <w:bCs/>
                <w:sz w:val="28"/>
                <w:szCs w:val="28"/>
                <w:lang w:val="pt-BR"/>
              </w:rPr>
            </w:pPr>
            <w:r w:rsidRPr="00C957B0">
              <w:rPr>
                <w:b/>
                <w:bCs/>
                <w:sz w:val="28"/>
                <w:szCs w:val="28"/>
                <w:lang w:val="pt-BR"/>
              </w:rPr>
              <w:t xml:space="preserve">NIP                     </w:t>
            </w:r>
            <w:r w:rsidRPr="00C957B0">
              <w:rPr>
                <w:b/>
                <w:bCs/>
                <w:sz w:val="28"/>
                <w:szCs w:val="28"/>
              </w:rPr>
              <w:t xml:space="preserve">                 </w:t>
            </w:r>
            <w:r w:rsidRPr="00C957B0">
              <w:rPr>
                <w:b/>
                <w:bCs/>
                <w:sz w:val="28"/>
                <w:szCs w:val="28"/>
                <w:lang w:val="pt-BR"/>
              </w:rPr>
              <w:t>:</w:t>
            </w:r>
            <w:r w:rsidRPr="00C957B0">
              <w:rPr>
                <w:b/>
                <w:bCs/>
                <w:sz w:val="28"/>
                <w:szCs w:val="28"/>
                <w:lang w:val="pt-BR"/>
              </w:rPr>
              <w:tab/>
              <w:t>198107152023212021</w:t>
            </w:r>
          </w:p>
          <w:p w14:paraId="4E21CB80" w14:textId="77777777" w:rsidR="001E13DA" w:rsidRPr="00C957B0" w:rsidRDefault="001E13DA" w:rsidP="001E13DA">
            <w:pPr>
              <w:tabs>
                <w:tab w:val="left" w:pos="3124"/>
              </w:tabs>
              <w:spacing w:before="120" w:after="120"/>
              <w:rPr>
                <w:b/>
                <w:bCs/>
                <w:sz w:val="28"/>
                <w:szCs w:val="28"/>
                <w:lang w:val="pt-BR"/>
              </w:rPr>
            </w:pPr>
            <w:r w:rsidRPr="00C957B0">
              <w:rPr>
                <w:b/>
                <w:bCs/>
                <w:sz w:val="28"/>
                <w:szCs w:val="28"/>
                <w:lang w:val="pt-BR"/>
              </w:rPr>
              <w:t>Nama Sekolah</w:t>
            </w:r>
            <w:r w:rsidRPr="00C957B0">
              <w:rPr>
                <w:b/>
                <w:bCs/>
                <w:sz w:val="28"/>
                <w:szCs w:val="28"/>
              </w:rPr>
              <w:t xml:space="preserve">                    </w:t>
            </w:r>
            <w:r w:rsidRPr="00C957B0">
              <w:rPr>
                <w:b/>
                <w:bCs/>
                <w:sz w:val="28"/>
                <w:szCs w:val="28"/>
                <w:lang w:val="pt-BR"/>
              </w:rPr>
              <w:t>:</w:t>
            </w:r>
            <w:r w:rsidRPr="00C957B0">
              <w:rPr>
                <w:b/>
                <w:bCs/>
                <w:sz w:val="28"/>
                <w:szCs w:val="28"/>
                <w:lang w:val="pt-BR"/>
              </w:rPr>
              <w:tab/>
              <w:t>SD NEGERI CIBINONG</w:t>
            </w:r>
          </w:p>
          <w:p w14:paraId="0188CF96" w14:textId="45FF15D1" w:rsidR="001E13DA" w:rsidRPr="00C957B0" w:rsidRDefault="001E13DA" w:rsidP="001E13DA">
            <w:pPr>
              <w:tabs>
                <w:tab w:val="left" w:pos="3124"/>
              </w:tabs>
              <w:spacing w:before="120" w:after="120"/>
              <w:rPr>
                <w:b/>
                <w:bCs/>
                <w:sz w:val="28"/>
                <w:szCs w:val="28"/>
              </w:rPr>
            </w:pPr>
            <w:r w:rsidRPr="00C957B0">
              <w:rPr>
                <w:b/>
                <w:bCs/>
                <w:sz w:val="28"/>
                <w:szCs w:val="28"/>
              </w:rPr>
              <w:t xml:space="preserve">Mata pelajaran                  </w:t>
            </w:r>
            <w:r w:rsidRPr="00C957B0">
              <w:rPr>
                <w:b/>
                <w:bCs/>
                <w:sz w:val="28"/>
                <w:szCs w:val="28"/>
                <w:lang w:val="pt-BR"/>
              </w:rPr>
              <w:t>:</w:t>
            </w:r>
            <w:r w:rsidRPr="00C957B0">
              <w:rPr>
                <w:b/>
                <w:bCs/>
                <w:sz w:val="28"/>
                <w:szCs w:val="28"/>
                <w:lang w:val="pt-BR"/>
              </w:rPr>
              <w:tab/>
            </w:r>
            <w:r w:rsidR="00EA716D">
              <w:rPr>
                <w:b/>
                <w:bCs/>
                <w:sz w:val="28"/>
                <w:szCs w:val="28"/>
                <w:lang w:val="sv-SE"/>
              </w:rPr>
              <w:t>MATEMATIKA</w:t>
            </w:r>
          </w:p>
          <w:p w14:paraId="7890580C" w14:textId="7C808140" w:rsidR="001E13DA" w:rsidRPr="00C957B0" w:rsidRDefault="001E13DA" w:rsidP="001E13DA">
            <w:pPr>
              <w:tabs>
                <w:tab w:val="left" w:pos="3124"/>
              </w:tabs>
              <w:spacing w:before="120" w:after="120"/>
              <w:outlineLvl w:val="2"/>
              <w:rPr>
                <w:b/>
                <w:bCs/>
                <w:sz w:val="28"/>
                <w:szCs w:val="28"/>
                <w:lang w:val="pt-BR"/>
              </w:rPr>
            </w:pPr>
            <w:r w:rsidRPr="00C957B0">
              <w:rPr>
                <w:b/>
                <w:bCs/>
                <w:sz w:val="28"/>
                <w:szCs w:val="28"/>
              </w:rPr>
              <w:t xml:space="preserve">Fase, </w:t>
            </w:r>
            <w:r w:rsidRPr="00C957B0">
              <w:rPr>
                <w:b/>
                <w:bCs/>
                <w:sz w:val="28"/>
                <w:szCs w:val="28"/>
                <w:lang w:val="pt-BR"/>
              </w:rPr>
              <w:t>Kelas / Semester</w:t>
            </w:r>
            <w:r w:rsidRPr="00C957B0">
              <w:rPr>
                <w:b/>
                <w:bCs/>
                <w:sz w:val="28"/>
                <w:szCs w:val="28"/>
                <w:lang w:val="pt-BR"/>
              </w:rPr>
              <w:tab/>
              <w:t>:</w:t>
            </w:r>
            <w:r w:rsidRPr="00C957B0">
              <w:rPr>
                <w:b/>
                <w:bCs/>
                <w:sz w:val="28"/>
                <w:szCs w:val="28"/>
                <w:lang w:val="pt-BR"/>
              </w:rPr>
              <w:tab/>
              <w:t>A/1/G</w:t>
            </w:r>
            <w:r w:rsidR="00AB1C6A">
              <w:rPr>
                <w:b/>
                <w:bCs/>
                <w:sz w:val="28"/>
                <w:szCs w:val="28"/>
                <w:lang w:val="pt-BR"/>
              </w:rPr>
              <w:t>ENAP</w:t>
            </w:r>
          </w:p>
          <w:p w14:paraId="548ECB28" w14:textId="62215C82" w:rsidR="001E13DA" w:rsidRPr="00C957B0" w:rsidRDefault="001E13DA" w:rsidP="001E13DA">
            <w:pPr>
              <w:tabs>
                <w:tab w:val="left" w:pos="3124"/>
              </w:tabs>
              <w:spacing w:before="120" w:after="120"/>
              <w:rPr>
                <w:b/>
                <w:bCs/>
                <w:sz w:val="28"/>
                <w:szCs w:val="28"/>
                <w:lang w:val="pt-BR"/>
              </w:rPr>
            </w:pPr>
            <w:r w:rsidRPr="00C957B0">
              <w:rPr>
                <w:b/>
                <w:bCs/>
                <w:sz w:val="28"/>
                <w:szCs w:val="28"/>
                <w:lang w:val="pt-BR"/>
              </w:rPr>
              <w:t xml:space="preserve">Tahun Ajaran     </w:t>
            </w:r>
            <w:r w:rsidRPr="00C957B0">
              <w:rPr>
                <w:b/>
                <w:bCs/>
                <w:sz w:val="28"/>
                <w:szCs w:val="28"/>
              </w:rPr>
              <w:t xml:space="preserve">               </w:t>
            </w:r>
            <w:r w:rsidRPr="00C957B0">
              <w:rPr>
                <w:b/>
                <w:bCs/>
                <w:sz w:val="28"/>
                <w:szCs w:val="28"/>
                <w:lang w:val="pt-BR"/>
              </w:rPr>
              <w:t>:</w:t>
            </w:r>
            <w:r w:rsidRPr="00C957B0">
              <w:rPr>
                <w:b/>
                <w:bCs/>
                <w:sz w:val="28"/>
                <w:szCs w:val="28"/>
                <w:lang w:val="pt-BR"/>
              </w:rPr>
              <w:tab/>
            </w:r>
            <w:r w:rsidR="007C4B35">
              <w:rPr>
                <w:b/>
                <w:bCs/>
                <w:sz w:val="28"/>
                <w:szCs w:val="28"/>
                <w:lang w:val="pt-BR"/>
              </w:rPr>
              <w:t>2026/2027</w:t>
            </w:r>
          </w:p>
          <w:p w14:paraId="29D5319F" w14:textId="77777777" w:rsidR="001C160E" w:rsidRPr="00874FFF" w:rsidRDefault="001C160E" w:rsidP="005B0D9D">
            <w:pPr>
              <w:tabs>
                <w:tab w:val="left" w:pos="3784"/>
                <w:tab w:val="left" w:pos="4004"/>
              </w:tabs>
              <w:spacing w:before="120" w:after="120"/>
              <w:outlineLvl w:val="2"/>
              <w:rPr>
                <w:b/>
                <w:bCs/>
                <w:sz w:val="28"/>
                <w:szCs w:val="28"/>
                <w:lang w:val="pt-BR"/>
              </w:rPr>
            </w:pPr>
          </w:p>
          <w:p w14:paraId="72DD6E3C" w14:textId="77777777" w:rsidR="001C160E" w:rsidRPr="00874FFF" w:rsidRDefault="001C160E" w:rsidP="005B0D9D">
            <w:pPr>
              <w:tabs>
                <w:tab w:val="left" w:pos="3784"/>
                <w:tab w:val="left" w:pos="4004"/>
              </w:tabs>
              <w:spacing w:before="120" w:after="120"/>
              <w:outlineLvl w:val="2"/>
              <w:rPr>
                <w:b/>
                <w:bCs/>
                <w:sz w:val="28"/>
                <w:szCs w:val="28"/>
              </w:rPr>
            </w:pPr>
          </w:p>
        </w:tc>
      </w:tr>
    </w:tbl>
    <w:p w14:paraId="70C141E7" w14:textId="77777777" w:rsidR="001C160E" w:rsidRPr="00145910" w:rsidRDefault="001C160E" w:rsidP="001C160E">
      <w:pPr>
        <w:jc w:val="center"/>
        <w:rPr>
          <w:b/>
          <w:color w:val="00B0F0"/>
          <w:lang w:val="id-ID"/>
        </w:rPr>
      </w:pPr>
    </w:p>
    <w:p w14:paraId="410A1F06" w14:textId="77777777" w:rsidR="001C160E" w:rsidRDefault="001C160E" w:rsidP="001C160E">
      <w:r>
        <w:br/>
      </w:r>
      <w:r>
        <w:br/>
      </w:r>
    </w:p>
    <w:p w14:paraId="3C54F66E" w14:textId="77777777" w:rsidR="001C160E" w:rsidRDefault="001C160E" w:rsidP="001C160E">
      <w:pPr>
        <w:rPr>
          <w:b/>
          <w:caps/>
          <w:sz w:val="24"/>
          <w:szCs w:val="24"/>
        </w:rPr>
      </w:pPr>
    </w:p>
    <w:p w14:paraId="227EBE38" w14:textId="77777777" w:rsidR="001C160E" w:rsidRDefault="001C160E" w:rsidP="001C160E">
      <w:pPr>
        <w:rPr>
          <w:b/>
          <w:caps/>
          <w:sz w:val="24"/>
          <w:szCs w:val="24"/>
        </w:rPr>
      </w:pPr>
    </w:p>
    <w:p w14:paraId="73541F2A" w14:textId="77777777" w:rsidR="001C160E" w:rsidRDefault="001C160E" w:rsidP="001C160E">
      <w:pPr>
        <w:rPr>
          <w:b/>
          <w:caps/>
          <w:sz w:val="24"/>
          <w:szCs w:val="24"/>
        </w:rPr>
      </w:pPr>
    </w:p>
    <w:p w14:paraId="24604FB0" w14:textId="77777777" w:rsidR="001C7B89" w:rsidRPr="001D350D" w:rsidRDefault="001C7B89" w:rsidP="001C7B89">
      <w:pPr>
        <w:spacing w:before="60" w:after="60"/>
        <w:jc w:val="center"/>
        <w:rPr>
          <w:b/>
          <w:bCs/>
          <w:sz w:val="24"/>
          <w:szCs w:val="24"/>
        </w:rPr>
      </w:pPr>
    </w:p>
    <w:p w14:paraId="1DDDD57A" w14:textId="77777777" w:rsidR="001C7B89" w:rsidRPr="001C160E" w:rsidRDefault="001C7B89" w:rsidP="001C160E">
      <w:pPr>
        <w:shd w:val="clear" w:color="auto" w:fill="0070C0"/>
        <w:jc w:val="center"/>
        <w:rPr>
          <w:b/>
          <w:bCs/>
          <w:color w:val="FFFFFF" w:themeColor="background1"/>
          <w:sz w:val="24"/>
          <w:szCs w:val="24"/>
        </w:rPr>
      </w:pPr>
      <w:r w:rsidRPr="001C160E">
        <w:rPr>
          <w:b/>
          <w:bCs/>
          <w:color w:val="FFFFFF" w:themeColor="background1"/>
          <w:sz w:val="24"/>
          <w:szCs w:val="24"/>
        </w:rPr>
        <w:lastRenderedPageBreak/>
        <w:t>INFORMASI UMUM</w:t>
      </w:r>
    </w:p>
    <w:p w14:paraId="6253682F" w14:textId="77777777" w:rsidR="001C7B89" w:rsidRPr="001C160E" w:rsidRDefault="001C7B89" w:rsidP="001C160E">
      <w:pPr>
        <w:shd w:val="clear" w:color="auto" w:fill="00B0F0"/>
        <w:tabs>
          <w:tab w:val="left" w:pos="426"/>
        </w:tabs>
        <w:spacing w:before="60" w:after="60"/>
        <w:ind w:left="426" w:hanging="426"/>
        <w:jc w:val="both"/>
        <w:rPr>
          <w:b/>
          <w:bCs/>
          <w:caps/>
          <w:color w:val="FFFFFF" w:themeColor="background1"/>
          <w:sz w:val="24"/>
          <w:szCs w:val="24"/>
        </w:rPr>
      </w:pPr>
      <w:r w:rsidRPr="001C160E">
        <w:rPr>
          <w:b/>
          <w:bCs/>
          <w:caps/>
          <w:color w:val="FFFFFF" w:themeColor="background1"/>
          <w:sz w:val="24"/>
          <w:szCs w:val="24"/>
        </w:rPr>
        <w:t>A.</w:t>
      </w:r>
      <w:r w:rsidRPr="001C160E">
        <w:rPr>
          <w:b/>
          <w:bCs/>
          <w:caps/>
          <w:color w:val="FFFFFF" w:themeColor="background1"/>
          <w:sz w:val="24"/>
          <w:szCs w:val="24"/>
        </w:rPr>
        <w:tab/>
        <w:t>Identitas Modul</w:t>
      </w:r>
    </w:p>
    <w:p w14:paraId="7F41D499" w14:textId="77777777" w:rsidR="001E13DA" w:rsidRPr="00323348" w:rsidRDefault="001E13DA" w:rsidP="001E13DA">
      <w:pPr>
        <w:tabs>
          <w:tab w:val="left" w:pos="2977"/>
          <w:tab w:val="left" w:pos="3261"/>
        </w:tabs>
        <w:spacing w:before="60" w:after="60"/>
        <w:ind w:left="426"/>
        <w:rPr>
          <w:b/>
          <w:bCs/>
          <w:sz w:val="24"/>
          <w:szCs w:val="24"/>
        </w:rPr>
      </w:pPr>
      <w:bookmarkStart w:id="0" w:name="_Hlk205047571"/>
      <w:r>
        <w:rPr>
          <w:b/>
          <w:sz w:val="24"/>
          <w:szCs w:val="24"/>
        </w:rPr>
        <w:t>Nama Sekolah</w:t>
      </w:r>
      <w:r>
        <w:rPr>
          <w:b/>
          <w:sz w:val="24"/>
          <w:szCs w:val="24"/>
        </w:rPr>
        <w:tab/>
        <w:t>:</w:t>
      </w:r>
      <w:r>
        <w:rPr>
          <w:b/>
          <w:sz w:val="24"/>
          <w:szCs w:val="24"/>
        </w:rPr>
        <w:tab/>
      </w:r>
      <w:r>
        <w:rPr>
          <w:b/>
          <w:bCs/>
          <w:sz w:val="24"/>
          <w:szCs w:val="24"/>
        </w:rPr>
        <w:t>SD NEGERI CIBINONG</w:t>
      </w:r>
    </w:p>
    <w:p w14:paraId="1B85F72F" w14:textId="77777777" w:rsidR="001E13DA" w:rsidRDefault="001E13DA" w:rsidP="001E13DA">
      <w:pPr>
        <w:tabs>
          <w:tab w:val="left" w:pos="2977"/>
          <w:tab w:val="left" w:pos="3261"/>
        </w:tabs>
        <w:spacing w:before="60" w:after="60"/>
        <w:ind w:left="426"/>
        <w:rPr>
          <w:b/>
          <w:sz w:val="24"/>
          <w:szCs w:val="24"/>
        </w:rPr>
      </w:pPr>
      <w:r>
        <w:rPr>
          <w:b/>
          <w:sz w:val="24"/>
          <w:szCs w:val="24"/>
        </w:rPr>
        <w:t>Nama Penyusun</w:t>
      </w:r>
      <w:r>
        <w:rPr>
          <w:b/>
          <w:sz w:val="24"/>
          <w:szCs w:val="24"/>
        </w:rPr>
        <w:tab/>
        <w:t>:</w:t>
      </w:r>
      <w:r>
        <w:rPr>
          <w:b/>
          <w:sz w:val="24"/>
          <w:szCs w:val="24"/>
        </w:rPr>
        <w:tab/>
      </w:r>
      <w:r w:rsidRPr="00B16BCC">
        <w:rPr>
          <w:b/>
          <w:bCs/>
          <w:sz w:val="24"/>
          <w:szCs w:val="24"/>
        </w:rPr>
        <w:t>SRI DEWI YULIA, S.Pd</w:t>
      </w:r>
    </w:p>
    <w:p w14:paraId="7D687474" w14:textId="77777777" w:rsidR="001E13DA" w:rsidRDefault="001E13DA" w:rsidP="001E13DA">
      <w:pPr>
        <w:tabs>
          <w:tab w:val="left" w:pos="2977"/>
          <w:tab w:val="left" w:pos="3261"/>
        </w:tabs>
        <w:spacing w:before="60" w:after="60"/>
        <w:ind w:left="426"/>
        <w:rPr>
          <w:b/>
          <w:sz w:val="24"/>
          <w:szCs w:val="24"/>
        </w:rPr>
      </w:pPr>
      <w:r>
        <w:rPr>
          <w:b/>
          <w:sz w:val="24"/>
          <w:szCs w:val="24"/>
        </w:rPr>
        <w:t>Mata Pelajaran</w:t>
      </w:r>
      <w:r>
        <w:rPr>
          <w:b/>
          <w:sz w:val="24"/>
          <w:szCs w:val="24"/>
        </w:rPr>
        <w:tab/>
        <w:t>:</w:t>
      </w:r>
      <w:r>
        <w:rPr>
          <w:b/>
          <w:sz w:val="24"/>
          <w:szCs w:val="24"/>
        </w:rPr>
        <w:tab/>
        <w:t>MATEMATIKA</w:t>
      </w:r>
    </w:p>
    <w:p w14:paraId="2B4870B1" w14:textId="77777777" w:rsidR="001E13DA" w:rsidRDefault="001E13DA" w:rsidP="001E13DA">
      <w:pPr>
        <w:tabs>
          <w:tab w:val="left" w:pos="2977"/>
          <w:tab w:val="left" w:pos="3261"/>
        </w:tabs>
        <w:spacing w:before="60" w:after="60"/>
        <w:ind w:left="426"/>
        <w:rPr>
          <w:b/>
          <w:sz w:val="24"/>
          <w:szCs w:val="24"/>
        </w:rPr>
      </w:pPr>
      <w:r>
        <w:rPr>
          <w:b/>
          <w:sz w:val="24"/>
          <w:szCs w:val="24"/>
        </w:rPr>
        <w:t>Fase / Kelas / Semester</w:t>
      </w:r>
      <w:r>
        <w:rPr>
          <w:b/>
          <w:sz w:val="24"/>
          <w:szCs w:val="24"/>
        </w:rPr>
        <w:tab/>
        <w:t xml:space="preserve">: </w:t>
      </w:r>
      <w:r>
        <w:rPr>
          <w:b/>
          <w:sz w:val="24"/>
          <w:szCs w:val="24"/>
        </w:rPr>
        <w:tab/>
        <w:t>A - I / 1</w:t>
      </w:r>
    </w:p>
    <w:p w14:paraId="1517F52B" w14:textId="77777777" w:rsidR="001E13DA" w:rsidRDefault="001E13DA" w:rsidP="001E13DA">
      <w:pPr>
        <w:tabs>
          <w:tab w:val="left" w:pos="2977"/>
          <w:tab w:val="left" w:pos="3261"/>
        </w:tabs>
        <w:spacing w:before="60" w:after="60"/>
        <w:ind w:left="426"/>
        <w:rPr>
          <w:b/>
          <w:sz w:val="24"/>
          <w:szCs w:val="24"/>
        </w:rPr>
      </w:pPr>
      <w:r>
        <w:rPr>
          <w:b/>
          <w:sz w:val="24"/>
          <w:szCs w:val="24"/>
        </w:rPr>
        <w:t xml:space="preserve">Alokasi Waktu </w:t>
      </w:r>
      <w:r>
        <w:rPr>
          <w:b/>
          <w:sz w:val="24"/>
          <w:szCs w:val="24"/>
        </w:rPr>
        <w:tab/>
        <w:t>:</w:t>
      </w:r>
      <w:r>
        <w:rPr>
          <w:b/>
          <w:sz w:val="24"/>
          <w:szCs w:val="24"/>
        </w:rPr>
        <w:tab/>
        <w:t>5 JP x 35 Menit</w:t>
      </w:r>
    </w:p>
    <w:bookmarkEnd w:id="0"/>
    <w:p w14:paraId="2A21F4E6" w14:textId="45929E74" w:rsidR="00214BC2" w:rsidRPr="00214BC2" w:rsidRDefault="006F2D04" w:rsidP="00214BC2">
      <w:pPr>
        <w:tabs>
          <w:tab w:val="left" w:pos="2977"/>
          <w:tab w:val="left" w:pos="3261"/>
        </w:tabs>
        <w:spacing w:before="60" w:after="60"/>
        <w:ind w:left="426"/>
        <w:rPr>
          <w:b/>
          <w:bCs/>
          <w:sz w:val="24"/>
          <w:szCs w:val="24"/>
        </w:rPr>
      </w:pPr>
      <w:r w:rsidRPr="001D350D">
        <w:rPr>
          <w:b/>
          <w:bCs/>
          <w:sz w:val="24"/>
          <w:szCs w:val="24"/>
        </w:rPr>
        <w:t>Materi</w:t>
      </w:r>
      <w:r w:rsidRPr="001D350D">
        <w:rPr>
          <w:b/>
          <w:bCs/>
          <w:sz w:val="24"/>
          <w:szCs w:val="24"/>
        </w:rPr>
        <w:tab/>
        <w:t>:</w:t>
      </w:r>
      <w:r w:rsidRPr="001D350D">
        <w:rPr>
          <w:sz w:val="24"/>
          <w:szCs w:val="24"/>
        </w:rPr>
        <w:t xml:space="preserve"> </w:t>
      </w:r>
      <w:r w:rsidR="00164BE4" w:rsidRPr="001D350D">
        <w:rPr>
          <w:sz w:val="24"/>
          <w:szCs w:val="24"/>
        </w:rPr>
        <w:t xml:space="preserve">  </w:t>
      </w:r>
      <w:r w:rsidR="00214BC2" w:rsidRPr="00214BC2">
        <w:rPr>
          <w:b/>
          <w:bCs/>
          <w:sz w:val="24"/>
          <w:szCs w:val="24"/>
        </w:rPr>
        <w:t>BAB 7</w:t>
      </w:r>
      <w:r w:rsidR="00214BC2">
        <w:rPr>
          <w:sz w:val="24"/>
          <w:szCs w:val="24"/>
        </w:rPr>
        <w:t xml:space="preserve"> </w:t>
      </w:r>
      <w:r w:rsidR="00214BC2" w:rsidRPr="00214BC2">
        <w:rPr>
          <w:b/>
          <w:bCs/>
          <w:sz w:val="24"/>
          <w:szCs w:val="24"/>
        </w:rPr>
        <w:t xml:space="preserve">Mengukur Panjang Benda </w:t>
      </w:r>
    </w:p>
    <w:p w14:paraId="5BAAEFCB" w14:textId="17636E7E" w:rsidR="001C7B89" w:rsidRPr="001D350D" w:rsidRDefault="001C7B89" w:rsidP="00214BC2">
      <w:pPr>
        <w:tabs>
          <w:tab w:val="left" w:pos="2977"/>
          <w:tab w:val="left" w:pos="3261"/>
        </w:tabs>
        <w:spacing w:before="60" w:after="60"/>
        <w:ind w:left="426"/>
        <w:rPr>
          <w:b/>
          <w:bCs/>
          <w:sz w:val="24"/>
          <w:szCs w:val="24"/>
        </w:rPr>
      </w:pPr>
      <w:r w:rsidRPr="001D350D">
        <w:rPr>
          <w:b/>
          <w:bCs/>
          <w:sz w:val="24"/>
          <w:szCs w:val="24"/>
        </w:rPr>
        <w:t xml:space="preserve">Tahun Penyusunan </w:t>
      </w:r>
      <w:r w:rsidRPr="001D350D">
        <w:rPr>
          <w:b/>
          <w:bCs/>
          <w:sz w:val="24"/>
          <w:szCs w:val="24"/>
        </w:rPr>
        <w:tab/>
        <w:t xml:space="preserve">: </w:t>
      </w:r>
      <w:r w:rsidRPr="001D350D">
        <w:rPr>
          <w:b/>
          <w:bCs/>
          <w:sz w:val="24"/>
          <w:szCs w:val="24"/>
        </w:rPr>
        <w:tab/>
      </w:r>
      <w:r w:rsidR="007C4B35">
        <w:rPr>
          <w:b/>
          <w:bCs/>
          <w:sz w:val="24"/>
          <w:szCs w:val="24"/>
        </w:rPr>
        <w:t>2026/2027</w:t>
      </w:r>
    </w:p>
    <w:p w14:paraId="4495935E" w14:textId="77777777" w:rsidR="006F2D04" w:rsidRPr="001D350D" w:rsidRDefault="006F2D04" w:rsidP="00D84E5A">
      <w:pPr>
        <w:tabs>
          <w:tab w:val="left" w:pos="2977"/>
          <w:tab w:val="left" w:pos="3261"/>
        </w:tabs>
        <w:autoSpaceDE w:val="0"/>
        <w:autoSpaceDN w:val="0"/>
        <w:adjustRightInd w:val="0"/>
        <w:spacing w:before="60" w:after="60"/>
        <w:ind w:left="426"/>
        <w:rPr>
          <w:sz w:val="24"/>
          <w:szCs w:val="24"/>
        </w:rPr>
      </w:pPr>
    </w:p>
    <w:p w14:paraId="47BE2A45" w14:textId="77777777" w:rsidR="001C7B89" w:rsidRPr="001C160E" w:rsidRDefault="001C7B89" w:rsidP="001C160E">
      <w:pPr>
        <w:shd w:val="clear" w:color="auto" w:fill="00B0F0"/>
        <w:tabs>
          <w:tab w:val="left" w:pos="426"/>
        </w:tabs>
        <w:spacing w:before="60" w:after="60"/>
        <w:ind w:left="426" w:hanging="426"/>
        <w:jc w:val="both"/>
        <w:rPr>
          <w:b/>
          <w:bCs/>
          <w:caps/>
          <w:color w:val="FFFFFF" w:themeColor="background1"/>
          <w:sz w:val="24"/>
          <w:szCs w:val="24"/>
        </w:rPr>
      </w:pPr>
      <w:r w:rsidRPr="001C160E">
        <w:rPr>
          <w:b/>
          <w:bCs/>
          <w:caps/>
          <w:color w:val="FFFFFF" w:themeColor="background1"/>
          <w:sz w:val="24"/>
          <w:szCs w:val="24"/>
        </w:rPr>
        <w:t>B</w:t>
      </w:r>
      <w:r w:rsidRPr="001C160E">
        <w:rPr>
          <w:b/>
          <w:bCs/>
          <w:caps/>
          <w:color w:val="FFFFFF" w:themeColor="background1"/>
          <w:sz w:val="24"/>
          <w:szCs w:val="24"/>
        </w:rPr>
        <w:tab/>
        <w:t>capaian pembelajaran</w:t>
      </w:r>
    </w:p>
    <w:p w14:paraId="00CD3D05" w14:textId="77777777" w:rsidR="00CB4EAD" w:rsidRPr="001D350D" w:rsidRDefault="00CB4EAD" w:rsidP="00CB4EAD">
      <w:pPr>
        <w:spacing w:before="60" w:after="60"/>
        <w:ind w:left="426"/>
        <w:jc w:val="both"/>
        <w:rPr>
          <w:sz w:val="24"/>
          <w:szCs w:val="24"/>
        </w:rPr>
      </w:pPr>
      <w:r w:rsidRPr="001D350D">
        <w:rPr>
          <w:sz w:val="24"/>
          <w:szCs w:val="24"/>
        </w:rPr>
        <w:t>Pada akhir Fase A, peserta didik dapat menunjukkan pemahaman dan memiliki intuisi bilangan (number sense) pada bilangan cacah sampai 100, termasuk menyusun dan mengurai bilangan. Mereka dapat melakukan operasi penjumlahan dan pengurangan pada bilangan cacah sampai 20, dan dapat memahami pecahan setengah dan seperempat. Mereka dapat mengenali, meniru, dan melanjutkan pola. Mereka dapat membandingkan dan mengestimasi panjang, berat, dan durasi waktu. Mereka dapat mengenal berbagai bangun datar dan bangun ruang, serta dapat menyusun dan mengurai bangun datar, serta menentukan posisi benda terhadap benda lain. Mereka dapat mengurutkan, menyortir, mengelompokkan, membandingkan, dan menyajikan data menggunakan turus dan piktogram.</w:t>
      </w:r>
    </w:p>
    <w:p w14:paraId="6F6AF703" w14:textId="77777777" w:rsidR="006F2D04" w:rsidRPr="001D350D" w:rsidRDefault="006F2D04" w:rsidP="00B05570">
      <w:pPr>
        <w:spacing w:before="60" w:after="60"/>
        <w:ind w:left="426"/>
        <w:jc w:val="both"/>
        <w:rPr>
          <w:sz w:val="24"/>
          <w:szCs w:val="24"/>
        </w:rPr>
      </w:pPr>
    </w:p>
    <w:p w14:paraId="711036D7" w14:textId="1A6EE5AF" w:rsidR="001C7B89" w:rsidRPr="001C160E" w:rsidRDefault="001C7B89" w:rsidP="001C160E">
      <w:pPr>
        <w:shd w:val="clear" w:color="auto" w:fill="00B0F0"/>
        <w:tabs>
          <w:tab w:val="left" w:pos="426"/>
        </w:tabs>
        <w:spacing w:before="60" w:after="60"/>
        <w:ind w:left="426" w:hanging="426"/>
        <w:jc w:val="both"/>
        <w:rPr>
          <w:b/>
          <w:bCs/>
          <w:caps/>
          <w:color w:val="FFFFFF" w:themeColor="background1"/>
          <w:sz w:val="24"/>
          <w:szCs w:val="24"/>
        </w:rPr>
      </w:pPr>
      <w:r w:rsidRPr="001C160E">
        <w:rPr>
          <w:b/>
          <w:bCs/>
          <w:caps/>
          <w:color w:val="FFFFFF" w:themeColor="background1"/>
          <w:sz w:val="24"/>
          <w:szCs w:val="24"/>
        </w:rPr>
        <w:t>C.</w:t>
      </w:r>
      <w:r w:rsidRPr="001C160E">
        <w:rPr>
          <w:b/>
          <w:bCs/>
          <w:caps/>
          <w:color w:val="FFFFFF" w:themeColor="background1"/>
          <w:sz w:val="24"/>
          <w:szCs w:val="24"/>
        </w:rPr>
        <w:tab/>
        <w:t>Prof</w:t>
      </w:r>
      <w:r w:rsidR="002368F0" w:rsidRPr="001C160E">
        <w:rPr>
          <w:b/>
          <w:bCs/>
          <w:caps/>
          <w:color w:val="FFFFFF" w:themeColor="background1"/>
          <w:sz w:val="24"/>
          <w:szCs w:val="24"/>
        </w:rPr>
        <w:t xml:space="preserve">il Pelajar Pancasila (PPP) </w:t>
      </w:r>
    </w:p>
    <w:p w14:paraId="1614D663" w14:textId="74759E27" w:rsidR="001C7B89" w:rsidRPr="001D350D" w:rsidRDefault="001C7B89"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Profil Pelajar Pancasila yang ingin dicapai adalah bertakwa kepada Tuhan Yang Maha Esa dan berakhlak mulia, bernalar kritis dan kreatif, bergotong royong, serta kebhinnekaan global.</w:t>
      </w:r>
      <w:r w:rsidR="002368F0" w:rsidRPr="001D350D">
        <w:rPr>
          <w:sz w:val="24"/>
          <w:szCs w:val="24"/>
        </w:rPr>
        <w:t xml:space="preserve"> </w:t>
      </w:r>
    </w:p>
    <w:p w14:paraId="6839B62F" w14:textId="77777777" w:rsidR="001C160E" w:rsidRPr="00F0320F" w:rsidRDefault="001C160E" w:rsidP="001C160E">
      <w:pPr>
        <w:shd w:val="clear" w:color="auto" w:fill="00B0F0"/>
        <w:tabs>
          <w:tab w:val="left" w:pos="426"/>
        </w:tabs>
        <w:spacing w:before="60" w:after="60"/>
        <w:jc w:val="both"/>
        <w:rPr>
          <w:b/>
          <w:bCs/>
          <w:caps/>
          <w:color w:val="FFFFFF" w:themeColor="background1"/>
          <w:sz w:val="24"/>
          <w:szCs w:val="24"/>
        </w:rPr>
      </w:pPr>
      <w:r w:rsidRPr="00F0320F">
        <w:rPr>
          <w:b/>
          <w:bCs/>
          <w:caps/>
          <w:color w:val="FFFFFF" w:themeColor="background1"/>
          <w:sz w:val="24"/>
          <w:szCs w:val="24"/>
        </w:rPr>
        <w:t>D.</w:t>
      </w:r>
      <w:r w:rsidRPr="00F0320F">
        <w:rPr>
          <w:b/>
          <w:bCs/>
          <w:caps/>
          <w:color w:val="FFFFFF" w:themeColor="background1"/>
          <w:sz w:val="24"/>
          <w:szCs w:val="24"/>
        </w:rPr>
        <w:tab/>
      </w:r>
      <w:r>
        <w:rPr>
          <w:b/>
          <w:bCs/>
          <w:caps/>
          <w:color w:val="FFFFFF" w:themeColor="background1"/>
          <w:sz w:val="24"/>
          <w:szCs w:val="24"/>
        </w:rPr>
        <w:t>8 PROFIL LULUSAN</w:t>
      </w:r>
    </w:p>
    <w:p w14:paraId="090F17E6" w14:textId="77777777" w:rsidR="001C160E" w:rsidRPr="00F0320F" w:rsidRDefault="001C160E" w:rsidP="00F11EEF">
      <w:pPr>
        <w:pStyle w:val="ListParagraph"/>
        <w:numPr>
          <w:ilvl w:val="0"/>
          <w:numId w:val="8"/>
        </w:numPr>
        <w:spacing w:before="60" w:after="60" w:line="276" w:lineRule="auto"/>
        <w:rPr>
          <w:rFonts w:eastAsia="Calibri"/>
          <w:b/>
          <w:bCs/>
          <w:sz w:val="24"/>
          <w:szCs w:val="24"/>
        </w:rPr>
      </w:pPr>
      <w:r w:rsidRPr="00F0320F">
        <w:rPr>
          <w:rFonts w:eastAsia="Calibri"/>
          <w:b/>
          <w:bCs/>
          <w:sz w:val="24"/>
          <w:szCs w:val="24"/>
        </w:rPr>
        <w:t>Keimanan dan Ketakwaan terhadap tuhan YME</w:t>
      </w:r>
    </w:p>
    <w:p w14:paraId="23147878" w14:textId="77777777" w:rsidR="001C160E" w:rsidRPr="00F0320F" w:rsidRDefault="001C160E" w:rsidP="001C160E">
      <w:pPr>
        <w:pStyle w:val="ListParagraph"/>
        <w:spacing w:before="60" w:after="60"/>
        <w:rPr>
          <w:rFonts w:eastAsia="Calibri"/>
          <w:sz w:val="24"/>
          <w:szCs w:val="24"/>
        </w:rPr>
      </w:pPr>
      <w:r w:rsidRPr="00F0320F">
        <w:rPr>
          <w:rFonts w:eastAsia="Calibri"/>
          <w:sz w:val="24"/>
          <w:szCs w:val="24"/>
        </w:rPr>
        <w:t>Individu yang memiliki keyakinan teguh akan keberadaan tuhan seta menghayati nilai-nilai spriritual dalam kehidupan sehari-hari</w:t>
      </w:r>
    </w:p>
    <w:p w14:paraId="635E69FC" w14:textId="77777777" w:rsidR="001C160E" w:rsidRPr="00F0320F" w:rsidRDefault="001C160E" w:rsidP="00F11EEF">
      <w:pPr>
        <w:pStyle w:val="ListParagraph"/>
        <w:numPr>
          <w:ilvl w:val="0"/>
          <w:numId w:val="8"/>
        </w:numPr>
        <w:spacing w:before="60" w:after="60" w:line="276" w:lineRule="auto"/>
        <w:rPr>
          <w:rFonts w:eastAsia="Calibri"/>
          <w:b/>
          <w:bCs/>
          <w:sz w:val="24"/>
          <w:szCs w:val="24"/>
        </w:rPr>
      </w:pPr>
      <w:r w:rsidRPr="00F0320F">
        <w:rPr>
          <w:rFonts w:eastAsia="Calibri"/>
          <w:b/>
          <w:bCs/>
          <w:sz w:val="24"/>
          <w:szCs w:val="24"/>
        </w:rPr>
        <w:t>Kewargaan</w:t>
      </w:r>
    </w:p>
    <w:p w14:paraId="3814D2F2" w14:textId="77777777" w:rsidR="001C160E" w:rsidRPr="00F0320F" w:rsidRDefault="001C160E" w:rsidP="001C160E">
      <w:pPr>
        <w:pStyle w:val="ListParagraph"/>
        <w:spacing w:before="60" w:after="60"/>
        <w:rPr>
          <w:rFonts w:eastAsia="Calibri"/>
          <w:sz w:val="24"/>
          <w:szCs w:val="24"/>
        </w:rPr>
      </w:pPr>
      <w:r w:rsidRPr="00F0320F">
        <w:rPr>
          <w:rFonts w:eastAsia="Calibri"/>
          <w:sz w:val="24"/>
          <w:szCs w:val="24"/>
        </w:rPr>
        <w:t>Individu yang memiliki rasa cinta tanah air, mentaati aturan dna norma social dalam kehidupan bermasyarakat, memiliki kepedulian, tanggungjawab social, serta berkomitmen untuk menyelesaikan masalah nyata yang terkait, keberlanjutan manusia dan lingkungan</w:t>
      </w:r>
    </w:p>
    <w:p w14:paraId="11ED650F" w14:textId="77777777" w:rsidR="001C160E" w:rsidRPr="00F0320F" w:rsidRDefault="001C160E" w:rsidP="00F11EEF">
      <w:pPr>
        <w:pStyle w:val="ListParagraph"/>
        <w:numPr>
          <w:ilvl w:val="0"/>
          <w:numId w:val="8"/>
        </w:numPr>
        <w:spacing w:before="60" w:after="60" w:line="276" w:lineRule="auto"/>
        <w:rPr>
          <w:rFonts w:eastAsia="Calibri"/>
          <w:b/>
          <w:bCs/>
          <w:sz w:val="24"/>
          <w:szCs w:val="24"/>
        </w:rPr>
      </w:pPr>
      <w:r w:rsidRPr="00F0320F">
        <w:rPr>
          <w:rFonts w:eastAsia="Calibri"/>
          <w:b/>
          <w:bCs/>
          <w:sz w:val="24"/>
          <w:szCs w:val="24"/>
        </w:rPr>
        <w:t>Penalaran Kritis</w:t>
      </w:r>
    </w:p>
    <w:p w14:paraId="5B4AAD71" w14:textId="77777777" w:rsidR="001C160E" w:rsidRPr="00F0320F" w:rsidRDefault="001C160E" w:rsidP="001C160E">
      <w:pPr>
        <w:pStyle w:val="ListParagraph"/>
        <w:spacing w:before="60" w:after="60"/>
        <w:rPr>
          <w:rFonts w:eastAsia="Calibri"/>
          <w:sz w:val="24"/>
          <w:szCs w:val="24"/>
        </w:rPr>
      </w:pPr>
      <w:r w:rsidRPr="00F0320F">
        <w:rPr>
          <w:rFonts w:eastAsia="Calibri"/>
          <w:sz w:val="24"/>
          <w:szCs w:val="24"/>
        </w:rPr>
        <w:t>Individu yang mampu berpikir secara logis, analitis dan reflektif dalam memahami, mngevaluasi, serta memproses informasi untuk menyelesaikan masalah</w:t>
      </w:r>
    </w:p>
    <w:p w14:paraId="5AEC9C58" w14:textId="77777777" w:rsidR="001C160E" w:rsidRPr="00F0320F" w:rsidRDefault="001C160E" w:rsidP="00F11EEF">
      <w:pPr>
        <w:pStyle w:val="ListParagraph"/>
        <w:numPr>
          <w:ilvl w:val="0"/>
          <w:numId w:val="8"/>
        </w:numPr>
        <w:spacing w:before="60" w:after="60" w:line="276" w:lineRule="auto"/>
        <w:rPr>
          <w:rFonts w:eastAsia="Calibri"/>
          <w:b/>
          <w:bCs/>
          <w:sz w:val="24"/>
          <w:szCs w:val="24"/>
        </w:rPr>
      </w:pPr>
      <w:r w:rsidRPr="00F0320F">
        <w:rPr>
          <w:rFonts w:eastAsia="Calibri"/>
          <w:b/>
          <w:bCs/>
          <w:sz w:val="24"/>
          <w:szCs w:val="24"/>
        </w:rPr>
        <w:t>Kreativitas</w:t>
      </w:r>
    </w:p>
    <w:p w14:paraId="4236C312" w14:textId="77777777" w:rsidR="001C160E" w:rsidRPr="00F0320F" w:rsidRDefault="001C160E" w:rsidP="001C160E">
      <w:pPr>
        <w:pStyle w:val="ListParagraph"/>
        <w:spacing w:before="60" w:after="60"/>
        <w:rPr>
          <w:rFonts w:eastAsia="Calibri"/>
          <w:sz w:val="24"/>
          <w:szCs w:val="24"/>
        </w:rPr>
      </w:pPr>
      <w:r w:rsidRPr="00F0320F">
        <w:rPr>
          <w:rFonts w:eastAsia="Calibri"/>
          <w:sz w:val="24"/>
          <w:szCs w:val="24"/>
        </w:rPr>
        <w:t>Individu yang mampu berpikir secara inovatif, fleksibel, dan orisinal dalam mengolah ide atau informasi untuk menciptakan solusi yang unik dan bermanfaat</w:t>
      </w:r>
    </w:p>
    <w:p w14:paraId="49E660FB" w14:textId="77777777" w:rsidR="001C160E" w:rsidRPr="00F0320F" w:rsidRDefault="001C160E" w:rsidP="00F11EEF">
      <w:pPr>
        <w:pStyle w:val="ListParagraph"/>
        <w:numPr>
          <w:ilvl w:val="0"/>
          <w:numId w:val="8"/>
        </w:numPr>
        <w:spacing w:before="60" w:after="60" w:line="276" w:lineRule="auto"/>
        <w:rPr>
          <w:rFonts w:eastAsia="Calibri"/>
          <w:b/>
          <w:bCs/>
          <w:sz w:val="24"/>
          <w:szCs w:val="24"/>
        </w:rPr>
      </w:pPr>
      <w:r w:rsidRPr="00F0320F">
        <w:rPr>
          <w:rFonts w:eastAsia="Calibri"/>
          <w:b/>
          <w:bCs/>
          <w:sz w:val="24"/>
          <w:szCs w:val="24"/>
        </w:rPr>
        <w:t>Kolaborasi</w:t>
      </w:r>
    </w:p>
    <w:p w14:paraId="2623560D" w14:textId="77777777" w:rsidR="001C160E" w:rsidRPr="00F0320F" w:rsidRDefault="001C160E" w:rsidP="001C160E">
      <w:pPr>
        <w:pStyle w:val="ListParagraph"/>
        <w:spacing w:before="60" w:after="60"/>
        <w:rPr>
          <w:rFonts w:eastAsia="Calibri"/>
          <w:sz w:val="24"/>
          <w:szCs w:val="24"/>
        </w:rPr>
      </w:pPr>
      <w:r w:rsidRPr="00F0320F">
        <w:rPr>
          <w:rFonts w:eastAsia="Calibri"/>
          <w:sz w:val="24"/>
          <w:szCs w:val="24"/>
        </w:rPr>
        <w:t>Individu yang mampu bekerja sama secara efektif dengan orang lain secara gotong roying untuk mencapai tujuan Bersama melalui pembagian pesan dan tanggung jawab</w:t>
      </w:r>
    </w:p>
    <w:p w14:paraId="34A8F489" w14:textId="77777777" w:rsidR="001C160E" w:rsidRPr="00F0320F" w:rsidRDefault="001C160E" w:rsidP="00F11EEF">
      <w:pPr>
        <w:pStyle w:val="ListParagraph"/>
        <w:numPr>
          <w:ilvl w:val="0"/>
          <w:numId w:val="8"/>
        </w:numPr>
        <w:spacing w:before="60" w:after="60" w:line="276" w:lineRule="auto"/>
        <w:rPr>
          <w:rFonts w:eastAsia="Calibri"/>
          <w:b/>
          <w:bCs/>
          <w:sz w:val="24"/>
          <w:szCs w:val="24"/>
        </w:rPr>
      </w:pPr>
      <w:r w:rsidRPr="00F0320F">
        <w:rPr>
          <w:rFonts w:eastAsia="Calibri"/>
          <w:b/>
          <w:bCs/>
          <w:sz w:val="24"/>
          <w:szCs w:val="24"/>
        </w:rPr>
        <w:t>Kemandirian</w:t>
      </w:r>
    </w:p>
    <w:p w14:paraId="50B9EE01" w14:textId="77777777" w:rsidR="001C160E" w:rsidRPr="00F0320F" w:rsidRDefault="001C160E" w:rsidP="001C160E">
      <w:pPr>
        <w:pStyle w:val="ListParagraph"/>
        <w:spacing w:before="60" w:after="60"/>
        <w:rPr>
          <w:rFonts w:eastAsia="Calibri"/>
          <w:sz w:val="24"/>
          <w:szCs w:val="24"/>
        </w:rPr>
      </w:pPr>
      <w:r w:rsidRPr="00F0320F">
        <w:rPr>
          <w:rFonts w:eastAsia="Calibri"/>
          <w:sz w:val="24"/>
          <w:szCs w:val="24"/>
        </w:rPr>
        <w:t>Individu yang mampu bertanggung jawab atas proses dan hasil belajarnya sendiri dengan menunjukkan kemampuan untuk mengambil inisiatif, mngetasi hambatan, dan menyelesaikan tugas secara tepat bergantung pada orang lain</w:t>
      </w:r>
    </w:p>
    <w:p w14:paraId="07EC8C16" w14:textId="77777777" w:rsidR="001C160E" w:rsidRPr="00F0320F" w:rsidRDefault="001C160E" w:rsidP="00F11EEF">
      <w:pPr>
        <w:pStyle w:val="ListParagraph"/>
        <w:numPr>
          <w:ilvl w:val="0"/>
          <w:numId w:val="8"/>
        </w:numPr>
        <w:spacing w:before="60" w:after="60" w:line="276" w:lineRule="auto"/>
        <w:rPr>
          <w:rFonts w:eastAsia="Calibri"/>
          <w:b/>
          <w:bCs/>
          <w:sz w:val="24"/>
          <w:szCs w:val="24"/>
        </w:rPr>
      </w:pPr>
      <w:r w:rsidRPr="00F0320F">
        <w:rPr>
          <w:rFonts w:eastAsia="Calibri"/>
          <w:b/>
          <w:bCs/>
          <w:sz w:val="24"/>
          <w:szCs w:val="24"/>
        </w:rPr>
        <w:lastRenderedPageBreak/>
        <w:t>Kesehatan</w:t>
      </w:r>
    </w:p>
    <w:p w14:paraId="18C6D4CD" w14:textId="77777777" w:rsidR="001C160E" w:rsidRPr="00F0320F" w:rsidRDefault="001C160E" w:rsidP="001C160E">
      <w:pPr>
        <w:pStyle w:val="ListParagraph"/>
        <w:spacing w:before="60" w:after="60"/>
        <w:rPr>
          <w:rFonts w:eastAsia="Calibri"/>
          <w:sz w:val="24"/>
          <w:szCs w:val="24"/>
        </w:rPr>
      </w:pPr>
      <w:r w:rsidRPr="00F0320F">
        <w:rPr>
          <w:rFonts w:eastAsia="Calibri"/>
          <w:sz w:val="24"/>
          <w:szCs w:val="24"/>
        </w:rPr>
        <w:t>Individu yang memiliki fisik yang prima, bugar, sehat, dan mampu menjaga keseimbangan Kesehatan mental dan fisik untuk mewujudkan kesejahteraan lahir dan batin (well-being)</w:t>
      </w:r>
    </w:p>
    <w:p w14:paraId="1EDE87C7" w14:textId="77777777" w:rsidR="001C160E" w:rsidRPr="00F0320F" w:rsidRDefault="001C160E" w:rsidP="00F11EEF">
      <w:pPr>
        <w:pStyle w:val="ListParagraph"/>
        <w:numPr>
          <w:ilvl w:val="0"/>
          <w:numId w:val="8"/>
        </w:numPr>
        <w:spacing w:before="60" w:after="60" w:line="276" w:lineRule="auto"/>
        <w:rPr>
          <w:rFonts w:eastAsia="Calibri"/>
          <w:sz w:val="24"/>
          <w:szCs w:val="24"/>
          <w:lang w:val="id-ID"/>
        </w:rPr>
      </w:pPr>
      <w:r w:rsidRPr="00F0320F">
        <w:rPr>
          <w:rFonts w:eastAsia="Calibri"/>
          <w:b/>
          <w:bCs/>
          <w:sz w:val="24"/>
          <w:szCs w:val="24"/>
        </w:rPr>
        <w:t>Komunikasi</w:t>
      </w:r>
    </w:p>
    <w:p w14:paraId="5A0BA5D3" w14:textId="77777777" w:rsidR="001C160E" w:rsidRPr="00F0320F" w:rsidRDefault="001C160E" w:rsidP="001C160E">
      <w:pPr>
        <w:pStyle w:val="ListParagraph"/>
        <w:spacing w:before="60" w:after="60" w:line="276" w:lineRule="auto"/>
        <w:rPr>
          <w:rFonts w:eastAsia="Calibri"/>
          <w:sz w:val="24"/>
          <w:szCs w:val="24"/>
          <w:lang w:val="id-ID"/>
        </w:rPr>
      </w:pPr>
      <w:r w:rsidRPr="00F0320F">
        <w:rPr>
          <w:rFonts w:eastAsia="Calibri"/>
          <w:sz w:val="24"/>
          <w:szCs w:val="24"/>
        </w:rPr>
        <w:t>Individu yang memiliki kemampuan komunikasi untrapribadi untuk melakukan refleksi dan antarpribadi untuk menyampaikan ide, gagasan dan antarpribadi untuk menyampaikan ide gagasan, dan informasi baik lisan maupun tulisan serta berinteraksi secara efektif dalam berbagai situasi.</w:t>
      </w:r>
    </w:p>
    <w:p w14:paraId="0BE562E7" w14:textId="77777777" w:rsidR="001C160E" w:rsidRPr="00F0320F" w:rsidRDefault="001C160E" w:rsidP="001C160E">
      <w:pPr>
        <w:spacing w:before="60" w:after="60"/>
        <w:ind w:left="426"/>
        <w:jc w:val="both"/>
        <w:rPr>
          <w:sz w:val="24"/>
          <w:szCs w:val="24"/>
        </w:rPr>
      </w:pPr>
    </w:p>
    <w:p w14:paraId="7A0FE3D3" w14:textId="77777777" w:rsidR="001C160E" w:rsidRPr="00F0320F" w:rsidRDefault="001C160E" w:rsidP="001C160E">
      <w:pPr>
        <w:shd w:val="clear" w:color="auto" w:fill="00B0F0"/>
        <w:tabs>
          <w:tab w:val="left" w:pos="426"/>
        </w:tabs>
        <w:spacing w:before="60" w:after="60"/>
        <w:ind w:left="426" w:hanging="426"/>
        <w:jc w:val="both"/>
        <w:rPr>
          <w:b/>
          <w:bCs/>
          <w:caps/>
          <w:color w:val="FFFFFF" w:themeColor="background1"/>
          <w:sz w:val="24"/>
          <w:szCs w:val="24"/>
        </w:rPr>
      </w:pPr>
      <w:r>
        <w:rPr>
          <w:b/>
          <w:bCs/>
          <w:caps/>
          <w:color w:val="FFFFFF" w:themeColor="background1"/>
          <w:sz w:val="24"/>
          <w:szCs w:val="24"/>
        </w:rPr>
        <w:t>E</w:t>
      </w:r>
      <w:r w:rsidRPr="00F0320F">
        <w:rPr>
          <w:b/>
          <w:bCs/>
          <w:caps/>
          <w:color w:val="FFFFFF" w:themeColor="background1"/>
          <w:sz w:val="24"/>
          <w:szCs w:val="24"/>
        </w:rPr>
        <w:t>.</w:t>
      </w:r>
      <w:r w:rsidRPr="00F0320F">
        <w:rPr>
          <w:b/>
          <w:bCs/>
          <w:caps/>
          <w:color w:val="FFFFFF" w:themeColor="background1"/>
          <w:sz w:val="24"/>
          <w:szCs w:val="24"/>
        </w:rPr>
        <w:tab/>
        <w:t>Sarana dan Prasarana</w:t>
      </w:r>
    </w:p>
    <w:p w14:paraId="4EA4006D" w14:textId="77777777" w:rsidR="001C160E" w:rsidRPr="004118BE" w:rsidRDefault="001C160E" w:rsidP="001C160E">
      <w:pPr>
        <w:pStyle w:val="ListParagraph"/>
        <w:tabs>
          <w:tab w:val="left" w:pos="2268"/>
          <w:tab w:val="left" w:pos="2552"/>
        </w:tabs>
        <w:spacing w:before="60" w:after="60"/>
        <w:ind w:left="426"/>
        <w:contextualSpacing w:val="0"/>
        <w:jc w:val="both"/>
        <w:rPr>
          <w:rFonts w:eastAsia="Bookman Old Style"/>
          <w:sz w:val="24"/>
          <w:szCs w:val="24"/>
        </w:rPr>
      </w:pPr>
      <w:r w:rsidRPr="004118BE">
        <w:rPr>
          <w:rFonts w:eastAsia="Bookman Old Style"/>
          <w:b/>
          <w:sz w:val="24"/>
          <w:szCs w:val="24"/>
        </w:rPr>
        <w:t>Media</w:t>
      </w:r>
      <w:r w:rsidRPr="004118BE">
        <w:rPr>
          <w:rFonts w:eastAsia="Bookman Old Style"/>
          <w:b/>
          <w:sz w:val="24"/>
          <w:szCs w:val="24"/>
        </w:rPr>
        <w:tab/>
        <w:t>:</w:t>
      </w:r>
      <w:r w:rsidRPr="004118BE">
        <w:rPr>
          <w:rFonts w:eastAsia="Bookman Old Style"/>
          <w:b/>
          <w:sz w:val="24"/>
          <w:szCs w:val="24"/>
        </w:rPr>
        <w:tab/>
      </w:r>
      <w:r w:rsidRPr="004118BE">
        <w:rPr>
          <w:rFonts w:eastAsia="Bookman Old Style"/>
          <w:sz w:val="24"/>
          <w:szCs w:val="24"/>
        </w:rPr>
        <w:t>LCD proyektor, komputer/laptop, jaringan internet, dan lain-lain</w:t>
      </w:r>
    </w:p>
    <w:p w14:paraId="04B1294C" w14:textId="77777777" w:rsidR="001C160E" w:rsidRDefault="001C160E" w:rsidP="001C160E">
      <w:pPr>
        <w:pStyle w:val="ListParagraph"/>
        <w:tabs>
          <w:tab w:val="left" w:pos="2268"/>
          <w:tab w:val="left" w:pos="2552"/>
        </w:tabs>
        <w:spacing w:before="60" w:after="60"/>
        <w:ind w:left="426"/>
        <w:contextualSpacing w:val="0"/>
        <w:jc w:val="both"/>
        <w:rPr>
          <w:rFonts w:eastAsia="Bookman Old Style"/>
          <w:sz w:val="24"/>
          <w:szCs w:val="24"/>
        </w:rPr>
      </w:pPr>
      <w:r w:rsidRPr="004118BE">
        <w:rPr>
          <w:rFonts w:eastAsia="Bookman Old Style"/>
          <w:b/>
          <w:sz w:val="24"/>
          <w:szCs w:val="24"/>
        </w:rPr>
        <w:t>Sumber Belajar</w:t>
      </w:r>
      <w:r w:rsidRPr="004118BE">
        <w:rPr>
          <w:rFonts w:eastAsia="Bookman Old Style"/>
          <w:b/>
          <w:sz w:val="24"/>
          <w:szCs w:val="24"/>
        </w:rPr>
        <w:tab/>
        <w:t>:</w:t>
      </w:r>
      <w:r w:rsidRPr="004118BE">
        <w:rPr>
          <w:rFonts w:eastAsia="Bookman Old Style"/>
          <w:b/>
          <w:sz w:val="24"/>
          <w:szCs w:val="24"/>
        </w:rPr>
        <w:tab/>
      </w:r>
      <w:r w:rsidRPr="004118BE">
        <w:rPr>
          <w:rFonts w:eastAsia="Bookman Old Style"/>
          <w:sz w:val="24"/>
          <w:szCs w:val="24"/>
        </w:rPr>
        <w:t>LKPD, Buku Teks, laman E-learning, E-book, dan lain-lain</w:t>
      </w:r>
    </w:p>
    <w:p w14:paraId="1B89F7F7" w14:textId="77777777" w:rsidR="001C160E" w:rsidRPr="006F2D04" w:rsidRDefault="001C160E" w:rsidP="001C160E">
      <w:pPr>
        <w:tabs>
          <w:tab w:val="left" w:pos="2268"/>
          <w:tab w:val="left" w:pos="2552"/>
        </w:tabs>
        <w:spacing w:before="60" w:after="60"/>
        <w:jc w:val="both"/>
        <w:rPr>
          <w:rFonts w:eastAsia="Bookman Old Style"/>
          <w:sz w:val="24"/>
          <w:szCs w:val="24"/>
        </w:rPr>
      </w:pPr>
    </w:p>
    <w:p w14:paraId="16FA90C8" w14:textId="77777777" w:rsidR="001C160E" w:rsidRPr="00F0320F" w:rsidRDefault="001C160E" w:rsidP="001C160E">
      <w:pPr>
        <w:shd w:val="clear" w:color="auto" w:fill="00B0F0"/>
        <w:tabs>
          <w:tab w:val="left" w:pos="426"/>
        </w:tabs>
        <w:spacing w:before="60" w:after="60"/>
        <w:jc w:val="both"/>
        <w:rPr>
          <w:b/>
          <w:bCs/>
          <w:caps/>
          <w:color w:val="FFFFFF" w:themeColor="background1"/>
          <w:sz w:val="24"/>
          <w:szCs w:val="24"/>
        </w:rPr>
      </w:pPr>
      <w:r>
        <w:rPr>
          <w:b/>
          <w:bCs/>
          <w:caps/>
          <w:color w:val="FFFFFF" w:themeColor="background1"/>
          <w:sz w:val="24"/>
          <w:szCs w:val="24"/>
        </w:rPr>
        <w:t>F</w:t>
      </w:r>
      <w:r w:rsidRPr="00F0320F">
        <w:rPr>
          <w:b/>
          <w:bCs/>
          <w:caps/>
          <w:color w:val="FFFFFF" w:themeColor="background1"/>
          <w:sz w:val="24"/>
          <w:szCs w:val="24"/>
        </w:rPr>
        <w:t>.</w:t>
      </w:r>
      <w:r w:rsidRPr="00F0320F">
        <w:rPr>
          <w:b/>
          <w:bCs/>
          <w:caps/>
          <w:color w:val="FFFFFF" w:themeColor="background1"/>
          <w:sz w:val="24"/>
          <w:szCs w:val="24"/>
        </w:rPr>
        <w:tab/>
        <w:t>Target Peserta Didik</w:t>
      </w:r>
    </w:p>
    <w:p w14:paraId="2590F82A" w14:textId="77777777" w:rsidR="001C160E" w:rsidRDefault="001C160E" w:rsidP="001C160E">
      <w:pPr>
        <w:pStyle w:val="ListParagraph"/>
        <w:spacing w:before="60" w:after="60"/>
        <w:ind w:left="426"/>
        <w:contextualSpacing w:val="0"/>
        <w:jc w:val="both"/>
        <w:rPr>
          <w:rFonts w:eastAsia="Bookman Old Style"/>
          <w:sz w:val="24"/>
          <w:szCs w:val="24"/>
        </w:rPr>
      </w:pPr>
      <w:r w:rsidRPr="004118BE">
        <w:rPr>
          <w:rFonts w:eastAsia="Bookman Old Style"/>
          <w:sz w:val="24"/>
          <w:szCs w:val="24"/>
        </w:rPr>
        <w:t>Peserta didik regular</w:t>
      </w:r>
      <w:r>
        <w:rPr>
          <w:rFonts w:eastAsia="Bookman Old Style"/>
          <w:sz w:val="24"/>
          <w:szCs w:val="24"/>
        </w:rPr>
        <w:t xml:space="preserve"> (tahap operasional konkret)</w:t>
      </w:r>
    </w:p>
    <w:p w14:paraId="458D1CE1" w14:textId="77777777" w:rsidR="001C160E" w:rsidRPr="00D84E5A" w:rsidRDefault="001C160E" w:rsidP="001C160E">
      <w:pPr>
        <w:pStyle w:val="ListParagraph"/>
        <w:spacing w:before="60" w:after="60"/>
        <w:ind w:left="426"/>
        <w:contextualSpacing w:val="0"/>
        <w:jc w:val="both"/>
        <w:rPr>
          <w:rFonts w:eastAsia="Bookman Old Style"/>
          <w:sz w:val="24"/>
          <w:szCs w:val="24"/>
        </w:rPr>
      </w:pPr>
    </w:p>
    <w:p w14:paraId="5199B15D" w14:textId="77777777" w:rsidR="001C160E" w:rsidRPr="00F0320F" w:rsidRDefault="001C160E" w:rsidP="001C160E">
      <w:pPr>
        <w:shd w:val="clear" w:color="auto" w:fill="00B0F0"/>
        <w:tabs>
          <w:tab w:val="left" w:pos="426"/>
        </w:tabs>
        <w:spacing w:before="60" w:after="60"/>
        <w:ind w:left="426" w:hanging="426"/>
        <w:jc w:val="both"/>
        <w:rPr>
          <w:b/>
          <w:bCs/>
          <w:caps/>
          <w:color w:val="FFFFFF" w:themeColor="background1"/>
          <w:sz w:val="24"/>
          <w:szCs w:val="24"/>
        </w:rPr>
      </w:pPr>
      <w:r>
        <w:rPr>
          <w:b/>
          <w:bCs/>
          <w:caps/>
          <w:color w:val="FFFFFF" w:themeColor="background1"/>
          <w:sz w:val="24"/>
          <w:szCs w:val="24"/>
        </w:rPr>
        <w:t>G</w:t>
      </w:r>
      <w:r w:rsidRPr="00F0320F">
        <w:rPr>
          <w:b/>
          <w:bCs/>
          <w:caps/>
          <w:color w:val="FFFFFF" w:themeColor="background1"/>
          <w:sz w:val="24"/>
          <w:szCs w:val="24"/>
        </w:rPr>
        <w:t>.</w:t>
      </w:r>
      <w:r w:rsidRPr="00F0320F">
        <w:rPr>
          <w:b/>
          <w:bCs/>
          <w:caps/>
          <w:color w:val="FFFFFF" w:themeColor="background1"/>
          <w:sz w:val="24"/>
          <w:szCs w:val="24"/>
        </w:rPr>
        <w:tab/>
        <w:t>Model DAN METODE Pembelajaran</w:t>
      </w:r>
    </w:p>
    <w:p w14:paraId="10361D85" w14:textId="77777777" w:rsidR="001C160E" w:rsidRPr="00F0320F" w:rsidRDefault="001C160E" w:rsidP="00F11EEF">
      <w:pPr>
        <w:numPr>
          <w:ilvl w:val="0"/>
          <w:numId w:val="7"/>
        </w:numPr>
        <w:spacing w:before="60" w:after="60"/>
        <w:rPr>
          <w:rFonts w:eastAsia="Bookman Old Style"/>
          <w:sz w:val="24"/>
          <w:szCs w:val="24"/>
        </w:rPr>
      </w:pPr>
      <w:r w:rsidRPr="00F0320F">
        <w:rPr>
          <w:rFonts w:eastAsia="Bookman Old Style"/>
          <w:sz w:val="24"/>
          <w:szCs w:val="24"/>
          <w:lang w:val="id-ID"/>
        </w:rPr>
        <w:t>Metode pembelajaran yang digunakan adalah ceramah</w:t>
      </w:r>
      <w:r w:rsidRPr="00F0320F">
        <w:rPr>
          <w:rFonts w:eastAsia="Bookman Old Style"/>
          <w:sz w:val="24"/>
          <w:szCs w:val="24"/>
        </w:rPr>
        <w:t>, tanya jawab,</w:t>
      </w:r>
      <w:r w:rsidRPr="00F0320F">
        <w:rPr>
          <w:rFonts w:eastAsia="Bookman Old Style"/>
          <w:sz w:val="24"/>
          <w:szCs w:val="24"/>
          <w:lang w:val="id-ID"/>
        </w:rPr>
        <w:t xml:space="preserve"> </w:t>
      </w:r>
      <w:r w:rsidRPr="00F0320F">
        <w:rPr>
          <w:rFonts w:eastAsia="Bookman Old Style"/>
          <w:sz w:val="24"/>
          <w:szCs w:val="24"/>
        </w:rPr>
        <w:t>dan diskusi.</w:t>
      </w:r>
    </w:p>
    <w:p w14:paraId="07173DE7" w14:textId="77777777" w:rsidR="001C160E" w:rsidRDefault="001C160E" w:rsidP="00F11EEF">
      <w:pPr>
        <w:numPr>
          <w:ilvl w:val="0"/>
          <w:numId w:val="7"/>
        </w:numPr>
        <w:spacing w:before="60" w:after="60"/>
        <w:rPr>
          <w:rFonts w:eastAsia="Bookman Old Style"/>
          <w:sz w:val="24"/>
          <w:szCs w:val="24"/>
        </w:rPr>
      </w:pPr>
      <w:r w:rsidRPr="00F0320F">
        <w:rPr>
          <w:rFonts w:eastAsia="Bookman Old Style"/>
          <w:sz w:val="24"/>
          <w:szCs w:val="24"/>
        </w:rPr>
        <w:t>Metode PJBL</w:t>
      </w:r>
    </w:p>
    <w:p w14:paraId="21AE7E71" w14:textId="77777777" w:rsidR="001C160E" w:rsidRPr="00F0320F" w:rsidRDefault="001C160E" w:rsidP="00F11EEF">
      <w:pPr>
        <w:numPr>
          <w:ilvl w:val="0"/>
          <w:numId w:val="7"/>
        </w:numPr>
        <w:spacing w:before="60" w:after="60"/>
        <w:rPr>
          <w:rFonts w:eastAsia="Bookman Old Style"/>
          <w:sz w:val="24"/>
          <w:szCs w:val="24"/>
        </w:rPr>
      </w:pPr>
      <w:r w:rsidRPr="00F0320F">
        <w:rPr>
          <w:rFonts w:eastAsia="Bookman Old Style"/>
          <w:sz w:val="24"/>
          <w:szCs w:val="24"/>
        </w:rPr>
        <w:t>Me</w:t>
      </w:r>
      <w:r>
        <w:rPr>
          <w:rFonts w:eastAsia="Bookman Old Style"/>
          <w:sz w:val="24"/>
          <w:szCs w:val="24"/>
        </w:rPr>
        <w:t>t</w:t>
      </w:r>
      <w:r w:rsidRPr="00F0320F">
        <w:rPr>
          <w:rFonts w:eastAsia="Bookman Old Style"/>
          <w:sz w:val="24"/>
          <w:szCs w:val="24"/>
        </w:rPr>
        <w:t>o</w:t>
      </w:r>
      <w:r>
        <w:rPr>
          <w:rFonts w:eastAsia="Bookman Old Style"/>
          <w:sz w:val="24"/>
          <w:szCs w:val="24"/>
        </w:rPr>
        <w:t>d</w:t>
      </w:r>
      <w:r w:rsidRPr="00F0320F">
        <w:rPr>
          <w:rFonts w:eastAsia="Bookman Old Style"/>
          <w:sz w:val="24"/>
          <w:szCs w:val="24"/>
        </w:rPr>
        <w:t>e Deep Learning (mindful, meanful, joyful)</w:t>
      </w:r>
      <w:r w:rsidRPr="00F0320F">
        <w:rPr>
          <w:rFonts w:eastAsia="Cambria"/>
          <w:b/>
          <w:sz w:val="24"/>
          <w:szCs w:val="24"/>
        </w:rPr>
        <w:br w:type="page"/>
      </w:r>
    </w:p>
    <w:p w14:paraId="69591B2E" w14:textId="216916A7" w:rsidR="001C7B89" w:rsidRPr="001C160E" w:rsidRDefault="001C160E" w:rsidP="001C160E">
      <w:pPr>
        <w:shd w:val="clear" w:color="auto" w:fill="0070C0"/>
        <w:tabs>
          <w:tab w:val="left" w:pos="426"/>
        </w:tabs>
        <w:spacing w:before="60" w:after="60"/>
        <w:ind w:left="426" w:hanging="426"/>
        <w:jc w:val="center"/>
        <w:rPr>
          <w:b/>
          <w:caps/>
          <w:color w:val="FFFFFF" w:themeColor="background1"/>
          <w:sz w:val="24"/>
          <w:szCs w:val="24"/>
        </w:rPr>
      </w:pPr>
      <w:r w:rsidRPr="001C160E">
        <w:rPr>
          <w:b/>
          <w:bCs/>
          <w:caps/>
          <w:color w:val="FFFFFF" w:themeColor="background1"/>
          <w:sz w:val="24"/>
          <w:szCs w:val="24"/>
        </w:rPr>
        <w:lastRenderedPageBreak/>
        <w:t>KOMPETENSI INTI</w:t>
      </w:r>
    </w:p>
    <w:p w14:paraId="1A74986B" w14:textId="77777777" w:rsidR="006A1A0F" w:rsidRPr="001C160E" w:rsidRDefault="001C7B89" w:rsidP="001C160E">
      <w:pPr>
        <w:shd w:val="clear" w:color="auto" w:fill="00B0F0"/>
        <w:tabs>
          <w:tab w:val="left" w:pos="426"/>
        </w:tabs>
        <w:spacing w:before="60" w:after="60"/>
        <w:ind w:left="426" w:hanging="426"/>
        <w:jc w:val="both"/>
        <w:rPr>
          <w:b/>
          <w:bCs/>
          <w:caps/>
          <w:color w:val="FFFFFF" w:themeColor="background1"/>
          <w:sz w:val="24"/>
          <w:szCs w:val="24"/>
        </w:rPr>
      </w:pPr>
      <w:r w:rsidRPr="001C160E">
        <w:rPr>
          <w:b/>
          <w:bCs/>
          <w:caps/>
          <w:color w:val="FFFFFF" w:themeColor="background1"/>
          <w:sz w:val="24"/>
          <w:szCs w:val="24"/>
        </w:rPr>
        <w:t>A.</w:t>
      </w:r>
      <w:r w:rsidRPr="001C160E">
        <w:rPr>
          <w:b/>
          <w:bCs/>
          <w:caps/>
          <w:color w:val="FFFFFF" w:themeColor="background1"/>
          <w:sz w:val="24"/>
          <w:szCs w:val="24"/>
        </w:rPr>
        <w:tab/>
        <w:t>Tujuan Pembelajaran</w:t>
      </w:r>
    </w:p>
    <w:p w14:paraId="745DBC1B" w14:textId="77777777" w:rsidR="00214BC2" w:rsidRPr="00031483" w:rsidRDefault="00214BC2" w:rsidP="00F11EEF">
      <w:pPr>
        <w:pStyle w:val="ListParagraph"/>
        <w:numPr>
          <w:ilvl w:val="0"/>
          <w:numId w:val="3"/>
        </w:numPr>
        <w:autoSpaceDE w:val="0"/>
        <w:autoSpaceDN w:val="0"/>
        <w:adjustRightInd w:val="0"/>
        <w:spacing w:before="120" w:after="120"/>
        <w:ind w:left="810" w:right="57"/>
        <w:rPr>
          <w:sz w:val="24"/>
          <w:szCs w:val="24"/>
        </w:rPr>
      </w:pPr>
      <w:r w:rsidRPr="00031483">
        <w:rPr>
          <w:sz w:val="24"/>
          <w:szCs w:val="24"/>
        </w:rPr>
        <w:t>Membandingkan panjang dari dua benda;</w:t>
      </w:r>
    </w:p>
    <w:p w14:paraId="4B064667" w14:textId="77777777" w:rsidR="00214BC2" w:rsidRPr="00031483" w:rsidRDefault="00214BC2" w:rsidP="00F11EEF">
      <w:pPr>
        <w:pStyle w:val="ListParagraph"/>
        <w:numPr>
          <w:ilvl w:val="0"/>
          <w:numId w:val="3"/>
        </w:numPr>
        <w:autoSpaceDE w:val="0"/>
        <w:autoSpaceDN w:val="0"/>
        <w:adjustRightInd w:val="0"/>
        <w:spacing w:before="120" w:after="120"/>
        <w:ind w:left="810" w:right="57"/>
        <w:rPr>
          <w:sz w:val="24"/>
          <w:szCs w:val="24"/>
        </w:rPr>
      </w:pPr>
      <w:r w:rsidRPr="00031483">
        <w:rPr>
          <w:sz w:val="24"/>
          <w:szCs w:val="24"/>
        </w:rPr>
        <w:t>Mengurutkan benda berdasarkan panjang benda;</w:t>
      </w:r>
    </w:p>
    <w:p w14:paraId="64A8DB3F" w14:textId="5D4DB2AC" w:rsidR="00214BC2" w:rsidRPr="00214BC2" w:rsidRDefault="00214BC2" w:rsidP="00F11EEF">
      <w:pPr>
        <w:pStyle w:val="ListParagraph"/>
        <w:numPr>
          <w:ilvl w:val="0"/>
          <w:numId w:val="3"/>
        </w:numPr>
        <w:autoSpaceDE w:val="0"/>
        <w:autoSpaceDN w:val="0"/>
        <w:adjustRightInd w:val="0"/>
        <w:spacing w:before="120" w:after="120"/>
        <w:ind w:left="810" w:right="57"/>
        <w:rPr>
          <w:sz w:val="24"/>
          <w:szCs w:val="24"/>
        </w:rPr>
      </w:pPr>
      <w:r w:rsidRPr="00214BC2">
        <w:rPr>
          <w:sz w:val="24"/>
          <w:szCs w:val="24"/>
        </w:rPr>
        <w:t xml:space="preserve">Mengestimasi panjang benda dengan menggunakan satuan tidak Baku; </w:t>
      </w:r>
    </w:p>
    <w:p w14:paraId="34129C14" w14:textId="04484C6E" w:rsidR="00214BC2" w:rsidRPr="00214BC2" w:rsidRDefault="00214BC2" w:rsidP="00F11EEF">
      <w:pPr>
        <w:pStyle w:val="ListParagraph"/>
        <w:numPr>
          <w:ilvl w:val="0"/>
          <w:numId w:val="3"/>
        </w:numPr>
        <w:autoSpaceDE w:val="0"/>
        <w:autoSpaceDN w:val="0"/>
        <w:adjustRightInd w:val="0"/>
        <w:spacing w:before="120" w:after="120"/>
        <w:ind w:left="810" w:right="57"/>
        <w:rPr>
          <w:sz w:val="24"/>
          <w:szCs w:val="24"/>
        </w:rPr>
      </w:pPr>
      <w:r w:rsidRPr="00214BC2">
        <w:rPr>
          <w:sz w:val="24"/>
          <w:szCs w:val="24"/>
        </w:rPr>
        <w:t>Mengukur panjang benda menggunakan objek lain dalam satuan tidak baku.</w:t>
      </w:r>
    </w:p>
    <w:p w14:paraId="77FB51D7" w14:textId="77777777" w:rsidR="001C7B89" w:rsidRPr="001C160E" w:rsidRDefault="001C7B89" w:rsidP="001C160E">
      <w:pPr>
        <w:shd w:val="clear" w:color="auto" w:fill="00B0F0"/>
        <w:tabs>
          <w:tab w:val="left" w:pos="426"/>
        </w:tabs>
        <w:spacing w:before="60" w:after="60"/>
        <w:ind w:left="426" w:hanging="426"/>
        <w:jc w:val="both"/>
        <w:rPr>
          <w:b/>
          <w:bCs/>
          <w:caps/>
          <w:color w:val="FFFFFF" w:themeColor="background1"/>
          <w:sz w:val="24"/>
          <w:szCs w:val="24"/>
        </w:rPr>
      </w:pPr>
      <w:r w:rsidRPr="001C160E">
        <w:rPr>
          <w:b/>
          <w:bCs/>
          <w:caps/>
          <w:color w:val="FFFFFF" w:themeColor="background1"/>
          <w:sz w:val="24"/>
          <w:szCs w:val="24"/>
        </w:rPr>
        <w:t>B.</w:t>
      </w:r>
      <w:r w:rsidRPr="001C160E">
        <w:rPr>
          <w:b/>
          <w:bCs/>
          <w:caps/>
          <w:color w:val="FFFFFF" w:themeColor="background1"/>
          <w:sz w:val="24"/>
          <w:szCs w:val="24"/>
        </w:rPr>
        <w:tab/>
        <w:t>Pemahaman Bermakna</w:t>
      </w:r>
    </w:p>
    <w:p w14:paraId="7F7FAB4C" w14:textId="0A80E2F0" w:rsidR="001C7B89" w:rsidRPr="001D350D" w:rsidRDefault="006F2D04" w:rsidP="006F2D04">
      <w:pPr>
        <w:spacing w:before="60" w:after="60"/>
        <w:ind w:left="450"/>
        <w:jc w:val="both"/>
        <w:rPr>
          <w:bCs/>
          <w:sz w:val="24"/>
          <w:szCs w:val="24"/>
        </w:rPr>
      </w:pPr>
      <w:r w:rsidRPr="001D350D">
        <w:rPr>
          <w:bCs/>
          <w:sz w:val="24"/>
          <w:szCs w:val="24"/>
        </w:rPr>
        <w:t>Pada fase ini peserta didik mempelajari :</w:t>
      </w:r>
    </w:p>
    <w:p w14:paraId="7943CF82" w14:textId="77777777" w:rsidR="00786F88" w:rsidRDefault="00786F88" w:rsidP="00F11EEF">
      <w:pPr>
        <w:pStyle w:val="ListParagraph"/>
        <w:numPr>
          <w:ilvl w:val="0"/>
          <w:numId w:val="4"/>
        </w:numPr>
        <w:autoSpaceDE w:val="0"/>
        <w:autoSpaceDN w:val="0"/>
        <w:adjustRightInd w:val="0"/>
        <w:spacing w:before="120" w:after="120"/>
        <w:ind w:left="810" w:right="57"/>
        <w:rPr>
          <w:sz w:val="24"/>
        </w:rPr>
      </w:pPr>
      <w:r w:rsidRPr="00786F88">
        <w:rPr>
          <w:sz w:val="24"/>
        </w:rPr>
        <w:t>Membandingkan dan Mengurutkan Panjang Benda</w:t>
      </w:r>
    </w:p>
    <w:p w14:paraId="504FD548" w14:textId="397C9D45" w:rsidR="005273EC" w:rsidRDefault="00786F88" w:rsidP="00F11EEF">
      <w:pPr>
        <w:pStyle w:val="ListParagraph"/>
        <w:numPr>
          <w:ilvl w:val="0"/>
          <w:numId w:val="4"/>
        </w:numPr>
        <w:autoSpaceDE w:val="0"/>
        <w:autoSpaceDN w:val="0"/>
        <w:adjustRightInd w:val="0"/>
        <w:spacing w:before="120" w:after="120"/>
        <w:ind w:left="810" w:right="57"/>
        <w:rPr>
          <w:sz w:val="24"/>
        </w:rPr>
      </w:pPr>
      <w:r w:rsidRPr="00786F88">
        <w:rPr>
          <w:sz w:val="24"/>
        </w:rPr>
        <w:t>Mengukur Panjang Benda</w:t>
      </w:r>
    </w:p>
    <w:p w14:paraId="7CAA4165" w14:textId="77777777" w:rsidR="00786F88" w:rsidRPr="00786F88" w:rsidRDefault="00786F88" w:rsidP="00786F88">
      <w:pPr>
        <w:pStyle w:val="ListParagraph"/>
        <w:autoSpaceDE w:val="0"/>
        <w:autoSpaceDN w:val="0"/>
        <w:adjustRightInd w:val="0"/>
        <w:spacing w:before="120" w:after="120"/>
        <w:ind w:left="501" w:right="57"/>
        <w:rPr>
          <w:sz w:val="24"/>
        </w:rPr>
      </w:pPr>
    </w:p>
    <w:p w14:paraId="5FDB8F19" w14:textId="77777777" w:rsidR="001C7B89" w:rsidRPr="001C160E" w:rsidRDefault="001C7B89" w:rsidP="001C160E">
      <w:pPr>
        <w:shd w:val="clear" w:color="auto" w:fill="00B0F0"/>
        <w:tabs>
          <w:tab w:val="left" w:pos="426"/>
        </w:tabs>
        <w:spacing w:before="60" w:after="60"/>
        <w:ind w:left="426" w:hanging="426"/>
        <w:jc w:val="both"/>
        <w:rPr>
          <w:b/>
          <w:bCs/>
          <w:caps/>
          <w:color w:val="FFFFFF" w:themeColor="background1"/>
          <w:sz w:val="24"/>
          <w:szCs w:val="24"/>
        </w:rPr>
      </w:pPr>
      <w:r w:rsidRPr="001C160E">
        <w:rPr>
          <w:b/>
          <w:bCs/>
          <w:caps/>
          <w:color w:val="FFFFFF" w:themeColor="background1"/>
          <w:sz w:val="24"/>
          <w:szCs w:val="24"/>
        </w:rPr>
        <w:t>C.</w:t>
      </w:r>
      <w:r w:rsidRPr="001C160E">
        <w:rPr>
          <w:b/>
          <w:bCs/>
          <w:caps/>
          <w:color w:val="FFFFFF" w:themeColor="background1"/>
          <w:sz w:val="24"/>
          <w:szCs w:val="24"/>
        </w:rPr>
        <w:tab/>
        <w:t>Pertanyaan Pemantik</w:t>
      </w:r>
    </w:p>
    <w:p w14:paraId="7710881F" w14:textId="72BB5045" w:rsidR="001C7B89" w:rsidRDefault="00281195" w:rsidP="00C5382B">
      <w:pPr>
        <w:pStyle w:val="ListParagraph"/>
        <w:numPr>
          <w:ilvl w:val="0"/>
          <w:numId w:val="2"/>
        </w:numPr>
        <w:spacing w:before="60" w:after="60"/>
        <w:jc w:val="both"/>
        <w:rPr>
          <w:sz w:val="24"/>
          <w:szCs w:val="24"/>
        </w:rPr>
      </w:pPr>
      <w:r w:rsidRPr="001D350D">
        <w:rPr>
          <w:sz w:val="24"/>
          <w:szCs w:val="24"/>
        </w:rPr>
        <w:t>A</w:t>
      </w:r>
      <w:r w:rsidR="00CD7D9F" w:rsidRPr="001D350D">
        <w:rPr>
          <w:sz w:val="24"/>
          <w:szCs w:val="24"/>
        </w:rPr>
        <w:t>pakah ada</w:t>
      </w:r>
      <w:r w:rsidRPr="001D350D">
        <w:rPr>
          <w:sz w:val="24"/>
          <w:szCs w:val="24"/>
        </w:rPr>
        <w:t xml:space="preserve"> yang </w:t>
      </w:r>
      <w:r w:rsidR="005273EC">
        <w:rPr>
          <w:sz w:val="24"/>
          <w:szCs w:val="24"/>
        </w:rPr>
        <w:t xml:space="preserve">sudah </w:t>
      </w:r>
      <w:r w:rsidR="00786F88">
        <w:rPr>
          <w:sz w:val="24"/>
          <w:szCs w:val="24"/>
        </w:rPr>
        <w:t>tahu ap aitu panjang</w:t>
      </w:r>
      <w:r w:rsidR="00D27401">
        <w:rPr>
          <w:sz w:val="24"/>
          <w:szCs w:val="24"/>
        </w:rPr>
        <w:t>?</w:t>
      </w:r>
    </w:p>
    <w:p w14:paraId="17035F7B" w14:textId="77777777" w:rsidR="001C160E" w:rsidRPr="001D350D" w:rsidRDefault="001C160E" w:rsidP="001C160E">
      <w:pPr>
        <w:pStyle w:val="ListParagraph"/>
        <w:spacing w:before="60" w:after="60"/>
        <w:ind w:left="644"/>
        <w:jc w:val="both"/>
        <w:rPr>
          <w:sz w:val="24"/>
          <w:szCs w:val="24"/>
        </w:rPr>
      </w:pPr>
    </w:p>
    <w:p w14:paraId="3882134E" w14:textId="77777777" w:rsidR="001C7B89" w:rsidRPr="001C160E" w:rsidRDefault="001C7B89" w:rsidP="001C160E">
      <w:pPr>
        <w:shd w:val="clear" w:color="auto" w:fill="00B0F0"/>
        <w:tabs>
          <w:tab w:val="left" w:pos="426"/>
        </w:tabs>
        <w:spacing w:before="60" w:after="60"/>
        <w:ind w:left="426" w:hanging="426"/>
        <w:jc w:val="both"/>
        <w:rPr>
          <w:b/>
          <w:bCs/>
          <w:caps/>
          <w:color w:val="FFFFFF" w:themeColor="background1"/>
          <w:sz w:val="24"/>
          <w:szCs w:val="24"/>
        </w:rPr>
      </w:pPr>
      <w:r w:rsidRPr="001C160E">
        <w:rPr>
          <w:b/>
          <w:bCs/>
          <w:caps/>
          <w:color w:val="FFFFFF" w:themeColor="background1"/>
          <w:sz w:val="24"/>
          <w:szCs w:val="24"/>
        </w:rPr>
        <w:t>D.</w:t>
      </w:r>
      <w:r w:rsidRPr="001C160E">
        <w:rPr>
          <w:b/>
          <w:bCs/>
          <w:caps/>
          <w:color w:val="FFFFFF" w:themeColor="background1"/>
          <w:sz w:val="24"/>
          <w:szCs w:val="24"/>
        </w:rPr>
        <w:tab/>
        <w:t>Kegiatan Pembelajaran</w:t>
      </w:r>
    </w:p>
    <w:p w14:paraId="2A53188A" w14:textId="6A4AE3EA" w:rsidR="00895FA2" w:rsidRPr="001D350D" w:rsidRDefault="00786F88" w:rsidP="00895FA2">
      <w:pPr>
        <w:spacing w:before="60" w:after="60"/>
        <w:ind w:left="270"/>
        <w:jc w:val="both"/>
        <w:rPr>
          <w:b/>
          <w:caps/>
          <w:sz w:val="24"/>
          <w:szCs w:val="24"/>
        </w:rPr>
      </w:pPr>
      <w:r w:rsidRPr="00786F88">
        <w:rPr>
          <w:b/>
          <w:caps/>
          <w:noProof/>
          <w:sz w:val="24"/>
          <w:szCs w:val="24"/>
        </w:rPr>
        <w:drawing>
          <wp:inline distT="0" distB="0" distL="0" distR="0" wp14:anchorId="561688F5" wp14:editId="39910FFF">
            <wp:extent cx="5410669" cy="320068"/>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10669" cy="320068"/>
                    </a:xfrm>
                    <a:prstGeom prst="rect">
                      <a:avLst/>
                    </a:prstGeom>
                  </pic:spPr>
                </pic:pic>
              </a:graphicData>
            </a:graphic>
          </wp:inline>
        </w:drawing>
      </w:r>
    </w:p>
    <w:p w14:paraId="0FC8F2B7" w14:textId="3865895A" w:rsidR="00164BE4" w:rsidRPr="001D350D" w:rsidRDefault="00164BE4" w:rsidP="00281195">
      <w:pPr>
        <w:shd w:val="clear" w:color="auto" w:fill="C00000"/>
        <w:spacing w:before="60" w:after="60"/>
        <w:ind w:left="426"/>
        <w:jc w:val="both"/>
        <w:rPr>
          <w:b/>
          <w:caps/>
          <w:sz w:val="24"/>
          <w:szCs w:val="24"/>
        </w:rPr>
      </w:pPr>
      <w:r w:rsidRPr="001D350D">
        <w:rPr>
          <w:b/>
          <w:caps/>
          <w:sz w:val="24"/>
          <w:szCs w:val="24"/>
        </w:rPr>
        <w:t xml:space="preserve">PEMBELAJARAN </w:t>
      </w:r>
      <w:r w:rsidR="00A40443" w:rsidRPr="001D350D">
        <w:rPr>
          <w:b/>
          <w:caps/>
          <w:sz w:val="24"/>
          <w:szCs w:val="24"/>
        </w:rPr>
        <w:t>1</w:t>
      </w:r>
    </w:p>
    <w:p w14:paraId="712B6376" w14:textId="2483AF23" w:rsidR="001C7B89" w:rsidRPr="001D350D" w:rsidRDefault="001C7B89" w:rsidP="001C7B89">
      <w:pPr>
        <w:spacing w:before="60" w:after="60"/>
        <w:ind w:left="426"/>
        <w:jc w:val="both"/>
        <w:rPr>
          <w:b/>
          <w:caps/>
          <w:sz w:val="24"/>
          <w:szCs w:val="24"/>
        </w:rPr>
      </w:pPr>
      <w:r w:rsidRPr="001D350D">
        <w:rPr>
          <w:b/>
          <w:caps/>
          <w:sz w:val="24"/>
          <w:szCs w:val="24"/>
        </w:rPr>
        <w:t>KEGIATAN Pendahuluan</w:t>
      </w:r>
    </w:p>
    <w:p w14:paraId="289394B0"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membuka pembelajaran dengan mengucapkan salam.</w:t>
      </w:r>
    </w:p>
    <w:p w14:paraId="40BBF04A"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pembiasaan berdoa, memeriksa kehadiran, kerapihan pakaian, posisi tempat duduk peserta didik dan kebersihan kelas.</w:t>
      </w:r>
    </w:p>
    <w:p w14:paraId="04FE243F"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memberikan motivasi, memberikan pertanyaan pemantik materi yang akan diajarkan.</w:t>
      </w:r>
    </w:p>
    <w:p w14:paraId="24C144CD" w14:textId="77777777" w:rsidR="001C7B89" w:rsidRPr="001D350D" w:rsidRDefault="001C7B89"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Guru memotivasi</w:t>
      </w:r>
      <w:r w:rsidRPr="001D350D">
        <w:rPr>
          <w:sz w:val="24"/>
          <w:szCs w:val="24"/>
        </w:rPr>
        <w:t xml:space="preserve"> </w:t>
      </w:r>
      <w:r w:rsidRPr="001D350D">
        <w:rPr>
          <w:rFonts w:eastAsia="Bookman Old Style"/>
          <w:sz w:val="24"/>
          <w:szCs w:val="24"/>
        </w:rPr>
        <w:t xml:space="preserve">peserta didik </w:t>
      </w:r>
      <w:r w:rsidRPr="001D350D">
        <w:rPr>
          <w:sz w:val="24"/>
          <w:szCs w:val="24"/>
        </w:rPr>
        <w:t xml:space="preserve">untuk tercapainya kompetensi dan karakter yang sesuai dengan </w:t>
      </w:r>
      <w:r w:rsidRPr="001D350D">
        <w:rPr>
          <w:b/>
          <w:bCs/>
          <w:iCs/>
          <w:sz w:val="24"/>
          <w:szCs w:val="24"/>
        </w:rPr>
        <w:t>Profil Pelajar Pancasila</w:t>
      </w:r>
      <w:r w:rsidRPr="001D350D">
        <w:rPr>
          <w:bCs/>
          <w:iCs/>
          <w:sz w:val="24"/>
          <w:szCs w:val="24"/>
        </w:rPr>
        <w:t xml:space="preserve"> (</w:t>
      </w:r>
      <w:r w:rsidRPr="001D350D">
        <w:rPr>
          <w:rFonts w:eastAsia="Bookman Old Style"/>
          <w:sz w:val="24"/>
          <w:szCs w:val="24"/>
        </w:rPr>
        <w:t>bertakwa kepada Tuhan Yang Maha Esa dan berakhlak mulia, bernalar kritis dan kreatif, bergotong royong, serta kebhinnekaan global</w:t>
      </w:r>
      <w:r w:rsidRPr="001D350D">
        <w:rPr>
          <w:bCs/>
          <w:iCs/>
          <w:sz w:val="24"/>
          <w:szCs w:val="24"/>
        </w:rPr>
        <w:t xml:space="preserve">) </w:t>
      </w:r>
    </w:p>
    <w:p w14:paraId="14031FFB" w14:textId="77777777" w:rsidR="00164BE4" w:rsidRPr="001D350D" w:rsidRDefault="001C7B89" w:rsidP="00C5382B">
      <w:pPr>
        <w:pStyle w:val="ListParagraph"/>
        <w:numPr>
          <w:ilvl w:val="0"/>
          <w:numId w:val="1"/>
        </w:numPr>
        <w:spacing w:before="60" w:after="60"/>
        <w:jc w:val="both"/>
        <w:rPr>
          <w:sz w:val="24"/>
          <w:szCs w:val="24"/>
        </w:rPr>
      </w:pPr>
      <w:r w:rsidRPr="001D350D">
        <w:rPr>
          <w:sz w:val="24"/>
          <w:szCs w:val="24"/>
        </w:rPr>
        <w:t>Guru melakukan asesmen awal dengan bertanya tentan</w:t>
      </w:r>
      <w:r w:rsidR="004C7442" w:rsidRPr="001D350D">
        <w:rPr>
          <w:sz w:val="24"/>
          <w:szCs w:val="24"/>
        </w:rPr>
        <w:t xml:space="preserve">g </w:t>
      </w:r>
      <w:r w:rsidR="006F2D04" w:rsidRPr="001D350D">
        <w:rPr>
          <w:sz w:val="24"/>
          <w:szCs w:val="24"/>
        </w:rPr>
        <w:t xml:space="preserve">materi dan </w:t>
      </w:r>
      <w:r w:rsidRPr="001D350D">
        <w:rPr>
          <w:sz w:val="24"/>
          <w:szCs w:val="24"/>
        </w:rPr>
        <w:t>siswa menjawab dengan prediksi masing-masing.</w:t>
      </w:r>
    </w:p>
    <w:p w14:paraId="77FDEA5F" w14:textId="77777777" w:rsidR="00164BE4" w:rsidRPr="001D350D" w:rsidRDefault="001C7B89" w:rsidP="00C5382B">
      <w:pPr>
        <w:pStyle w:val="ListParagraph"/>
        <w:numPr>
          <w:ilvl w:val="0"/>
          <w:numId w:val="1"/>
        </w:numPr>
        <w:spacing w:before="60" w:after="60"/>
        <w:jc w:val="both"/>
        <w:rPr>
          <w:sz w:val="24"/>
          <w:szCs w:val="24"/>
        </w:rPr>
      </w:pPr>
      <w:r w:rsidRPr="001D350D">
        <w:rPr>
          <w:rFonts w:eastAsia="Bookman Old Style"/>
          <w:sz w:val="24"/>
          <w:szCs w:val="24"/>
        </w:rPr>
        <w:t>Guru memotivasi peserta didik untuk semangat mengikuti pembelajaran dengan melakukan ice breaking</w:t>
      </w:r>
    </w:p>
    <w:p w14:paraId="2826D1A6" w14:textId="6FAAEBAD" w:rsidR="001C7B89" w:rsidRPr="001C160E" w:rsidRDefault="001C7B89" w:rsidP="00C5382B">
      <w:pPr>
        <w:pStyle w:val="ListParagraph"/>
        <w:numPr>
          <w:ilvl w:val="0"/>
          <w:numId w:val="1"/>
        </w:numPr>
        <w:spacing w:before="60" w:after="60"/>
        <w:jc w:val="both"/>
        <w:rPr>
          <w:sz w:val="24"/>
          <w:szCs w:val="24"/>
        </w:rPr>
      </w:pPr>
      <w:r w:rsidRPr="001D350D">
        <w:rPr>
          <w:rFonts w:eastAsia="Bookman Old Style"/>
          <w:sz w:val="24"/>
          <w:szCs w:val="24"/>
        </w:rPr>
        <w:t xml:space="preserve">Guru menyampaikan tujuan pembelajaran dan memberikan gambaran terkait manfaat pembelajaran dalam kehidupan sehari-hari. </w:t>
      </w:r>
    </w:p>
    <w:p w14:paraId="0B20331A" w14:textId="77777777" w:rsidR="001C160E" w:rsidRPr="001D350D" w:rsidRDefault="001C160E" w:rsidP="001C160E">
      <w:pPr>
        <w:pStyle w:val="ListParagraph"/>
        <w:spacing w:before="60" w:after="60"/>
        <w:jc w:val="both"/>
        <w:rPr>
          <w:sz w:val="24"/>
          <w:szCs w:val="24"/>
        </w:rPr>
      </w:pPr>
    </w:p>
    <w:p w14:paraId="7685C1E7" w14:textId="26386044" w:rsidR="001C160E" w:rsidRPr="001C160E" w:rsidRDefault="001C160E" w:rsidP="001C160E">
      <w:pPr>
        <w:rPr>
          <w:sz w:val="24"/>
          <w:szCs w:val="24"/>
        </w:rPr>
      </w:pPr>
      <w:r w:rsidRPr="001C160E">
        <w:rPr>
          <w:rFonts w:hAnsi="Symbol"/>
          <w:b/>
          <w:bCs/>
          <w:sz w:val="24"/>
          <w:szCs w:val="24"/>
        </w:rPr>
        <w:t>1.</w:t>
      </w:r>
      <w:r w:rsidRPr="001C160E">
        <w:rPr>
          <w:sz w:val="24"/>
          <w:szCs w:val="24"/>
        </w:rPr>
        <w:t xml:space="preserve">  </w:t>
      </w:r>
      <w:r w:rsidRPr="001C160E">
        <w:rPr>
          <w:b/>
          <w:bCs/>
          <w:sz w:val="24"/>
          <w:szCs w:val="24"/>
        </w:rPr>
        <w:t>Ice Breaker</w:t>
      </w:r>
      <w:r w:rsidRPr="001C160E">
        <w:rPr>
          <w:sz w:val="24"/>
          <w:szCs w:val="24"/>
        </w:rPr>
        <w:t xml:space="preserve">: </w:t>
      </w:r>
    </w:p>
    <w:p w14:paraId="046CB86D" w14:textId="77777777" w:rsidR="001C160E" w:rsidRPr="001C160E" w:rsidRDefault="001C160E" w:rsidP="00F11EEF">
      <w:pPr>
        <w:numPr>
          <w:ilvl w:val="0"/>
          <w:numId w:val="9"/>
        </w:numPr>
        <w:spacing w:before="100" w:beforeAutospacing="1" w:after="100" w:afterAutospacing="1"/>
        <w:rPr>
          <w:sz w:val="24"/>
          <w:szCs w:val="24"/>
        </w:rPr>
      </w:pPr>
      <w:r w:rsidRPr="001C160E">
        <w:rPr>
          <w:sz w:val="24"/>
          <w:szCs w:val="24"/>
        </w:rPr>
        <w:t>Guru menyapa siswa dengan semangat, kemudian mengajak siswa melakukan gerakan fisik sederhana untuk memulai pelajaran.</w:t>
      </w:r>
    </w:p>
    <w:p w14:paraId="59EBEAAA" w14:textId="47BAC386" w:rsidR="001C160E" w:rsidRPr="001C160E" w:rsidRDefault="001C160E" w:rsidP="001C160E">
      <w:pPr>
        <w:rPr>
          <w:sz w:val="24"/>
          <w:szCs w:val="24"/>
        </w:rPr>
      </w:pPr>
      <w:r w:rsidRPr="001C160E">
        <w:rPr>
          <w:rFonts w:hAnsi="Symbol"/>
          <w:b/>
          <w:bCs/>
          <w:sz w:val="24"/>
          <w:szCs w:val="24"/>
        </w:rPr>
        <w:t>2.</w:t>
      </w:r>
      <w:r w:rsidRPr="001C160E">
        <w:rPr>
          <w:sz w:val="24"/>
          <w:szCs w:val="24"/>
        </w:rPr>
        <w:t xml:space="preserve"> </w:t>
      </w:r>
      <w:r w:rsidRPr="001C160E">
        <w:rPr>
          <w:b/>
          <w:bCs/>
          <w:sz w:val="24"/>
          <w:szCs w:val="24"/>
        </w:rPr>
        <w:t>Apersepsi</w:t>
      </w:r>
      <w:r w:rsidRPr="001C160E">
        <w:rPr>
          <w:sz w:val="24"/>
          <w:szCs w:val="24"/>
        </w:rPr>
        <w:t xml:space="preserve">: </w:t>
      </w:r>
    </w:p>
    <w:p w14:paraId="4A965705" w14:textId="77777777" w:rsidR="001C160E" w:rsidRPr="001C160E" w:rsidRDefault="001C160E" w:rsidP="00F11EEF">
      <w:pPr>
        <w:numPr>
          <w:ilvl w:val="0"/>
          <w:numId w:val="10"/>
        </w:numPr>
        <w:spacing w:before="100" w:beforeAutospacing="1" w:after="100" w:afterAutospacing="1"/>
        <w:rPr>
          <w:sz w:val="24"/>
          <w:szCs w:val="24"/>
        </w:rPr>
      </w:pPr>
      <w:r w:rsidRPr="001C160E">
        <w:rPr>
          <w:sz w:val="24"/>
          <w:szCs w:val="24"/>
        </w:rPr>
        <w:t>Guru menunjukkan beberapa benda dengan panjang yang berbeda (misalnya pensil, buku, penggaris), dan bertanya kepada siswa, "Menurut kalian, benda mana yang lebih panjang?"</w:t>
      </w:r>
    </w:p>
    <w:p w14:paraId="04953DCD" w14:textId="7D5940B3" w:rsidR="001C160E" w:rsidRPr="001C160E" w:rsidRDefault="001C160E" w:rsidP="001C160E">
      <w:pPr>
        <w:rPr>
          <w:b/>
          <w:bCs/>
          <w:sz w:val="24"/>
          <w:szCs w:val="24"/>
        </w:rPr>
      </w:pPr>
      <w:r w:rsidRPr="001C160E">
        <w:rPr>
          <w:b/>
          <w:bCs/>
          <w:sz w:val="24"/>
          <w:szCs w:val="24"/>
        </w:rPr>
        <w:t xml:space="preserve">3.  Tujuan Pembelajaran: </w:t>
      </w:r>
    </w:p>
    <w:p w14:paraId="6C7092EC" w14:textId="77777777" w:rsidR="001C160E" w:rsidRPr="001C160E" w:rsidRDefault="001C160E" w:rsidP="00F11EEF">
      <w:pPr>
        <w:numPr>
          <w:ilvl w:val="0"/>
          <w:numId w:val="11"/>
        </w:numPr>
        <w:spacing w:before="100" w:beforeAutospacing="1" w:after="100" w:afterAutospacing="1"/>
        <w:rPr>
          <w:sz w:val="24"/>
          <w:szCs w:val="24"/>
        </w:rPr>
      </w:pPr>
      <w:r w:rsidRPr="001C160E">
        <w:rPr>
          <w:sz w:val="24"/>
          <w:szCs w:val="24"/>
        </w:rPr>
        <w:lastRenderedPageBreak/>
        <w:t>Guru menjelaskan bahwa hari ini siswa akan belajar bagaimana cara mengukur panjang benda, membandingkan panjang benda, dan mengurutkan benda dari yang terpendek sampai yang terpanjang.</w:t>
      </w:r>
    </w:p>
    <w:p w14:paraId="744592D6" w14:textId="77777777" w:rsidR="001C7B89" w:rsidRPr="001D350D" w:rsidRDefault="001C7B89" w:rsidP="001C160E">
      <w:pPr>
        <w:spacing w:before="60" w:after="60"/>
        <w:jc w:val="both"/>
        <w:rPr>
          <w:b/>
          <w:caps/>
          <w:sz w:val="24"/>
          <w:szCs w:val="24"/>
        </w:rPr>
      </w:pPr>
    </w:p>
    <w:p w14:paraId="3AC3AC36" w14:textId="64140DC2" w:rsidR="002F1E54" w:rsidRDefault="001C7B89" w:rsidP="001D350D">
      <w:pPr>
        <w:spacing w:before="60" w:after="60"/>
        <w:ind w:left="426"/>
        <w:jc w:val="both"/>
        <w:rPr>
          <w:b/>
          <w:caps/>
          <w:sz w:val="24"/>
          <w:szCs w:val="24"/>
        </w:rPr>
      </w:pPr>
      <w:r w:rsidRPr="001D350D">
        <w:rPr>
          <w:b/>
          <w:caps/>
          <w:sz w:val="24"/>
          <w:szCs w:val="24"/>
        </w:rPr>
        <w:t>Kegiatan Inti</w:t>
      </w:r>
    </w:p>
    <w:p w14:paraId="6048E3A8" w14:textId="77777777" w:rsidR="001C160E" w:rsidRPr="001C160E" w:rsidRDefault="001C160E" w:rsidP="001C160E">
      <w:pPr>
        <w:spacing w:before="100" w:beforeAutospacing="1" w:after="100" w:afterAutospacing="1"/>
        <w:rPr>
          <w:sz w:val="24"/>
          <w:szCs w:val="24"/>
        </w:rPr>
      </w:pPr>
      <w:r w:rsidRPr="001C160E">
        <w:rPr>
          <w:rFonts w:hAnsi="Symbol"/>
          <w:sz w:val="24"/>
          <w:szCs w:val="24"/>
        </w:rPr>
        <w:t></w:t>
      </w:r>
      <w:r w:rsidRPr="001C160E">
        <w:rPr>
          <w:sz w:val="24"/>
          <w:szCs w:val="24"/>
        </w:rPr>
        <w:t xml:space="preserve">  </w:t>
      </w:r>
      <w:r w:rsidRPr="001C160E">
        <w:rPr>
          <w:b/>
          <w:bCs/>
          <w:sz w:val="24"/>
          <w:szCs w:val="24"/>
        </w:rPr>
        <w:t>Mindfull Learning (Fokus dan Kesadaran Penuh)</w:t>
      </w:r>
    </w:p>
    <w:p w14:paraId="6752806A" w14:textId="77777777" w:rsidR="001C160E" w:rsidRPr="001C160E" w:rsidRDefault="001C160E" w:rsidP="00F11EEF">
      <w:pPr>
        <w:numPr>
          <w:ilvl w:val="0"/>
          <w:numId w:val="12"/>
        </w:numPr>
        <w:spacing w:before="100" w:beforeAutospacing="1" w:after="100" w:afterAutospacing="1"/>
        <w:rPr>
          <w:sz w:val="24"/>
          <w:szCs w:val="24"/>
        </w:rPr>
      </w:pPr>
      <w:r w:rsidRPr="001C160E">
        <w:rPr>
          <w:sz w:val="24"/>
          <w:szCs w:val="24"/>
        </w:rPr>
        <w:t>Guru menunjukkan cara menggunakan alat ukur sederhana (misalnya penggaris atau tali) untuk mengukur panjang benda di sekitar kelas.</w:t>
      </w:r>
    </w:p>
    <w:p w14:paraId="63156149" w14:textId="77777777" w:rsidR="001C160E" w:rsidRPr="001C160E" w:rsidRDefault="001C160E" w:rsidP="00F11EEF">
      <w:pPr>
        <w:numPr>
          <w:ilvl w:val="0"/>
          <w:numId w:val="12"/>
        </w:numPr>
        <w:spacing w:before="100" w:beforeAutospacing="1" w:after="100" w:afterAutospacing="1"/>
        <w:rPr>
          <w:sz w:val="24"/>
          <w:szCs w:val="24"/>
        </w:rPr>
      </w:pPr>
      <w:r w:rsidRPr="001C160E">
        <w:rPr>
          <w:sz w:val="24"/>
          <w:szCs w:val="24"/>
        </w:rPr>
        <w:t>Siswa diajak mengukur panjang benda di sekitar mereka, seperti buku, pensil, meja, atau mainan, dengan penggaris atau alat lain.</w:t>
      </w:r>
    </w:p>
    <w:p w14:paraId="4642143F" w14:textId="77777777" w:rsidR="001C160E" w:rsidRPr="001C160E" w:rsidRDefault="001C160E" w:rsidP="00F11EEF">
      <w:pPr>
        <w:numPr>
          <w:ilvl w:val="0"/>
          <w:numId w:val="12"/>
        </w:numPr>
        <w:spacing w:before="100" w:beforeAutospacing="1" w:after="100" w:afterAutospacing="1"/>
        <w:rPr>
          <w:sz w:val="24"/>
          <w:szCs w:val="24"/>
        </w:rPr>
      </w:pPr>
      <w:r w:rsidRPr="001C160E">
        <w:rPr>
          <w:sz w:val="24"/>
          <w:szCs w:val="24"/>
        </w:rPr>
        <w:t>Setiap siswa menuliskan hasil pengukuran panjang benda yang mereka temukan.</w:t>
      </w:r>
    </w:p>
    <w:p w14:paraId="700F8FD9" w14:textId="77777777" w:rsidR="001C160E" w:rsidRPr="001C160E" w:rsidRDefault="001C160E" w:rsidP="001C160E">
      <w:pPr>
        <w:spacing w:before="100" w:beforeAutospacing="1" w:after="100" w:afterAutospacing="1"/>
        <w:rPr>
          <w:sz w:val="24"/>
          <w:szCs w:val="24"/>
        </w:rPr>
      </w:pPr>
      <w:r w:rsidRPr="001C160E">
        <w:rPr>
          <w:rFonts w:hAnsi="Symbol"/>
          <w:sz w:val="24"/>
          <w:szCs w:val="24"/>
        </w:rPr>
        <w:t></w:t>
      </w:r>
      <w:r w:rsidRPr="001C160E">
        <w:rPr>
          <w:sz w:val="24"/>
          <w:szCs w:val="24"/>
        </w:rPr>
        <w:t xml:space="preserve">  </w:t>
      </w:r>
      <w:r w:rsidRPr="001C160E">
        <w:rPr>
          <w:b/>
          <w:bCs/>
          <w:sz w:val="24"/>
          <w:szCs w:val="24"/>
        </w:rPr>
        <w:t>Joyfull Learning (Pembelajaran Menyenangkan)</w:t>
      </w:r>
    </w:p>
    <w:p w14:paraId="200E654E" w14:textId="77777777" w:rsidR="001C160E" w:rsidRPr="001C160E" w:rsidRDefault="001C160E" w:rsidP="00F11EEF">
      <w:pPr>
        <w:numPr>
          <w:ilvl w:val="0"/>
          <w:numId w:val="13"/>
        </w:numPr>
        <w:spacing w:before="100" w:beforeAutospacing="1" w:after="100" w:afterAutospacing="1"/>
        <w:rPr>
          <w:sz w:val="24"/>
          <w:szCs w:val="24"/>
        </w:rPr>
      </w:pPr>
      <w:r w:rsidRPr="001C160E">
        <w:rPr>
          <w:sz w:val="24"/>
          <w:szCs w:val="24"/>
        </w:rPr>
        <w:t>Guru mengajak siswa untuk bermain "Tebak Panjang Benda". Guru menyebutkan dua benda, dan siswa diminta menebak mana yang lebih panjang atau lebih pendek.</w:t>
      </w:r>
    </w:p>
    <w:p w14:paraId="63512359" w14:textId="77777777" w:rsidR="001C160E" w:rsidRPr="001C160E" w:rsidRDefault="001C160E" w:rsidP="00F11EEF">
      <w:pPr>
        <w:numPr>
          <w:ilvl w:val="0"/>
          <w:numId w:val="13"/>
        </w:numPr>
        <w:spacing w:before="100" w:beforeAutospacing="1" w:after="100" w:afterAutospacing="1"/>
        <w:rPr>
          <w:sz w:val="24"/>
          <w:szCs w:val="24"/>
        </w:rPr>
      </w:pPr>
      <w:r w:rsidRPr="001C160E">
        <w:rPr>
          <w:sz w:val="24"/>
          <w:szCs w:val="24"/>
        </w:rPr>
        <w:t>Guru memberikan instruksi kepada siswa untuk mengurutkan beberapa benda dari yang terpendek hingga yang terpanjang. Siswa bisa melakukannya dalam kelompok kecil.</w:t>
      </w:r>
    </w:p>
    <w:p w14:paraId="3AC5E825" w14:textId="77777777" w:rsidR="001C160E" w:rsidRPr="001C160E" w:rsidRDefault="001C160E" w:rsidP="00F11EEF">
      <w:pPr>
        <w:numPr>
          <w:ilvl w:val="0"/>
          <w:numId w:val="13"/>
        </w:numPr>
        <w:spacing w:before="100" w:beforeAutospacing="1" w:after="100" w:afterAutospacing="1"/>
        <w:rPr>
          <w:sz w:val="24"/>
          <w:szCs w:val="24"/>
        </w:rPr>
      </w:pPr>
      <w:r w:rsidRPr="001C160E">
        <w:rPr>
          <w:sz w:val="24"/>
          <w:szCs w:val="24"/>
        </w:rPr>
        <w:t>Setiap kelompok mempresentasikan hasil urutan panjang benda yang mereka temukan, dan kelompok lain memberikan tanggapan.</w:t>
      </w:r>
    </w:p>
    <w:p w14:paraId="5567B2F9" w14:textId="77777777" w:rsidR="001C160E" w:rsidRPr="001C160E" w:rsidRDefault="001C160E" w:rsidP="001C160E">
      <w:pPr>
        <w:spacing w:before="100" w:beforeAutospacing="1" w:after="100" w:afterAutospacing="1"/>
        <w:rPr>
          <w:sz w:val="24"/>
          <w:szCs w:val="24"/>
        </w:rPr>
      </w:pPr>
      <w:r w:rsidRPr="001C160E">
        <w:rPr>
          <w:rFonts w:hAnsi="Symbol"/>
          <w:sz w:val="24"/>
          <w:szCs w:val="24"/>
        </w:rPr>
        <w:t></w:t>
      </w:r>
      <w:r w:rsidRPr="001C160E">
        <w:rPr>
          <w:sz w:val="24"/>
          <w:szCs w:val="24"/>
        </w:rPr>
        <w:t xml:space="preserve">  </w:t>
      </w:r>
      <w:r w:rsidRPr="001C160E">
        <w:rPr>
          <w:b/>
          <w:bCs/>
          <w:sz w:val="24"/>
          <w:szCs w:val="24"/>
        </w:rPr>
        <w:t>Meaningfull Learning (Pembelajaran Bermakna)</w:t>
      </w:r>
    </w:p>
    <w:p w14:paraId="0649EB01" w14:textId="77777777" w:rsidR="001C160E" w:rsidRPr="001C160E" w:rsidRDefault="001C160E" w:rsidP="00F11EEF">
      <w:pPr>
        <w:numPr>
          <w:ilvl w:val="0"/>
          <w:numId w:val="14"/>
        </w:numPr>
        <w:spacing w:before="100" w:beforeAutospacing="1" w:after="100" w:afterAutospacing="1"/>
        <w:rPr>
          <w:sz w:val="24"/>
          <w:szCs w:val="24"/>
        </w:rPr>
      </w:pPr>
      <w:r w:rsidRPr="001C160E">
        <w:rPr>
          <w:sz w:val="24"/>
          <w:szCs w:val="24"/>
        </w:rPr>
        <w:t>Siswa diajak untuk berpikir tentang manfaat mengetahui panjang benda dalam kehidupan sehari-hari, misalnya dalam membeli pakaian, atau menentukan jarak saat berjalan.</w:t>
      </w:r>
    </w:p>
    <w:p w14:paraId="5CC93218" w14:textId="77777777" w:rsidR="001C160E" w:rsidRPr="001C160E" w:rsidRDefault="001C160E" w:rsidP="00F11EEF">
      <w:pPr>
        <w:numPr>
          <w:ilvl w:val="0"/>
          <w:numId w:val="14"/>
        </w:numPr>
        <w:spacing w:before="100" w:beforeAutospacing="1" w:after="100" w:afterAutospacing="1"/>
        <w:rPr>
          <w:sz w:val="24"/>
          <w:szCs w:val="24"/>
        </w:rPr>
      </w:pPr>
      <w:r w:rsidRPr="001C160E">
        <w:rPr>
          <w:sz w:val="24"/>
          <w:szCs w:val="24"/>
        </w:rPr>
        <w:t>Guru memberikan contoh bagaimana pengukuran panjang digunakan dalam kehidupan sehari-hari, seperti saat membuat pakaian atau menghitung panjang tali yang diperlukan.</w:t>
      </w:r>
    </w:p>
    <w:p w14:paraId="2D93AD6B" w14:textId="77777777" w:rsidR="001C160E" w:rsidRPr="001C160E" w:rsidRDefault="001C160E" w:rsidP="00F11EEF">
      <w:pPr>
        <w:numPr>
          <w:ilvl w:val="0"/>
          <w:numId w:val="14"/>
        </w:numPr>
        <w:spacing w:before="100" w:beforeAutospacing="1" w:after="100" w:afterAutospacing="1"/>
        <w:rPr>
          <w:sz w:val="24"/>
          <w:szCs w:val="24"/>
        </w:rPr>
      </w:pPr>
      <w:r w:rsidRPr="001C160E">
        <w:rPr>
          <w:sz w:val="24"/>
          <w:szCs w:val="24"/>
        </w:rPr>
        <w:t>Setiap siswa diminta menggambar benda yang telah mereka ukur, dan menuliskan panjang benda tersebut di gambar.</w:t>
      </w:r>
    </w:p>
    <w:p w14:paraId="7060B9B2" w14:textId="77777777" w:rsidR="001C160E" w:rsidRPr="001D350D" w:rsidRDefault="001C160E" w:rsidP="001C160E">
      <w:pPr>
        <w:spacing w:before="60" w:after="60"/>
        <w:jc w:val="both"/>
        <w:rPr>
          <w:b/>
          <w:caps/>
          <w:sz w:val="24"/>
          <w:szCs w:val="24"/>
        </w:rPr>
      </w:pPr>
    </w:p>
    <w:p w14:paraId="470A721D" w14:textId="77777777" w:rsidR="00786F88" w:rsidRPr="002E56F2" w:rsidRDefault="00786F88" w:rsidP="00F11EEF">
      <w:pPr>
        <w:pStyle w:val="ListParagraph"/>
        <w:numPr>
          <w:ilvl w:val="0"/>
          <w:numId w:val="5"/>
        </w:numPr>
        <w:spacing w:before="60" w:after="60"/>
        <w:ind w:left="810"/>
        <w:jc w:val="both"/>
        <w:rPr>
          <w:sz w:val="24"/>
          <w:szCs w:val="24"/>
        </w:rPr>
      </w:pPr>
      <w:r w:rsidRPr="002E56F2">
        <w:rPr>
          <w:sz w:val="24"/>
          <w:szCs w:val="24"/>
        </w:rPr>
        <w:t xml:space="preserve">Peserta didik duduk secara berkelompok. Dalam kelompoknya, mereka mengamati gambar yang ada di buku siswa. </w:t>
      </w:r>
    </w:p>
    <w:p w14:paraId="28EA4769" w14:textId="77777777" w:rsidR="00786F88" w:rsidRPr="002E56F2" w:rsidRDefault="00786F88" w:rsidP="00F11EEF">
      <w:pPr>
        <w:pStyle w:val="ListParagraph"/>
        <w:numPr>
          <w:ilvl w:val="0"/>
          <w:numId w:val="5"/>
        </w:numPr>
        <w:spacing w:before="60" w:after="60"/>
        <w:ind w:left="810"/>
        <w:jc w:val="both"/>
        <w:rPr>
          <w:sz w:val="24"/>
          <w:szCs w:val="24"/>
        </w:rPr>
      </w:pPr>
      <w:r w:rsidRPr="002E56F2">
        <w:rPr>
          <w:sz w:val="24"/>
          <w:szCs w:val="24"/>
        </w:rPr>
        <w:t xml:space="preserve">Guru membacakan cerita tentang “Mencuci Tangan”. </w:t>
      </w:r>
    </w:p>
    <w:p w14:paraId="69EF640D" w14:textId="2D622320" w:rsidR="00786F88" w:rsidRPr="002E56F2" w:rsidRDefault="00786F88" w:rsidP="00F11EEF">
      <w:pPr>
        <w:pStyle w:val="ListParagraph"/>
        <w:numPr>
          <w:ilvl w:val="0"/>
          <w:numId w:val="5"/>
        </w:numPr>
        <w:spacing w:before="60" w:after="60"/>
        <w:ind w:left="810"/>
        <w:jc w:val="both"/>
        <w:rPr>
          <w:sz w:val="24"/>
          <w:szCs w:val="24"/>
        </w:rPr>
      </w:pPr>
      <w:r w:rsidRPr="002E56F2">
        <w:rPr>
          <w:sz w:val="24"/>
          <w:szCs w:val="24"/>
        </w:rPr>
        <w:t xml:space="preserve">Dalam kelompok, peserta didik menceritakan isi gambar dengan menggunakan kata sama tinggi, lebih tinggi, dan paling tinggi. </w:t>
      </w:r>
    </w:p>
    <w:p w14:paraId="0C8536B0" w14:textId="3EC2573E" w:rsidR="00786F88" w:rsidRPr="002E56F2" w:rsidRDefault="00786F88" w:rsidP="00F11EEF">
      <w:pPr>
        <w:pStyle w:val="ListParagraph"/>
        <w:numPr>
          <w:ilvl w:val="0"/>
          <w:numId w:val="5"/>
        </w:numPr>
        <w:spacing w:before="60" w:after="60"/>
        <w:ind w:left="810"/>
        <w:jc w:val="both"/>
        <w:rPr>
          <w:sz w:val="24"/>
          <w:szCs w:val="24"/>
        </w:rPr>
      </w:pPr>
      <w:r w:rsidRPr="002E56F2">
        <w:rPr>
          <w:sz w:val="24"/>
          <w:szCs w:val="24"/>
        </w:rPr>
        <w:t>Setiap kelompok diminta untuk menceritakan hasilnya</w:t>
      </w:r>
    </w:p>
    <w:p w14:paraId="7BDC157E" w14:textId="77777777" w:rsidR="002E56F2" w:rsidRPr="002E56F2" w:rsidRDefault="00786F88" w:rsidP="00F11EEF">
      <w:pPr>
        <w:pStyle w:val="ListParagraph"/>
        <w:numPr>
          <w:ilvl w:val="0"/>
          <w:numId w:val="5"/>
        </w:numPr>
        <w:spacing w:before="60" w:after="60"/>
        <w:ind w:left="810"/>
        <w:jc w:val="both"/>
        <w:rPr>
          <w:sz w:val="24"/>
          <w:szCs w:val="24"/>
        </w:rPr>
      </w:pPr>
      <w:r w:rsidRPr="002E56F2">
        <w:rPr>
          <w:sz w:val="24"/>
          <w:szCs w:val="24"/>
        </w:rPr>
        <w:t xml:space="preserve">Bapak/Ibu Guru dapat meminta dua peserta didik yang tingginya sama untuk ke depan kelas. </w:t>
      </w:r>
    </w:p>
    <w:p w14:paraId="574A4110" w14:textId="5080E4F3" w:rsidR="00786F88" w:rsidRPr="002E56F2" w:rsidRDefault="00786F88" w:rsidP="00F11EEF">
      <w:pPr>
        <w:pStyle w:val="ListParagraph"/>
        <w:numPr>
          <w:ilvl w:val="0"/>
          <w:numId w:val="5"/>
        </w:numPr>
        <w:spacing w:before="60" w:after="60"/>
        <w:ind w:left="810"/>
        <w:jc w:val="both"/>
        <w:rPr>
          <w:sz w:val="24"/>
          <w:szCs w:val="24"/>
        </w:rPr>
      </w:pPr>
      <w:r w:rsidRPr="002E56F2">
        <w:rPr>
          <w:sz w:val="24"/>
          <w:szCs w:val="24"/>
        </w:rPr>
        <w:t xml:space="preserve">Guru bertanya ke peserta didik, “Apakah tinggi mereka sama?” </w:t>
      </w:r>
    </w:p>
    <w:p w14:paraId="4099C608" w14:textId="14332855" w:rsidR="00786F88" w:rsidRPr="002E56F2" w:rsidRDefault="00786F88" w:rsidP="00F11EEF">
      <w:pPr>
        <w:pStyle w:val="ListParagraph"/>
        <w:numPr>
          <w:ilvl w:val="0"/>
          <w:numId w:val="5"/>
        </w:numPr>
        <w:spacing w:before="60" w:after="60"/>
        <w:ind w:left="810"/>
        <w:jc w:val="both"/>
        <w:rPr>
          <w:sz w:val="24"/>
          <w:szCs w:val="24"/>
        </w:rPr>
      </w:pPr>
      <w:r w:rsidRPr="002E56F2">
        <w:rPr>
          <w:sz w:val="24"/>
          <w:szCs w:val="24"/>
        </w:rPr>
        <w:t>Guru menuliskan cara membandingkan tinggi di papan tulis.</w:t>
      </w:r>
      <w:r w:rsidR="002E56F2" w:rsidRPr="002E56F2">
        <w:rPr>
          <w:sz w:val="24"/>
          <w:szCs w:val="24"/>
        </w:rPr>
        <w:t xml:space="preserve"> </w:t>
      </w:r>
    </w:p>
    <w:p w14:paraId="647C287F" w14:textId="77777777" w:rsidR="002E56F2" w:rsidRPr="002E56F2" w:rsidRDefault="002E56F2" w:rsidP="002E56F2">
      <w:pPr>
        <w:spacing w:before="60" w:after="60"/>
        <w:ind w:left="810"/>
        <w:jc w:val="both"/>
        <w:rPr>
          <w:sz w:val="24"/>
          <w:szCs w:val="24"/>
        </w:rPr>
      </w:pPr>
    </w:p>
    <w:p w14:paraId="618058CA" w14:textId="77777777" w:rsidR="002E56F2" w:rsidRPr="002E56F2" w:rsidRDefault="002E56F2" w:rsidP="00F11EEF">
      <w:pPr>
        <w:pStyle w:val="ListParagraph"/>
        <w:numPr>
          <w:ilvl w:val="0"/>
          <w:numId w:val="5"/>
        </w:numPr>
        <w:spacing w:before="60" w:after="60"/>
        <w:ind w:left="810"/>
        <w:jc w:val="both"/>
        <w:rPr>
          <w:sz w:val="24"/>
          <w:szCs w:val="24"/>
        </w:rPr>
      </w:pPr>
      <w:r w:rsidRPr="002E56F2">
        <w:rPr>
          <w:sz w:val="24"/>
          <w:szCs w:val="24"/>
        </w:rPr>
        <w:t xml:space="preserve">Guru meminta peserta didik untuk berkelompok. Setiap kelompok beranggotakan empat anak yang tingginya berbeda. Mereka menceritakan tinggi badan mereka dengan menggunakan kata paling tinggi dan paling pendek. </w:t>
      </w:r>
    </w:p>
    <w:p w14:paraId="099F0CF7" w14:textId="13DB3293" w:rsidR="002E56F2" w:rsidRPr="002E56F2" w:rsidRDefault="002E56F2" w:rsidP="00F11EEF">
      <w:pPr>
        <w:pStyle w:val="ListParagraph"/>
        <w:numPr>
          <w:ilvl w:val="0"/>
          <w:numId w:val="5"/>
        </w:numPr>
        <w:spacing w:before="60" w:after="60"/>
        <w:ind w:left="810"/>
        <w:jc w:val="both"/>
        <w:rPr>
          <w:sz w:val="24"/>
          <w:szCs w:val="24"/>
        </w:rPr>
      </w:pPr>
      <w:r w:rsidRPr="002E56F2">
        <w:rPr>
          <w:sz w:val="24"/>
          <w:szCs w:val="24"/>
        </w:rPr>
        <w:lastRenderedPageBreak/>
        <w:t>Peserta didik mengamati gambar membandingkan tinggi pohon pisang yang ada di buku siswa. Peserta didik diberi kesempatan ketika ada hal yang ingin ditanyakan</w:t>
      </w:r>
    </w:p>
    <w:p w14:paraId="5B2FE82C" w14:textId="213119C9" w:rsidR="002E56F2" w:rsidRPr="002E56F2" w:rsidRDefault="002E56F2" w:rsidP="00F11EEF">
      <w:pPr>
        <w:pStyle w:val="ListParagraph"/>
        <w:numPr>
          <w:ilvl w:val="0"/>
          <w:numId w:val="5"/>
        </w:numPr>
        <w:spacing w:before="60" w:after="60"/>
        <w:ind w:left="810"/>
        <w:jc w:val="both"/>
        <w:rPr>
          <w:sz w:val="24"/>
          <w:szCs w:val="24"/>
        </w:rPr>
      </w:pPr>
      <w:r w:rsidRPr="002E56F2">
        <w:rPr>
          <w:sz w:val="24"/>
          <w:szCs w:val="24"/>
        </w:rPr>
        <w:t>Peserta didik mengamati kembali contoh di buku siswa tentang kupukupu terbang. Mereka bercerita dengan menggunakan kata lebih tinggi, paling tinggi, lebih rendah, paling rendah.</w:t>
      </w:r>
    </w:p>
    <w:p w14:paraId="09B71EDB" w14:textId="77777777" w:rsidR="002E56F2" w:rsidRPr="002E56F2" w:rsidRDefault="002E56F2" w:rsidP="00F11EEF">
      <w:pPr>
        <w:pStyle w:val="ListParagraph"/>
        <w:numPr>
          <w:ilvl w:val="0"/>
          <w:numId w:val="5"/>
        </w:numPr>
        <w:spacing w:before="60" w:after="60"/>
        <w:ind w:left="810"/>
        <w:jc w:val="both"/>
        <w:rPr>
          <w:sz w:val="24"/>
          <w:szCs w:val="24"/>
        </w:rPr>
      </w:pPr>
      <w:r w:rsidRPr="002E56F2">
        <w:rPr>
          <w:sz w:val="24"/>
          <w:szCs w:val="24"/>
        </w:rPr>
        <w:t xml:space="preserve">Peserta didik bermain secara berkelompok. Setiap kelompok dapat beranggotakan enam peserta didik atau dapat disesuaikan. </w:t>
      </w:r>
    </w:p>
    <w:p w14:paraId="49BA4533" w14:textId="77777777" w:rsidR="002E56F2" w:rsidRPr="002E56F2" w:rsidRDefault="002E56F2" w:rsidP="00F11EEF">
      <w:pPr>
        <w:pStyle w:val="ListParagraph"/>
        <w:numPr>
          <w:ilvl w:val="0"/>
          <w:numId w:val="5"/>
        </w:numPr>
        <w:spacing w:before="60" w:after="60"/>
        <w:ind w:left="810"/>
        <w:jc w:val="both"/>
        <w:rPr>
          <w:sz w:val="24"/>
          <w:szCs w:val="24"/>
        </w:rPr>
      </w:pPr>
      <w:r w:rsidRPr="002E56F2">
        <w:rPr>
          <w:sz w:val="24"/>
          <w:szCs w:val="24"/>
        </w:rPr>
        <w:t xml:space="preserve">Peserta didik berbaris dan mengamati tinggi badan temannya. </w:t>
      </w:r>
    </w:p>
    <w:p w14:paraId="73B6EF36" w14:textId="09FD8508" w:rsidR="002E56F2" w:rsidRPr="002E56F2" w:rsidRDefault="002E56F2" w:rsidP="00F11EEF">
      <w:pPr>
        <w:pStyle w:val="ListParagraph"/>
        <w:numPr>
          <w:ilvl w:val="0"/>
          <w:numId w:val="5"/>
        </w:numPr>
        <w:spacing w:before="60" w:after="60"/>
        <w:ind w:left="810"/>
        <w:jc w:val="both"/>
        <w:rPr>
          <w:sz w:val="24"/>
          <w:szCs w:val="24"/>
        </w:rPr>
      </w:pPr>
      <w:r w:rsidRPr="002E56F2">
        <w:rPr>
          <w:sz w:val="24"/>
          <w:szCs w:val="24"/>
        </w:rPr>
        <w:t>Mereka menceritakan tinggi badan dengan menggunakan kata sama tinggi, lebih tinggi, dan paling tinggi.</w:t>
      </w:r>
    </w:p>
    <w:p w14:paraId="599684F3" w14:textId="77777777" w:rsidR="002E56F2" w:rsidRPr="002E56F2" w:rsidRDefault="002E56F2" w:rsidP="00F11EEF">
      <w:pPr>
        <w:pStyle w:val="ListParagraph"/>
        <w:numPr>
          <w:ilvl w:val="0"/>
          <w:numId w:val="5"/>
        </w:numPr>
        <w:spacing w:before="60" w:after="60"/>
        <w:ind w:left="810"/>
        <w:jc w:val="both"/>
        <w:rPr>
          <w:sz w:val="24"/>
          <w:szCs w:val="24"/>
        </w:rPr>
      </w:pPr>
      <w:r w:rsidRPr="002E56F2">
        <w:rPr>
          <w:sz w:val="24"/>
          <w:szCs w:val="24"/>
        </w:rPr>
        <w:t xml:space="preserve">Peserta didik mengambil tiga benda yang ada di sekitar mereka. </w:t>
      </w:r>
    </w:p>
    <w:p w14:paraId="45CB2965" w14:textId="25BCDDD2" w:rsidR="002E56F2" w:rsidRPr="002E56F2" w:rsidRDefault="002E56F2" w:rsidP="00F11EEF">
      <w:pPr>
        <w:pStyle w:val="ListParagraph"/>
        <w:numPr>
          <w:ilvl w:val="0"/>
          <w:numId w:val="5"/>
        </w:numPr>
        <w:spacing w:before="60" w:after="60"/>
        <w:ind w:left="810"/>
        <w:jc w:val="both"/>
        <w:rPr>
          <w:sz w:val="24"/>
          <w:szCs w:val="24"/>
        </w:rPr>
      </w:pPr>
      <w:r w:rsidRPr="002E56F2">
        <w:rPr>
          <w:sz w:val="24"/>
          <w:szCs w:val="24"/>
        </w:rPr>
        <w:t xml:space="preserve">Mereka membandingkan panjang benda tersebut. </w:t>
      </w:r>
    </w:p>
    <w:p w14:paraId="5EF0FBD4" w14:textId="7E7738F0" w:rsidR="002E56F2" w:rsidRPr="002E56F2" w:rsidRDefault="002E56F2" w:rsidP="00F11EEF">
      <w:pPr>
        <w:pStyle w:val="ListParagraph"/>
        <w:numPr>
          <w:ilvl w:val="0"/>
          <w:numId w:val="5"/>
        </w:numPr>
        <w:spacing w:before="60" w:after="60"/>
        <w:ind w:left="810"/>
        <w:jc w:val="both"/>
        <w:rPr>
          <w:sz w:val="24"/>
          <w:szCs w:val="24"/>
        </w:rPr>
      </w:pPr>
      <w:r w:rsidRPr="002E56F2">
        <w:rPr>
          <w:sz w:val="24"/>
          <w:szCs w:val="24"/>
        </w:rPr>
        <w:t xml:space="preserve">Mereka bercerita menggunakan kata lebih panjang, paling panjang, lebih pendek, paling pendek, dan sama panjang. </w:t>
      </w:r>
    </w:p>
    <w:p w14:paraId="5DE52CAA" w14:textId="57464F4D" w:rsidR="002E56F2" w:rsidRPr="002E56F2" w:rsidRDefault="002E56F2" w:rsidP="00F11EEF">
      <w:pPr>
        <w:pStyle w:val="ListParagraph"/>
        <w:numPr>
          <w:ilvl w:val="0"/>
          <w:numId w:val="5"/>
        </w:numPr>
        <w:spacing w:before="60" w:after="60"/>
        <w:ind w:left="810"/>
        <w:jc w:val="both"/>
        <w:rPr>
          <w:sz w:val="24"/>
          <w:szCs w:val="24"/>
        </w:rPr>
      </w:pPr>
      <w:r w:rsidRPr="002E56F2">
        <w:rPr>
          <w:sz w:val="24"/>
          <w:szCs w:val="24"/>
        </w:rPr>
        <w:t xml:space="preserve">Mereka menceritakan hasilnya kepada teman di sebelahnya. </w:t>
      </w:r>
    </w:p>
    <w:p w14:paraId="6C12F1D6" w14:textId="77777777" w:rsidR="002E56F2" w:rsidRPr="002E56F2" w:rsidRDefault="002E56F2" w:rsidP="00F11EEF">
      <w:pPr>
        <w:pStyle w:val="ListParagraph"/>
        <w:numPr>
          <w:ilvl w:val="0"/>
          <w:numId w:val="5"/>
        </w:numPr>
        <w:spacing w:before="60" w:after="60"/>
        <w:ind w:left="810"/>
        <w:jc w:val="both"/>
        <w:rPr>
          <w:sz w:val="24"/>
          <w:szCs w:val="24"/>
        </w:rPr>
      </w:pPr>
      <w:r w:rsidRPr="002E56F2">
        <w:rPr>
          <w:sz w:val="24"/>
          <w:szCs w:val="24"/>
        </w:rPr>
        <w:t xml:space="preserve">Peserta didik mengerjakan soal latihan di buku siswa. </w:t>
      </w:r>
    </w:p>
    <w:p w14:paraId="221E3D96" w14:textId="77777777" w:rsidR="002E56F2" w:rsidRPr="002E56F2" w:rsidRDefault="002E56F2" w:rsidP="00F11EEF">
      <w:pPr>
        <w:pStyle w:val="ListParagraph"/>
        <w:numPr>
          <w:ilvl w:val="0"/>
          <w:numId w:val="5"/>
        </w:numPr>
        <w:spacing w:before="60" w:after="60"/>
        <w:ind w:left="810"/>
        <w:jc w:val="both"/>
        <w:rPr>
          <w:sz w:val="24"/>
          <w:szCs w:val="24"/>
        </w:rPr>
      </w:pPr>
      <w:r w:rsidRPr="002E56F2">
        <w:rPr>
          <w:sz w:val="24"/>
          <w:szCs w:val="24"/>
        </w:rPr>
        <w:t xml:space="preserve">Guru dapat memotivasi peserta didik untuk mengerjakan soal secara mandiri. </w:t>
      </w:r>
    </w:p>
    <w:p w14:paraId="3F5D164A" w14:textId="7D2D7709" w:rsidR="002E56F2" w:rsidRDefault="002E56F2" w:rsidP="00F11EEF">
      <w:pPr>
        <w:pStyle w:val="ListParagraph"/>
        <w:numPr>
          <w:ilvl w:val="0"/>
          <w:numId w:val="5"/>
        </w:numPr>
        <w:spacing w:before="60" w:after="60"/>
        <w:ind w:left="810"/>
        <w:jc w:val="both"/>
      </w:pPr>
      <w:r w:rsidRPr="002E56F2">
        <w:rPr>
          <w:sz w:val="24"/>
          <w:szCs w:val="24"/>
        </w:rPr>
        <w:t>Guru dapat mendampingi peserta didik yang mengalami kesulitan</w:t>
      </w:r>
      <w:r>
        <w:t>.</w:t>
      </w:r>
    </w:p>
    <w:p w14:paraId="543C826A" w14:textId="77777777" w:rsidR="002E56F2" w:rsidRDefault="002E56F2" w:rsidP="001C7B89">
      <w:pPr>
        <w:spacing w:before="60" w:after="60"/>
        <w:ind w:left="426"/>
        <w:jc w:val="both"/>
        <w:rPr>
          <w:b/>
          <w:caps/>
          <w:sz w:val="24"/>
          <w:szCs w:val="24"/>
        </w:rPr>
      </w:pPr>
    </w:p>
    <w:p w14:paraId="6563EA4C" w14:textId="0D1F802F" w:rsidR="001C7B89" w:rsidRPr="001D350D" w:rsidRDefault="001C7B89" w:rsidP="001C7B89">
      <w:pPr>
        <w:spacing w:before="60" w:after="60"/>
        <w:ind w:left="426"/>
        <w:jc w:val="both"/>
        <w:rPr>
          <w:b/>
          <w:caps/>
          <w:sz w:val="24"/>
          <w:szCs w:val="24"/>
        </w:rPr>
      </w:pPr>
      <w:r w:rsidRPr="001D350D">
        <w:rPr>
          <w:b/>
          <w:caps/>
          <w:sz w:val="24"/>
          <w:szCs w:val="24"/>
        </w:rPr>
        <w:t>Penutup</w:t>
      </w:r>
    </w:p>
    <w:p w14:paraId="452041D9"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membimbing peserta didik menyimpulkan pembelajaran yang telah dilakukan</w:t>
      </w:r>
    </w:p>
    <w:p w14:paraId="018AEC51"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refleksi dan tanya jawab untuk mengevaluasi kegiatan pembelajaran yang telah dilaksanakan</w:t>
      </w:r>
    </w:p>
    <w:p w14:paraId="499881AB" w14:textId="40620EAC"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mengakhiri kegiatan belajar dengan memberikan pesan dan motivasi tetap semangat belajar dan diakhiri dengan berdoa.</w:t>
      </w:r>
    </w:p>
    <w:p w14:paraId="0CD9C264" w14:textId="77777777" w:rsidR="00281195" w:rsidRPr="001D350D" w:rsidRDefault="00281195" w:rsidP="00281195">
      <w:pPr>
        <w:pStyle w:val="ListParagraph"/>
        <w:spacing w:before="60" w:after="60"/>
        <w:ind w:left="709"/>
        <w:contextualSpacing w:val="0"/>
        <w:jc w:val="both"/>
        <w:rPr>
          <w:rFonts w:eastAsia="Bookman Old Style"/>
          <w:sz w:val="24"/>
          <w:szCs w:val="24"/>
        </w:rPr>
      </w:pPr>
    </w:p>
    <w:p w14:paraId="7AB35755" w14:textId="71264117" w:rsidR="001C7B89" w:rsidRPr="001D350D" w:rsidRDefault="002E56F2" w:rsidP="001C7B89">
      <w:pPr>
        <w:spacing w:before="60" w:after="60"/>
        <w:jc w:val="both"/>
        <w:rPr>
          <w:rFonts w:eastAsia="Bookman Old Style"/>
          <w:sz w:val="24"/>
          <w:szCs w:val="24"/>
        </w:rPr>
      </w:pPr>
      <w:r w:rsidRPr="002E56F2">
        <w:rPr>
          <w:rFonts w:eastAsia="Bookman Old Style"/>
          <w:noProof/>
          <w:sz w:val="24"/>
          <w:szCs w:val="24"/>
        </w:rPr>
        <w:drawing>
          <wp:inline distT="0" distB="0" distL="0" distR="0" wp14:anchorId="639BF8C7" wp14:editId="71A3DA02">
            <wp:extent cx="3200677" cy="289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0677" cy="289585"/>
                    </a:xfrm>
                    <a:prstGeom prst="rect">
                      <a:avLst/>
                    </a:prstGeom>
                  </pic:spPr>
                </pic:pic>
              </a:graphicData>
            </a:graphic>
          </wp:inline>
        </w:drawing>
      </w:r>
    </w:p>
    <w:p w14:paraId="0AC928BC" w14:textId="108E496F" w:rsidR="00164BE4" w:rsidRPr="001D350D" w:rsidRDefault="00164BE4" w:rsidP="00281195">
      <w:pPr>
        <w:shd w:val="clear" w:color="auto" w:fill="C00000"/>
        <w:spacing w:before="60" w:after="60"/>
        <w:ind w:left="426"/>
        <w:jc w:val="both"/>
        <w:rPr>
          <w:b/>
          <w:caps/>
          <w:sz w:val="24"/>
          <w:szCs w:val="24"/>
        </w:rPr>
      </w:pPr>
      <w:r w:rsidRPr="001D350D">
        <w:rPr>
          <w:b/>
          <w:caps/>
          <w:sz w:val="24"/>
          <w:szCs w:val="24"/>
        </w:rPr>
        <w:t xml:space="preserve">PEMBELAJARAN </w:t>
      </w:r>
      <w:r w:rsidR="00A40443" w:rsidRPr="001D350D">
        <w:rPr>
          <w:b/>
          <w:caps/>
          <w:sz w:val="24"/>
          <w:szCs w:val="24"/>
        </w:rPr>
        <w:t>2</w:t>
      </w:r>
    </w:p>
    <w:p w14:paraId="5A9BA028" w14:textId="3FEC68E8" w:rsidR="00164BE4" w:rsidRPr="001D350D" w:rsidRDefault="00164BE4" w:rsidP="00164BE4">
      <w:pPr>
        <w:spacing w:before="60" w:after="60"/>
        <w:ind w:left="426"/>
        <w:jc w:val="both"/>
        <w:rPr>
          <w:b/>
          <w:caps/>
          <w:sz w:val="24"/>
          <w:szCs w:val="24"/>
        </w:rPr>
      </w:pPr>
      <w:r w:rsidRPr="001D350D">
        <w:rPr>
          <w:b/>
          <w:caps/>
          <w:sz w:val="24"/>
          <w:szCs w:val="24"/>
        </w:rPr>
        <w:t>KEGIATAN Pendahuluan</w:t>
      </w:r>
    </w:p>
    <w:p w14:paraId="1F5BF2E7"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membuka pembelajaran dengan mengucapkan salam.</w:t>
      </w:r>
    </w:p>
    <w:p w14:paraId="25824FA0"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pembiasaan berdoa, memeriksa kehadiran, kerapihan pakaian, posisi tempat duduk peserta didik dan kebersihan kelas.</w:t>
      </w:r>
    </w:p>
    <w:p w14:paraId="13358073"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memberikan motivasi, memberikan pertanyaan pemantik materi yang akan diajarkan.</w:t>
      </w:r>
    </w:p>
    <w:p w14:paraId="068D6EA8" w14:textId="77777777" w:rsidR="00164BE4" w:rsidRPr="001D350D" w:rsidRDefault="00164BE4"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Guru memotivasi</w:t>
      </w:r>
      <w:r w:rsidRPr="001D350D">
        <w:rPr>
          <w:sz w:val="24"/>
          <w:szCs w:val="24"/>
        </w:rPr>
        <w:t xml:space="preserve"> </w:t>
      </w:r>
      <w:r w:rsidRPr="001D350D">
        <w:rPr>
          <w:rFonts w:eastAsia="Bookman Old Style"/>
          <w:sz w:val="24"/>
          <w:szCs w:val="24"/>
        </w:rPr>
        <w:t xml:space="preserve">peserta didik </w:t>
      </w:r>
      <w:r w:rsidRPr="001D350D">
        <w:rPr>
          <w:sz w:val="24"/>
          <w:szCs w:val="24"/>
        </w:rPr>
        <w:t xml:space="preserve">untuk tercapainya kompetensi dan karakter yang sesuai dengan </w:t>
      </w:r>
      <w:r w:rsidRPr="001D350D">
        <w:rPr>
          <w:b/>
          <w:bCs/>
          <w:iCs/>
          <w:sz w:val="24"/>
          <w:szCs w:val="24"/>
        </w:rPr>
        <w:t>Profil Pelajar Pancasila</w:t>
      </w:r>
      <w:r w:rsidRPr="001D350D">
        <w:rPr>
          <w:bCs/>
          <w:iCs/>
          <w:sz w:val="24"/>
          <w:szCs w:val="24"/>
        </w:rPr>
        <w:t xml:space="preserve"> (</w:t>
      </w:r>
      <w:r w:rsidRPr="001D350D">
        <w:rPr>
          <w:rFonts w:eastAsia="Bookman Old Style"/>
          <w:sz w:val="24"/>
          <w:szCs w:val="24"/>
        </w:rPr>
        <w:t>bertakwa kepada Tuhan Yang Maha Esa dan berakhlak mulia, bernalar kritis dan kreatif, bergotong royong, serta kebhinnekaan global</w:t>
      </w:r>
      <w:r w:rsidRPr="001D350D">
        <w:rPr>
          <w:bCs/>
          <w:iCs/>
          <w:sz w:val="24"/>
          <w:szCs w:val="24"/>
        </w:rPr>
        <w:t xml:space="preserve">) </w:t>
      </w:r>
    </w:p>
    <w:p w14:paraId="7ADAE351" w14:textId="77777777" w:rsidR="00164BE4" w:rsidRPr="001D350D" w:rsidRDefault="00164BE4" w:rsidP="00C5382B">
      <w:pPr>
        <w:pStyle w:val="ListParagraph"/>
        <w:numPr>
          <w:ilvl w:val="0"/>
          <w:numId w:val="1"/>
        </w:numPr>
        <w:spacing w:before="60" w:after="60"/>
        <w:jc w:val="both"/>
        <w:rPr>
          <w:sz w:val="24"/>
          <w:szCs w:val="24"/>
        </w:rPr>
      </w:pPr>
      <w:r w:rsidRPr="001D350D">
        <w:rPr>
          <w:sz w:val="24"/>
          <w:szCs w:val="24"/>
        </w:rPr>
        <w:t>Guru melakukan asesmen awal dengan bertanya tentang materi dan siswa menjawab dengan prediksi masing-masing.</w:t>
      </w:r>
    </w:p>
    <w:p w14:paraId="3A4F94C9" w14:textId="77777777" w:rsidR="00164BE4" w:rsidRPr="001D350D" w:rsidRDefault="00164BE4" w:rsidP="00C5382B">
      <w:pPr>
        <w:pStyle w:val="ListParagraph"/>
        <w:numPr>
          <w:ilvl w:val="0"/>
          <w:numId w:val="1"/>
        </w:numPr>
        <w:spacing w:before="60" w:after="60"/>
        <w:jc w:val="both"/>
        <w:rPr>
          <w:sz w:val="24"/>
          <w:szCs w:val="24"/>
        </w:rPr>
      </w:pPr>
      <w:r w:rsidRPr="001D350D">
        <w:rPr>
          <w:rFonts w:eastAsia="Bookman Old Style"/>
          <w:sz w:val="24"/>
          <w:szCs w:val="24"/>
        </w:rPr>
        <w:t>Guru memotivasi peserta didik untuk semangat mengikuti pembelajaran dengan melakukan ice breaking</w:t>
      </w:r>
    </w:p>
    <w:p w14:paraId="1A0BAE53" w14:textId="77777777" w:rsidR="00164BE4" w:rsidRPr="001D350D" w:rsidRDefault="00164BE4" w:rsidP="00C5382B">
      <w:pPr>
        <w:pStyle w:val="ListParagraph"/>
        <w:numPr>
          <w:ilvl w:val="0"/>
          <w:numId w:val="1"/>
        </w:numPr>
        <w:spacing w:before="60" w:after="60"/>
        <w:jc w:val="both"/>
        <w:rPr>
          <w:sz w:val="24"/>
          <w:szCs w:val="24"/>
        </w:rPr>
      </w:pPr>
      <w:r w:rsidRPr="001D350D">
        <w:rPr>
          <w:rFonts w:eastAsia="Bookman Old Style"/>
          <w:sz w:val="24"/>
          <w:szCs w:val="24"/>
        </w:rPr>
        <w:t xml:space="preserve">Guru menyampaikan tujuan pembelajaran dan memberikan gambaran terkait manfaat pembelajaran dalam kehidupan sehari-hari. </w:t>
      </w:r>
    </w:p>
    <w:p w14:paraId="38D4CB12" w14:textId="77777777" w:rsidR="001C160E" w:rsidRPr="001C160E" w:rsidRDefault="001C160E" w:rsidP="001C160E">
      <w:pPr>
        <w:numPr>
          <w:ilvl w:val="0"/>
          <w:numId w:val="1"/>
        </w:numPr>
        <w:spacing w:before="100" w:beforeAutospacing="1" w:after="100" w:afterAutospacing="1"/>
        <w:rPr>
          <w:sz w:val="24"/>
          <w:szCs w:val="24"/>
        </w:rPr>
      </w:pPr>
      <w:r w:rsidRPr="001C160E">
        <w:rPr>
          <w:b/>
          <w:bCs/>
          <w:sz w:val="24"/>
          <w:szCs w:val="24"/>
        </w:rPr>
        <w:t>Ice Breaker</w:t>
      </w:r>
      <w:r w:rsidRPr="001C160E">
        <w:rPr>
          <w:sz w:val="24"/>
          <w:szCs w:val="24"/>
        </w:rPr>
        <w:t>:</w:t>
      </w:r>
      <w:r w:rsidRPr="001C160E">
        <w:rPr>
          <w:sz w:val="24"/>
          <w:szCs w:val="24"/>
        </w:rPr>
        <w:br/>
        <w:t>Guru menyapa siswa dengan hangat dan mengajak mereka berdoa sebelum memulai pembelajaran.</w:t>
      </w:r>
      <w:r w:rsidRPr="001C160E">
        <w:rPr>
          <w:sz w:val="24"/>
          <w:szCs w:val="24"/>
        </w:rPr>
        <w:br/>
        <w:t>Guru memberikan pertanyaan sederhana kepada siswa: "Apakah kalian pernah mengukur sesuatu? Apa yang kalian gunakan?"</w:t>
      </w:r>
    </w:p>
    <w:p w14:paraId="567F4DA0" w14:textId="77777777" w:rsidR="001C160E" w:rsidRPr="001C160E" w:rsidRDefault="001C160E" w:rsidP="001C160E">
      <w:pPr>
        <w:numPr>
          <w:ilvl w:val="0"/>
          <w:numId w:val="1"/>
        </w:numPr>
        <w:spacing w:before="100" w:beforeAutospacing="1" w:after="100" w:afterAutospacing="1"/>
        <w:rPr>
          <w:sz w:val="24"/>
          <w:szCs w:val="24"/>
        </w:rPr>
      </w:pPr>
      <w:r w:rsidRPr="001C160E">
        <w:rPr>
          <w:b/>
          <w:bCs/>
          <w:sz w:val="24"/>
          <w:szCs w:val="24"/>
        </w:rPr>
        <w:lastRenderedPageBreak/>
        <w:t>Apersepsi</w:t>
      </w:r>
      <w:r w:rsidRPr="001C160E">
        <w:rPr>
          <w:sz w:val="24"/>
          <w:szCs w:val="24"/>
        </w:rPr>
        <w:t>:</w:t>
      </w:r>
      <w:r w:rsidRPr="001C160E">
        <w:rPr>
          <w:sz w:val="24"/>
          <w:szCs w:val="24"/>
        </w:rPr>
        <w:br/>
        <w:t>Guru menunjukkan beberapa benda di kelas (contoh: penggaris, pensil, buku) dan mengajukan pertanyaan: "Bagaimana caranya mengetahui benda mana yang lebih panjang?"</w:t>
      </w:r>
    </w:p>
    <w:p w14:paraId="6CD1D607" w14:textId="77777777" w:rsidR="001C160E" w:rsidRPr="001C160E" w:rsidRDefault="001C160E" w:rsidP="001C160E">
      <w:pPr>
        <w:numPr>
          <w:ilvl w:val="0"/>
          <w:numId w:val="1"/>
        </w:numPr>
        <w:spacing w:before="100" w:beforeAutospacing="1" w:after="100" w:afterAutospacing="1"/>
        <w:rPr>
          <w:sz w:val="24"/>
          <w:szCs w:val="24"/>
        </w:rPr>
      </w:pPr>
      <w:r w:rsidRPr="001C160E">
        <w:rPr>
          <w:b/>
          <w:bCs/>
          <w:sz w:val="24"/>
          <w:szCs w:val="24"/>
        </w:rPr>
        <w:t>Tujuan Pembelajaran</w:t>
      </w:r>
      <w:r w:rsidRPr="001C160E">
        <w:rPr>
          <w:sz w:val="24"/>
          <w:szCs w:val="24"/>
        </w:rPr>
        <w:t>:</w:t>
      </w:r>
      <w:r w:rsidRPr="001C160E">
        <w:rPr>
          <w:sz w:val="24"/>
          <w:szCs w:val="24"/>
        </w:rPr>
        <w:br/>
        <w:t>Guru menjelaskan bahwa hari ini siswa akan belajar mengukur panjang benda menggunakan alat ukur sederhana dan bekerja sama dalam kelompok.</w:t>
      </w:r>
    </w:p>
    <w:p w14:paraId="4D2B6EAF" w14:textId="77777777" w:rsidR="00164BE4" w:rsidRPr="001D350D" w:rsidRDefault="00164BE4" w:rsidP="001C160E">
      <w:pPr>
        <w:spacing w:before="60" w:after="60"/>
        <w:jc w:val="both"/>
        <w:rPr>
          <w:b/>
          <w:caps/>
          <w:sz w:val="24"/>
          <w:szCs w:val="24"/>
        </w:rPr>
      </w:pPr>
    </w:p>
    <w:p w14:paraId="2D211BF3" w14:textId="1AFE28DC" w:rsidR="001C160E" w:rsidRDefault="00164BE4" w:rsidP="001C160E">
      <w:pPr>
        <w:spacing w:before="60" w:after="60"/>
        <w:ind w:left="426"/>
        <w:jc w:val="both"/>
        <w:rPr>
          <w:b/>
          <w:caps/>
          <w:sz w:val="24"/>
          <w:szCs w:val="24"/>
        </w:rPr>
      </w:pPr>
      <w:r w:rsidRPr="001D350D">
        <w:rPr>
          <w:b/>
          <w:caps/>
          <w:sz w:val="24"/>
          <w:szCs w:val="24"/>
        </w:rPr>
        <w:t>Kegiatan Inti</w:t>
      </w:r>
    </w:p>
    <w:p w14:paraId="0A8FCB5F" w14:textId="77777777" w:rsidR="001C160E" w:rsidRPr="001C160E" w:rsidRDefault="001C160E" w:rsidP="00F11EEF">
      <w:pPr>
        <w:numPr>
          <w:ilvl w:val="0"/>
          <w:numId w:val="21"/>
        </w:numPr>
        <w:spacing w:before="100" w:beforeAutospacing="1" w:after="100" w:afterAutospacing="1"/>
        <w:rPr>
          <w:sz w:val="24"/>
          <w:szCs w:val="24"/>
        </w:rPr>
      </w:pPr>
      <w:r w:rsidRPr="001C160E">
        <w:rPr>
          <w:b/>
          <w:bCs/>
          <w:sz w:val="24"/>
          <w:szCs w:val="24"/>
        </w:rPr>
        <w:t>Mindfull Learning (Fokus dan Kesadaran Penuh)</w:t>
      </w:r>
    </w:p>
    <w:p w14:paraId="4979AB2A" w14:textId="77777777" w:rsidR="001C160E" w:rsidRPr="001C160E" w:rsidRDefault="001C160E" w:rsidP="00F11EEF">
      <w:pPr>
        <w:numPr>
          <w:ilvl w:val="1"/>
          <w:numId w:val="21"/>
        </w:numPr>
        <w:spacing w:before="100" w:beforeAutospacing="1" w:after="100" w:afterAutospacing="1"/>
        <w:rPr>
          <w:sz w:val="24"/>
          <w:szCs w:val="24"/>
        </w:rPr>
      </w:pPr>
      <w:r w:rsidRPr="001C160E">
        <w:rPr>
          <w:b/>
          <w:bCs/>
          <w:sz w:val="24"/>
          <w:szCs w:val="24"/>
        </w:rPr>
        <w:t>Mengenal Alat Ukur (30 Menit)</w:t>
      </w:r>
      <w:r w:rsidRPr="001C160E">
        <w:rPr>
          <w:sz w:val="24"/>
          <w:szCs w:val="24"/>
        </w:rPr>
        <w:t>:</w:t>
      </w:r>
      <w:r w:rsidRPr="001C160E">
        <w:rPr>
          <w:sz w:val="24"/>
          <w:szCs w:val="24"/>
        </w:rPr>
        <w:br/>
        <w:t>Guru menunjukkan berbagai alat yang dapat digunakan untuk mengukur panjang benda, seperti pensil, tangan, atau penggaris. Guru menjelaskan bahwa kita bisa mengukur panjang suatu benda dengan menggunakan alat sederhana.</w:t>
      </w:r>
      <w:r w:rsidRPr="001C160E">
        <w:rPr>
          <w:sz w:val="24"/>
          <w:szCs w:val="24"/>
        </w:rPr>
        <w:br/>
        <w:t>Siswa diajak memperhatikan bagaimana guru melakukan pengukuran benda menggunakan alat tidak baku (contoh: menggunakan pensil untuk mengukur panjang meja).</w:t>
      </w:r>
    </w:p>
    <w:p w14:paraId="5BA8582D" w14:textId="77777777" w:rsidR="001C160E" w:rsidRPr="001C160E" w:rsidRDefault="001C160E" w:rsidP="00F11EEF">
      <w:pPr>
        <w:numPr>
          <w:ilvl w:val="1"/>
          <w:numId w:val="21"/>
        </w:numPr>
        <w:spacing w:before="100" w:beforeAutospacing="1" w:after="100" w:afterAutospacing="1"/>
        <w:rPr>
          <w:sz w:val="24"/>
          <w:szCs w:val="24"/>
        </w:rPr>
      </w:pPr>
      <w:r w:rsidRPr="001C160E">
        <w:rPr>
          <w:b/>
          <w:bCs/>
          <w:sz w:val="24"/>
          <w:szCs w:val="24"/>
        </w:rPr>
        <w:t>Praktik Pengukuran Sederhana (20 Menit)</w:t>
      </w:r>
      <w:r w:rsidRPr="001C160E">
        <w:rPr>
          <w:sz w:val="24"/>
          <w:szCs w:val="24"/>
        </w:rPr>
        <w:t>:</w:t>
      </w:r>
      <w:r w:rsidRPr="001C160E">
        <w:rPr>
          <w:sz w:val="24"/>
          <w:szCs w:val="24"/>
        </w:rPr>
        <w:br/>
        <w:t>Siswa dibagi ke dalam kelompok kecil dan diminta mengukur panjang benda di sekitar kelas (misalnya panjang meja, papan tulis, atau kursi) dengan menggunakan alat tidak baku seperti pensil atau tangan. Setiap kelompok mencatat hasil pengukuran mereka.</w:t>
      </w:r>
    </w:p>
    <w:p w14:paraId="644BA218" w14:textId="77777777" w:rsidR="001C160E" w:rsidRPr="001C160E" w:rsidRDefault="001C160E" w:rsidP="00F11EEF">
      <w:pPr>
        <w:numPr>
          <w:ilvl w:val="0"/>
          <w:numId w:val="21"/>
        </w:numPr>
        <w:spacing w:before="100" w:beforeAutospacing="1" w:after="100" w:afterAutospacing="1"/>
        <w:rPr>
          <w:sz w:val="24"/>
          <w:szCs w:val="24"/>
        </w:rPr>
      </w:pPr>
      <w:r w:rsidRPr="001C160E">
        <w:rPr>
          <w:b/>
          <w:bCs/>
          <w:sz w:val="24"/>
          <w:szCs w:val="24"/>
        </w:rPr>
        <w:t>Joyfull Learning (Pembelajaran Menyenangkan)</w:t>
      </w:r>
    </w:p>
    <w:p w14:paraId="44965433" w14:textId="77777777" w:rsidR="001C160E" w:rsidRPr="001C160E" w:rsidRDefault="001C160E" w:rsidP="00F11EEF">
      <w:pPr>
        <w:numPr>
          <w:ilvl w:val="1"/>
          <w:numId w:val="21"/>
        </w:numPr>
        <w:spacing w:before="100" w:beforeAutospacing="1" w:after="100" w:afterAutospacing="1"/>
        <w:rPr>
          <w:sz w:val="24"/>
          <w:szCs w:val="24"/>
        </w:rPr>
      </w:pPr>
      <w:r w:rsidRPr="001C160E">
        <w:rPr>
          <w:b/>
          <w:bCs/>
          <w:sz w:val="24"/>
          <w:szCs w:val="24"/>
        </w:rPr>
        <w:t>Permainan Interaktif (20 Menit)</w:t>
      </w:r>
      <w:r w:rsidRPr="001C160E">
        <w:rPr>
          <w:sz w:val="24"/>
          <w:szCs w:val="24"/>
        </w:rPr>
        <w:t>:</w:t>
      </w:r>
      <w:r w:rsidRPr="001C160E">
        <w:rPr>
          <w:sz w:val="24"/>
          <w:szCs w:val="24"/>
        </w:rPr>
        <w:br/>
        <w:t>Guru mengadakan permainan "Tebak Panjang Benda". Setiap kelompok diminta menebak panjang sebuah benda yang ditunjukkan oleh guru, kemudian mengukurnya dengan alat tidak baku. Kelompok yang tebakannya paling mendekati hasil pengukuran yang benar akan mendapatkan apresiasi.</w:t>
      </w:r>
    </w:p>
    <w:p w14:paraId="56290E6E" w14:textId="77777777" w:rsidR="001C160E" w:rsidRPr="001C160E" w:rsidRDefault="001C160E" w:rsidP="00F11EEF">
      <w:pPr>
        <w:numPr>
          <w:ilvl w:val="1"/>
          <w:numId w:val="21"/>
        </w:numPr>
        <w:spacing w:before="100" w:beforeAutospacing="1" w:after="100" w:afterAutospacing="1"/>
        <w:rPr>
          <w:sz w:val="24"/>
          <w:szCs w:val="24"/>
        </w:rPr>
      </w:pPr>
      <w:r w:rsidRPr="001C160E">
        <w:rPr>
          <w:b/>
          <w:bCs/>
          <w:sz w:val="24"/>
          <w:szCs w:val="24"/>
        </w:rPr>
        <w:t>Diskusi Kelompok (10 Menit)</w:t>
      </w:r>
      <w:r w:rsidRPr="001C160E">
        <w:rPr>
          <w:sz w:val="24"/>
          <w:szCs w:val="24"/>
        </w:rPr>
        <w:t>:</w:t>
      </w:r>
      <w:r w:rsidRPr="001C160E">
        <w:rPr>
          <w:sz w:val="24"/>
          <w:szCs w:val="24"/>
        </w:rPr>
        <w:br/>
        <w:t>Setiap kelompok mempresentasikan hasil pengukuran mereka. Guru memberikan kesempatan kepada siswa untuk berbagi pengalaman mereka dalam mengukur benda.</w:t>
      </w:r>
    </w:p>
    <w:p w14:paraId="001B6D01" w14:textId="77777777" w:rsidR="001C160E" w:rsidRPr="001C160E" w:rsidRDefault="001C160E" w:rsidP="00F11EEF">
      <w:pPr>
        <w:numPr>
          <w:ilvl w:val="0"/>
          <w:numId w:val="21"/>
        </w:numPr>
        <w:spacing w:before="100" w:beforeAutospacing="1" w:after="100" w:afterAutospacing="1"/>
        <w:rPr>
          <w:sz w:val="24"/>
          <w:szCs w:val="24"/>
        </w:rPr>
      </w:pPr>
      <w:r w:rsidRPr="001C160E">
        <w:rPr>
          <w:b/>
          <w:bCs/>
          <w:sz w:val="24"/>
          <w:szCs w:val="24"/>
        </w:rPr>
        <w:t>Meaningfull Learning (Pembelajaran Bermakna)</w:t>
      </w:r>
    </w:p>
    <w:p w14:paraId="37316713" w14:textId="77777777" w:rsidR="001C160E" w:rsidRPr="001C160E" w:rsidRDefault="001C160E" w:rsidP="00F11EEF">
      <w:pPr>
        <w:numPr>
          <w:ilvl w:val="1"/>
          <w:numId w:val="21"/>
        </w:numPr>
        <w:spacing w:before="100" w:beforeAutospacing="1" w:after="100" w:afterAutospacing="1"/>
        <w:rPr>
          <w:sz w:val="24"/>
          <w:szCs w:val="24"/>
        </w:rPr>
      </w:pPr>
      <w:r w:rsidRPr="001C160E">
        <w:rPr>
          <w:b/>
          <w:bCs/>
          <w:sz w:val="24"/>
          <w:szCs w:val="24"/>
        </w:rPr>
        <w:t>Penerapan dalam Kehidupan Sehari-hari (20 Menit)</w:t>
      </w:r>
      <w:r w:rsidRPr="001C160E">
        <w:rPr>
          <w:sz w:val="24"/>
          <w:szCs w:val="24"/>
        </w:rPr>
        <w:t>:</w:t>
      </w:r>
      <w:r w:rsidRPr="001C160E">
        <w:rPr>
          <w:sz w:val="24"/>
          <w:szCs w:val="24"/>
        </w:rPr>
        <w:br/>
        <w:t>Guru menjelaskan pentingnya mengukur panjang benda dalam kehidupan sehari-hari, seperti saat mengukur panjang kain, jarak antar tempat, atau benda lainnya.</w:t>
      </w:r>
      <w:r w:rsidRPr="001C160E">
        <w:rPr>
          <w:sz w:val="24"/>
          <w:szCs w:val="24"/>
        </w:rPr>
        <w:br/>
        <w:t>Siswa diajak berdiskusi tentang situasi sehari-hari di mana mereka bisa menggunakan keterampilan mengukur.</w:t>
      </w:r>
    </w:p>
    <w:p w14:paraId="23723AF8" w14:textId="77777777" w:rsidR="001C160E" w:rsidRPr="001D350D" w:rsidRDefault="001C160E" w:rsidP="001C160E">
      <w:pPr>
        <w:spacing w:before="60" w:after="60"/>
        <w:ind w:left="426"/>
        <w:jc w:val="both"/>
        <w:rPr>
          <w:b/>
          <w:caps/>
          <w:sz w:val="24"/>
          <w:szCs w:val="24"/>
        </w:rPr>
      </w:pPr>
    </w:p>
    <w:p w14:paraId="35C8A508" w14:textId="77777777" w:rsidR="002E56F2" w:rsidRPr="002E56F2" w:rsidRDefault="002E56F2" w:rsidP="00F11EEF">
      <w:pPr>
        <w:pStyle w:val="ListParagraph"/>
        <w:numPr>
          <w:ilvl w:val="0"/>
          <w:numId w:val="6"/>
        </w:numPr>
        <w:spacing w:before="60" w:after="60"/>
        <w:ind w:left="810"/>
        <w:jc w:val="both"/>
        <w:rPr>
          <w:sz w:val="24"/>
          <w:szCs w:val="24"/>
        </w:rPr>
      </w:pPr>
      <w:r w:rsidRPr="002E56F2">
        <w:rPr>
          <w:sz w:val="24"/>
          <w:szCs w:val="24"/>
        </w:rPr>
        <w:t xml:space="preserve">Guru meminta satu anak maju ke depan dan bertanya kepada peserta didik, “Berapa kira-kira tinggi badannya?” </w:t>
      </w:r>
    </w:p>
    <w:p w14:paraId="74C10864" w14:textId="5BAA77F4" w:rsidR="005273EC" w:rsidRPr="002E56F2" w:rsidRDefault="002E56F2" w:rsidP="00F11EEF">
      <w:pPr>
        <w:pStyle w:val="ListParagraph"/>
        <w:numPr>
          <w:ilvl w:val="0"/>
          <w:numId w:val="6"/>
        </w:numPr>
        <w:spacing w:before="60" w:after="60"/>
        <w:ind w:left="810"/>
        <w:jc w:val="both"/>
        <w:rPr>
          <w:sz w:val="24"/>
          <w:szCs w:val="24"/>
        </w:rPr>
      </w:pPr>
      <w:r w:rsidRPr="002E56F2">
        <w:rPr>
          <w:sz w:val="24"/>
          <w:szCs w:val="24"/>
        </w:rPr>
        <w:t>Peserta didik diberi kesempatan untuk menjawab berdasarkan pengetahuan mereka</w:t>
      </w:r>
    </w:p>
    <w:p w14:paraId="38F7ADDD" w14:textId="77777777" w:rsidR="002E56F2" w:rsidRPr="002E56F2" w:rsidRDefault="002E56F2" w:rsidP="00F11EEF">
      <w:pPr>
        <w:pStyle w:val="ListParagraph"/>
        <w:numPr>
          <w:ilvl w:val="0"/>
          <w:numId w:val="6"/>
        </w:numPr>
        <w:spacing w:before="60" w:after="60"/>
        <w:ind w:left="810"/>
        <w:jc w:val="both"/>
        <w:rPr>
          <w:sz w:val="24"/>
          <w:szCs w:val="24"/>
        </w:rPr>
      </w:pPr>
      <w:r w:rsidRPr="002E56F2">
        <w:rPr>
          <w:sz w:val="24"/>
          <w:szCs w:val="24"/>
        </w:rPr>
        <w:t xml:space="preserve">Peserta didik mengukur panjang benda-benda yang ada di sekitar mereka dengan menggunakan jengkal tangan. </w:t>
      </w:r>
    </w:p>
    <w:p w14:paraId="014C569C" w14:textId="7AA8CE1A" w:rsidR="002E56F2" w:rsidRPr="002E56F2" w:rsidRDefault="002E56F2" w:rsidP="00F11EEF">
      <w:pPr>
        <w:pStyle w:val="ListParagraph"/>
        <w:numPr>
          <w:ilvl w:val="0"/>
          <w:numId w:val="6"/>
        </w:numPr>
        <w:spacing w:before="60" w:after="60"/>
        <w:ind w:left="810"/>
        <w:jc w:val="both"/>
        <w:rPr>
          <w:sz w:val="24"/>
          <w:szCs w:val="24"/>
        </w:rPr>
      </w:pPr>
      <w:r w:rsidRPr="002E56F2">
        <w:rPr>
          <w:sz w:val="24"/>
          <w:szCs w:val="24"/>
        </w:rPr>
        <w:t xml:space="preserve">Mereka mengestimasi atau menebak panjang benda kemudian mengukurnya. </w:t>
      </w:r>
    </w:p>
    <w:p w14:paraId="591B76F4" w14:textId="10D5B8DA" w:rsidR="002E56F2" w:rsidRPr="002E56F2" w:rsidRDefault="002E56F2" w:rsidP="00F11EEF">
      <w:pPr>
        <w:pStyle w:val="ListParagraph"/>
        <w:numPr>
          <w:ilvl w:val="0"/>
          <w:numId w:val="6"/>
        </w:numPr>
        <w:spacing w:before="60" w:after="60"/>
        <w:ind w:left="810"/>
        <w:jc w:val="both"/>
        <w:rPr>
          <w:sz w:val="24"/>
          <w:szCs w:val="24"/>
        </w:rPr>
      </w:pPr>
      <w:r w:rsidRPr="002E56F2">
        <w:rPr>
          <w:sz w:val="24"/>
          <w:szCs w:val="24"/>
        </w:rPr>
        <w:t>Peserta didik menuliskan hasil pekerjaannya pada buku catatan.</w:t>
      </w:r>
    </w:p>
    <w:p w14:paraId="0CFD4CC0" w14:textId="77777777" w:rsidR="002E56F2" w:rsidRPr="002E56F2" w:rsidRDefault="002E56F2" w:rsidP="00F11EEF">
      <w:pPr>
        <w:pStyle w:val="ListParagraph"/>
        <w:numPr>
          <w:ilvl w:val="0"/>
          <w:numId w:val="6"/>
        </w:numPr>
        <w:spacing w:before="60" w:after="60"/>
        <w:ind w:left="810"/>
        <w:jc w:val="both"/>
        <w:rPr>
          <w:sz w:val="24"/>
          <w:szCs w:val="24"/>
        </w:rPr>
      </w:pPr>
      <w:r w:rsidRPr="002E56F2">
        <w:rPr>
          <w:sz w:val="24"/>
          <w:szCs w:val="24"/>
        </w:rPr>
        <w:lastRenderedPageBreak/>
        <w:t xml:space="preserve">Guru membacakan materi pada bagian Tahukah Kalian yang ada di buku siswa, yaitu tentang jarak aman. </w:t>
      </w:r>
    </w:p>
    <w:p w14:paraId="6296124F" w14:textId="403D5BF3" w:rsidR="002E56F2" w:rsidRPr="002E56F2" w:rsidRDefault="002E56F2" w:rsidP="00F11EEF">
      <w:pPr>
        <w:pStyle w:val="ListParagraph"/>
        <w:numPr>
          <w:ilvl w:val="0"/>
          <w:numId w:val="6"/>
        </w:numPr>
        <w:spacing w:before="60" w:after="60"/>
        <w:ind w:left="810"/>
        <w:jc w:val="both"/>
        <w:rPr>
          <w:sz w:val="24"/>
          <w:szCs w:val="24"/>
        </w:rPr>
      </w:pPr>
      <w:r w:rsidRPr="002E56F2">
        <w:rPr>
          <w:sz w:val="24"/>
          <w:szCs w:val="24"/>
        </w:rPr>
        <w:t xml:space="preserve">Peserta didik mempraktikkan jarak aman membaca buku, yaitu sekitar 3 jengkal. Mereka juga mempraktikkan jarak aman menonton di depan laptop/komputer atau saat menonton menggunakan telepon seluler (ponsel), yaitu sekitar 4 jengkal. </w:t>
      </w:r>
    </w:p>
    <w:p w14:paraId="72213432" w14:textId="6C762290" w:rsidR="002E56F2" w:rsidRPr="002E56F2" w:rsidRDefault="002E56F2" w:rsidP="00F11EEF">
      <w:pPr>
        <w:pStyle w:val="ListParagraph"/>
        <w:numPr>
          <w:ilvl w:val="0"/>
          <w:numId w:val="6"/>
        </w:numPr>
        <w:spacing w:before="60" w:after="60"/>
        <w:ind w:left="810"/>
        <w:jc w:val="both"/>
        <w:rPr>
          <w:sz w:val="24"/>
          <w:szCs w:val="24"/>
        </w:rPr>
      </w:pPr>
      <w:r w:rsidRPr="002E56F2">
        <w:rPr>
          <w:sz w:val="24"/>
          <w:szCs w:val="24"/>
        </w:rPr>
        <w:t>Peserta didik mengukur sepanjang 3 jengkal dan 4 jengkal dari mata mereka</w:t>
      </w:r>
    </w:p>
    <w:p w14:paraId="66A28014" w14:textId="77777777" w:rsidR="002E56F2" w:rsidRPr="002E56F2" w:rsidRDefault="002E56F2" w:rsidP="00F11EEF">
      <w:pPr>
        <w:pStyle w:val="ListParagraph"/>
        <w:numPr>
          <w:ilvl w:val="0"/>
          <w:numId w:val="6"/>
        </w:numPr>
        <w:spacing w:before="60" w:after="60"/>
        <w:ind w:left="810"/>
        <w:jc w:val="both"/>
        <w:rPr>
          <w:sz w:val="24"/>
          <w:szCs w:val="24"/>
        </w:rPr>
      </w:pPr>
      <w:r w:rsidRPr="002E56F2">
        <w:rPr>
          <w:sz w:val="24"/>
          <w:szCs w:val="24"/>
        </w:rPr>
        <w:t xml:space="preserve">Peserta didik mengerjakan soal latihan di buku siswa. </w:t>
      </w:r>
    </w:p>
    <w:p w14:paraId="6BAD6AAA" w14:textId="528F8307" w:rsidR="002E56F2" w:rsidRPr="002E56F2" w:rsidRDefault="002E56F2" w:rsidP="00F11EEF">
      <w:pPr>
        <w:pStyle w:val="ListParagraph"/>
        <w:numPr>
          <w:ilvl w:val="0"/>
          <w:numId w:val="6"/>
        </w:numPr>
        <w:spacing w:before="60" w:after="60"/>
        <w:ind w:left="810"/>
        <w:jc w:val="both"/>
        <w:rPr>
          <w:sz w:val="24"/>
          <w:szCs w:val="24"/>
        </w:rPr>
      </w:pPr>
      <w:r w:rsidRPr="002E56F2">
        <w:rPr>
          <w:sz w:val="24"/>
          <w:szCs w:val="24"/>
        </w:rPr>
        <w:t xml:space="preserve">Guru dapat memotivasi peserta didik untuk mengerjakan soal secara mandiri. </w:t>
      </w:r>
    </w:p>
    <w:p w14:paraId="0B18CCBA" w14:textId="02B81940" w:rsidR="002E56F2" w:rsidRPr="002E56F2" w:rsidRDefault="002E56F2" w:rsidP="00F11EEF">
      <w:pPr>
        <w:pStyle w:val="ListParagraph"/>
        <w:numPr>
          <w:ilvl w:val="0"/>
          <w:numId w:val="6"/>
        </w:numPr>
        <w:spacing w:before="60" w:after="60"/>
        <w:ind w:left="810"/>
        <w:jc w:val="both"/>
        <w:rPr>
          <w:sz w:val="24"/>
          <w:szCs w:val="24"/>
        </w:rPr>
      </w:pPr>
      <w:r w:rsidRPr="002E56F2">
        <w:rPr>
          <w:sz w:val="24"/>
          <w:szCs w:val="24"/>
        </w:rPr>
        <w:t>Guru dapat mendampingi peserta didik yang mengalami kesulitan</w:t>
      </w:r>
    </w:p>
    <w:p w14:paraId="5C354707" w14:textId="77777777" w:rsidR="00EF2F7D" w:rsidRPr="005273EC" w:rsidRDefault="00EF2F7D" w:rsidP="005273EC">
      <w:pPr>
        <w:spacing w:before="60" w:after="60"/>
        <w:jc w:val="both"/>
      </w:pPr>
    </w:p>
    <w:p w14:paraId="6861CC2F" w14:textId="697F8A3D" w:rsidR="00164BE4" w:rsidRPr="001D350D" w:rsidRDefault="00164BE4" w:rsidP="00164BE4">
      <w:pPr>
        <w:spacing w:before="60" w:after="60"/>
        <w:ind w:left="426"/>
        <w:jc w:val="both"/>
        <w:rPr>
          <w:b/>
          <w:caps/>
          <w:sz w:val="24"/>
          <w:szCs w:val="24"/>
        </w:rPr>
      </w:pPr>
      <w:r w:rsidRPr="001D350D">
        <w:rPr>
          <w:b/>
          <w:caps/>
          <w:sz w:val="24"/>
          <w:szCs w:val="24"/>
        </w:rPr>
        <w:t>Penutup</w:t>
      </w:r>
    </w:p>
    <w:p w14:paraId="0AE31838"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membimbing peserta didik menyimpulkan pembelajaran yang telah dilakukan</w:t>
      </w:r>
    </w:p>
    <w:p w14:paraId="4524DA76" w14:textId="77777777" w:rsidR="00164BE4" w:rsidRPr="001D350D"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Melakukan refleksi dan tanya jawab untuk mengevaluasi kegiatan pembelajaran yang telah dilaksanakan</w:t>
      </w:r>
    </w:p>
    <w:p w14:paraId="31DDAA99" w14:textId="25890169" w:rsidR="00164BE4" w:rsidRDefault="00164BE4"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mengakhiri kegiatan belajar dengan memberikan pesan dan motivasi tetap semangat belajar dan diakhiri dengan berdoa.</w:t>
      </w:r>
    </w:p>
    <w:p w14:paraId="39770427" w14:textId="3B3A9A30" w:rsidR="00702FF8" w:rsidRDefault="00702FF8" w:rsidP="00EF2F7D">
      <w:pPr>
        <w:spacing w:before="60" w:after="60"/>
        <w:jc w:val="both"/>
        <w:rPr>
          <w:rFonts w:eastAsia="Bookman Old Style"/>
          <w:sz w:val="24"/>
          <w:szCs w:val="24"/>
        </w:rPr>
      </w:pPr>
    </w:p>
    <w:p w14:paraId="523A01C5" w14:textId="77777777" w:rsidR="003D6ABE" w:rsidRPr="00EF2F7D" w:rsidRDefault="003D6ABE" w:rsidP="00EF2F7D">
      <w:pPr>
        <w:spacing w:before="60" w:after="60"/>
        <w:jc w:val="both"/>
        <w:rPr>
          <w:rFonts w:eastAsia="Bookman Old Style"/>
          <w:sz w:val="24"/>
          <w:szCs w:val="24"/>
        </w:rPr>
      </w:pPr>
    </w:p>
    <w:p w14:paraId="2F4A232C" w14:textId="77777777" w:rsidR="00702FF8" w:rsidRPr="001D350D" w:rsidRDefault="00702FF8" w:rsidP="001C7B89">
      <w:pPr>
        <w:spacing w:before="60" w:after="60"/>
        <w:jc w:val="both"/>
        <w:rPr>
          <w:rFonts w:eastAsia="Bookman Old Style"/>
          <w:sz w:val="24"/>
          <w:szCs w:val="24"/>
        </w:rPr>
      </w:pPr>
    </w:p>
    <w:p w14:paraId="4D2A57DB" w14:textId="77777777" w:rsidR="001C7B89" w:rsidRPr="001C160E" w:rsidRDefault="001C7B89" w:rsidP="001C160E">
      <w:pPr>
        <w:shd w:val="clear" w:color="auto" w:fill="00B0F0"/>
        <w:tabs>
          <w:tab w:val="left" w:pos="426"/>
        </w:tabs>
        <w:spacing w:before="60" w:after="60"/>
        <w:jc w:val="both"/>
        <w:rPr>
          <w:b/>
          <w:bCs/>
          <w:caps/>
          <w:color w:val="FFFFFF" w:themeColor="background1"/>
          <w:sz w:val="24"/>
          <w:szCs w:val="24"/>
        </w:rPr>
      </w:pPr>
      <w:r w:rsidRPr="001C160E">
        <w:rPr>
          <w:b/>
          <w:bCs/>
          <w:caps/>
          <w:color w:val="FFFFFF" w:themeColor="background1"/>
          <w:sz w:val="24"/>
          <w:szCs w:val="24"/>
        </w:rPr>
        <w:t>E.</w:t>
      </w:r>
      <w:r w:rsidRPr="001C160E">
        <w:rPr>
          <w:b/>
          <w:bCs/>
          <w:caps/>
          <w:color w:val="FFFFFF" w:themeColor="background1"/>
          <w:sz w:val="24"/>
          <w:szCs w:val="24"/>
        </w:rPr>
        <w:tab/>
        <w:t>Pembelajaran Diferensiasi</w:t>
      </w:r>
    </w:p>
    <w:p w14:paraId="6C794FB0" w14:textId="77777777" w:rsidR="001C7B89" w:rsidRPr="001D350D" w:rsidRDefault="001C7B89" w:rsidP="00C5382B">
      <w:pPr>
        <w:pStyle w:val="ListParagraph"/>
        <w:numPr>
          <w:ilvl w:val="0"/>
          <w:numId w:val="1"/>
        </w:numPr>
        <w:spacing w:before="60" w:after="60"/>
        <w:contextualSpacing w:val="0"/>
        <w:jc w:val="both"/>
        <w:rPr>
          <w:rFonts w:eastAsia="Bookman Old Style"/>
          <w:sz w:val="24"/>
          <w:szCs w:val="24"/>
        </w:rPr>
      </w:pPr>
      <w:r w:rsidRPr="001D350D">
        <w:rPr>
          <w:rFonts w:eastAsia="Bookman Old Style"/>
          <w:sz w:val="24"/>
          <w:szCs w:val="24"/>
        </w:rPr>
        <w:t>Untuk siswa yang sudah memahami materi ini sesuai dengan tujuan pembelajaran dan mengeksplorasi topik ini lebih jauh, disarankan un</w:t>
      </w:r>
      <w:r w:rsidR="00E82717" w:rsidRPr="001D350D">
        <w:rPr>
          <w:rFonts w:eastAsia="Bookman Old Style"/>
          <w:sz w:val="24"/>
          <w:szCs w:val="24"/>
        </w:rPr>
        <w:t xml:space="preserve">tuk membaca materi menganalisis bab ini </w:t>
      </w:r>
      <w:r w:rsidRPr="001D350D">
        <w:rPr>
          <w:rFonts w:eastAsia="Bookman Old Style"/>
          <w:sz w:val="24"/>
          <w:szCs w:val="24"/>
        </w:rPr>
        <w:t>dari berbagai referensi yang relevan.</w:t>
      </w:r>
    </w:p>
    <w:p w14:paraId="04F2F8B2"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dapat menggunakan alternatif metode dan media pembelajaran sesuai dengan kondisi masing-masing agar pelaksanaan pembelajaran menjadi lebih menyenangkan (</w:t>
      </w:r>
      <w:r w:rsidRPr="001D350D">
        <w:rPr>
          <w:rFonts w:eastAsia="Bookman Old Style"/>
          <w:i/>
          <w:sz w:val="24"/>
          <w:szCs w:val="24"/>
        </w:rPr>
        <w:t>joyfull learning</w:t>
      </w:r>
      <w:r w:rsidRPr="001D350D">
        <w:rPr>
          <w:rFonts w:eastAsia="Bookman Old Style"/>
          <w:sz w:val="24"/>
          <w:szCs w:val="24"/>
        </w:rPr>
        <w:t>) sehingga tujuan pembelajaran bisa tercapai.</w:t>
      </w:r>
    </w:p>
    <w:p w14:paraId="783B6B8C"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Untuk siswa yang kesulitan belajar topik ini, disarankan untuk belajar kembali pada pembelajaran di dalam dan atau di luar kelas sesuai kesepataan antara guru dengan siswa. Siswa juga disarankan untuk belajar kepada teman sebaya.</w:t>
      </w:r>
    </w:p>
    <w:p w14:paraId="1A99E47B" w14:textId="63EC67CE" w:rsidR="001C7B89" w:rsidRPr="001D350D" w:rsidRDefault="001C7B89" w:rsidP="001C7B89">
      <w:pPr>
        <w:spacing w:before="60" w:after="60"/>
        <w:jc w:val="both"/>
        <w:rPr>
          <w:rFonts w:eastAsia="Bookman Old Style"/>
          <w:sz w:val="24"/>
          <w:szCs w:val="24"/>
        </w:rPr>
      </w:pPr>
    </w:p>
    <w:p w14:paraId="1CDEF7A9" w14:textId="77777777" w:rsidR="001C7B89" w:rsidRPr="001C160E" w:rsidRDefault="001C7B89" w:rsidP="001C160E">
      <w:pPr>
        <w:shd w:val="clear" w:color="auto" w:fill="00B0F0"/>
        <w:tabs>
          <w:tab w:val="left" w:pos="426"/>
        </w:tabs>
        <w:spacing w:before="60" w:after="60"/>
        <w:jc w:val="both"/>
        <w:rPr>
          <w:b/>
          <w:bCs/>
          <w:caps/>
          <w:color w:val="FFFFFF" w:themeColor="background1"/>
          <w:sz w:val="24"/>
          <w:szCs w:val="24"/>
        </w:rPr>
      </w:pPr>
      <w:r w:rsidRPr="001C160E">
        <w:rPr>
          <w:b/>
          <w:bCs/>
          <w:caps/>
          <w:color w:val="FFFFFF" w:themeColor="background1"/>
          <w:sz w:val="24"/>
          <w:szCs w:val="24"/>
        </w:rPr>
        <w:t>F.</w:t>
      </w:r>
      <w:r w:rsidRPr="001C160E">
        <w:rPr>
          <w:b/>
          <w:bCs/>
          <w:caps/>
          <w:color w:val="FFFFFF" w:themeColor="background1"/>
          <w:sz w:val="24"/>
          <w:szCs w:val="24"/>
        </w:rPr>
        <w:tab/>
        <w:t>ASESMEN / PENILAIAN</w:t>
      </w:r>
    </w:p>
    <w:p w14:paraId="30CFD1FB" w14:textId="77777777" w:rsidR="001C7B89" w:rsidRPr="001D350D" w:rsidRDefault="001C7B89" w:rsidP="001C7B89">
      <w:pPr>
        <w:spacing w:before="60" w:after="60"/>
        <w:ind w:left="851" w:hanging="425"/>
        <w:jc w:val="both"/>
        <w:rPr>
          <w:b/>
          <w:sz w:val="24"/>
          <w:szCs w:val="24"/>
        </w:rPr>
      </w:pPr>
      <w:r w:rsidRPr="001D350D">
        <w:rPr>
          <w:b/>
          <w:sz w:val="24"/>
          <w:szCs w:val="24"/>
        </w:rPr>
        <w:t xml:space="preserve">1. </w:t>
      </w:r>
      <w:r w:rsidRPr="001D350D">
        <w:rPr>
          <w:b/>
          <w:sz w:val="24"/>
          <w:szCs w:val="24"/>
        </w:rPr>
        <w:tab/>
        <w:t>Asesmen Diagnostik (Sebelum Pembelajaran)</w:t>
      </w:r>
    </w:p>
    <w:p w14:paraId="2FB75DE1" w14:textId="77777777" w:rsidR="001C7B89" w:rsidRPr="001D350D" w:rsidRDefault="001C7B89" w:rsidP="001C7B89">
      <w:pPr>
        <w:spacing w:before="60" w:after="60"/>
        <w:ind w:left="851"/>
        <w:jc w:val="both"/>
        <w:rPr>
          <w:sz w:val="24"/>
          <w:szCs w:val="24"/>
        </w:rPr>
      </w:pPr>
      <w:r w:rsidRPr="001D350D">
        <w:rPr>
          <w:sz w:val="24"/>
          <w:szCs w:val="24"/>
        </w:rPr>
        <w:t>Untuk mengetahui kesiapan siswa dalam memasuki pembelajaran, dengan pertanyaan:</w:t>
      </w:r>
    </w:p>
    <w:tbl>
      <w:tblPr>
        <w:tblStyle w:val="TableGrid"/>
        <w:tblW w:w="8218" w:type="dxa"/>
        <w:tblInd w:w="959" w:type="dxa"/>
        <w:tblLook w:val="04A0" w:firstRow="1" w:lastRow="0" w:firstColumn="1" w:lastColumn="0" w:noHBand="0" w:noVBand="1"/>
      </w:tblPr>
      <w:tblGrid>
        <w:gridCol w:w="565"/>
        <w:gridCol w:w="5953"/>
        <w:gridCol w:w="850"/>
        <w:gridCol w:w="850"/>
      </w:tblGrid>
      <w:tr w:rsidR="001C7B89" w:rsidRPr="001D350D" w14:paraId="52866556" w14:textId="77777777" w:rsidTr="00D84E5A">
        <w:trPr>
          <w:trHeight w:val="240"/>
        </w:trPr>
        <w:tc>
          <w:tcPr>
            <w:tcW w:w="565" w:type="dxa"/>
            <w:vMerge w:val="restart"/>
            <w:vAlign w:val="center"/>
          </w:tcPr>
          <w:p w14:paraId="28995675" w14:textId="77777777" w:rsidR="001C7B89" w:rsidRPr="001D350D" w:rsidRDefault="001C7B89" w:rsidP="00D84E5A">
            <w:pPr>
              <w:spacing w:before="60" w:after="60"/>
              <w:jc w:val="center"/>
              <w:rPr>
                <w:b/>
                <w:sz w:val="24"/>
                <w:szCs w:val="24"/>
              </w:rPr>
            </w:pPr>
            <w:r w:rsidRPr="001D350D">
              <w:rPr>
                <w:b/>
                <w:sz w:val="24"/>
                <w:szCs w:val="24"/>
              </w:rPr>
              <w:t>No</w:t>
            </w:r>
          </w:p>
        </w:tc>
        <w:tc>
          <w:tcPr>
            <w:tcW w:w="5953" w:type="dxa"/>
            <w:vMerge w:val="restart"/>
            <w:vAlign w:val="center"/>
          </w:tcPr>
          <w:p w14:paraId="1D96988E" w14:textId="77777777" w:rsidR="001C7B89" w:rsidRPr="001D350D" w:rsidRDefault="001C7B89" w:rsidP="00D84E5A">
            <w:pPr>
              <w:spacing w:before="60" w:after="60"/>
              <w:jc w:val="center"/>
              <w:rPr>
                <w:b/>
                <w:sz w:val="24"/>
                <w:szCs w:val="24"/>
              </w:rPr>
            </w:pPr>
            <w:r w:rsidRPr="001D350D">
              <w:rPr>
                <w:b/>
                <w:sz w:val="24"/>
                <w:szCs w:val="24"/>
              </w:rPr>
              <w:t>Pertanyaan</w:t>
            </w:r>
          </w:p>
        </w:tc>
        <w:tc>
          <w:tcPr>
            <w:tcW w:w="1700" w:type="dxa"/>
            <w:gridSpan w:val="2"/>
            <w:vAlign w:val="center"/>
          </w:tcPr>
          <w:p w14:paraId="35672F17" w14:textId="77777777" w:rsidR="001C7B89" w:rsidRPr="001D350D" w:rsidRDefault="001C7B89" w:rsidP="00D84E5A">
            <w:pPr>
              <w:spacing w:before="60" w:after="60"/>
              <w:jc w:val="center"/>
              <w:rPr>
                <w:b/>
                <w:sz w:val="24"/>
                <w:szCs w:val="24"/>
              </w:rPr>
            </w:pPr>
            <w:r w:rsidRPr="001D350D">
              <w:rPr>
                <w:b/>
                <w:sz w:val="24"/>
                <w:szCs w:val="24"/>
              </w:rPr>
              <w:t>Jawaban</w:t>
            </w:r>
          </w:p>
        </w:tc>
      </w:tr>
      <w:tr w:rsidR="001C7B89" w:rsidRPr="001D350D" w14:paraId="08683CA0" w14:textId="77777777" w:rsidTr="00D84E5A">
        <w:trPr>
          <w:trHeight w:val="240"/>
        </w:trPr>
        <w:tc>
          <w:tcPr>
            <w:tcW w:w="565" w:type="dxa"/>
            <w:vMerge/>
            <w:vAlign w:val="center"/>
          </w:tcPr>
          <w:p w14:paraId="08EA883C" w14:textId="77777777" w:rsidR="001C7B89" w:rsidRPr="001D350D" w:rsidRDefault="001C7B89" w:rsidP="00D84E5A">
            <w:pPr>
              <w:spacing w:before="60" w:after="60"/>
              <w:jc w:val="center"/>
              <w:rPr>
                <w:b/>
                <w:sz w:val="24"/>
                <w:szCs w:val="24"/>
              </w:rPr>
            </w:pPr>
          </w:p>
        </w:tc>
        <w:tc>
          <w:tcPr>
            <w:tcW w:w="5953" w:type="dxa"/>
            <w:vMerge/>
            <w:vAlign w:val="center"/>
          </w:tcPr>
          <w:p w14:paraId="2879202B" w14:textId="77777777" w:rsidR="001C7B89" w:rsidRPr="001D350D" w:rsidRDefault="001C7B89" w:rsidP="00D84E5A">
            <w:pPr>
              <w:spacing w:before="60" w:after="60"/>
              <w:jc w:val="center"/>
              <w:rPr>
                <w:b/>
                <w:sz w:val="24"/>
                <w:szCs w:val="24"/>
              </w:rPr>
            </w:pPr>
          </w:p>
        </w:tc>
        <w:tc>
          <w:tcPr>
            <w:tcW w:w="850" w:type="dxa"/>
            <w:vAlign w:val="center"/>
          </w:tcPr>
          <w:p w14:paraId="49D3D834" w14:textId="77777777" w:rsidR="001C7B89" w:rsidRPr="001D350D" w:rsidRDefault="001C7B89" w:rsidP="00D84E5A">
            <w:pPr>
              <w:spacing w:before="60" w:after="60"/>
              <w:jc w:val="center"/>
              <w:rPr>
                <w:b/>
                <w:sz w:val="24"/>
                <w:szCs w:val="24"/>
              </w:rPr>
            </w:pPr>
            <w:r w:rsidRPr="001D350D">
              <w:rPr>
                <w:b/>
                <w:sz w:val="24"/>
                <w:szCs w:val="24"/>
              </w:rPr>
              <w:t>Ya</w:t>
            </w:r>
          </w:p>
        </w:tc>
        <w:tc>
          <w:tcPr>
            <w:tcW w:w="850" w:type="dxa"/>
            <w:vAlign w:val="center"/>
          </w:tcPr>
          <w:p w14:paraId="5F1A20C6" w14:textId="77777777" w:rsidR="001C7B89" w:rsidRPr="001D350D" w:rsidRDefault="001C7B89" w:rsidP="00D84E5A">
            <w:pPr>
              <w:spacing w:before="60" w:after="60"/>
              <w:jc w:val="center"/>
              <w:rPr>
                <w:b/>
                <w:sz w:val="24"/>
                <w:szCs w:val="24"/>
              </w:rPr>
            </w:pPr>
            <w:r w:rsidRPr="001D350D">
              <w:rPr>
                <w:b/>
                <w:sz w:val="24"/>
                <w:szCs w:val="24"/>
              </w:rPr>
              <w:t>Tidak</w:t>
            </w:r>
          </w:p>
        </w:tc>
      </w:tr>
      <w:tr w:rsidR="001C7B89" w:rsidRPr="001D350D" w14:paraId="143F4EDA" w14:textId="77777777" w:rsidTr="00D84E5A">
        <w:trPr>
          <w:trHeight w:val="240"/>
        </w:trPr>
        <w:tc>
          <w:tcPr>
            <w:tcW w:w="565" w:type="dxa"/>
          </w:tcPr>
          <w:p w14:paraId="21EA80CC" w14:textId="77777777" w:rsidR="001C7B89" w:rsidRPr="001D350D" w:rsidRDefault="001C7B89" w:rsidP="00D84E5A">
            <w:pPr>
              <w:spacing w:before="60" w:after="60"/>
              <w:jc w:val="center"/>
              <w:rPr>
                <w:sz w:val="24"/>
                <w:szCs w:val="24"/>
              </w:rPr>
            </w:pPr>
            <w:r w:rsidRPr="001D350D">
              <w:rPr>
                <w:sz w:val="24"/>
                <w:szCs w:val="24"/>
              </w:rPr>
              <w:t>1</w:t>
            </w:r>
          </w:p>
        </w:tc>
        <w:tc>
          <w:tcPr>
            <w:tcW w:w="5953" w:type="dxa"/>
          </w:tcPr>
          <w:p w14:paraId="3C5BCE34" w14:textId="5628856F" w:rsidR="001C7B89" w:rsidRPr="001D350D" w:rsidRDefault="001C7B89" w:rsidP="00B05570">
            <w:pPr>
              <w:spacing w:before="60" w:after="60"/>
              <w:rPr>
                <w:sz w:val="24"/>
                <w:szCs w:val="24"/>
              </w:rPr>
            </w:pPr>
            <w:r w:rsidRPr="001D350D">
              <w:rPr>
                <w:sz w:val="24"/>
                <w:szCs w:val="24"/>
              </w:rPr>
              <w:t>Apa</w:t>
            </w:r>
            <w:r w:rsidR="00E82717" w:rsidRPr="001D350D">
              <w:rPr>
                <w:sz w:val="24"/>
                <w:szCs w:val="24"/>
              </w:rPr>
              <w:t xml:space="preserve">kah </w:t>
            </w:r>
            <w:r w:rsidR="00B05570" w:rsidRPr="001D350D">
              <w:rPr>
                <w:sz w:val="24"/>
                <w:szCs w:val="24"/>
              </w:rPr>
              <w:t xml:space="preserve">kalian </w:t>
            </w:r>
            <w:r w:rsidR="00C14DE9" w:rsidRPr="001D350D">
              <w:rPr>
                <w:sz w:val="24"/>
                <w:szCs w:val="24"/>
              </w:rPr>
              <w:t>suka berhitung</w:t>
            </w:r>
            <w:r w:rsidRPr="001D350D">
              <w:rPr>
                <w:sz w:val="24"/>
                <w:szCs w:val="24"/>
              </w:rPr>
              <w:t>?</w:t>
            </w:r>
          </w:p>
        </w:tc>
        <w:tc>
          <w:tcPr>
            <w:tcW w:w="850" w:type="dxa"/>
          </w:tcPr>
          <w:p w14:paraId="29026E4B" w14:textId="77777777" w:rsidR="001C7B89" w:rsidRPr="001D350D" w:rsidRDefault="001C7B89" w:rsidP="00D84E5A">
            <w:pPr>
              <w:spacing w:before="60" w:after="60"/>
              <w:jc w:val="center"/>
              <w:rPr>
                <w:sz w:val="24"/>
                <w:szCs w:val="24"/>
              </w:rPr>
            </w:pPr>
          </w:p>
        </w:tc>
        <w:tc>
          <w:tcPr>
            <w:tcW w:w="850" w:type="dxa"/>
          </w:tcPr>
          <w:p w14:paraId="5D4DFF12" w14:textId="77777777" w:rsidR="001C7B89" w:rsidRPr="001D350D" w:rsidRDefault="001C7B89" w:rsidP="00D84E5A">
            <w:pPr>
              <w:spacing w:before="60" w:after="60"/>
              <w:jc w:val="center"/>
              <w:rPr>
                <w:sz w:val="24"/>
                <w:szCs w:val="24"/>
              </w:rPr>
            </w:pPr>
          </w:p>
        </w:tc>
      </w:tr>
      <w:tr w:rsidR="001C7B89" w:rsidRPr="001D350D" w14:paraId="6D5CD333" w14:textId="77777777" w:rsidTr="00D84E5A">
        <w:trPr>
          <w:trHeight w:val="240"/>
        </w:trPr>
        <w:tc>
          <w:tcPr>
            <w:tcW w:w="565" w:type="dxa"/>
          </w:tcPr>
          <w:p w14:paraId="53EDB997" w14:textId="12070CF5" w:rsidR="001C7B89" w:rsidRPr="001D350D" w:rsidRDefault="006D5C73" w:rsidP="00D84E5A">
            <w:pPr>
              <w:spacing w:before="60" w:after="60"/>
              <w:jc w:val="center"/>
              <w:rPr>
                <w:sz w:val="24"/>
                <w:szCs w:val="24"/>
              </w:rPr>
            </w:pPr>
            <w:r w:rsidRPr="001D350D">
              <w:rPr>
                <w:sz w:val="24"/>
                <w:szCs w:val="24"/>
              </w:rPr>
              <w:t>2</w:t>
            </w:r>
          </w:p>
        </w:tc>
        <w:tc>
          <w:tcPr>
            <w:tcW w:w="5953" w:type="dxa"/>
          </w:tcPr>
          <w:p w14:paraId="61F5B311" w14:textId="77777777" w:rsidR="001C7B89" w:rsidRPr="001D350D" w:rsidRDefault="001C7B89" w:rsidP="00D84E5A">
            <w:pPr>
              <w:spacing w:before="60" w:after="60"/>
              <w:rPr>
                <w:sz w:val="24"/>
                <w:szCs w:val="24"/>
              </w:rPr>
            </w:pPr>
            <w:r w:rsidRPr="001D350D">
              <w:rPr>
                <w:sz w:val="24"/>
                <w:szCs w:val="24"/>
              </w:rPr>
              <w:t>Apakah kalian sudah siap melaksanakan pembelajaran dengan berkelompok?</w:t>
            </w:r>
          </w:p>
        </w:tc>
        <w:tc>
          <w:tcPr>
            <w:tcW w:w="850" w:type="dxa"/>
          </w:tcPr>
          <w:p w14:paraId="29E36B85" w14:textId="77777777" w:rsidR="001C7B89" w:rsidRPr="001D350D" w:rsidRDefault="001C7B89" w:rsidP="00D84E5A">
            <w:pPr>
              <w:spacing w:before="60" w:after="60"/>
              <w:jc w:val="center"/>
              <w:rPr>
                <w:sz w:val="24"/>
                <w:szCs w:val="24"/>
              </w:rPr>
            </w:pPr>
          </w:p>
        </w:tc>
        <w:tc>
          <w:tcPr>
            <w:tcW w:w="850" w:type="dxa"/>
          </w:tcPr>
          <w:p w14:paraId="14A086B7" w14:textId="77777777" w:rsidR="001C7B89" w:rsidRPr="001D350D" w:rsidRDefault="001C7B89" w:rsidP="00D84E5A">
            <w:pPr>
              <w:spacing w:before="60" w:after="60"/>
              <w:jc w:val="center"/>
              <w:rPr>
                <w:sz w:val="24"/>
                <w:szCs w:val="24"/>
              </w:rPr>
            </w:pPr>
          </w:p>
        </w:tc>
      </w:tr>
    </w:tbl>
    <w:p w14:paraId="1D1F38A0" w14:textId="77777777" w:rsidR="001C7B89" w:rsidRPr="001D350D" w:rsidRDefault="001C7B89" w:rsidP="001C7B89">
      <w:pPr>
        <w:spacing w:before="60" w:after="60"/>
        <w:ind w:left="426"/>
        <w:rPr>
          <w:sz w:val="24"/>
          <w:szCs w:val="24"/>
        </w:rPr>
      </w:pPr>
    </w:p>
    <w:p w14:paraId="51CC1795" w14:textId="77777777" w:rsidR="001C7B89" w:rsidRPr="001D350D" w:rsidRDefault="001C7B89" w:rsidP="001C7B89">
      <w:pPr>
        <w:spacing w:before="60" w:after="60"/>
        <w:ind w:left="851" w:hanging="425"/>
        <w:rPr>
          <w:b/>
          <w:sz w:val="24"/>
          <w:szCs w:val="24"/>
        </w:rPr>
      </w:pPr>
      <w:r w:rsidRPr="001D350D">
        <w:rPr>
          <w:b/>
          <w:sz w:val="24"/>
          <w:szCs w:val="24"/>
        </w:rPr>
        <w:t xml:space="preserve">2. </w:t>
      </w:r>
      <w:r w:rsidRPr="001D350D">
        <w:rPr>
          <w:b/>
          <w:sz w:val="24"/>
          <w:szCs w:val="24"/>
        </w:rPr>
        <w:tab/>
        <w:t>Asesmen Formatif (Selama Proses Pembelajaran)</w:t>
      </w:r>
    </w:p>
    <w:p w14:paraId="1DB19795" w14:textId="77777777" w:rsidR="001C7B89" w:rsidRPr="001D350D" w:rsidRDefault="001C7B89" w:rsidP="001C7B89">
      <w:pPr>
        <w:spacing w:before="60" w:after="60"/>
        <w:ind w:left="851"/>
        <w:jc w:val="both"/>
        <w:rPr>
          <w:sz w:val="24"/>
          <w:szCs w:val="24"/>
        </w:rPr>
      </w:pPr>
      <w:r w:rsidRPr="001D350D">
        <w:rPr>
          <w:sz w:val="24"/>
          <w:szCs w:val="24"/>
        </w:rPr>
        <w:t>Asesmen formatif dilakukan oleh guru selama proses pembelajaran berlangsung, khususnya saat siswa melakukan kegiatan diskusi, presentasi dan refleksi tertulis.</w:t>
      </w:r>
    </w:p>
    <w:p w14:paraId="4110EA8C" w14:textId="77777777" w:rsidR="001C7B89" w:rsidRPr="001D350D" w:rsidRDefault="001C7B89" w:rsidP="001C7B89">
      <w:pPr>
        <w:tabs>
          <w:tab w:val="left" w:pos="3261"/>
          <w:tab w:val="left" w:pos="3544"/>
        </w:tabs>
        <w:spacing w:before="60" w:after="60"/>
        <w:ind w:left="1276" w:hanging="425"/>
        <w:jc w:val="both"/>
        <w:rPr>
          <w:sz w:val="24"/>
          <w:szCs w:val="24"/>
        </w:rPr>
      </w:pPr>
      <w:r w:rsidRPr="001D350D">
        <w:rPr>
          <w:sz w:val="24"/>
          <w:szCs w:val="24"/>
        </w:rPr>
        <w:t xml:space="preserve">1) </w:t>
      </w:r>
      <w:r w:rsidRPr="001D350D">
        <w:rPr>
          <w:sz w:val="24"/>
          <w:szCs w:val="24"/>
        </w:rPr>
        <w:tab/>
        <w:t>Teknik Asesmen</w:t>
      </w:r>
      <w:r w:rsidRPr="001D350D">
        <w:rPr>
          <w:sz w:val="24"/>
          <w:szCs w:val="24"/>
        </w:rPr>
        <w:tab/>
        <w:t>:</w:t>
      </w:r>
      <w:r w:rsidRPr="001D350D">
        <w:rPr>
          <w:sz w:val="24"/>
          <w:szCs w:val="24"/>
        </w:rPr>
        <w:tab/>
        <w:t>Observasi, Unjuk Kerja</w:t>
      </w:r>
    </w:p>
    <w:p w14:paraId="4102D846" w14:textId="77777777" w:rsidR="001C7B89" w:rsidRPr="001D350D" w:rsidRDefault="001C7B89" w:rsidP="001C7B89">
      <w:pPr>
        <w:tabs>
          <w:tab w:val="left" w:pos="3261"/>
          <w:tab w:val="left" w:pos="3544"/>
        </w:tabs>
        <w:spacing w:before="60" w:after="60"/>
        <w:ind w:left="1276" w:hanging="425"/>
        <w:jc w:val="both"/>
        <w:rPr>
          <w:sz w:val="24"/>
          <w:szCs w:val="24"/>
        </w:rPr>
      </w:pPr>
      <w:r w:rsidRPr="001D350D">
        <w:rPr>
          <w:sz w:val="24"/>
          <w:szCs w:val="24"/>
        </w:rPr>
        <w:t xml:space="preserve">2) </w:t>
      </w:r>
      <w:r w:rsidRPr="001D350D">
        <w:rPr>
          <w:sz w:val="24"/>
          <w:szCs w:val="24"/>
        </w:rPr>
        <w:tab/>
        <w:t>Bentuk Instrumen</w:t>
      </w:r>
      <w:r w:rsidRPr="001D350D">
        <w:rPr>
          <w:sz w:val="24"/>
          <w:szCs w:val="24"/>
        </w:rPr>
        <w:tab/>
        <w:t>:</w:t>
      </w:r>
      <w:r w:rsidRPr="001D350D">
        <w:rPr>
          <w:sz w:val="24"/>
          <w:szCs w:val="24"/>
        </w:rPr>
        <w:tab/>
        <w:t>Pedoman/lembar observasi</w:t>
      </w:r>
    </w:p>
    <w:p w14:paraId="252FBFFC" w14:textId="77777777" w:rsidR="001C7B89" w:rsidRPr="001D350D" w:rsidRDefault="001C7B89" w:rsidP="001C7B89">
      <w:pPr>
        <w:spacing w:before="60" w:after="60"/>
        <w:ind w:left="851"/>
        <w:jc w:val="both"/>
        <w:rPr>
          <w:sz w:val="24"/>
          <w:szCs w:val="24"/>
        </w:rPr>
      </w:pPr>
    </w:p>
    <w:p w14:paraId="33E4F61F" w14:textId="77777777" w:rsidR="001C7B89" w:rsidRPr="001D350D" w:rsidRDefault="001C7B89" w:rsidP="001C7B89">
      <w:pPr>
        <w:spacing w:before="60" w:after="60"/>
        <w:ind w:left="851" w:hanging="425"/>
        <w:rPr>
          <w:b/>
          <w:sz w:val="24"/>
          <w:szCs w:val="24"/>
        </w:rPr>
      </w:pPr>
      <w:r w:rsidRPr="001D350D">
        <w:rPr>
          <w:b/>
          <w:sz w:val="24"/>
          <w:szCs w:val="24"/>
        </w:rPr>
        <w:t xml:space="preserve">3. </w:t>
      </w:r>
      <w:r w:rsidRPr="001D350D">
        <w:rPr>
          <w:b/>
          <w:sz w:val="24"/>
          <w:szCs w:val="24"/>
        </w:rPr>
        <w:tab/>
        <w:t xml:space="preserve">Asesmen Sumatif </w:t>
      </w:r>
    </w:p>
    <w:p w14:paraId="71C2D95A" w14:textId="77777777" w:rsidR="001C7B89" w:rsidRPr="001D350D" w:rsidRDefault="001C7B89" w:rsidP="001C7B89">
      <w:pPr>
        <w:tabs>
          <w:tab w:val="left" w:pos="1276"/>
        </w:tabs>
        <w:spacing w:before="60" w:after="60"/>
        <w:ind w:left="851"/>
        <w:jc w:val="both"/>
        <w:rPr>
          <w:sz w:val="24"/>
          <w:szCs w:val="24"/>
        </w:rPr>
      </w:pPr>
      <w:r w:rsidRPr="001D350D">
        <w:rPr>
          <w:sz w:val="24"/>
          <w:szCs w:val="24"/>
        </w:rPr>
        <w:t xml:space="preserve">a. </w:t>
      </w:r>
      <w:r w:rsidRPr="001D350D">
        <w:rPr>
          <w:sz w:val="24"/>
          <w:szCs w:val="24"/>
        </w:rPr>
        <w:tab/>
        <w:t xml:space="preserve">Asesmen Pengetahuan </w:t>
      </w:r>
    </w:p>
    <w:p w14:paraId="5B194695" w14:textId="77777777" w:rsidR="001C7B89" w:rsidRPr="001D350D" w:rsidRDefault="001C7B89" w:rsidP="001C7B89">
      <w:pPr>
        <w:spacing w:before="60" w:after="60"/>
        <w:ind w:left="1276"/>
        <w:jc w:val="both"/>
        <w:rPr>
          <w:sz w:val="24"/>
          <w:szCs w:val="24"/>
        </w:rPr>
      </w:pPr>
      <w:r w:rsidRPr="001D350D">
        <w:rPr>
          <w:sz w:val="24"/>
          <w:szCs w:val="24"/>
        </w:rPr>
        <w:t xml:space="preserve">Teknik Asesmen: </w:t>
      </w:r>
    </w:p>
    <w:p w14:paraId="73B5A9C0"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Tes </w:t>
      </w:r>
      <w:r w:rsidRPr="001D350D">
        <w:rPr>
          <w:sz w:val="24"/>
          <w:szCs w:val="24"/>
        </w:rPr>
        <w:tab/>
        <w:t xml:space="preserve">: </w:t>
      </w:r>
      <w:r w:rsidRPr="001D350D">
        <w:rPr>
          <w:sz w:val="24"/>
          <w:szCs w:val="24"/>
        </w:rPr>
        <w:tab/>
        <w:t xml:space="preserve">Tertulis </w:t>
      </w:r>
    </w:p>
    <w:p w14:paraId="1B3E32F9"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Non Tes </w:t>
      </w:r>
      <w:r w:rsidRPr="001D350D">
        <w:rPr>
          <w:sz w:val="24"/>
          <w:szCs w:val="24"/>
        </w:rPr>
        <w:tab/>
        <w:t xml:space="preserve">: </w:t>
      </w:r>
      <w:r w:rsidRPr="001D350D">
        <w:rPr>
          <w:sz w:val="24"/>
          <w:szCs w:val="24"/>
        </w:rPr>
        <w:tab/>
        <w:t xml:space="preserve">Observasi </w:t>
      </w:r>
    </w:p>
    <w:p w14:paraId="3C3636A0" w14:textId="77777777" w:rsidR="001C7B89" w:rsidRPr="001D350D" w:rsidRDefault="001C7B89" w:rsidP="001C7B89">
      <w:pPr>
        <w:spacing w:before="60" w:after="60"/>
        <w:ind w:left="1276"/>
        <w:jc w:val="both"/>
        <w:rPr>
          <w:sz w:val="24"/>
          <w:szCs w:val="24"/>
        </w:rPr>
      </w:pPr>
      <w:r w:rsidRPr="001D350D">
        <w:rPr>
          <w:sz w:val="24"/>
          <w:szCs w:val="24"/>
        </w:rPr>
        <w:t xml:space="preserve">Bentuk Instrumen: </w:t>
      </w:r>
    </w:p>
    <w:p w14:paraId="06DA6C80"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Asesmen tidak tertulis</w:t>
      </w:r>
      <w:r w:rsidRPr="001D350D">
        <w:rPr>
          <w:sz w:val="24"/>
          <w:szCs w:val="24"/>
        </w:rPr>
        <w:tab/>
        <w:t>:</w:t>
      </w:r>
      <w:r w:rsidRPr="001D350D">
        <w:rPr>
          <w:sz w:val="24"/>
          <w:szCs w:val="24"/>
        </w:rPr>
        <w:tab/>
        <w:t xml:space="preserve">Daftar pertanyaan </w:t>
      </w:r>
    </w:p>
    <w:p w14:paraId="04810BD9"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Asesmen tertulis </w:t>
      </w:r>
      <w:r w:rsidRPr="001D350D">
        <w:rPr>
          <w:sz w:val="24"/>
          <w:szCs w:val="24"/>
        </w:rPr>
        <w:tab/>
        <w:t xml:space="preserve">: </w:t>
      </w:r>
      <w:r w:rsidRPr="001D350D">
        <w:rPr>
          <w:sz w:val="24"/>
          <w:szCs w:val="24"/>
        </w:rPr>
        <w:tab/>
        <w:t xml:space="preserve">Jawaban singkat </w:t>
      </w:r>
    </w:p>
    <w:p w14:paraId="65B030C9" w14:textId="77777777" w:rsidR="001C7B89" w:rsidRPr="001D350D" w:rsidRDefault="001C7B89" w:rsidP="001C7B89">
      <w:pPr>
        <w:tabs>
          <w:tab w:val="left" w:pos="1276"/>
        </w:tabs>
        <w:spacing w:before="60" w:after="60"/>
        <w:ind w:left="851"/>
        <w:jc w:val="both"/>
        <w:rPr>
          <w:sz w:val="24"/>
          <w:szCs w:val="24"/>
        </w:rPr>
      </w:pPr>
      <w:r w:rsidRPr="001D350D">
        <w:rPr>
          <w:sz w:val="24"/>
          <w:szCs w:val="24"/>
        </w:rPr>
        <w:t xml:space="preserve">b. </w:t>
      </w:r>
      <w:r w:rsidRPr="001D350D">
        <w:rPr>
          <w:sz w:val="24"/>
          <w:szCs w:val="24"/>
        </w:rPr>
        <w:tab/>
        <w:t xml:space="preserve">Asesmen Keterampilan </w:t>
      </w:r>
    </w:p>
    <w:p w14:paraId="334C8EA0"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Teknik Asesmen </w:t>
      </w:r>
      <w:r w:rsidRPr="001D350D">
        <w:rPr>
          <w:sz w:val="24"/>
          <w:szCs w:val="24"/>
        </w:rPr>
        <w:tab/>
        <w:t xml:space="preserve">: </w:t>
      </w:r>
      <w:r w:rsidRPr="001D350D">
        <w:rPr>
          <w:sz w:val="24"/>
          <w:szCs w:val="24"/>
        </w:rPr>
        <w:tab/>
        <w:t xml:space="preserve">Kinerja </w:t>
      </w:r>
    </w:p>
    <w:p w14:paraId="1B08506B" w14:textId="77777777" w:rsidR="001C7B89" w:rsidRPr="001D350D" w:rsidRDefault="001C7B89" w:rsidP="001C7B89">
      <w:pPr>
        <w:tabs>
          <w:tab w:val="left" w:pos="1560"/>
          <w:tab w:val="left" w:pos="3969"/>
          <w:tab w:val="left" w:pos="4253"/>
        </w:tabs>
        <w:spacing w:before="60" w:after="60"/>
        <w:ind w:left="1276"/>
        <w:jc w:val="both"/>
        <w:rPr>
          <w:sz w:val="24"/>
          <w:szCs w:val="24"/>
        </w:rPr>
      </w:pPr>
      <w:r w:rsidRPr="001D350D">
        <w:rPr>
          <w:sz w:val="24"/>
          <w:szCs w:val="24"/>
        </w:rPr>
        <w:t xml:space="preserve">• </w:t>
      </w:r>
      <w:r w:rsidRPr="001D350D">
        <w:rPr>
          <w:sz w:val="24"/>
          <w:szCs w:val="24"/>
        </w:rPr>
        <w:tab/>
        <w:t xml:space="preserve">Bentuk Instrumen </w:t>
      </w:r>
      <w:r w:rsidRPr="001D350D">
        <w:rPr>
          <w:sz w:val="24"/>
          <w:szCs w:val="24"/>
        </w:rPr>
        <w:tab/>
        <w:t xml:space="preserve">: </w:t>
      </w:r>
      <w:r w:rsidRPr="001D350D">
        <w:rPr>
          <w:sz w:val="24"/>
          <w:szCs w:val="24"/>
        </w:rPr>
        <w:tab/>
        <w:t xml:space="preserve">Lembar Kinerja </w:t>
      </w:r>
    </w:p>
    <w:p w14:paraId="2901C681" w14:textId="77777777" w:rsidR="001C7B89" w:rsidRPr="001D350D" w:rsidRDefault="001C7B89" w:rsidP="001C7B89">
      <w:pPr>
        <w:spacing w:before="60" w:after="60"/>
        <w:ind w:left="851"/>
        <w:jc w:val="both"/>
        <w:rPr>
          <w:sz w:val="24"/>
          <w:szCs w:val="24"/>
        </w:rPr>
      </w:pPr>
    </w:p>
    <w:p w14:paraId="44290E17" w14:textId="77777777" w:rsidR="001C7B89" w:rsidRPr="001D350D" w:rsidRDefault="001C7B89" w:rsidP="005F4FED">
      <w:pPr>
        <w:spacing w:before="60" w:after="60"/>
        <w:ind w:left="851"/>
        <w:jc w:val="both"/>
        <w:rPr>
          <w:sz w:val="24"/>
          <w:szCs w:val="24"/>
        </w:rPr>
      </w:pPr>
      <w:r w:rsidRPr="001D350D">
        <w:rPr>
          <w:sz w:val="24"/>
          <w:szCs w:val="24"/>
        </w:rPr>
        <w:t>Asesmen formatif dilakukan oleh guru selama proses pembelajaran berlangsung, khususnya saat siswa melakukan kegiatan diskusi, presentasi dan refleksi tertulis.</w:t>
      </w:r>
    </w:p>
    <w:p w14:paraId="5BB4F82B" w14:textId="3388C5BB" w:rsidR="001C7B89" w:rsidRPr="001D350D" w:rsidRDefault="001C7B89" w:rsidP="00F42A9A">
      <w:pPr>
        <w:spacing w:before="60" w:after="60"/>
        <w:ind w:left="851"/>
        <w:jc w:val="both"/>
        <w:rPr>
          <w:sz w:val="24"/>
          <w:szCs w:val="24"/>
        </w:rPr>
      </w:pPr>
    </w:p>
    <w:p w14:paraId="21166FA7" w14:textId="77777777" w:rsidR="006D5C73" w:rsidRPr="001D350D" w:rsidRDefault="006D5C73" w:rsidP="00F42A9A">
      <w:pPr>
        <w:spacing w:before="60" w:after="60"/>
        <w:ind w:left="851"/>
        <w:jc w:val="both"/>
        <w:rPr>
          <w:sz w:val="24"/>
          <w:szCs w:val="24"/>
        </w:rPr>
      </w:pPr>
    </w:p>
    <w:p w14:paraId="48A17A50" w14:textId="77777777" w:rsidR="001C7B89" w:rsidRPr="001C160E" w:rsidRDefault="001C7B89" w:rsidP="001C160E">
      <w:pPr>
        <w:shd w:val="clear" w:color="auto" w:fill="00B0F0"/>
        <w:tabs>
          <w:tab w:val="left" w:pos="426"/>
        </w:tabs>
        <w:spacing w:before="60" w:after="60"/>
        <w:jc w:val="both"/>
        <w:rPr>
          <w:b/>
          <w:bCs/>
          <w:caps/>
          <w:color w:val="FFFFFF" w:themeColor="background1"/>
          <w:sz w:val="24"/>
          <w:szCs w:val="24"/>
        </w:rPr>
      </w:pPr>
      <w:r w:rsidRPr="001C160E">
        <w:rPr>
          <w:b/>
          <w:bCs/>
          <w:caps/>
          <w:color w:val="FFFFFF" w:themeColor="background1"/>
          <w:sz w:val="24"/>
          <w:szCs w:val="24"/>
        </w:rPr>
        <w:t>G.</w:t>
      </w:r>
      <w:r w:rsidRPr="001C160E">
        <w:rPr>
          <w:b/>
          <w:bCs/>
          <w:caps/>
          <w:color w:val="FFFFFF" w:themeColor="background1"/>
          <w:sz w:val="24"/>
          <w:szCs w:val="24"/>
        </w:rPr>
        <w:tab/>
        <w:t>PENGAYAAN DAN REMEDIAL</w:t>
      </w:r>
    </w:p>
    <w:p w14:paraId="75DE3017" w14:textId="77777777" w:rsidR="001C7B89" w:rsidRPr="001D350D" w:rsidRDefault="001C7B89" w:rsidP="001C7B89">
      <w:pPr>
        <w:spacing w:before="60" w:after="60"/>
        <w:ind w:left="426"/>
        <w:rPr>
          <w:b/>
          <w:bCs/>
          <w:sz w:val="24"/>
          <w:szCs w:val="24"/>
        </w:rPr>
      </w:pPr>
      <w:r w:rsidRPr="001D350D">
        <w:rPr>
          <w:b/>
          <w:bCs/>
          <w:sz w:val="24"/>
          <w:szCs w:val="24"/>
        </w:rPr>
        <w:t>Pengayaan</w:t>
      </w:r>
    </w:p>
    <w:p w14:paraId="67E7EB2C" w14:textId="77777777" w:rsidR="001C7B89" w:rsidRPr="001D350D" w:rsidRDefault="001C7B89" w:rsidP="00C5382B">
      <w:pPr>
        <w:pStyle w:val="ListParagraph"/>
        <w:numPr>
          <w:ilvl w:val="0"/>
          <w:numId w:val="1"/>
        </w:numPr>
        <w:spacing w:before="60" w:after="60"/>
        <w:ind w:left="709" w:hanging="283"/>
        <w:contextualSpacing w:val="0"/>
        <w:jc w:val="both"/>
        <w:rPr>
          <w:sz w:val="24"/>
          <w:szCs w:val="24"/>
        </w:rPr>
      </w:pPr>
      <w:r w:rsidRPr="001D350D">
        <w:rPr>
          <w:rFonts w:eastAsia="Bookman Old Style"/>
          <w:sz w:val="24"/>
          <w:szCs w:val="24"/>
        </w:rPr>
        <w:t>Pengayaan</w:t>
      </w:r>
      <w:r w:rsidRPr="001D350D">
        <w:rPr>
          <w:sz w:val="24"/>
          <w:szCs w:val="24"/>
        </w:rPr>
        <w:t xml:space="preserve"> diberikan kepada peserta didik yang telah mencapai kompetensi dan tujuan pembelajaran.</w:t>
      </w:r>
    </w:p>
    <w:p w14:paraId="4735EAE6" w14:textId="77777777" w:rsidR="001C7B89" w:rsidRPr="001D350D" w:rsidRDefault="001C7B89" w:rsidP="00C5382B">
      <w:pPr>
        <w:pStyle w:val="ListParagraph"/>
        <w:numPr>
          <w:ilvl w:val="0"/>
          <w:numId w:val="1"/>
        </w:numPr>
        <w:spacing w:before="60" w:after="60"/>
        <w:ind w:left="709" w:hanging="283"/>
        <w:contextualSpacing w:val="0"/>
        <w:jc w:val="both"/>
        <w:rPr>
          <w:sz w:val="24"/>
          <w:szCs w:val="24"/>
        </w:rPr>
      </w:pPr>
      <w:r w:rsidRPr="001D350D">
        <w:rPr>
          <w:sz w:val="24"/>
          <w:szCs w:val="24"/>
        </w:rPr>
        <w:t xml:space="preserve">Program </w:t>
      </w:r>
      <w:r w:rsidRPr="001D350D">
        <w:rPr>
          <w:rFonts w:eastAsia="Bookman Old Style"/>
          <w:sz w:val="24"/>
          <w:szCs w:val="24"/>
        </w:rPr>
        <w:t>pengayaan</w:t>
      </w:r>
      <w:r w:rsidRPr="001D350D">
        <w:rPr>
          <w:sz w:val="24"/>
          <w:szCs w:val="24"/>
        </w:rPr>
        <w:t xml:space="preserve"> dilakukan di luar jam belajar efektif.</w:t>
      </w:r>
    </w:p>
    <w:p w14:paraId="7A815351" w14:textId="77777777" w:rsidR="001C7B89" w:rsidRPr="001D350D" w:rsidRDefault="001C7B89" w:rsidP="001C7B89">
      <w:pPr>
        <w:spacing w:before="60" w:after="60"/>
        <w:ind w:left="426"/>
        <w:rPr>
          <w:b/>
          <w:bCs/>
          <w:sz w:val="24"/>
          <w:szCs w:val="24"/>
        </w:rPr>
      </w:pPr>
    </w:p>
    <w:p w14:paraId="4E663B7E" w14:textId="77777777" w:rsidR="001C7B89" w:rsidRPr="001D350D" w:rsidRDefault="001C7B89" w:rsidP="001C7B89">
      <w:pPr>
        <w:spacing w:before="60" w:after="60"/>
        <w:ind w:left="426"/>
        <w:rPr>
          <w:b/>
          <w:bCs/>
          <w:sz w:val="24"/>
          <w:szCs w:val="24"/>
        </w:rPr>
      </w:pPr>
      <w:r w:rsidRPr="001D350D">
        <w:rPr>
          <w:b/>
          <w:bCs/>
          <w:sz w:val="24"/>
          <w:szCs w:val="24"/>
        </w:rPr>
        <w:t xml:space="preserve">Remedial </w:t>
      </w:r>
    </w:p>
    <w:p w14:paraId="43052E5C"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Remedial diberikan kepada peserta didik yang belum mencapai kompetensi dan tujuan pembelajaran</w:t>
      </w:r>
    </w:p>
    <w:p w14:paraId="38D0543E"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Guru melakukan pembahasan ulang terhadap materi yang telah diberikan dengan cara/metode yang berbeda untuk memberikan pengalaman belajar yang lebih memudahkan peserta didik dalam memaknai dan menguasai materi ajar misalnya lewat diskusi dan permainan.</w:t>
      </w:r>
    </w:p>
    <w:p w14:paraId="2B3C99AE" w14:textId="77777777" w:rsidR="001C7B89" w:rsidRPr="001D350D" w:rsidRDefault="001C7B89" w:rsidP="00C5382B">
      <w:pPr>
        <w:pStyle w:val="ListParagraph"/>
        <w:numPr>
          <w:ilvl w:val="0"/>
          <w:numId w:val="1"/>
        </w:numPr>
        <w:spacing w:before="60" w:after="60"/>
        <w:ind w:left="709" w:hanging="283"/>
        <w:contextualSpacing w:val="0"/>
        <w:jc w:val="both"/>
        <w:rPr>
          <w:rFonts w:eastAsia="Bookman Old Style"/>
          <w:sz w:val="24"/>
          <w:szCs w:val="24"/>
        </w:rPr>
      </w:pPr>
      <w:r w:rsidRPr="001D350D">
        <w:rPr>
          <w:rFonts w:eastAsia="Bookman Old Style"/>
          <w:sz w:val="24"/>
          <w:szCs w:val="24"/>
        </w:rPr>
        <w:t>Program remedial dilakukan di luar jam belajar efektif.</w:t>
      </w:r>
    </w:p>
    <w:p w14:paraId="4EE062CE" w14:textId="77777777" w:rsidR="001C7B89" w:rsidRPr="001D350D" w:rsidRDefault="001C7B89" w:rsidP="001C7B89">
      <w:pPr>
        <w:tabs>
          <w:tab w:val="left" w:pos="426"/>
        </w:tabs>
        <w:spacing w:before="60" w:after="60"/>
        <w:jc w:val="both"/>
        <w:rPr>
          <w:b/>
          <w:bCs/>
          <w:sz w:val="24"/>
          <w:szCs w:val="24"/>
        </w:rPr>
      </w:pPr>
    </w:p>
    <w:p w14:paraId="113B5454" w14:textId="77777777" w:rsidR="001C7B89" w:rsidRPr="001C160E" w:rsidRDefault="001C7B89" w:rsidP="001C160E">
      <w:pPr>
        <w:shd w:val="clear" w:color="auto" w:fill="00B0F0"/>
        <w:tabs>
          <w:tab w:val="left" w:pos="426"/>
        </w:tabs>
        <w:spacing w:before="60" w:after="60"/>
        <w:jc w:val="both"/>
        <w:rPr>
          <w:b/>
          <w:bCs/>
          <w:caps/>
          <w:color w:val="FFFFFF" w:themeColor="background1"/>
          <w:sz w:val="24"/>
          <w:szCs w:val="24"/>
        </w:rPr>
      </w:pPr>
      <w:r w:rsidRPr="001C160E">
        <w:rPr>
          <w:b/>
          <w:bCs/>
          <w:caps/>
          <w:color w:val="FFFFFF" w:themeColor="background1"/>
          <w:sz w:val="24"/>
          <w:szCs w:val="24"/>
        </w:rPr>
        <w:t>H.</w:t>
      </w:r>
      <w:r w:rsidRPr="001C160E">
        <w:rPr>
          <w:b/>
          <w:bCs/>
          <w:caps/>
          <w:color w:val="FFFFFF" w:themeColor="background1"/>
          <w:sz w:val="24"/>
          <w:szCs w:val="24"/>
        </w:rPr>
        <w:tab/>
        <w:t>REFLEKSI GURU DAN PESERTA DIDIK</w:t>
      </w:r>
    </w:p>
    <w:p w14:paraId="3F1005D7" w14:textId="77777777" w:rsidR="001C160E" w:rsidRPr="001C160E" w:rsidRDefault="001C160E" w:rsidP="001C160E">
      <w:pPr>
        <w:spacing w:before="100" w:beforeAutospacing="1" w:after="100" w:afterAutospacing="1"/>
        <w:rPr>
          <w:sz w:val="24"/>
          <w:szCs w:val="24"/>
        </w:rPr>
      </w:pPr>
      <w:r w:rsidRPr="001C160E">
        <w:rPr>
          <w:b/>
          <w:bCs/>
          <w:sz w:val="24"/>
          <w:szCs w:val="24"/>
        </w:rPr>
        <w:t>1. Refleksi untuk Guru</w:t>
      </w:r>
      <w:r w:rsidRPr="001C160E">
        <w:rPr>
          <w:sz w:val="24"/>
          <w:szCs w:val="24"/>
        </w:rPr>
        <w:t>:</w:t>
      </w:r>
    </w:p>
    <w:p w14:paraId="64BCEBDC" w14:textId="77777777" w:rsidR="001C160E" w:rsidRPr="001C160E" w:rsidRDefault="001C160E" w:rsidP="00F11EEF">
      <w:pPr>
        <w:numPr>
          <w:ilvl w:val="0"/>
          <w:numId w:val="15"/>
        </w:numPr>
        <w:spacing w:before="100" w:beforeAutospacing="1" w:after="100" w:afterAutospacing="1"/>
        <w:rPr>
          <w:sz w:val="24"/>
          <w:szCs w:val="24"/>
        </w:rPr>
      </w:pPr>
      <w:r w:rsidRPr="001C160E">
        <w:rPr>
          <w:b/>
          <w:bCs/>
          <w:sz w:val="24"/>
          <w:szCs w:val="24"/>
        </w:rPr>
        <w:t>Ketercapaian Tujuan Pembelajaran</w:t>
      </w:r>
      <w:r w:rsidRPr="001C160E">
        <w:rPr>
          <w:sz w:val="24"/>
          <w:szCs w:val="24"/>
        </w:rPr>
        <w:t>: Apakah siswa sudah mampu mengukur, membandingkan, dan mengurutkan panjang benda dengan benar?</w:t>
      </w:r>
    </w:p>
    <w:p w14:paraId="3EB14032" w14:textId="77777777" w:rsidR="001C160E" w:rsidRPr="001C160E" w:rsidRDefault="001C160E" w:rsidP="00F11EEF">
      <w:pPr>
        <w:numPr>
          <w:ilvl w:val="0"/>
          <w:numId w:val="15"/>
        </w:numPr>
        <w:spacing w:before="100" w:beforeAutospacing="1" w:after="100" w:afterAutospacing="1"/>
        <w:rPr>
          <w:sz w:val="24"/>
          <w:szCs w:val="24"/>
        </w:rPr>
      </w:pPr>
      <w:r w:rsidRPr="001C160E">
        <w:rPr>
          <w:b/>
          <w:bCs/>
          <w:sz w:val="24"/>
          <w:szCs w:val="24"/>
        </w:rPr>
        <w:t>Metode Pembelajaran</w:t>
      </w:r>
      <w:r w:rsidRPr="001C160E">
        <w:rPr>
          <w:sz w:val="24"/>
          <w:szCs w:val="24"/>
        </w:rPr>
        <w:t>: Apakah metode Deep Learning (mindfull, joyfull, meaningfull) efektif dalam menciptakan pembelajaran yang fokus, menyenangkan, dan bermakna?</w:t>
      </w:r>
    </w:p>
    <w:p w14:paraId="30F89FDF" w14:textId="77777777" w:rsidR="001C160E" w:rsidRPr="001C160E" w:rsidRDefault="001C160E" w:rsidP="00F11EEF">
      <w:pPr>
        <w:numPr>
          <w:ilvl w:val="0"/>
          <w:numId w:val="15"/>
        </w:numPr>
        <w:spacing w:before="100" w:beforeAutospacing="1" w:after="100" w:afterAutospacing="1"/>
        <w:rPr>
          <w:sz w:val="24"/>
          <w:szCs w:val="24"/>
        </w:rPr>
      </w:pPr>
      <w:r w:rsidRPr="001C160E">
        <w:rPr>
          <w:b/>
          <w:bCs/>
          <w:sz w:val="24"/>
          <w:szCs w:val="24"/>
        </w:rPr>
        <w:t>Kendala</w:t>
      </w:r>
      <w:r w:rsidRPr="001C160E">
        <w:rPr>
          <w:sz w:val="24"/>
          <w:szCs w:val="24"/>
        </w:rPr>
        <w:t>: Apakah ada siswa yang kesulitan dalam memahami konsep panjang dan cara mengukur benda? Apakah waktu yang diberikan sudah cukup?</w:t>
      </w:r>
    </w:p>
    <w:p w14:paraId="4D1A0275" w14:textId="77777777" w:rsidR="001C160E" w:rsidRPr="001C160E" w:rsidRDefault="001C160E" w:rsidP="001C160E">
      <w:pPr>
        <w:spacing w:before="100" w:beforeAutospacing="1" w:after="100" w:afterAutospacing="1"/>
        <w:rPr>
          <w:sz w:val="24"/>
          <w:szCs w:val="24"/>
        </w:rPr>
      </w:pPr>
      <w:r w:rsidRPr="001C160E">
        <w:rPr>
          <w:b/>
          <w:bCs/>
          <w:sz w:val="24"/>
          <w:szCs w:val="24"/>
        </w:rPr>
        <w:t>2. Refleksi untuk Siswa</w:t>
      </w:r>
      <w:r w:rsidRPr="001C160E">
        <w:rPr>
          <w:sz w:val="24"/>
          <w:szCs w:val="24"/>
        </w:rPr>
        <w:t>:</w:t>
      </w:r>
    </w:p>
    <w:p w14:paraId="79DD112D" w14:textId="77777777" w:rsidR="001C160E" w:rsidRPr="001C160E" w:rsidRDefault="001C160E" w:rsidP="00F11EEF">
      <w:pPr>
        <w:numPr>
          <w:ilvl w:val="0"/>
          <w:numId w:val="16"/>
        </w:numPr>
        <w:spacing w:before="100" w:beforeAutospacing="1" w:after="100" w:afterAutospacing="1"/>
        <w:rPr>
          <w:sz w:val="24"/>
          <w:szCs w:val="24"/>
        </w:rPr>
      </w:pPr>
      <w:r w:rsidRPr="001C160E">
        <w:rPr>
          <w:sz w:val="24"/>
          <w:szCs w:val="24"/>
        </w:rPr>
        <w:lastRenderedPageBreak/>
        <w:t>Apa yang kamu pelajari hari ini? Siswa diminta menjelaskan konsep panjang, lebih panjang, lebih pendek, dan sama panjang.</w:t>
      </w:r>
    </w:p>
    <w:p w14:paraId="30E8E0E9" w14:textId="77777777" w:rsidR="001C160E" w:rsidRPr="001C160E" w:rsidRDefault="001C160E" w:rsidP="00F11EEF">
      <w:pPr>
        <w:numPr>
          <w:ilvl w:val="0"/>
          <w:numId w:val="16"/>
        </w:numPr>
        <w:spacing w:before="100" w:beforeAutospacing="1" w:after="100" w:afterAutospacing="1"/>
        <w:rPr>
          <w:sz w:val="24"/>
          <w:szCs w:val="24"/>
        </w:rPr>
      </w:pPr>
      <w:r w:rsidRPr="001C160E">
        <w:rPr>
          <w:sz w:val="24"/>
          <w:szCs w:val="24"/>
        </w:rPr>
        <w:t>Bagian mana yang paling kamu sukai? Apakah mereka menyukai kegiatan mengukur benda atau bermain tebak panjang benda?</w:t>
      </w:r>
    </w:p>
    <w:p w14:paraId="71092455" w14:textId="77777777" w:rsidR="001C160E" w:rsidRPr="001C160E" w:rsidRDefault="001C160E" w:rsidP="001C160E">
      <w:pPr>
        <w:spacing w:before="100" w:beforeAutospacing="1" w:after="100" w:afterAutospacing="1"/>
        <w:rPr>
          <w:sz w:val="24"/>
          <w:szCs w:val="24"/>
        </w:rPr>
      </w:pPr>
      <w:r w:rsidRPr="001C160E">
        <w:rPr>
          <w:b/>
          <w:bCs/>
          <w:sz w:val="24"/>
          <w:szCs w:val="24"/>
        </w:rPr>
        <w:t>3. Refleksi untuk Perbaikan Pembelajaran</w:t>
      </w:r>
      <w:r w:rsidRPr="001C160E">
        <w:rPr>
          <w:sz w:val="24"/>
          <w:szCs w:val="24"/>
        </w:rPr>
        <w:t>:</w:t>
      </w:r>
    </w:p>
    <w:p w14:paraId="06C3BAFB" w14:textId="77777777" w:rsidR="001C160E" w:rsidRPr="001C160E" w:rsidRDefault="001C160E" w:rsidP="00F11EEF">
      <w:pPr>
        <w:numPr>
          <w:ilvl w:val="0"/>
          <w:numId w:val="17"/>
        </w:numPr>
        <w:spacing w:before="100" w:beforeAutospacing="1" w:after="100" w:afterAutospacing="1"/>
        <w:rPr>
          <w:sz w:val="24"/>
          <w:szCs w:val="24"/>
        </w:rPr>
      </w:pPr>
      <w:r w:rsidRPr="001C160E">
        <w:rPr>
          <w:sz w:val="24"/>
          <w:szCs w:val="24"/>
        </w:rPr>
        <w:t>Memberikan bimbingan lebih lanjut kepada siswa yang kesulitan dalam memahami cara mengukur benda.</w:t>
      </w:r>
    </w:p>
    <w:p w14:paraId="1DE8EA74" w14:textId="77777777" w:rsidR="001C160E" w:rsidRPr="001C160E" w:rsidRDefault="001C160E" w:rsidP="00F11EEF">
      <w:pPr>
        <w:numPr>
          <w:ilvl w:val="0"/>
          <w:numId w:val="17"/>
        </w:numPr>
        <w:spacing w:before="100" w:beforeAutospacing="1" w:after="100" w:afterAutospacing="1"/>
        <w:rPr>
          <w:sz w:val="24"/>
          <w:szCs w:val="24"/>
        </w:rPr>
      </w:pPr>
      <w:r w:rsidRPr="001C160E">
        <w:rPr>
          <w:sz w:val="24"/>
          <w:szCs w:val="24"/>
        </w:rPr>
        <w:t>Menambahkan media pembelajaran seperti video animasi untuk memperjelas konsep panjang benda.</w:t>
      </w:r>
    </w:p>
    <w:p w14:paraId="6EDC3D58" w14:textId="229F92AB" w:rsidR="00B70374" w:rsidRDefault="00B70374" w:rsidP="006D5C73">
      <w:pPr>
        <w:shd w:val="clear" w:color="auto" w:fill="FFFFFF" w:themeFill="background1"/>
        <w:spacing w:before="60" w:after="60"/>
        <w:jc w:val="center"/>
        <w:rPr>
          <w:b/>
          <w:bCs/>
          <w:sz w:val="24"/>
          <w:szCs w:val="24"/>
        </w:rPr>
      </w:pPr>
    </w:p>
    <w:p w14:paraId="655E2DEB" w14:textId="7B1E52FC" w:rsidR="001C7B89" w:rsidRPr="001C160E" w:rsidRDefault="001C160E" w:rsidP="001C160E">
      <w:pPr>
        <w:shd w:val="clear" w:color="auto" w:fill="0070C0"/>
        <w:spacing w:before="60" w:after="60"/>
        <w:jc w:val="center"/>
        <w:rPr>
          <w:b/>
          <w:bCs/>
          <w:color w:val="FFFFFF" w:themeColor="background1"/>
          <w:sz w:val="24"/>
          <w:szCs w:val="24"/>
        </w:rPr>
      </w:pPr>
      <w:r w:rsidRPr="001C160E">
        <w:rPr>
          <w:b/>
          <w:bCs/>
          <w:color w:val="FFFFFF" w:themeColor="background1"/>
          <w:sz w:val="24"/>
          <w:szCs w:val="24"/>
        </w:rPr>
        <w:t>LAMPIRAN-LAMPIRAN</w:t>
      </w:r>
    </w:p>
    <w:p w14:paraId="69148C27" w14:textId="77777777" w:rsidR="001C7B89" w:rsidRPr="001C160E" w:rsidRDefault="001C7B89" w:rsidP="001C160E">
      <w:pPr>
        <w:shd w:val="clear" w:color="auto" w:fill="00B0F0"/>
        <w:spacing w:before="60" w:after="60"/>
        <w:rPr>
          <w:b/>
          <w:bCs/>
          <w:i/>
          <w:iCs/>
          <w:caps/>
          <w:color w:val="FFFFFF" w:themeColor="background1"/>
          <w:sz w:val="24"/>
          <w:szCs w:val="24"/>
        </w:rPr>
      </w:pPr>
      <w:r w:rsidRPr="001C160E">
        <w:rPr>
          <w:b/>
          <w:bCs/>
          <w:i/>
          <w:iCs/>
          <w:caps/>
          <w:color w:val="FFFFFF" w:themeColor="background1"/>
          <w:sz w:val="24"/>
          <w:szCs w:val="24"/>
        </w:rPr>
        <w:t>Lampiran 1</w:t>
      </w:r>
    </w:p>
    <w:p w14:paraId="545190B4" w14:textId="77777777" w:rsidR="001C7B89" w:rsidRPr="001C160E" w:rsidRDefault="001C7B89" w:rsidP="001C160E">
      <w:pPr>
        <w:shd w:val="clear" w:color="auto" w:fill="00B0F0"/>
        <w:spacing w:before="60" w:after="60"/>
        <w:jc w:val="center"/>
        <w:rPr>
          <w:b/>
          <w:bCs/>
          <w:caps/>
          <w:color w:val="FFFFFF" w:themeColor="background1"/>
          <w:sz w:val="24"/>
          <w:szCs w:val="24"/>
        </w:rPr>
      </w:pPr>
      <w:r w:rsidRPr="001C160E">
        <w:rPr>
          <w:b/>
          <w:bCs/>
          <w:color w:val="FFFFFF" w:themeColor="background1"/>
          <w:sz w:val="24"/>
          <w:szCs w:val="24"/>
        </w:rPr>
        <w:t>LEMBAR KERJA PESERTA DIDIK (LKPD)</w:t>
      </w:r>
    </w:p>
    <w:p w14:paraId="27D6DBA8" w14:textId="77777777" w:rsidR="001C160E" w:rsidRPr="001C160E" w:rsidRDefault="001C160E" w:rsidP="001C160E">
      <w:pPr>
        <w:spacing w:before="100" w:beforeAutospacing="1" w:after="100" w:afterAutospacing="1"/>
        <w:rPr>
          <w:sz w:val="24"/>
          <w:szCs w:val="24"/>
        </w:rPr>
      </w:pPr>
      <w:r w:rsidRPr="001C160E">
        <w:rPr>
          <w:b/>
          <w:bCs/>
          <w:sz w:val="24"/>
          <w:szCs w:val="24"/>
        </w:rPr>
        <w:t>A. Petunjuk Pengerjaan</w:t>
      </w:r>
      <w:r w:rsidRPr="001C160E">
        <w:rPr>
          <w:sz w:val="24"/>
          <w:szCs w:val="24"/>
        </w:rPr>
        <w:t>:</w:t>
      </w:r>
    </w:p>
    <w:p w14:paraId="78B57ECA" w14:textId="77777777" w:rsidR="001C160E" w:rsidRPr="001C160E" w:rsidRDefault="001C160E" w:rsidP="00F11EEF">
      <w:pPr>
        <w:numPr>
          <w:ilvl w:val="0"/>
          <w:numId w:val="18"/>
        </w:numPr>
        <w:spacing w:before="100" w:beforeAutospacing="1" w:after="100" w:afterAutospacing="1"/>
        <w:rPr>
          <w:sz w:val="24"/>
          <w:szCs w:val="24"/>
        </w:rPr>
      </w:pPr>
      <w:r w:rsidRPr="001C160E">
        <w:rPr>
          <w:sz w:val="24"/>
          <w:szCs w:val="24"/>
        </w:rPr>
        <w:t>Bacalah setiap soal dengan baik.</w:t>
      </w:r>
    </w:p>
    <w:p w14:paraId="65CE0584" w14:textId="77777777" w:rsidR="001C160E" w:rsidRPr="001C160E" w:rsidRDefault="001C160E" w:rsidP="00F11EEF">
      <w:pPr>
        <w:numPr>
          <w:ilvl w:val="0"/>
          <w:numId w:val="18"/>
        </w:numPr>
        <w:spacing w:before="100" w:beforeAutospacing="1" w:after="100" w:afterAutospacing="1"/>
        <w:rPr>
          <w:sz w:val="24"/>
          <w:szCs w:val="24"/>
        </w:rPr>
      </w:pPr>
      <w:r w:rsidRPr="001C160E">
        <w:rPr>
          <w:sz w:val="24"/>
          <w:szCs w:val="24"/>
        </w:rPr>
        <w:t>Lakukan pengukuran panjang benda sesuai instruksi.</w:t>
      </w:r>
    </w:p>
    <w:p w14:paraId="2BB675CA" w14:textId="77777777" w:rsidR="001C160E" w:rsidRPr="001C160E" w:rsidRDefault="001C160E" w:rsidP="00F11EEF">
      <w:pPr>
        <w:numPr>
          <w:ilvl w:val="0"/>
          <w:numId w:val="18"/>
        </w:numPr>
        <w:spacing w:before="100" w:beforeAutospacing="1" w:after="100" w:afterAutospacing="1"/>
        <w:rPr>
          <w:sz w:val="24"/>
          <w:szCs w:val="24"/>
        </w:rPr>
      </w:pPr>
      <w:r w:rsidRPr="001C160E">
        <w:rPr>
          <w:sz w:val="24"/>
          <w:szCs w:val="24"/>
        </w:rPr>
        <w:t>Diskusikan hasil pengukuran dengan kelompokmu.</w:t>
      </w:r>
    </w:p>
    <w:p w14:paraId="11D1A23F" w14:textId="77777777" w:rsidR="001C160E" w:rsidRPr="001C160E" w:rsidRDefault="001C160E" w:rsidP="001C160E">
      <w:pPr>
        <w:spacing w:before="100" w:beforeAutospacing="1" w:after="100" w:afterAutospacing="1"/>
        <w:rPr>
          <w:sz w:val="24"/>
          <w:szCs w:val="24"/>
        </w:rPr>
      </w:pPr>
      <w:r w:rsidRPr="001C160E">
        <w:rPr>
          <w:b/>
          <w:bCs/>
          <w:sz w:val="24"/>
          <w:szCs w:val="24"/>
        </w:rPr>
        <w:t>B. Tujuan Pembelajaran</w:t>
      </w:r>
      <w:r w:rsidRPr="001C160E">
        <w:rPr>
          <w:sz w:val="24"/>
          <w:szCs w:val="24"/>
        </w:rPr>
        <w:t>:</w:t>
      </w:r>
    </w:p>
    <w:p w14:paraId="324A18E3" w14:textId="77777777" w:rsidR="001C160E" w:rsidRPr="001C160E" w:rsidRDefault="001C160E" w:rsidP="00F11EEF">
      <w:pPr>
        <w:numPr>
          <w:ilvl w:val="0"/>
          <w:numId w:val="19"/>
        </w:numPr>
        <w:spacing w:before="100" w:beforeAutospacing="1" w:after="100" w:afterAutospacing="1"/>
        <w:rPr>
          <w:sz w:val="24"/>
          <w:szCs w:val="24"/>
        </w:rPr>
      </w:pPr>
      <w:r w:rsidRPr="001C160E">
        <w:rPr>
          <w:sz w:val="24"/>
          <w:szCs w:val="24"/>
        </w:rPr>
        <w:t>Peserta didik mampu mengukur panjang benda dengan benar.</w:t>
      </w:r>
    </w:p>
    <w:p w14:paraId="5FA999AD" w14:textId="77777777" w:rsidR="001C160E" w:rsidRPr="001C160E" w:rsidRDefault="001C160E" w:rsidP="00F11EEF">
      <w:pPr>
        <w:numPr>
          <w:ilvl w:val="0"/>
          <w:numId w:val="19"/>
        </w:numPr>
        <w:spacing w:before="100" w:beforeAutospacing="1" w:after="100" w:afterAutospacing="1"/>
        <w:rPr>
          <w:sz w:val="24"/>
          <w:szCs w:val="24"/>
        </w:rPr>
      </w:pPr>
      <w:r w:rsidRPr="001C160E">
        <w:rPr>
          <w:sz w:val="24"/>
          <w:szCs w:val="24"/>
        </w:rPr>
        <w:t>Peserta didik dapat membandingkan panjang benda menggunakan istilah lebih panjang, lebih pendek.</w:t>
      </w:r>
    </w:p>
    <w:p w14:paraId="08795A31" w14:textId="77777777" w:rsidR="001C160E" w:rsidRPr="001C160E" w:rsidRDefault="001C160E" w:rsidP="00F11EEF">
      <w:pPr>
        <w:numPr>
          <w:ilvl w:val="0"/>
          <w:numId w:val="19"/>
        </w:numPr>
        <w:spacing w:before="100" w:beforeAutospacing="1" w:after="100" w:afterAutospacing="1"/>
        <w:rPr>
          <w:sz w:val="24"/>
          <w:szCs w:val="24"/>
        </w:rPr>
      </w:pPr>
      <w:r w:rsidRPr="001C160E">
        <w:rPr>
          <w:sz w:val="24"/>
          <w:szCs w:val="24"/>
        </w:rPr>
        <w:t>Peserta didik mampu mengurutkan benda dari yang terpendek hingga terpanjang.</w:t>
      </w:r>
    </w:p>
    <w:p w14:paraId="3285C332" w14:textId="77777777" w:rsidR="001C160E" w:rsidRPr="001C160E" w:rsidRDefault="001C160E" w:rsidP="001C160E">
      <w:pPr>
        <w:spacing w:before="100" w:beforeAutospacing="1" w:after="100" w:afterAutospacing="1"/>
        <w:rPr>
          <w:sz w:val="24"/>
          <w:szCs w:val="24"/>
        </w:rPr>
      </w:pPr>
      <w:r w:rsidRPr="001C160E">
        <w:rPr>
          <w:b/>
          <w:bCs/>
          <w:sz w:val="24"/>
          <w:szCs w:val="24"/>
        </w:rPr>
        <w:t>C. Kegiatan LKPD</w:t>
      </w:r>
      <w:r w:rsidRPr="001C160E">
        <w:rPr>
          <w:sz w:val="24"/>
          <w:szCs w:val="24"/>
        </w:rPr>
        <w:t>:</w:t>
      </w:r>
    </w:p>
    <w:p w14:paraId="509E343F" w14:textId="77777777" w:rsidR="001C160E" w:rsidRPr="001C160E" w:rsidRDefault="001C160E" w:rsidP="00F11EEF">
      <w:pPr>
        <w:numPr>
          <w:ilvl w:val="0"/>
          <w:numId w:val="20"/>
        </w:numPr>
        <w:spacing w:before="100" w:beforeAutospacing="1" w:after="100" w:afterAutospacing="1"/>
        <w:rPr>
          <w:sz w:val="24"/>
          <w:szCs w:val="24"/>
        </w:rPr>
      </w:pPr>
      <w:r w:rsidRPr="001C160E">
        <w:rPr>
          <w:b/>
          <w:bCs/>
          <w:sz w:val="24"/>
          <w:szCs w:val="24"/>
        </w:rPr>
        <w:t>Mindfull Learning (Fokus dan Kesadaran Penuh)</w:t>
      </w:r>
      <w:r w:rsidRPr="001C160E">
        <w:rPr>
          <w:sz w:val="24"/>
          <w:szCs w:val="24"/>
        </w:rPr>
        <w:br/>
        <w:t>Soal 1: Ukurlah panjang benda berikut ini dengan penggaris:</w:t>
      </w:r>
      <w:r w:rsidRPr="001C160E">
        <w:rPr>
          <w:sz w:val="24"/>
          <w:szCs w:val="24"/>
        </w:rPr>
        <w:br/>
        <w:t>a. Buku: ______ cm</w:t>
      </w:r>
      <w:r w:rsidRPr="001C160E">
        <w:rPr>
          <w:sz w:val="24"/>
          <w:szCs w:val="24"/>
        </w:rPr>
        <w:br/>
        <w:t>b. Pensil: ______ cm</w:t>
      </w:r>
      <w:r w:rsidRPr="001C160E">
        <w:rPr>
          <w:sz w:val="24"/>
          <w:szCs w:val="24"/>
        </w:rPr>
        <w:br/>
        <w:t>c. Penggaris: ______ cm</w:t>
      </w:r>
    </w:p>
    <w:p w14:paraId="604741FB" w14:textId="77777777" w:rsidR="001C160E" w:rsidRPr="001C160E" w:rsidRDefault="001C160E" w:rsidP="00F11EEF">
      <w:pPr>
        <w:numPr>
          <w:ilvl w:val="0"/>
          <w:numId w:val="20"/>
        </w:numPr>
        <w:spacing w:before="100" w:beforeAutospacing="1" w:after="100" w:afterAutospacing="1"/>
        <w:rPr>
          <w:sz w:val="24"/>
          <w:szCs w:val="24"/>
        </w:rPr>
      </w:pPr>
      <w:r w:rsidRPr="001C160E">
        <w:rPr>
          <w:b/>
          <w:bCs/>
          <w:sz w:val="24"/>
          <w:szCs w:val="24"/>
        </w:rPr>
        <w:t>Joyfull Learning (Pembelajaran Menyenangkan)</w:t>
      </w:r>
      <w:r w:rsidRPr="001C160E">
        <w:rPr>
          <w:sz w:val="24"/>
          <w:szCs w:val="24"/>
        </w:rPr>
        <w:br/>
        <w:t>Soal 2: Bandingkan panjang benda berikut ini:</w:t>
      </w:r>
      <w:r w:rsidRPr="001C160E">
        <w:rPr>
          <w:sz w:val="24"/>
          <w:szCs w:val="24"/>
        </w:rPr>
        <w:br/>
        <w:t>a. Pensil atau buku: Mana yang lebih panjang? Jawaban: _______</w:t>
      </w:r>
      <w:r w:rsidRPr="001C160E">
        <w:rPr>
          <w:sz w:val="24"/>
          <w:szCs w:val="24"/>
        </w:rPr>
        <w:br/>
        <w:t>b. Penggaris atau meja: Mana yang lebih pendek? Jawaban: _______</w:t>
      </w:r>
    </w:p>
    <w:p w14:paraId="28BB2602" w14:textId="77777777" w:rsidR="001C160E" w:rsidRPr="001C160E" w:rsidRDefault="001C160E" w:rsidP="00F11EEF">
      <w:pPr>
        <w:numPr>
          <w:ilvl w:val="0"/>
          <w:numId w:val="20"/>
        </w:numPr>
        <w:spacing w:before="100" w:beforeAutospacing="1" w:after="100" w:afterAutospacing="1"/>
        <w:rPr>
          <w:sz w:val="24"/>
          <w:szCs w:val="24"/>
        </w:rPr>
      </w:pPr>
      <w:r w:rsidRPr="001C160E">
        <w:rPr>
          <w:b/>
          <w:bCs/>
          <w:sz w:val="24"/>
          <w:szCs w:val="24"/>
        </w:rPr>
        <w:t>Meaningfull Learning (Pembelajaran Bermakna)</w:t>
      </w:r>
      <w:r w:rsidRPr="001C160E">
        <w:rPr>
          <w:sz w:val="24"/>
          <w:szCs w:val="24"/>
        </w:rPr>
        <w:br/>
        <w:t>Soal 3: Urutkan benda berikut ini dari yang terpendek hingga terpanjang:</w:t>
      </w:r>
      <w:r w:rsidRPr="001C160E">
        <w:rPr>
          <w:sz w:val="24"/>
          <w:szCs w:val="24"/>
        </w:rPr>
        <w:br/>
        <w:t>a. Meja, Buku, Tali, Pensil</w:t>
      </w:r>
      <w:r w:rsidRPr="001C160E">
        <w:rPr>
          <w:sz w:val="24"/>
          <w:szCs w:val="24"/>
        </w:rPr>
        <w:br/>
        <w:t>Urutan: ______________</w:t>
      </w:r>
    </w:p>
    <w:p w14:paraId="2BE3A6DB" w14:textId="77777777" w:rsidR="001C160E" w:rsidRPr="001C160E" w:rsidRDefault="001C160E" w:rsidP="001C160E">
      <w:pPr>
        <w:pStyle w:val="Heading4"/>
        <w:ind w:left="0" w:firstLine="0"/>
        <w:rPr>
          <w:rFonts w:ascii="Times New Roman" w:hAnsi="Times New Roman" w:cs="Times New Roman"/>
          <w:sz w:val="24"/>
          <w:szCs w:val="24"/>
        </w:rPr>
      </w:pPr>
      <w:r w:rsidRPr="001C160E">
        <w:rPr>
          <w:rStyle w:val="Strong"/>
          <w:rFonts w:ascii="Times New Roman" w:hAnsi="Times New Roman" w:cs="Times New Roman"/>
          <w:b/>
          <w:bCs/>
          <w:sz w:val="24"/>
          <w:szCs w:val="24"/>
        </w:rPr>
        <w:t>A. Petunjuk Pengerjaan:</w:t>
      </w:r>
    </w:p>
    <w:p w14:paraId="5784E05F" w14:textId="77777777" w:rsidR="001C160E" w:rsidRPr="001C160E" w:rsidRDefault="001C160E" w:rsidP="00F11EEF">
      <w:pPr>
        <w:numPr>
          <w:ilvl w:val="0"/>
          <w:numId w:val="22"/>
        </w:numPr>
        <w:spacing w:before="100" w:beforeAutospacing="1" w:after="100" w:afterAutospacing="1"/>
        <w:rPr>
          <w:sz w:val="24"/>
          <w:szCs w:val="24"/>
        </w:rPr>
      </w:pPr>
      <w:r w:rsidRPr="001C160E">
        <w:rPr>
          <w:sz w:val="24"/>
          <w:szCs w:val="24"/>
        </w:rPr>
        <w:t>Baca soal dengan teliti.</w:t>
      </w:r>
    </w:p>
    <w:p w14:paraId="1FA07AEC" w14:textId="77777777" w:rsidR="001C160E" w:rsidRPr="001C160E" w:rsidRDefault="001C160E" w:rsidP="00F11EEF">
      <w:pPr>
        <w:numPr>
          <w:ilvl w:val="0"/>
          <w:numId w:val="22"/>
        </w:numPr>
        <w:spacing w:before="100" w:beforeAutospacing="1" w:after="100" w:afterAutospacing="1"/>
        <w:rPr>
          <w:sz w:val="24"/>
          <w:szCs w:val="24"/>
        </w:rPr>
      </w:pPr>
      <w:r w:rsidRPr="001C160E">
        <w:rPr>
          <w:sz w:val="24"/>
          <w:szCs w:val="24"/>
        </w:rPr>
        <w:lastRenderedPageBreak/>
        <w:t>Gunakan alat ukur sederhana (seperti pensil atau tangan) untuk mengukur panjang benda.</w:t>
      </w:r>
    </w:p>
    <w:p w14:paraId="6A98847A" w14:textId="77777777" w:rsidR="001C160E" w:rsidRPr="001C160E" w:rsidRDefault="001C160E" w:rsidP="00F11EEF">
      <w:pPr>
        <w:numPr>
          <w:ilvl w:val="0"/>
          <w:numId w:val="22"/>
        </w:numPr>
        <w:spacing w:before="100" w:beforeAutospacing="1" w:after="100" w:afterAutospacing="1"/>
        <w:rPr>
          <w:sz w:val="24"/>
          <w:szCs w:val="24"/>
        </w:rPr>
      </w:pPr>
      <w:r w:rsidRPr="001C160E">
        <w:rPr>
          <w:sz w:val="24"/>
          <w:szCs w:val="24"/>
        </w:rPr>
        <w:t>Kerjakan tugas secara berkelompok dan diskusikan hasil pengukuran dengan temanmu.</w:t>
      </w:r>
    </w:p>
    <w:p w14:paraId="781F26DE" w14:textId="77777777" w:rsidR="001C160E" w:rsidRPr="001C160E" w:rsidRDefault="001C160E" w:rsidP="001C160E">
      <w:pPr>
        <w:pStyle w:val="Heading4"/>
        <w:ind w:left="0" w:firstLine="0"/>
        <w:rPr>
          <w:rFonts w:ascii="Times New Roman" w:hAnsi="Times New Roman" w:cs="Times New Roman"/>
          <w:sz w:val="24"/>
          <w:szCs w:val="24"/>
        </w:rPr>
      </w:pPr>
      <w:r w:rsidRPr="001C160E">
        <w:rPr>
          <w:rStyle w:val="Strong"/>
          <w:rFonts w:ascii="Times New Roman" w:hAnsi="Times New Roman" w:cs="Times New Roman"/>
          <w:b/>
          <w:bCs/>
          <w:sz w:val="24"/>
          <w:szCs w:val="24"/>
        </w:rPr>
        <w:t>B. Tujuan Pembelajaran:</w:t>
      </w:r>
    </w:p>
    <w:p w14:paraId="5E22F7BA" w14:textId="77777777" w:rsidR="001C160E" w:rsidRPr="001C160E" w:rsidRDefault="001C160E" w:rsidP="00F11EEF">
      <w:pPr>
        <w:numPr>
          <w:ilvl w:val="0"/>
          <w:numId w:val="23"/>
        </w:numPr>
        <w:spacing w:before="100" w:beforeAutospacing="1" w:after="100" w:afterAutospacing="1"/>
        <w:rPr>
          <w:sz w:val="24"/>
          <w:szCs w:val="24"/>
        </w:rPr>
      </w:pPr>
      <w:r w:rsidRPr="001C160E">
        <w:rPr>
          <w:sz w:val="24"/>
          <w:szCs w:val="24"/>
        </w:rPr>
        <w:t>Peserta didik mampu mengukur panjang benda menggunakan alat tidak baku.</w:t>
      </w:r>
    </w:p>
    <w:p w14:paraId="7E8675C1" w14:textId="77777777" w:rsidR="001C160E" w:rsidRPr="001C160E" w:rsidRDefault="001C160E" w:rsidP="00F11EEF">
      <w:pPr>
        <w:numPr>
          <w:ilvl w:val="0"/>
          <w:numId w:val="23"/>
        </w:numPr>
        <w:spacing w:before="100" w:beforeAutospacing="1" w:after="100" w:afterAutospacing="1"/>
        <w:rPr>
          <w:sz w:val="24"/>
          <w:szCs w:val="24"/>
        </w:rPr>
      </w:pPr>
      <w:r w:rsidRPr="001C160E">
        <w:rPr>
          <w:sz w:val="24"/>
          <w:szCs w:val="24"/>
        </w:rPr>
        <w:t>Peserta didik bekerja sama dengan kelompok dalam melakukan pengukuran.</w:t>
      </w:r>
    </w:p>
    <w:p w14:paraId="07606F7E" w14:textId="77777777" w:rsidR="001C160E" w:rsidRPr="001C160E" w:rsidRDefault="001C160E" w:rsidP="001C160E">
      <w:pPr>
        <w:pStyle w:val="Heading4"/>
        <w:ind w:left="0" w:firstLine="0"/>
        <w:rPr>
          <w:rFonts w:ascii="Times New Roman" w:hAnsi="Times New Roman" w:cs="Times New Roman"/>
          <w:sz w:val="24"/>
          <w:szCs w:val="24"/>
        </w:rPr>
      </w:pPr>
      <w:r w:rsidRPr="001C160E">
        <w:rPr>
          <w:rStyle w:val="Strong"/>
          <w:rFonts w:ascii="Times New Roman" w:hAnsi="Times New Roman" w:cs="Times New Roman"/>
          <w:b/>
          <w:bCs/>
          <w:sz w:val="24"/>
          <w:szCs w:val="24"/>
        </w:rPr>
        <w:t>C. Kegiatan LKPD:</w:t>
      </w:r>
    </w:p>
    <w:p w14:paraId="19A1EA5A" w14:textId="77777777" w:rsidR="001C160E" w:rsidRPr="001C160E" w:rsidRDefault="001C160E" w:rsidP="001C160E">
      <w:pPr>
        <w:pStyle w:val="NormalWeb"/>
      </w:pPr>
      <w:r w:rsidRPr="001C160E">
        <w:rPr>
          <w:rStyle w:val="Strong"/>
        </w:rPr>
        <w:t>Soal 1: Mengukur Panjang Benda di Kelas</w:t>
      </w:r>
    </w:p>
    <w:p w14:paraId="73A82D4C" w14:textId="77777777" w:rsidR="001C160E" w:rsidRPr="001C160E" w:rsidRDefault="001C160E" w:rsidP="00F11EEF">
      <w:pPr>
        <w:numPr>
          <w:ilvl w:val="0"/>
          <w:numId w:val="24"/>
        </w:numPr>
        <w:spacing w:before="100" w:beforeAutospacing="1" w:after="100" w:afterAutospacing="1"/>
        <w:rPr>
          <w:sz w:val="24"/>
          <w:szCs w:val="24"/>
        </w:rPr>
      </w:pPr>
      <w:r w:rsidRPr="001C160E">
        <w:rPr>
          <w:sz w:val="24"/>
          <w:szCs w:val="24"/>
        </w:rPr>
        <w:t xml:space="preserve">Ukurlah panjang benda berikut ini dengan menggunakan pensil atau tangan: </w:t>
      </w:r>
    </w:p>
    <w:p w14:paraId="15DEBC11" w14:textId="77777777" w:rsidR="001C160E" w:rsidRPr="001C160E" w:rsidRDefault="001C160E" w:rsidP="00F11EEF">
      <w:pPr>
        <w:numPr>
          <w:ilvl w:val="1"/>
          <w:numId w:val="24"/>
        </w:numPr>
        <w:spacing w:before="100" w:beforeAutospacing="1" w:after="100" w:afterAutospacing="1"/>
        <w:rPr>
          <w:sz w:val="24"/>
          <w:szCs w:val="24"/>
        </w:rPr>
      </w:pPr>
      <w:r w:rsidRPr="001C160E">
        <w:rPr>
          <w:sz w:val="24"/>
          <w:szCs w:val="24"/>
        </w:rPr>
        <w:t>Panjang meja: _______</w:t>
      </w:r>
    </w:p>
    <w:p w14:paraId="1CE18A9B" w14:textId="77777777" w:rsidR="001C160E" w:rsidRPr="001C160E" w:rsidRDefault="001C160E" w:rsidP="00F11EEF">
      <w:pPr>
        <w:numPr>
          <w:ilvl w:val="1"/>
          <w:numId w:val="24"/>
        </w:numPr>
        <w:spacing w:before="100" w:beforeAutospacing="1" w:after="100" w:afterAutospacing="1"/>
        <w:rPr>
          <w:sz w:val="24"/>
          <w:szCs w:val="24"/>
        </w:rPr>
      </w:pPr>
      <w:r w:rsidRPr="001C160E">
        <w:rPr>
          <w:sz w:val="24"/>
          <w:szCs w:val="24"/>
        </w:rPr>
        <w:t>Panjang kursi: _______</w:t>
      </w:r>
    </w:p>
    <w:p w14:paraId="138F1927" w14:textId="77777777" w:rsidR="001C160E" w:rsidRPr="001C160E" w:rsidRDefault="001C160E" w:rsidP="00F11EEF">
      <w:pPr>
        <w:numPr>
          <w:ilvl w:val="1"/>
          <w:numId w:val="24"/>
        </w:numPr>
        <w:spacing w:before="100" w:beforeAutospacing="1" w:after="100" w:afterAutospacing="1"/>
        <w:rPr>
          <w:sz w:val="24"/>
          <w:szCs w:val="24"/>
        </w:rPr>
      </w:pPr>
      <w:r w:rsidRPr="001C160E">
        <w:rPr>
          <w:sz w:val="24"/>
          <w:szCs w:val="24"/>
        </w:rPr>
        <w:t>Panjang papan tulis: _______</w:t>
      </w:r>
    </w:p>
    <w:p w14:paraId="73C4B386" w14:textId="77777777" w:rsidR="001C160E" w:rsidRPr="001C160E" w:rsidRDefault="001C160E" w:rsidP="001C160E">
      <w:pPr>
        <w:pStyle w:val="NormalWeb"/>
      </w:pPr>
      <w:r w:rsidRPr="001C160E">
        <w:rPr>
          <w:rStyle w:val="Strong"/>
        </w:rPr>
        <w:t>Soal 2: Perbandingan Panjang</w:t>
      </w:r>
    </w:p>
    <w:p w14:paraId="5C280B06" w14:textId="77777777" w:rsidR="001C160E" w:rsidRPr="001C160E" w:rsidRDefault="001C160E" w:rsidP="00F11EEF">
      <w:pPr>
        <w:numPr>
          <w:ilvl w:val="0"/>
          <w:numId w:val="25"/>
        </w:numPr>
        <w:spacing w:before="100" w:beforeAutospacing="1" w:after="100" w:afterAutospacing="1"/>
        <w:rPr>
          <w:sz w:val="24"/>
          <w:szCs w:val="24"/>
        </w:rPr>
      </w:pPr>
      <w:r w:rsidRPr="001C160E">
        <w:rPr>
          <w:sz w:val="24"/>
          <w:szCs w:val="24"/>
        </w:rPr>
        <w:t xml:space="preserve">Bandingkan panjang benda berikut ini: </w:t>
      </w:r>
    </w:p>
    <w:p w14:paraId="073BBC06" w14:textId="77777777" w:rsidR="001C160E" w:rsidRPr="001C160E" w:rsidRDefault="001C160E" w:rsidP="00F11EEF">
      <w:pPr>
        <w:numPr>
          <w:ilvl w:val="1"/>
          <w:numId w:val="25"/>
        </w:numPr>
        <w:spacing w:before="100" w:beforeAutospacing="1" w:after="100" w:afterAutospacing="1"/>
        <w:rPr>
          <w:sz w:val="24"/>
          <w:szCs w:val="24"/>
        </w:rPr>
      </w:pPr>
      <w:r w:rsidRPr="001C160E">
        <w:rPr>
          <w:sz w:val="24"/>
          <w:szCs w:val="24"/>
        </w:rPr>
        <w:t>Apakah meja lebih panjang dari kursi? _______</w:t>
      </w:r>
    </w:p>
    <w:p w14:paraId="19A8F9AA" w14:textId="77777777" w:rsidR="001C160E" w:rsidRPr="001C160E" w:rsidRDefault="001C160E" w:rsidP="00F11EEF">
      <w:pPr>
        <w:numPr>
          <w:ilvl w:val="1"/>
          <w:numId w:val="25"/>
        </w:numPr>
        <w:spacing w:before="100" w:beforeAutospacing="1" w:after="100" w:afterAutospacing="1"/>
        <w:rPr>
          <w:sz w:val="24"/>
          <w:szCs w:val="24"/>
        </w:rPr>
      </w:pPr>
      <w:r w:rsidRPr="001C160E">
        <w:rPr>
          <w:sz w:val="24"/>
          <w:szCs w:val="24"/>
        </w:rPr>
        <w:t>Apakah papan tulis lebih panjang dari meja? _______</w:t>
      </w:r>
    </w:p>
    <w:p w14:paraId="2D2A1921" w14:textId="4A0E91D3" w:rsidR="001C160E" w:rsidRDefault="001C160E">
      <w:pPr>
        <w:rPr>
          <w:b/>
          <w:bCs/>
          <w:sz w:val="24"/>
          <w:szCs w:val="24"/>
        </w:rPr>
      </w:pPr>
      <w:r>
        <w:rPr>
          <w:b/>
          <w:bCs/>
          <w:sz w:val="24"/>
          <w:szCs w:val="24"/>
        </w:rPr>
        <w:br w:type="page"/>
      </w:r>
    </w:p>
    <w:p w14:paraId="2BFD2CFC" w14:textId="77777777" w:rsidR="001C160E" w:rsidRDefault="001C160E" w:rsidP="001C7B89">
      <w:pPr>
        <w:spacing w:before="60" w:after="60"/>
        <w:jc w:val="both"/>
        <w:rPr>
          <w:b/>
          <w:bCs/>
          <w:sz w:val="24"/>
          <w:szCs w:val="24"/>
        </w:rPr>
      </w:pPr>
    </w:p>
    <w:p w14:paraId="58292FBE" w14:textId="7E841BC4" w:rsidR="001C7B89" w:rsidRPr="001D350D" w:rsidRDefault="006F07A1" w:rsidP="001C7B89">
      <w:pPr>
        <w:spacing w:before="60" w:after="60"/>
        <w:jc w:val="both"/>
        <w:rPr>
          <w:b/>
          <w:bCs/>
          <w:sz w:val="24"/>
          <w:szCs w:val="24"/>
        </w:rPr>
      </w:pPr>
      <w:r w:rsidRPr="001D350D">
        <w:rPr>
          <w:b/>
          <w:bCs/>
          <w:sz w:val="24"/>
          <w:szCs w:val="24"/>
        </w:rPr>
        <w:t xml:space="preserve">LKPD </w:t>
      </w:r>
    </w:p>
    <w:p w14:paraId="2709E866" w14:textId="49DBBD90" w:rsidR="00F33F1D" w:rsidRPr="001D350D" w:rsidRDefault="00F33F1D" w:rsidP="00F33F1D">
      <w:pPr>
        <w:tabs>
          <w:tab w:val="left" w:pos="1440"/>
        </w:tabs>
        <w:spacing w:before="60" w:after="60"/>
        <w:jc w:val="both"/>
        <w:rPr>
          <w:b/>
          <w:bCs/>
          <w:sz w:val="24"/>
          <w:szCs w:val="24"/>
        </w:rPr>
      </w:pPr>
      <w:r w:rsidRPr="001D350D">
        <w:rPr>
          <w:b/>
          <w:bCs/>
          <w:sz w:val="24"/>
          <w:szCs w:val="24"/>
        </w:rPr>
        <w:t xml:space="preserve">Nama </w:t>
      </w:r>
      <w:r w:rsidRPr="001D350D">
        <w:rPr>
          <w:b/>
          <w:bCs/>
          <w:sz w:val="24"/>
          <w:szCs w:val="24"/>
        </w:rPr>
        <w:tab/>
        <w:t>: …………………………………</w:t>
      </w:r>
    </w:p>
    <w:p w14:paraId="4B36ACC1" w14:textId="12649C2B" w:rsidR="00F33F1D" w:rsidRPr="001D350D" w:rsidRDefault="00F33F1D" w:rsidP="00F33F1D">
      <w:pPr>
        <w:tabs>
          <w:tab w:val="left" w:pos="1440"/>
        </w:tabs>
        <w:spacing w:before="60" w:after="60"/>
        <w:jc w:val="both"/>
        <w:rPr>
          <w:b/>
          <w:bCs/>
          <w:sz w:val="24"/>
          <w:szCs w:val="24"/>
        </w:rPr>
      </w:pPr>
      <w:r w:rsidRPr="001D350D">
        <w:rPr>
          <w:b/>
          <w:bCs/>
          <w:sz w:val="24"/>
          <w:szCs w:val="24"/>
        </w:rPr>
        <w:t xml:space="preserve">Kelas </w:t>
      </w:r>
      <w:r w:rsidRPr="001D350D">
        <w:rPr>
          <w:b/>
          <w:bCs/>
          <w:sz w:val="24"/>
          <w:szCs w:val="24"/>
        </w:rPr>
        <w:tab/>
        <w:t>: …………………………………</w:t>
      </w:r>
    </w:p>
    <w:p w14:paraId="392CB397" w14:textId="2AB39784" w:rsidR="00F33F1D" w:rsidRDefault="00F33F1D" w:rsidP="00F33F1D">
      <w:pPr>
        <w:tabs>
          <w:tab w:val="left" w:pos="1440"/>
        </w:tabs>
        <w:spacing w:before="60" w:after="60"/>
        <w:jc w:val="both"/>
        <w:rPr>
          <w:b/>
          <w:bCs/>
          <w:sz w:val="24"/>
          <w:szCs w:val="24"/>
        </w:rPr>
      </w:pPr>
      <w:r w:rsidRPr="001D350D">
        <w:rPr>
          <w:b/>
          <w:bCs/>
          <w:sz w:val="24"/>
          <w:szCs w:val="24"/>
        </w:rPr>
        <w:t xml:space="preserve">Tanggal </w:t>
      </w:r>
      <w:r w:rsidRPr="001D350D">
        <w:rPr>
          <w:b/>
          <w:bCs/>
          <w:sz w:val="24"/>
          <w:szCs w:val="24"/>
        </w:rPr>
        <w:tab/>
        <w:t>: …………………………………</w:t>
      </w:r>
      <w:r w:rsidRPr="001D350D">
        <w:rPr>
          <w:b/>
          <w:bCs/>
          <w:sz w:val="24"/>
          <w:szCs w:val="24"/>
        </w:rPr>
        <w:tab/>
      </w:r>
    </w:p>
    <w:p w14:paraId="35578DA1" w14:textId="77777777" w:rsidR="001C160E" w:rsidRDefault="003D6ABE" w:rsidP="001C7B89">
      <w:pPr>
        <w:spacing w:before="60" w:after="60"/>
        <w:jc w:val="both"/>
        <w:rPr>
          <w:noProof/>
        </w:rPr>
      </w:pPr>
      <w:r w:rsidRPr="003D6ABE">
        <w:rPr>
          <w:b/>
          <w:bCs/>
          <w:i/>
          <w:iCs/>
          <w:noProof/>
          <w:sz w:val="24"/>
          <w:szCs w:val="24"/>
        </w:rPr>
        <w:drawing>
          <wp:inline distT="0" distB="0" distL="0" distR="0" wp14:anchorId="16D713FC" wp14:editId="16B3EB3C">
            <wp:extent cx="3930469" cy="453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43093" cy="4548463"/>
                    </a:xfrm>
                    <a:prstGeom prst="rect">
                      <a:avLst/>
                    </a:prstGeom>
                  </pic:spPr>
                </pic:pic>
              </a:graphicData>
            </a:graphic>
          </wp:inline>
        </w:drawing>
      </w:r>
      <w:r w:rsidRPr="003D6ABE">
        <w:rPr>
          <w:noProof/>
        </w:rPr>
        <w:t xml:space="preserve"> </w:t>
      </w:r>
    </w:p>
    <w:p w14:paraId="54E622CB" w14:textId="15CEB08B" w:rsidR="006F07A1" w:rsidRPr="001D350D" w:rsidRDefault="003D6ABE" w:rsidP="001C7B89">
      <w:pPr>
        <w:spacing w:before="60" w:after="60"/>
        <w:jc w:val="both"/>
        <w:rPr>
          <w:b/>
          <w:bCs/>
          <w:i/>
          <w:iCs/>
          <w:sz w:val="24"/>
          <w:szCs w:val="24"/>
        </w:rPr>
      </w:pPr>
      <w:r w:rsidRPr="003D6ABE">
        <w:rPr>
          <w:b/>
          <w:bCs/>
          <w:i/>
          <w:iCs/>
          <w:noProof/>
          <w:sz w:val="24"/>
          <w:szCs w:val="24"/>
        </w:rPr>
        <w:lastRenderedPageBreak/>
        <w:drawing>
          <wp:inline distT="0" distB="0" distL="0" distR="0" wp14:anchorId="02BADF0D" wp14:editId="6669C70A">
            <wp:extent cx="3467100" cy="49472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76234" cy="4960239"/>
                    </a:xfrm>
                    <a:prstGeom prst="rect">
                      <a:avLst/>
                    </a:prstGeom>
                  </pic:spPr>
                </pic:pic>
              </a:graphicData>
            </a:graphic>
          </wp:inline>
        </w:drawing>
      </w:r>
    </w:p>
    <w:p w14:paraId="06E34D7E" w14:textId="77777777" w:rsidR="001C7B89" w:rsidRPr="001C160E" w:rsidRDefault="001C7B89" w:rsidP="001C160E">
      <w:pPr>
        <w:shd w:val="clear" w:color="auto" w:fill="00B0F0"/>
        <w:spacing w:before="60" w:after="60"/>
        <w:rPr>
          <w:b/>
          <w:bCs/>
          <w:i/>
          <w:iCs/>
          <w:caps/>
          <w:color w:val="FFFFFF" w:themeColor="background1"/>
          <w:sz w:val="24"/>
          <w:szCs w:val="24"/>
        </w:rPr>
      </w:pPr>
      <w:r w:rsidRPr="001C160E">
        <w:rPr>
          <w:b/>
          <w:bCs/>
          <w:i/>
          <w:iCs/>
          <w:caps/>
          <w:color w:val="FFFFFF" w:themeColor="background1"/>
          <w:sz w:val="24"/>
          <w:szCs w:val="24"/>
        </w:rPr>
        <w:t>Lampiran 2</w:t>
      </w:r>
    </w:p>
    <w:p w14:paraId="59208C00" w14:textId="77777777" w:rsidR="001C7B89" w:rsidRPr="001C160E" w:rsidRDefault="001C7B89" w:rsidP="001C160E">
      <w:pPr>
        <w:shd w:val="clear" w:color="auto" w:fill="00B0F0"/>
        <w:spacing w:before="60" w:after="60"/>
        <w:jc w:val="center"/>
        <w:rPr>
          <w:b/>
          <w:bCs/>
          <w:caps/>
          <w:color w:val="FFFFFF" w:themeColor="background1"/>
          <w:sz w:val="24"/>
          <w:szCs w:val="24"/>
        </w:rPr>
      </w:pPr>
      <w:r w:rsidRPr="001C160E">
        <w:rPr>
          <w:b/>
          <w:bCs/>
          <w:caps/>
          <w:color w:val="FFFFFF" w:themeColor="background1"/>
          <w:sz w:val="24"/>
          <w:szCs w:val="24"/>
        </w:rPr>
        <w:t>BAHAN AJAR</w:t>
      </w:r>
    </w:p>
    <w:p w14:paraId="50A7C2CD" w14:textId="2A6562DF" w:rsidR="00F42A9A" w:rsidRPr="001D350D" w:rsidRDefault="00F42A9A" w:rsidP="00F42A9A">
      <w:pPr>
        <w:spacing w:before="60" w:after="60"/>
        <w:jc w:val="center"/>
        <w:rPr>
          <w:b/>
          <w:bCs/>
          <w:caps/>
          <w:sz w:val="24"/>
          <w:szCs w:val="24"/>
        </w:rPr>
      </w:pPr>
    </w:p>
    <w:p w14:paraId="0E8ED111" w14:textId="6461F5F2" w:rsidR="006F07A1" w:rsidRPr="001D350D" w:rsidRDefault="006F07A1" w:rsidP="006F07A1">
      <w:pPr>
        <w:spacing w:before="60" w:after="60"/>
        <w:rPr>
          <w:sz w:val="24"/>
          <w:szCs w:val="24"/>
        </w:rPr>
      </w:pPr>
      <w:r w:rsidRPr="001D350D">
        <w:rPr>
          <w:sz w:val="24"/>
          <w:szCs w:val="24"/>
        </w:rPr>
        <w:t>teks bahan ajar :</w:t>
      </w:r>
    </w:p>
    <w:p w14:paraId="64E6E9B9" w14:textId="18631B1A" w:rsidR="006F07A1" w:rsidRPr="001D350D" w:rsidRDefault="00C14DE9" w:rsidP="006F07A1">
      <w:pPr>
        <w:spacing w:before="60" w:after="60"/>
        <w:rPr>
          <w:sz w:val="24"/>
          <w:szCs w:val="24"/>
        </w:rPr>
      </w:pPr>
      <w:hyperlink r:id="rId19" w:history="1">
        <w:r w:rsidRPr="001D350D">
          <w:rPr>
            <w:rStyle w:val="Hyperlink"/>
            <w:sz w:val="24"/>
            <w:szCs w:val="24"/>
          </w:rPr>
          <w:t>https://buku.kemdikbud.go.id/katalog/matematika-untuk-sekolah-dasar-kelas-i</w:t>
        </w:r>
      </w:hyperlink>
    </w:p>
    <w:p w14:paraId="4EE91467" w14:textId="612E75BC" w:rsidR="002368F0" w:rsidRPr="001D350D" w:rsidRDefault="00C14DE9" w:rsidP="00B70374">
      <w:pPr>
        <w:spacing w:before="60" w:after="60"/>
        <w:rPr>
          <w:b/>
          <w:sz w:val="24"/>
          <w:szCs w:val="24"/>
        </w:rPr>
      </w:pPr>
      <w:r w:rsidRPr="001D350D">
        <w:rPr>
          <w:noProof/>
          <w:sz w:val="24"/>
          <w:szCs w:val="24"/>
        </w:rPr>
        <w:drawing>
          <wp:inline distT="0" distB="0" distL="0" distR="0" wp14:anchorId="4E67A63B" wp14:editId="2A9B48C7">
            <wp:extent cx="1790700" cy="25575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06443" cy="2580008"/>
                    </a:xfrm>
                    <a:prstGeom prst="rect">
                      <a:avLst/>
                    </a:prstGeom>
                  </pic:spPr>
                </pic:pic>
              </a:graphicData>
            </a:graphic>
          </wp:inline>
        </w:drawing>
      </w:r>
      <w:r w:rsidR="00F42A9A" w:rsidRPr="001D350D">
        <w:rPr>
          <w:noProof/>
          <w:sz w:val="24"/>
          <w:szCs w:val="24"/>
        </w:rPr>
        <w:t xml:space="preserve">    </w:t>
      </w:r>
      <w:r w:rsidR="005F4FED" w:rsidRPr="001D350D">
        <w:rPr>
          <w:noProof/>
          <w:sz w:val="24"/>
          <w:szCs w:val="24"/>
        </w:rPr>
        <w:t xml:space="preserve">           </w:t>
      </w:r>
    </w:p>
    <w:p w14:paraId="09031508" w14:textId="77777777" w:rsidR="000E7261" w:rsidRPr="001D350D" w:rsidRDefault="000E7261" w:rsidP="001C7B89">
      <w:pPr>
        <w:pStyle w:val="ListParagraph"/>
        <w:spacing w:before="60" w:after="60"/>
        <w:ind w:left="360"/>
        <w:rPr>
          <w:sz w:val="24"/>
          <w:szCs w:val="24"/>
        </w:rPr>
      </w:pPr>
    </w:p>
    <w:p w14:paraId="66CF5095" w14:textId="77777777" w:rsidR="001C7B89" w:rsidRPr="001C160E" w:rsidRDefault="00B05570" w:rsidP="001C160E">
      <w:pPr>
        <w:shd w:val="clear" w:color="auto" w:fill="00B0F0"/>
        <w:spacing w:before="60" w:after="60"/>
        <w:rPr>
          <w:b/>
          <w:bCs/>
          <w:i/>
          <w:iCs/>
          <w:caps/>
          <w:color w:val="FFFFFF" w:themeColor="background1"/>
          <w:sz w:val="24"/>
          <w:szCs w:val="24"/>
        </w:rPr>
      </w:pPr>
      <w:r w:rsidRPr="001C160E">
        <w:rPr>
          <w:b/>
          <w:bCs/>
          <w:i/>
          <w:iCs/>
          <w:caps/>
          <w:color w:val="FFFFFF" w:themeColor="background1"/>
          <w:sz w:val="24"/>
          <w:szCs w:val="24"/>
        </w:rPr>
        <w:lastRenderedPageBreak/>
        <w:t>Lampiran 3</w:t>
      </w:r>
    </w:p>
    <w:p w14:paraId="3A535100" w14:textId="77777777" w:rsidR="001C7B89" w:rsidRPr="001C160E" w:rsidRDefault="001C7B89" w:rsidP="001C160E">
      <w:pPr>
        <w:shd w:val="clear" w:color="auto" w:fill="00B0F0"/>
        <w:spacing w:before="60" w:after="60"/>
        <w:jc w:val="center"/>
        <w:rPr>
          <w:b/>
          <w:bCs/>
          <w:caps/>
          <w:color w:val="FFFFFF" w:themeColor="background1"/>
          <w:sz w:val="24"/>
          <w:szCs w:val="24"/>
        </w:rPr>
      </w:pPr>
      <w:r w:rsidRPr="001C160E">
        <w:rPr>
          <w:b/>
          <w:bCs/>
          <w:caps/>
          <w:color w:val="FFFFFF" w:themeColor="background1"/>
          <w:sz w:val="24"/>
          <w:szCs w:val="24"/>
        </w:rPr>
        <w:t>DAFTAR PUSTAKA</w:t>
      </w:r>
    </w:p>
    <w:p w14:paraId="295743EB" w14:textId="0E3E5051" w:rsidR="00F16424" w:rsidRPr="001D350D" w:rsidRDefault="00F339B9" w:rsidP="001C7B89">
      <w:pPr>
        <w:autoSpaceDE w:val="0"/>
        <w:autoSpaceDN w:val="0"/>
        <w:adjustRightInd w:val="0"/>
        <w:spacing w:before="60" w:after="60"/>
        <w:ind w:left="567" w:hanging="567"/>
        <w:jc w:val="both"/>
        <w:rPr>
          <w:sz w:val="24"/>
          <w:szCs w:val="24"/>
        </w:rPr>
      </w:pPr>
      <w:r w:rsidRPr="001D350D">
        <w:rPr>
          <w:sz w:val="24"/>
          <w:szCs w:val="24"/>
        </w:rPr>
        <w:t>Dara Retno Wulan dan Rasfaniwaty</w:t>
      </w:r>
      <w:r w:rsidR="00F16424" w:rsidRPr="001D350D">
        <w:rPr>
          <w:sz w:val="24"/>
          <w:szCs w:val="24"/>
        </w:rPr>
        <w:t>. 202</w:t>
      </w:r>
      <w:r w:rsidR="00C14DE9" w:rsidRPr="001D350D">
        <w:rPr>
          <w:sz w:val="24"/>
          <w:szCs w:val="24"/>
        </w:rPr>
        <w:t>2</w:t>
      </w:r>
      <w:r w:rsidR="000E7261" w:rsidRPr="001D350D">
        <w:rPr>
          <w:i/>
          <w:iCs/>
          <w:sz w:val="24"/>
          <w:szCs w:val="24"/>
        </w:rPr>
        <w:t xml:space="preserve">. </w:t>
      </w:r>
      <w:r w:rsidR="00F33F1D" w:rsidRPr="001D350D">
        <w:rPr>
          <w:i/>
          <w:iCs/>
          <w:sz w:val="24"/>
          <w:szCs w:val="24"/>
        </w:rPr>
        <w:t xml:space="preserve">Buku Guru </w:t>
      </w:r>
      <w:r w:rsidR="00C14DE9" w:rsidRPr="001D350D">
        <w:rPr>
          <w:i/>
          <w:iCs/>
          <w:sz w:val="24"/>
          <w:szCs w:val="24"/>
        </w:rPr>
        <w:t>Matematika</w:t>
      </w:r>
      <w:r w:rsidR="00F33F1D" w:rsidRPr="001D350D">
        <w:rPr>
          <w:i/>
          <w:iCs/>
          <w:sz w:val="24"/>
          <w:szCs w:val="24"/>
        </w:rPr>
        <w:t xml:space="preserve"> untuk kelas I</w:t>
      </w:r>
      <w:r w:rsidR="001C7B89" w:rsidRPr="001D350D">
        <w:rPr>
          <w:sz w:val="24"/>
          <w:szCs w:val="24"/>
        </w:rPr>
        <w:t xml:space="preserve">. Jakarta: </w:t>
      </w:r>
      <w:r w:rsidR="00F16424" w:rsidRPr="001D350D">
        <w:rPr>
          <w:sz w:val="24"/>
          <w:szCs w:val="24"/>
        </w:rPr>
        <w:t>Kementerian Pendidikan, Kebudayaan, Riset, dan Teknologi</w:t>
      </w:r>
      <w:r w:rsidR="006F07A1" w:rsidRPr="001D350D">
        <w:rPr>
          <w:sz w:val="24"/>
          <w:szCs w:val="24"/>
        </w:rPr>
        <w:t>. Jakarta</w:t>
      </w:r>
    </w:p>
    <w:p w14:paraId="583B1817" w14:textId="17B71016" w:rsidR="00F33F1D" w:rsidRPr="001D350D" w:rsidRDefault="00F339B9" w:rsidP="00F33F1D">
      <w:pPr>
        <w:autoSpaceDE w:val="0"/>
        <w:autoSpaceDN w:val="0"/>
        <w:adjustRightInd w:val="0"/>
        <w:spacing w:before="60" w:after="60"/>
        <w:ind w:left="567" w:hanging="567"/>
        <w:jc w:val="both"/>
        <w:rPr>
          <w:sz w:val="24"/>
          <w:szCs w:val="24"/>
        </w:rPr>
      </w:pPr>
      <w:r w:rsidRPr="001D350D">
        <w:rPr>
          <w:sz w:val="24"/>
          <w:szCs w:val="24"/>
        </w:rPr>
        <w:t>Dara Retno Wulan dan Rasfaniwaty</w:t>
      </w:r>
      <w:r w:rsidR="00F33F1D" w:rsidRPr="001D350D">
        <w:rPr>
          <w:sz w:val="24"/>
          <w:szCs w:val="24"/>
        </w:rPr>
        <w:t>. 202</w:t>
      </w:r>
      <w:r w:rsidR="00C14DE9" w:rsidRPr="001D350D">
        <w:rPr>
          <w:sz w:val="24"/>
          <w:szCs w:val="24"/>
        </w:rPr>
        <w:t>2</w:t>
      </w:r>
      <w:r w:rsidR="00F33F1D" w:rsidRPr="001D350D">
        <w:rPr>
          <w:i/>
          <w:iCs/>
          <w:sz w:val="24"/>
          <w:szCs w:val="24"/>
        </w:rPr>
        <w:t xml:space="preserve">. Buku Siswa </w:t>
      </w:r>
      <w:r w:rsidR="00C14DE9" w:rsidRPr="001D350D">
        <w:rPr>
          <w:i/>
          <w:iCs/>
          <w:sz w:val="24"/>
          <w:szCs w:val="24"/>
        </w:rPr>
        <w:t xml:space="preserve">Matematika </w:t>
      </w:r>
      <w:r w:rsidR="00F33F1D" w:rsidRPr="001D350D">
        <w:rPr>
          <w:i/>
          <w:iCs/>
          <w:sz w:val="24"/>
          <w:szCs w:val="24"/>
        </w:rPr>
        <w:t>untuk kelas I</w:t>
      </w:r>
      <w:r w:rsidR="00F33F1D" w:rsidRPr="001D350D">
        <w:rPr>
          <w:sz w:val="24"/>
          <w:szCs w:val="24"/>
        </w:rPr>
        <w:t>. Jakarta: Kementerian Pendidikan, Kebudayaan, Riset, dan Teknologi. Jakarta</w:t>
      </w:r>
    </w:p>
    <w:p w14:paraId="0169F07A" w14:textId="77777777" w:rsidR="00F33F1D" w:rsidRPr="001D350D" w:rsidRDefault="00F33F1D" w:rsidP="001C7B89">
      <w:pPr>
        <w:autoSpaceDE w:val="0"/>
        <w:autoSpaceDN w:val="0"/>
        <w:adjustRightInd w:val="0"/>
        <w:spacing w:before="60" w:after="60"/>
        <w:ind w:left="567" w:hanging="567"/>
        <w:jc w:val="both"/>
        <w:rPr>
          <w:sz w:val="24"/>
          <w:szCs w:val="24"/>
        </w:rPr>
      </w:pPr>
    </w:p>
    <w:p w14:paraId="7B56C4F1" w14:textId="77777777" w:rsidR="001C7B89" w:rsidRPr="001D350D" w:rsidRDefault="001C7B89" w:rsidP="001C7B89">
      <w:pPr>
        <w:spacing w:before="60" w:after="60"/>
        <w:jc w:val="both"/>
        <w:rPr>
          <w:b/>
          <w:bCs/>
          <w:sz w:val="24"/>
          <w:szCs w:val="24"/>
        </w:rPr>
      </w:pPr>
    </w:p>
    <w:tbl>
      <w:tblPr>
        <w:tblW w:w="8882" w:type="dxa"/>
        <w:jc w:val="center"/>
        <w:tblLayout w:type="fixed"/>
        <w:tblLook w:val="0000" w:firstRow="0" w:lastRow="0" w:firstColumn="0" w:lastColumn="0" w:noHBand="0" w:noVBand="0"/>
      </w:tblPr>
      <w:tblGrid>
        <w:gridCol w:w="4294"/>
        <w:gridCol w:w="333"/>
        <w:gridCol w:w="4255"/>
      </w:tblGrid>
      <w:tr w:rsidR="001E13DA" w14:paraId="4ADBBE4F" w14:textId="77777777" w:rsidTr="001E13DA">
        <w:trPr>
          <w:trHeight w:val="91"/>
          <w:jc w:val="center"/>
        </w:trPr>
        <w:tc>
          <w:tcPr>
            <w:tcW w:w="4294" w:type="dxa"/>
          </w:tcPr>
          <w:p w14:paraId="1A80268D" w14:textId="77777777" w:rsidR="001E13DA" w:rsidRDefault="001E13DA" w:rsidP="00416711">
            <w:pPr>
              <w:jc w:val="center"/>
              <w:rPr>
                <w:b/>
              </w:rPr>
            </w:pPr>
            <w:bookmarkStart w:id="1" w:name="_Hlk205047638"/>
            <w:r>
              <w:rPr>
                <w:b/>
              </w:rPr>
              <w:t>Mengetahui</w:t>
            </w:r>
          </w:p>
          <w:p w14:paraId="4153C218" w14:textId="77777777" w:rsidR="001E13DA" w:rsidRDefault="001E13DA" w:rsidP="00416711">
            <w:pPr>
              <w:jc w:val="center"/>
              <w:rPr>
                <w:b/>
              </w:rPr>
            </w:pPr>
            <w:r>
              <w:rPr>
                <w:b/>
              </w:rPr>
              <w:t>Kepala Sekolah</w:t>
            </w:r>
          </w:p>
          <w:p w14:paraId="4549E883" w14:textId="77777777" w:rsidR="001E13DA" w:rsidRDefault="001E13DA" w:rsidP="00416711">
            <w:pPr>
              <w:jc w:val="center"/>
              <w:rPr>
                <w:b/>
              </w:rPr>
            </w:pPr>
          </w:p>
          <w:p w14:paraId="3F69C29B" w14:textId="77777777" w:rsidR="001E13DA" w:rsidRDefault="001E13DA" w:rsidP="00416711">
            <w:pPr>
              <w:jc w:val="center"/>
              <w:rPr>
                <w:b/>
              </w:rPr>
            </w:pPr>
          </w:p>
          <w:p w14:paraId="575B860E" w14:textId="77777777" w:rsidR="001E13DA" w:rsidRDefault="001E13DA" w:rsidP="00416711">
            <w:pPr>
              <w:jc w:val="center"/>
              <w:rPr>
                <w:b/>
              </w:rPr>
            </w:pPr>
          </w:p>
          <w:p w14:paraId="6D32A771" w14:textId="77777777" w:rsidR="001E13DA" w:rsidRDefault="001E13DA" w:rsidP="00416711">
            <w:pPr>
              <w:jc w:val="center"/>
              <w:rPr>
                <w:b/>
                <w:u w:val="single"/>
              </w:rPr>
            </w:pPr>
          </w:p>
          <w:p w14:paraId="4B4E8A85" w14:textId="77777777" w:rsidR="001E13DA" w:rsidRDefault="001E13DA" w:rsidP="00416711">
            <w:pPr>
              <w:jc w:val="center"/>
              <w:rPr>
                <w:b/>
                <w:u w:val="single"/>
              </w:rPr>
            </w:pPr>
          </w:p>
          <w:p w14:paraId="1F24DC85" w14:textId="77777777" w:rsidR="001E13DA" w:rsidRPr="00521D06" w:rsidRDefault="001E13DA" w:rsidP="00416711">
            <w:pPr>
              <w:jc w:val="center"/>
              <w:rPr>
                <w:b/>
                <w:u w:val="single"/>
              </w:rPr>
            </w:pPr>
            <w:r w:rsidRPr="00521D06">
              <w:rPr>
                <w:b/>
                <w:u w:val="single"/>
              </w:rPr>
              <w:t>AI KULSUM NURYANI, M.PD</w:t>
            </w:r>
          </w:p>
          <w:p w14:paraId="642CA9BD" w14:textId="77777777" w:rsidR="001E13DA" w:rsidRDefault="001E13DA" w:rsidP="00416711">
            <w:pPr>
              <w:jc w:val="center"/>
              <w:rPr>
                <w:b/>
                <w:sz w:val="28"/>
                <w:szCs w:val="28"/>
              </w:rPr>
            </w:pPr>
            <w:r w:rsidRPr="00521D06">
              <w:rPr>
                <w:b/>
                <w:u w:val="single"/>
              </w:rPr>
              <w:t>NIP. 197003122002122003</w:t>
            </w:r>
          </w:p>
        </w:tc>
        <w:tc>
          <w:tcPr>
            <w:tcW w:w="333" w:type="dxa"/>
          </w:tcPr>
          <w:p w14:paraId="2078A62E" w14:textId="77777777" w:rsidR="001E13DA" w:rsidRDefault="001E13DA" w:rsidP="00416711">
            <w:pPr>
              <w:jc w:val="center"/>
              <w:rPr>
                <w:b/>
              </w:rPr>
            </w:pPr>
          </w:p>
        </w:tc>
        <w:tc>
          <w:tcPr>
            <w:tcW w:w="4255" w:type="dxa"/>
          </w:tcPr>
          <w:p w14:paraId="4F8C097A" w14:textId="77777777" w:rsidR="001E13DA" w:rsidRDefault="001E13DA" w:rsidP="00416711">
            <w:pPr>
              <w:jc w:val="center"/>
              <w:rPr>
                <w:b/>
              </w:rPr>
            </w:pPr>
          </w:p>
          <w:p w14:paraId="4A547432" w14:textId="77777777" w:rsidR="001E13DA" w:rsidRDefault="001E13DA" w:rsidP="00416711">
            <w:pPr>
              <w:jc w:val="center"/>
              <w:rPr>
                <w:b/>
              </w:rPr>
            </w:pPr>
            <w:r>
              <w:rPr>
                <w:b/>
              </w:rPr>
              <w:t>Guru  Kelas</w:t>
            </w:r>
          </w:p>
          <w:p w14:paraId="24FA8B11" w14:textId="77777777" w:rsidR="001E13DA" w:rsidRDefault="001E13DA" w:rsidP="00416711">
            <w:pPr>
              <w:jc w:val="center"/>
              <w:rPr>
                <w:b/>
              </w:rPr>
            </w:pPr>
          </w:p>
          <w:p w14:paraId="3AB5CA0B" w14:textId="77777777" w:rsidR="001E13DA" w:rsidRDefault="001E13DA" w:rsidP="00416711">
            <w:pPr>
              <w:jc w:val="center"/>
              <w:rPr>
                <w:b/>
              </w:rPr>
            </w:pPr>
          </w:p>
          <w:p w14:paraId="6B14CAAE" w14:textId="77777777" w:rsidR="001E13DA" w:rsidRDefault="001E13DA" w:rsidP="00416711">
            <w:pPr>
              <w:jc w:val="center"/>
              <w:rPr>
                <w:b/>
              </w:rPr>
            </w:pPr>
          </w:p>
          <w:p w14:paraId="17B06861" w14:textId="77777777" w:rsidR="001E13DA" w:rsidRDefault="001E13DA" w:rsidP="00416711">
            <w:pPr>
              <w:jc w:val="center"/>
              <w:rPr>
                <w:b/>
                <w:u w:val="single"/>
              </w:rPr>
            </w:pPr>
          </w:p>
          <w:p w14:paraId="65A10BC1" w14:textId="77777777" w:rsidR="001E13DA" w:rsidRDefault="001E13DA" w:rsidP="00416711">
            <w:pPr>
              <w:jc w:val="center"/>
              <w:rPr>
                <w:b/>
                <w:u w:val="single"/>
              </w:rPr>
            </w:pPr>
          </w:p>
          <w:p w14:paraId="6E4CE5FE" w14:textId="77777777" w:rsidR="001E13DA" w:rsidRPr="00521D06" w:rsidRDefault="001E13DA" w:rsidP="00416711">
            <w:pPr>
              <w:jc w:val="center"/>
              <w:rPr>
                <w:b/>
                <w:u w:val="single"/>
              </w:rPr>
            </w:pPr>
            <w:r w:rsidRPr="00521D06">
              <w:rPr>
                <w:b/>
                <w:u w:val="single"/>
              </w:rPr>
              <w:t>SRI DEWI YULIA, S.PD</w:t>
            </w:r>
          </w:p>
          <w:p w14:paraId="17203D48" w14:textId="77777777" w:rsidR="001E13DA" w:rsidRDefault="001E13DA" w:rsidP="00416711">
            <w:pPr>
              <w:jc w:val="center"/>
              <w:rPr>
                <w:b/>
                <w:sz w:val="28"/>
                <w:szCs w:val="28"/>
                <w:u w:val="single"/>
              </w:rPr>
            </w:pPr>
            <w:r w:rsidRPr="00521D06">
              <w:rPr>
                <w:b/>
                <w:u w:val="single"/>
              </w:rPr>
              <w:t>NIP. 198107152023212021</w:t>
            </w:r>
          </w:p>
        </w:tc>
      </w:tr>
      <w:bookmarkEnd w:id="1"/>
    </w:tbl>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701"/>
        <w:gridCol w:w="3402"/>
      </w:tblGrid>
      <w:tr w:rsidR="001C7B89" w:rsidRPr="001D350D" w14:paraId="5A641AB2" w14:textId="77777777" w:rsidTr="00D84E5A">
        <w:trPr>
          <w:trHeight w:val="240"/>
          <w:jc w:val="center"/>
        </w:trPr>
        <w:tc>
          <w:tcPr>
            <w:tcW w:w="3402" w:type="dxa"/>
          </w:tcPr>
          <w:p w14:paraId="0BEF6ED8" w14:textId="7EFCD7E4" w:rsidR="001C7B89" w:rsidRPr="001D350D" w:rsidRDefault="001C7B89" w:rsidP="00D84E5A">
            <w:pPr>
              <w:spacing w:before="60" w:after="60"/>
              <w:rPr>
                <w:sz w:val="24"/>
                <w:szCs w:val="24"/>
              </w:rPr>
            </w:pPr>
          </w:p>
        </w:tc>
        <w:tc>
          <w:tcPr>
            <w:tcW w:w="1701" w:type="dxa"/>
          </w:tcPr>
          <w:p w14:paraId="7B7BF9C8" w14:textId="77777777" w:rsidR="001C7B89" w:rsidRPr="001D350D" w:rsidRDefault="001C7B89" w:rsidP="00D84E5A">
            <w:pPr>
              <w:spacing w:before="60" w:after="60"/>
              <w:rPr>
                <w:sz w:val="24"/>
                <w:szCs w:val="24"/>
              </w:rPr>
            </w:pPr>
          </w:p>
        </w:tc>
        <w:tc>
          <w:tcPr>
            <w:tcW w:w="3402" w:type="dxa"/>
          </w:tcPr>
          <w:p w14:paraId="226D690F" w14:textId="5E2CFD43" w:rsidR="001C7B89" w:rsidRPr="001D350D" w:rsidRDefault="001C7B89" w:rsidP="00D84E5A">
            <w:pPr>
              <w:spacing w:before="60" w:after="60"/>
              <w:rPr>
                <w:sz w:val="24"/>
                <w:szCs w:val="24"/>
              </w:rPr>
            </w:pPr>
          </w:p>
        </w:tc>
      </w:tr>
    </w:tbl>
    <w:p w14:paraId="4D610BFC" w14:textId="77777777" w:rsidR="001C7B89" w:rsidRPr="001D350D" w:rsidRDefault="001C7B89" w:rsidP="001C7B89">
      <w:pPr>
        <w:spacing w:before="60" w:after="60"/>
        <w:jc w:val="both"/>
        <w:rPr>
          <w:sz w:val="24"/>
          <w:szCs w:val="24"/>
        </w:rPr>
      </w:pPr>
    </w:p>
    <w:p w14:paraId="1F159CEA" w14:textId="77777777" w:rsidR="001C7B89" w:rsidRPr="001D350D" w:rsidRDefault="001C7B89" w:rsidP="001C7B89">
      <w:pPr>
        <w:rPr>
          <w:sz w:val="24"/>
          <w:szCs w:val="24"/>
        </w:rPr>
      </w:pPr>
    </w:p>
    <w:sectPr w:rsidR="001C7B89" w:rsidRPr="001D350D" w:rsidSect="00B93901">
      <w:headerReference w:type="even" r:id="rId21"/>
      <w:headerReference w:type="default" r:id="rId22"/>
      <w:footerReference w:type="even" r:id="rId23"/>
      <w:footerReference w:type="default" r:id="rId24"/>
      <w:headerReference w:type="first" r:id="rId25"/>
      <w:footerReference w:type="first" r:id="rId26"/>
      <w:type w:val="nextColumn"/>
      <w:pgSz w:w="11907" w:h="16840" w:code="9"/>
      <w:pgMar w:top="1418" w:right="992" w:bottom="1418"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73B19" w14:textId="77777777" w:rsidR="009F117E" w:rsidRDefault="009F117E" w:rsidP="001C7B89">
      <w:r>
        <w:separator/>
      </w:r>
    </w:p>
  </w:endnote>
  <w:endnote w:type="continuationSeparator" w:id="0">
    <w:p w14:paraId="4488BD74" w14:textId="77777777" w:rsidR="009F117E" w:rsidRDefault="009F117E" w:rsidP="001C7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2D06" w14:textId="77777777" w:rsidR="00F33F1D" w:rsidRDefault="00F33F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92405" w14:textId="77777777" w:rsidR="00F33F1D" w:rsidRDefault="00F33F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A8EC" w14:textId="77777777" w:rsidR="00F33F1D" w:rsidRDefault="00F33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1F6E2" w14:textId="77777777" w:rsidR="009F117E" w:rsidRDefault="009F117E" w:rsidP="001C7B89">
      <w:r>
        <w:separator/>
      </w:r>
    </w:p>
  </w:footnote>
  <w:footnote w:type="continuationSeparator" w:id="0">
    <w:p w14:paraId="18CECB5E" w14:textId="77777777" w:rsidR="009F117E" w:rsidRDefault="009F117E" w:rsidP="001C7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FAB8" w14:textId="3A368939" w:rsidR="00D84E5A" w:rsidRDefault="00D84E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67F2" w14:textId="593B2E91" w:rsidR="00F33F1D" w:rsidRDefault="00F33F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AF40" w14:textId="67441716" w:rsidR="00D84E5A" w:rsidRDefault="00D84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9FE"/>
    <w:multiLevelType w:val="hybridMultilevel"/>
    <w:tmpl w:val="5F9E8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53176"/>
    <w:multiLevelType w:val="multilevel"/>
    <w:tmpl w:val="6794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15DEB"/>
    <w:multiLevelType w:val="hybridMultilevel"/>
    <w:tmpl w:val="9774A41E"/>
    <w:lvl w:ilvl="0" w:tplc="04210001">
      <w:start w:val="1"/>
      <w:numFmt w:val="bullet"/>
      <w:lvlText w:val=""/>
      <w:lvlJc w:val="left"/>
      <w:pPr>
        <w:ind w:left="720" w:hanging="360"/>
      </w:pPr>
      <w:rPr>
        <w:rFonts w:ascii="Symbol" w:hAnsi="Symbol" w:hint="default"/>
      </w:rPr>
    </w:lvl>
    <w:lvl w:ilvl="1" w:tplc="36F6E944">
      <w:numFmt w:val="bullet"/>
      <w:lvlText w:val="•"/>
      <w:lvlJc w:val="left"/>
      <w:pPr>
        <w:ind w:left="1440" w:hanging="360"/>
      </w:pPr>
      <w:rPr>
        <w:rFonts w:ascii="Times New Roman" w:eastAsia="Calibri" w:hAnsi="Times New Roman" w:cs="Times New Roman" w:hint="default"/>
        <w:b/>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A2B3B89"/>
    <w:multiLevelType w:val="hybridMultilevel"/>
    <w:tmpl w:val="F6165F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B4796"/>
    <w:multiLevelType w:val="hybridMultilevel"/>
    <w:tmpl w:val="ED28D7F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1196624C"/>
    <w:multiLevelType w:val="multilevel"/>
    <w:tmpl w:val="9EB6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63BD9"/>
    <w:multiLevelType w:val="multilevel"/>
    <w:tmpl w:val="647E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513D0"/>
    <w:multiLevelType w:val="multilevel"/>
    <w:tmpl w:val="831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93278"/>
    <w:multiLevelType w:val="multilevel"/>
    <w:tmpl w:val="AD14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60D13"/>
    <w:multiLevelType w:val="multilevel"/>
    <w:tmpl w:val="6998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02292"/>
    <w:multiLevelType w:val="hybridMultilevel"/>
    <w:tmpl w:val="1B3AF08C"/>
    <w:lvl w:ilvl="0" w:tplc="76CE306A">
      <w:start w:val="1"/>
      <w:numFmt w:val="decimal"/>
      <w:lvlText w:val="%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1" w15:restartNumberingAfterBreak="0">
    <w:nsid w:val="24686AE1"/>
    <w:multiLevelType w:val="multilevel"/>
    <w:tmpl w:val="1884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0572BC"/>
    <w:multiLevelType w:val="multilevel"/>
    <w:tmpl w:val="D920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A7925"/>
    <w:multiLevelType w:val="multilevel"/>
    <w:tmpl w:val="8E28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3754D"/>
    <w:multiLevelType w:val="multilevel"/>
    <w:tmpl w:val="96409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D5078"/>
    <w:multiLevelType w:val="multilevel"/>
    <w:tmpl w:val="9C1AF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0152FE"/>
    <w:multiLevelType w:val="hybridMultilevel"/>
    <w:tmpl w:val="C7C45D0E"/>
    <w:lvl w:ilvl="0" w:tplc="4B5ECFC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17235E"/>
    <w:multiLevelType w:val="hybridMultilevel"/>
    <w:tmpl w:val="FC388DB2"/>
    <w:lvl w:ilvl="0" w:tplc="1B68AA24">
      <w:start w:val="1"/>
      <w:numFmt w:val="upperLetter"/>
      <w:lvlText w:val="%1."/>
      <w:lvlJc w:val="left"/>
      <w:pPr>
        <w:ind w:left="501" w:hanging="36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8" w15:restartNumberingAfterBreak="0">
    <w:nsid w:val="35EF3EE4"/>
    <w:multiLevelType w:val="hybridMultilevel"/>
    <w:tmpl w:val="0562F86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55A74053"/>
    <w:multiLevelType w:val="multilevel"/>
    <w:tmpl w:val="0048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D72266"/>
    <w:multiLevelType w:val="multilevel"/>
    <w:tmpl w:val="ABBCB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4E507B"/>
    <w:multiLevelType w:val="multilevel"/>
    <w:tmpl w:val="AECE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B876DF"/>
    <w:multiLevelType w:val="multilevel"/>
    <w:tmpl w:val="31527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66AA4"/>
    <w:multiLevelType w:val="multilevel"/>
    <w:tmpl w:val="E296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50577"/>
    <w:multiLevelType w:val="multilevel"/>
    <w:tmpl w:val="A412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829884">
    <w:abstractNumId w:val="3"/>
  </w:num>
  <w:num w:numId="2" w16cid:durableId="1486430911">
    <w:abstractNumId w:val="4"/>
  </w:num>
  <w:num w:numId="3" w16cid:durableId="630015234">
    <w:abstractNumId w:val="10"/>
  </w:num>
  <w:num w:numId="4" w16cid:durableId="852306773">
    <w:abstractNumId w:val="17"/>
  </w:num>
  <w:num w:numId="5" w16cid:durableId="1168982942">
    <w:abstractNumId w:val="18"/>
  </w:num>
  <w:num w:numId="6" w16cid:durableId="320542761">
    <w:abstractNumId w:val="0"/>
  </w:num>
  <w:num w:numId="7" w16cid:durableId="1465657539">
    <w:abstractNumId w:val="2"/>
  </w:num>
  <w:num w:numId="8" w16cid:durableId="2012947129">
    <w:abstractNumId w:val="16"/>
  </w:num>
  <w:num w:numId="9" w16cid:durableId="525096488">
    <w:abstractNumId w:val="13"/>
  </w:num>
  <w:num w:numId="10" w16cid:durableId="1620144114">
    <w:abstractNumId w:val="9"/>
  </w:num>
  <w:num w:numId="11" w16cid:durableId="937644372">
    <w:abstractNumId w:val="8"/>
  </w:num>
  <w:num w:numId="12" w16cid:durableId="1215701220">
    <w:abstractNumId w:val="7"/>
  </w:num>
  <w:num w:numId="13" w16cid:durableId="965620414">
    <w:abstractNumId w:val="6"/>
  </w:num>
  <w:num w:numId="14" w16cid:durableId="63796852">
    <w:abstractNumId w:val="12"/>
  </w:num>
  <w:num w:numId="15" w16cid:durableId="1519545323">
    <w:abstractNumId w:val="24"/>
  </w:num>
  <w:num w:numId="16" w16cid:durableId="1247613605">
    <w:abstractNumId w:val="21"/>
  </w:num>
  <w:num w:numId="17" w16cid:durableId="1297638975">
    <w:abstractNumId w:val="23"/>
  </w:num>
  <w:num w:numId="18" w16cid:durableId="1731925800">
    <w:abstractNumId w:val="5"/>
  </w:num>
  <w:num w:numId="19" w16cid:durableId="1481313462">
    <w:abstractNumId w:val="11"/>
  </w:num>
  <w:num w:numId="20" w16cid:durableId="2079592473">
    <w:abstractNumId w:val="20"/>
  </w:num>
  <w:num w:numId="21" w16cid:durableId="1519461551">
    <w:abstractNumId w:val="15"/>
  </w:num>
  <w:num w:numId="22" w16cid:durableId="201525989">
    <w:abstractNumId w:val="1"/>
  </w:num>
  <w:num w:numId="23" w16cid:durableId="2125078715">
    <w:abstractNumId w:val="19"/>
  </w:num>
  <w:num w:numId="24" w16cid:durableId="40445044">
    <w:abstractNumId w:val="22"/>
  </w:num>
  <w:num w:numId="25" w16cid:durableId="446123327">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12"/>
    <w:rsid w:val="000065B6"/>
    <w:rsid w:val="0003138B"/>
    <w:rsid w:val="00037822"/>
    <w:rsid w:val="00063ABF"/>
    <w:rsid w:val="00067809"/>
    <w:rsid w:val="00071CCD"/>
    <w:rsid w:val="0007221E"/>
    <w:rsid w:val="00075929"/>
    <w:rsid w:val="000A34B6"/>
    <w:rsid w:val="000C410E"/>
    <w:rsid w:val="000D3F4D"/>
    <w:rsid w:val="000E7261"/>
    <w:rsid w:val="000F6071"/>
    <w:rsid w:val="00115C13"/>
    <w:rsid w:val="00125EA2"/>
    <w:rsid w:val="0013242A"/>
    <w:rsid w:val="001326B2"/>
    <w:rsid w:val="00153FB3"/>
    <w:rsid w:val="00161612"/>
    <w:rsid w:val="00164BE4"/>
    <w:rsid w:val="0018289A"/>
    <w:rsid w:val="001843DA"/>
    <w:rsid w:val="001917AC"/>
    <w:rsid w:val="001A44D9"/>
    <w:rsid w:val="001B47F4"/>
    <w:rsid w:val="001B65EC"/>
    <w:rsid w:val="001C0DFB"/>
    <w:rsid w:val="001C160E"/>
    <w:rsid w:val="001C4762"/>
    <w:rsid w:val="001C7B89"/>
    <w:rsid w:val="001D1A2B"/>
    <w:rsid w:val="001D350D"/>
    <w:rsid w:val="001D6963"/>
    <w:rsid w:val="001D6FB2"/>
    <w:rsid w:val="001E13DA"/>
    <w:rsid w:val="001E291A"/>
    <w:rsid w:val="001F1A08"/>
    <w:rsid w:val="00206E77"/>
    <w:rsid w:val="00214BC2"/>
    <w:rsid w:val="0021665F"/>
    <w:rsid w:val="002368F0"/>
    <w:rsid w:val="00240DFA"/>
    <w:rsid w:val="002559DA"/>
    <w:rsid w:val="002667D1"/>
    <w:rsid w:val="00281195"/>
    <w:rsid w:val="002965ED"/>
    <w:rsid w:val="00296671"/>
    <w:rsid w:val="0029797A"/>
    <w:rsid w:val="002A3892"/>
    <w:rsid w:val="002B3D6A"/>
    <w:rsid w:val="002B721B"/>
    <w:rsid w:val="002C0CA6"/>
    <w:rsid w:val="002E56F2"/>
    <w:rsid w:val="002E572C"/>
    <w:rsid w:val="002F1E54"/>
    <w:rsid w:val="002F4FB1"/>
    <w:rsid w:val="002F6861"/>
    <w:rsid w:val="00306D10"/>
    <w:rsid w:val="0035587B"/>
    <w:rsid w:val="00395BE7"/>
    <w:rsid w:val="003A6C79"/>
    <w:rsid w:val="003B670E"/>
    <w:rsid w:val="003D6ABE"/>
    <w:rsid w:val="003E15D9"/>
    <w:rsid w:val="003E331F"/>
    <w:rsid w:val="003E43B1"/>
    <w:rsid w:val="003F4635"/>
    <w:rsid w:val="004118BE"/>
    <w:rsid w:val="00420BCB"/>
    <w:rsid w:val="00424AC9"/>
    <w:rsid w:val="00427DDB"/>
    <w:rsid w:val="004506BD"/>
    <w:rsid w:val="00451F0E"/>
    <w:rsid w:val="004643B4"/>
    <w:rsid w:val="0049228C"/>
    <w:rsid w:val="004A1167"/>
    <w:rsid w:val="004A1FB6"/>
    <w:rsid w:val="004A7008"/>
    <w:rsid w:val="004B1863"/>
    <w:rsid w:val="004B2BD2"/>
    <w:rsid w:val="004C0C5F"/>
    <w:rsid w:val="004C7442"/>
    <w:rsid w:val="004E3458"/>
    <w:rsid w:val="004E6A91"/>
    <w:rsid w:val="004F1CA9"/>
    <w:rsid w:val="005069C6"/>
    <w:rsid w:val="005273EC"/>
    <w:rsid w:val="00535B89"/>
    <w:rsid w:val="00537D22"/>
    <w:rsid w:val="00551E8A"/>
    <w:rsid w:val="00552E13"/>
    <w:rsid w:val="00552E4D"/>
    <w:rsid w:val="00556D7E"/>
    <w:rsid w:val="005638FA"/>
    <w:rsid w:val="005660F3"/>
    <w:rsid w:val="00595C80"/>
    <w:rsid w:val="005C1411"/>
    <w:rsid w:val="005D4B87"/>
    <w:rsid w:val="005D582E"/>
    <w:rsid w:val="005E1715"/>
    <w:rsid w:val="005E3114"/>
    <w:rsid w:val="005E6007"/>
    <w:rsid w:val="005F4FED"/>
    <w:rsid w:val="005F660B"/>
    <w:rsid w:val="006021AA"/>
    <w:rsid w:val="00616BD8"/>
    <w:rsid w:val="006258A8"/>
    <w:rsid w:val="00643606"/>
    <w:rsid w:val="00645095"/>
    <w:rsid w:val="00660660"/>
    <w:rsid w:val="00671A0D"/>
    <w:rsid w:val="00674245"/>
    <w:rsid w:val="00685B49"/>
    <w:rsid w:val="006963DD"/>
    <w:rsid w:val="006A1A0F"/>
    <w:rsid w:val="006A2C2F"/>
    <w:rsid w:val="006A357C"/>
    <w:rsid w:val="006D1EE1"/>
    <w:rsid w:val="006D5C73"/>
    <w:rsid w:val="006F07A1"/>
    <w:rsid w:val="006F2D04"/>
    <w:rsid w:val="00702FF8"/>
    <w:rsid w:val="00703AF1"/>
    <w:rsid w:val="00724769"/>
    <w:rsid w:val="0076732D"/>
    <w:rsid w:val="00785A31"/>
    <w:rsid w:val="00786F88"/>
    <w:rsid w:val="007A0A97"/>
    <w:rsid w:val="007C4B35"/>
    <w:rsid w:val="007C7248"/>
    <w:rsid w:val="007D3966"/>
    <w:rsid w:val="007E3BC8"/>
    <w:rsid w:val="007E67B1"/>
    <w:rsid w:val="00800FE8"/>
    <w:rsid w:val="00804FD5"/>
    <w:rsid w:val="00810706"/>
    <w:rsid w:val="00813AA1"/>
    <w:rsid w:val="00816111"/>
    <w:rsid w:val="00822D24"/>
    <w:rsid w:val="00824E8E"/>
    <w:rsid w:val="00830388"/>
    <w:rsid w:val="008615BA"/>
    <w:rsid w:val="00866868"/>
    <w:rsid w:val="00870F26"/>
    <w:rsid w:val="00876090"/>
    <w:rsid w:val="008907AD"/>
    <w:rsid w:val="00895FA2"/>
    <w:rsid w:val="008D2DE4"/>
    <w:rsid w:val="008F44DF"/>
    <w:rsid w:val="008F4E67"/>
    <w:rsid w:val="008F508B"/>
    <w:rsid w:val="009132A6"/>
    <w:rsid w:val="00915E1F"/>
    <w:rsid w:val="00923623"/>
    <w:rsid w:val="009266B0"/>
    <w:rsid w:val="0096332D"/>
    <w:rsid w:val="00964B23"/>
    <w:rsid w:val="00997B21"/>
    <w:rsid w:val="009A0D93"/>
    <w:rsid w:val="009B2A51"/>
    <w:rsid w:val="009C3F73"/>
    <w:rsid w:val="009D015C"/>
    <w:rsid w:val="009F117E"/>
    <w:rsid w:val="00A10C02"/>
    <w:rsid w:val="00A12BC6"/>
    <w:rsid w:val="00A40443"/>
    <w:rsid w:val="00A44514"/>
    <w:rsid w:val="00A44841"/>
    <w:rsid w:val="00A61730"/>
    <w:rsid w:val="00A644C0"/>
    <w:rsid w:val="00A654BC"/>
    <w:rsid w:val="00A72C15"/>
    <w:rsid w:val="00A93EEE"/>
    <w:rsid w:val="00AB1C6A"/>
    <w:rsid w:val="00AB33F7"/>
    <w:rsid w:val="00AB3D57"/>
    <w:rsid w:val="00AB4F5A"/>
    <w:rsid w:val="00AC3C84"/>
    <w:rsid w:val="00B05570"/>
    <w:rsid w:val="00B109BB"/>
    <w:rsid w:val="00B1605B"/>
    <w:rsid w:val="00B33A41"/>
    <w:rsid w:val="00B50582"/>
    <w:rsid w:val="00B70374"/>
    <w:rsid w:val="00B74C76"/>
    <w:rsid w:val="00B8308E"/>
    <w:rsid w:val="00B93901"/>
    <w:rsid w:val="00BB4F1F"/>
    <w:rsid w:val="00BE0A1F"/>
    <w:rsid w:val="00C14DE9"/>
    <w:rsid w:val="00C2059A"/>
    <w:rsid w:val="00C23CB9"/>
    <w:rsid w:val="00C314D1"/>
    <w:rsid w:val="00C452CA"/>
    <w:rsid w:val="00C45AD0"/>
    <w:rsid w:val="00C52835"/>
    <w:rsid w:val="00C5382B"/>
    <w:rsid w:val="00C6232C"/>
    <w:rsid w:val="00C7593D"/>
    <w:rsid w:val="00C77A7D"/>
    <w:rsid w:val="00C8508B"/>
    <w:rsid w:val="00CA7F01"/>
    <w:rsid w:val="00CB4EAD"/>
    <w:rsid w:val="00CC0431"/>
    <w:rsid w:val="00CC59BD"/>
    <w:rsid w:val="00CD7D9F"/>
    <w:rsid w:val="00CF5EF7"/>
    <w:rsid w:val="00D14241"/>
    <w:rsid w:val="00D25526"/>
    <w:rsid w:val="00D27401"/>
    <w:rsid w:val="00D37560"/>
    <w:rsid w:val="00D5272A"/>
    <w:rsid w:val="00D546E0"/>
    <w:rsid w:val="00D56F3A"/>
    <w:rsid w:val="00D57D8F"/>
    <w:rsid w:val="00D61930"/>
    <w:rsid w:val="00D6218A"/>
    <w:rsid w:val="00D66103"/>
    <w:rsid w:val="00D762FC"/>
    <w:rsid w:val="00D84E5A"/>
    <w:rsid w:val="00DA3118"/>
    <w:rsid w:val="00DC56DD"/>
    <w:rsid w:val="00DF49DD"/>
    <w:rsid w:val="00DF6E13"/>
    <w:rsid w:val="00E16E50"/>
    <w:rsid w:val="00E32630"/>
    <w:rsid w:val="00E42424"/>
    <w:rsid w:val="00E44B14"/>
    <w:rsid w:val="00E550B0"/>
    <w:rsid w:val="00E65727"/>
    <w:rsid w:val="00E7000E"/>
    <w:rsid w:val="00E80E7B"/>
    <w:rsid w:val="00E82717"/>
    <w:rsid w:val="00E8297D"/>
    <w:rsid w:val="00E91F7D"/>
    <w:rsid w:val="00E95C79"/>
    <w:rsid w:val="00E95E1E"/>
    <w:rsid w:val="00E96D6C"/>
    <w:rsid w:val="00E972D2"/>
    <w:rsid w:val="00EA716D"/>
    <w:rsid w:val="00EC3168"/>
    <w:rsid w:val="00ED260A"/>
    <w:rsid w:val="00EF2F7D"/>
    <w:rsid w:val="00F11EEF"/>
    <w:rsid w:val="00F16424"/>
    <w:rsid w:val="00F223BE"/>
    <w:rsid w:val="00F24C6F"/>
    <w:rsid w:val="00F327F7"/>
    <w:rsid w:val="00F339B9"/>
    <w:rsid w:val="00F33F1D"/>
    <w:rsid w:val="00F42A9A"/>
    <w:rsid w:val="00F531E2"/>
    <w:rsid w:val="00F534CD"/>
    <w:rsid w:val="00F54931"/>
    <w:rsid w:val="00F639DA"/>
    <w:rsid w:val="00F67181"/>
    <w:rsid w:val="00F77018"/>
    <w:rsid w:val="00F82FED"/>
    <w:rsid w:val="00F95F37"/>
    <w:rsid w:val="00F96A2B"/>
    <w:rsid w:val="00FB43B5"/>
    <w:rsid w:val="00FC77A9"/>
    <w:rsid w:val="00FD2F57"/>
    <w:rsid w:val="00FD3458"/>
    <w:rsid w:val="00FD52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E5C6C"/>
  <w15:docId w15:val="{BD05E2D4-E806-4BED-A4E5-0B87097A3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aliases w:val="Body of text,Colorful List - Accent 11,List Paragraph1,Body of text+1,Body of text+2,Body of text+3,List Paragraph11,HEADING 1,Medium Grid 1 - Accent 21,soal jawab,Body of textCxSp,List Paragraph Char Char Char,List Paragraph Char Char"/>
    <w:basedOn w:val="Normal"/>
    <w:link w:val="ListParagraphChar"/>
    <w:uiPriority w:val="34"/>
    <w:qFormat/>
    <w:rsid w:val="00A654BC"/>
    <w:pPr>
      <w:ind w:left="720"/>
      <w:contextualSpacing/>
    </w:pPr>
  </w:style>
  <w:style w:type="paragraph" w:customStyle="1" w:styleId="Default">
    <w:name w:val="Default"/>
    <w:rsid w:val="00DF49DD"/>
    <w:pPr>
      <w:autoSpaceDE w:val="0"/>
      <w:autoSpaceDN w:val="0"/>
      <w:adjustRightInd w:val="0"/>
    </w:pPr>
    <w:rPr>
      <w:rFonts w:ascii="Bookman Old Style" w:hAnsi="Bookman Old Style" w:cs="Bookman Old Style"/>
      <w:color w:val="000000"/>
      <w:sz w:val="24"/>
      <w:szCs w:val="24"/>
    </w:rPr>
  </w:style>
  <w:style w:type="table" w:styleId="TableGrid">
    <w:name w:val="Table Grid"/>
    <w:aliases w:val="Tabel"/>
    <w:basedOn w:val="TableNormal"/>
    <w:uiPriority w:val="59"/>
    <w:rsid w:val="0035587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D3458"/>
    <w:rPr>
      <w:rFonts w:ascii="Tahoma" w:hAnsi="Tahoma" w:cs="Tahoma"/>
      <w:sz w:val="16"/>
      <w:szCs w:val="16"/>
    </w:rPr>
  </w:style>
  <w:style w:type="character" w:customStyle="1" w:styleId="BalloonTextChar">
    <w:name w:val="Balloon Text Char"/>
    <w:basedOn w:val="DefaultParagraphFont"/>
    <w:link w:val="BalloonText"/>
    <w:uiPriority w:val="99"/>
    <w:semiHidden/>
    <w:rsid w:val="00FD3458"/>
    <w:rPr>
      <w:rFonts w:ascii="Tahoma" w:hAnsi="Tahoma" w:cs="Tahoma"/>
      <w:sz w:val="16"/>
      <w:szCs w:val="16"/>
    </w:rPr>
  </w:style>
  <w:style w:type="paragraph" w:styleId="NoSpacing">
    <w:name w:val="No Spacing"/>
    <w:uiPriority w:val="99"/>
    <w:qFormat/>
    <w:rsid w:val="00660660"/>
    <w:rPr>
      <w:rFonts w:ascii="Calibri" w:eastAsia="Calibri" w:hAnsi="Calibri" w:cs="Arial"/>
      <w:sz w:val="22"/>
      <w:szCs w:val="22"/>
    </w:rPr>
  </w:style>
  <w:style w:type="paragraph" w:styleId="NormalWeb">
    <w:name w:val="Normal (Web)"/>
    <w:basedOn w:val="Normal"/>
    <w:uiPriority w:val="99"/>
    <w:rsid w:val="00660660"/>
    <w:pPr>
      <w:spacing w:before="100" w:beforeAutospacing="1" w:after="100" w:afterAutospacing="1"/>
    </w:pPr>
    <w:rPr>
      <w:rFonts w:eastAsia="MS Mincho"/>
      <w:sz w:val="24"/>
      <w:szCs w:val="24"/>
      <w:lang w:val="id-ID" w:eastAsia="id-ID"/>
    </w:rPr>
  </w:style>
  <w:style w:type="character" w:customStyle="1" w:styleId="ListParagraphChar">
    <w:name w:val="List Paragraph Char"/>
    <w:aliases w:val="Body of text Char,Colorful List - Accent 11 Char,List Paragraph1 Char,Body of text+1 Char,Body of text+2 Char,Body of text+3 Char,List Paragraph11 Char,HEADING 1 Char,Medium Grid 1 - Accent 21 Char,soal jawab Char"/>
    <w:link w:val="ListParagraph"/>
    <w:uiPriority w:val="34"/>
    <w:qFormat/>
    <w:locked/>
    <w:rsid w:val="00660660"/>
  </w:style>
  <w:style w:type="paragraph" w:styleId="Header">
    <w:name w:val="header"/>
    <w:basedOn w:val="Normal"/>
    <w:link w:val="HeaderChar"/>
    <w:uiPriority w:val="99"/>
    <w:unhideWhenUsed/>
    <w:rsid w:val="001C7B89"/>
    <w:pPr>
      <w:tabs>
        <w:tab w:val="center" w:pos="4680"/>
        <w:tab w:val="right" w:pos="9360"/>
      </w:tabs>
    </w:pPr>
  </w:style>
  <w:style w:type="character" w:customStyle="1" w:styleId="HeaderChar">
    <w:name w:val="Header Char"/>
    <w:basedOn w:val="DefaultParagraphFont"/>
    <w:link w:val="Header"/>
    <w:uiPriority w:val="99"/>
    <w:rsid w:val="001C7B89"/>
  </w:style>
  <w:style w:type="paragraph" w:styleId="Footer">
    <w:name w:val="footer"/>
    <w:basedOn w:val="Normal"/>
    <w:link w:val="FooterChar"/>
    <w:uiPriority w:val="99"/>
    <w:unhideWhenUsed/>
    <w:rsid w:val="001C7B89"/>
    <w:pPr>
      <w:tabs>
        <w:tab w:val="center" w:pos="4680"/>
        <w:tab w:val="right" w:pos="9360"/>
      </w:tabs>
    </w:pPr>
  </w:style>
  <w:style w:type="character" w:customStyle="1" w:styleId="FooterChar">
    <w:name w:val="Footer Char"/>
    <w:basedOn w:val="DefaultParagraphFont"/>
    <w:link w:val="Footer"/>
    <w:uiPriority w:val="99"/>
    <w:rsid w:val="001C7B89"/>
  </w:style>
  <w:style w:type="character" w:styleId="Hyperlink">
    <w:name w:val="Hyperlink"/>
    <w:basedOn w:val="DefaultParagraphFont"/>
    <w:uiPriority w:val="99"/>
    <w:unhideWhenUsed/>
    <w:rsid w:val="006F07A1"/>
    <w:rPr>
      <w:color w:val="0000FF" w:themeColor="hyperlink"/>
      <w:u w:val="single"/>
    </w:rPr>
  </w:style>
  <w:style w:type="character" w:styleId="UnresolvedMention">
    <w:name w:val="Unresolved Mention"/>
    <w:basedOn w:val="DefaultParagraphFont"/>
    <w:uiPriority w:val="99"/>
    <w:semiHidden/>
    <w:unhideWhenUsed/>
    <w:rsid w:val="006F07A1"/>
    <w:rPr>
      <w:color w:val="605E5C"/>
      <w:shd w:val="clear" w:color="auto" w:fill="E1DFDD"/>
    </w:rPr>
  </w:style>
  <w:style w:type="character" w:styleId="Strong">
    <w:name w:val="Strong"/>
    <w:basedOn w:val="DefaultParagraphFont"/>
    <w:uiPriority w:val="22"/>
    <w:qFormat/>
    <w:rsid w:val="001C16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3133">
      <w:bodyDiv w:val="1"/>
      <w:marLeft w:val="0"/>
      <w:marRight w:val="0"/>
      <w:marTop w:val="0"/>
      <w:marBottom w:val="0"/>
      <w:divBdr>
        <w:top w:val="none" w:sz="0" w:space="0" w:color="auto"/>
        <w:left w:val="none" w:sz="0" w:space="0" w:color="auto"/>
        <w:bottom w:val="none" w:sz="0" w:space="0" w:color="auto"/>
        <w:right w:val="none" w:sz="0" w:space="0" w:color="auto"/>
      </w:divBdr>
    </w:div>
    <w:div w:id="440611736">
      <w:bodyDiv w:val="1"/>
      <w:marLeft w:val="0"/>
      <w:marRight w:val="0"/>
      <w:marTop w:val="0"/>
      <w:marBottom w:val="0"/>
      <w:divBdr>
        <w:top w:val="none" w:sz="0" w:space="0" w:color="auto"/>
        <w:left w:val="none" w:sz="0" w:space="0" w:color="auto"/>
        <w:bottom w:val="none" w:sz="0" w:space="0" w:color="auto"/>
        <w:right w:val="none" w:sz="0" w:space="0" w:color="auto"/>
      </w:divBdr>
    </w:div>
    <w:div w:id="665859494">
      <w:bodyDiv w:val="1"/>
      <w:marLeft w:val="0"/>
      <w:marRight w:val="0"/>
      <w:marTop w:val="0"/>
      <w:marBottom w:val="0"/>
      <w:divBdr>
        <w:top w:val="none" w:sz="0" w:space="0" w:color="auto"/>
        <w:left w:val="none" w:sz="0" w:space="0" w:color="auto"/>
        <w:bottom w:val="none" w:sz="0" w:space="0" w:color="auto"/>
        <w:right w:val="none" w:sz="0" w:space="0" w:color="auto"/>
      </w:divBdr>
    </w:div>
    <w:div w:id="865827364">
      <w:bodyDiv w:val="1"/>
      <w:marLeft w:val="0"/>
      <w:marRight w:val="0"/>
      <w:marTop w:val="0"/>
      <w:marBottom w:val="0"/>
      <w:divBdr>
        <w:top w:val="none" w:sz="0" w:space="0" w:color="auto"/>
        <w:left w:val="none" w:sz="0" w:space="0" w:color="auto"/>
        <w:bottom w:val="none" w:sz="0" w:space="0" w:color="auto"/>
        <w:right w:val="none" w:sz="0" w:space="0" w:color="auto"/>
      </w:divBdr>
    </w:div>
    <w:div w:id="952515546">
      <w:bodyDiv w:val="1"/>
      <w:marLeft w:val="0"/>
      <w:marRight w:val="0"/>
      <w:marTop w:val="0"/>
      <w:marBottom w:val="0"/>
      <w:divBdr>
        <w:top w:val="none" w:sz="0" w:space="0" w:color="auto"/>
        <w:left w:val="none" w:sz="0" w:space="0" w:color="auto"/>
        <w:bottom w:val="none" w:sz="0" w:space="0" w:color="auto"/>
        <w:right w:val="none" w:sz="0" w:space="0" w:color="auto"/>
      </w:divBdr>
    </w:div>
    <w:div w:id="1112432525">
      <w:bodyDiv w:val="1"/>
      <w:marLeft w:val="0"/>
      <w:marRight w:val="0"/>
      <w:marTop w:val="0"/>
      <w:marBottom w:val="0"/>
      <w:divBdr>
        <w:top w:val="none" w:sz="0" w:space="0" w:color="auto"/>
        <w:left w:val="none" w:sz="0" w:space="0" w:color="auto"/>
        <w:bottom w:val="none" w:sz="0" w:space="0" w:color="auto"/>
        <w:right w:val="none" w:sz="0" w:space="0" w:color="auto"/>
      </w:divBdr>
    </w:div>
    <w:div w:id="1471626588">
      <w:bodyDiv w:val="1"/>
      <w:marLeft w:val="0"/>
      <w:marRight w:val="0"/>
      <w:marTop w:val="0"/>
      <w:marBottom w:val="0"/>
      <w:divBdr>
        <w:top w:val="none" w:sz="0" w:space="0" w:color="auto"/>
        <w:left w:val="none" w:sz="0" w:space="0" w:color="auto"/>
        <w:bottom w:val="none" w:sz="0" w:space="0" w:color="auto"/>
        <w:right w:val="none" w:sz="0" w:space="0" w:color="auto"/>
      </w:divBdr>
    </w:div>
    <w:div w:id="1758557018">
      <w:bodyDiv w:val="1"/>
      <w:marLeft w:val="0"/>
      <w:marRight w:val="0"/>
      <w:marTop w:val="0"/>
      <w:marBottom w:val="0"/>
      <w:divBdr>
        <w:top w:val="none" w:sz="0" w:space="0" w:color="auto"/>
        <w:left w:val="none" w:sz="0" w:space="0" w:color="auto"/>
        <w:bottom w:val="none" w:sz="0" w:space="0" w:color="auto"/>
        <w:right w:val="none" w:sz="0" w:space="0" w:color="auto"/>
      </w:divBdr>
    </w:div>
    <w:div w:id="1842744045">
      <w:bodyDiv w:val="1"/>
      <w:marLeft w:val="0"/>
      <w:marRight w:val="0"/>
      <w:marTop w:val="0"/>
      <w:marBottom w:val="0"/>
      <w:divBdr>
        <w:top w:val="none" w:sz="0" w:space="0" w:color="auto"/>
        <w:left w:val="none" w:sz="0" w:space="0" w:color="auto"/>
        <w:bottom w:val="none" w:sz="0" w:space="0" w:color="auto"/>
        <w:right w:val="none" w:sz="0" w:space="0" w:color="auto"/>
      </w:divBdr>
    </w:div>
    <w:div w:id="1870558949">
      <w:bodyDiv w:val="1"/>
      <w:marLeft w:val="0"/>
      <w:marRight w:val="0"/>
      <w:marTop w:val="0"/>
      <w:marBottom w:val="0"/>
      <w:divBdr>
        <w:top w:val="none" w:sz="0" w:space="0" w:color="auto"/>
        <w:left w:val="none" w:sz="0" w:space="0" w:color="auto"/>
        <w:bottom w:val="none" w:sz="0" w:space="0" w:color="auto"/>
        <w:right w:val="none" w:sz="0" w:space="0" w:color="auto"/>
      </w:divBdr>
    </w:div>
    <w:div w:id="1894655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buku.kemdikbud.go.id/katalog/matematika-untuk-sekolah-dasar-kelas-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5F36E01B-DB5A-4B82-B986-B47632107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2911</Words>
  <Characters>16597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ejay</dc:creator>
  <cp:lastModifiedBy>empe</cp:lastModifiedBy>
  <cp:revision>6</cp:revision>
  <cp:lastPrinted>2024-09-01T08:24:00Z</cp:lastPrinted>
  <dcterms:created xsi:type="dcterms:W3CDTF">2025-08-02T10:30:00Z</dcterms:created>
  <dcterms:modified xsi:type="dcterms:W3CDTF">2026-07-16T12:08:00Z</dcterms:modified>
</cp:coreProperties>
</file>