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4995" w14:textId="77777777" w:rsidR="005B477F" w:rsidRDefault="005B477F" w:rsidP="005B477F">
      <w:pPr>
        <w:jc w:val="center"/>
        <w:rPr>
          <w:b/>
          <w:color w:val="00B0F0"/>
        </w:rPr>
      </w:pPr>
      <w:r>
        <w:rPr>
          <w:noProof/>
        </w:rPr>
        <w:drawing>
          <wp:anchor distT="0" distB="0" distL="114300" distR="114300" simplePos="0" relativeHeight="251659264" behindDoc="0" locked="0" layoutInCell="1" allowOverlap="1" wp14:anchorId="6C2E02DA" wp14:editId="3C305391">
            <wp:simplePos x="0" y="0"/>
            <wp:positionH relativeFrom="page">
              <wp:align>right</wp:align>
            </wp:positionH>
            <wp:positionV relativeFrom="paragraph">
              <wp:posOffset>-1667510</wp:posOffset>
            </wp:positionV>
            <wp:extent cx="7772400" cy="1214437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F8ABC6" w14:textId="77777777" w:rsidR="005B477F" w:rsidRPr="00145910" w:rsidRDefault="005B477F" w:rsidP="005B477F">
      <w:pPr>
        <w:autoSpaceDE w:val="0"/>
        <w:autoSpaceDN w:val="0"/>
        <w:adjustRightInd w:val="0"/>
        <w:jc w:val="center"/>
        <w:rPr>
          <w:rFonts w:eastAsia="Calibri"/>
          <w:b/>
          <w:bCs/>
          <w:color w:val="000000"/>
        </w:rPr>
      </w:pPr>
    </w:p>
    <w:p w14:paraId="49E2B22E" w14:textId="77777777" w:rsidR="005B477F" w:rsidRPr="00874FFF" w:rsidRDefault="005B477F" w:rsidP="005B477F">
      <w:pPr>
        <w:jc w:val="center"/>
      </w:pPr>
    </w:p>
    <w:p w14:paraId="18DA7417" w14:textId="77777777" w:rsidR="005B477F" w:rsidRDefault="005B477F" w:rsidP="005B477F">
      <w:pPr>
        <w:spacing w:after="160" w:line="259" w:lineRule="auto"/>
      </w:pPr>
      <w:r>
        <w:br w:type="page"/>
      </w:r>
    </w:p>
    <w:p w14:paraId="0FA466FB" w14:textId="3FC383DE" w:rsidR="005B477F" w:rsidRDefault="005533B8" w:rsidP="005B477F">
      <w:r>
        <w:rPr>
          <w:noProof/>
        </w:rPr>
        <w:lastRenderedPageBreak/>
        <mc:AlternateContent>
          <mc:Choice Requires="wpg">
            <w:drawing>
              <wp:anchor distT="0" distB="0" distL="114300" distR="114300" simplePos="0" relativeHeight="251661312" behindDoc="1" locked="0" layoutInCell="1" allowOverlap="1" wp14:anchorId="6A492C71" wp14:editId="34691E7D">
                <wp:simplePos x="0" y="0"/>
                <wp:positionH relativeFrom="column">
                  <wp:posOffset>-10160</wp:posOffset>
                </wp:positionH>
                <wp:positionV relativeFrom="paragraph">
                  <wp:posOffset>-1905</wp:posOffset>
                </wp:positionV>
                <wp:extent cx="5773420" cy="3745230"/>
                <wp:effectExtent l="0" t="0" r="0" b="0"/>
                <wp:wrapNone/>
                <wp:docPr id="14" name="Gr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3745230"/>
                          <a:chOff x="0" y="0"/>
                          <a:chExt cx="5773346" cy="3745097"/>
                        </a:xfrm>
                      </wpg:grpSpPr>
                      <pic:pic xmlns:pic="http://schemas.openxmlformats.org/drawingml/2006/picture">
                        <pic:nvPicPr>
                          <pic:cNvPr id="15" name="Picture 4"/>
                          <pic:cNvPicPr>
                            <a:picLocks noChangeAspect="1"/>
                          </pic:cNvPicPr>
                        </pic:nvPicPr>
                        <pic:blipFill>
                          <a:blip r:embed="rId9"/>
                          <a:srcRect/>
                          <a:stretch>
                            <a:fillRect/>
                          </a:stretch>
                        </pic:blipFill>
                        <pic:spPr bwMode="auto">
                          <a:xfrm>
                            <a:off x="1329069" y="0"/>
                            <a:ext cx="3014345" cy="2239645"/>
                          </a:xfrm>
                          <a:prstGeom prst="rect">
                            <a:avLst/>
                          </a:prstGeom>
                          <a:noFill/>
                          <a:ln>
                            <a:noFill/>
                          </a:ln>
                        </pic:spPr>
                      </pic:pic>
                      <pic:pic xmlns:pic="http://schemas.openxmlformats.org/drawingml/2006/picture">
                        <pic:nvPicPr>
                          <pic:cNvPr id="16" name="Picture 6"/>
                          <pic:cNvPicPr>
                            <a:picLocks noChangeAspect="1"/>
                          </pic:cNvPicPr>
                        </pic:nvPicPr>
                        <pic:blipFill>
                          <a:blip r:embed="rId10"/>
                          <a:stretch>
                            <a:fillRect/>
                          </a:stretch>
                        </pic:blipFill>
                        <pic:spPr bwMode="auto">
                          <a:xfrm>
                            <a:off x="2498651" y="2211572"/>
                            <a:ext cx="3274695" cy="1533525"/>
                          </a:xfrm>
                          <a:prstGeom prst="rect">
                            <a:avLst/>
                          </a:prstGeom>
                          <a:noFill/>
                          <a:ln>
                            <a:noFill/>
                          </a:ln>
                        </pic:spPr>
                      </pic:pic>
                      <pic:pic xmlns:pic="http://schemas.openxmlformats.org/drawingml/2006/picture">
                        <pic:nvPicPr>
                          <pic:cNvPr id="17" name="Picture 8"/>
                          <pic:cNvPicPr>
                            <a:picLocks noChangeAspect="1"/>
                          </pic:cNvPicPr>
                        </pic:nvPicPr>
                        <pic:blipFill>
                          <a:blip r:embed="rId11"/>
                          <a:stretch>
                            <a:fillRect/>
                          </a:stretch>
                        </pic:blipFill>
                        <pic:spPr bwMode="auto">
                          <a:xfrm>
                            <a:off x="0" y="2200939"/>
                            <a:ext cx="2672080" cy="134239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556BACE4" id="Grup 14" o:spid="_x0000_s1026" style="position:absolute;margin-left:-.8pt;margin-top:-.15pt;width:454.6pt;height:294.9pt;z-index:-251655168" coordsize="57733,37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3290;width:30144;height:2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">
                  <v:imagedata r:id="rId12" o:title=""/>
                </v:shape>
                <v:shape id="Picture 6" o:spid="_x0000_s1028" type="#_x0000_t75" style="position:absolute;left:24986;top:22115;width:32747;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">
                  <v:imagedata r:id="rId13" o:title=""/>
                </v:shape>
                <v:shape id="Picture 8" o:spid="_x0000_s1029" type="#_x0000_t75" style="position:absolute;top:22009;width:26720;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">
                  <v:imagedata r:id="rId14" o:title=""/>
                </v:shape>
              </v:group>
            </w:pict>
          </mc:Fallback>
        </mc:AlternateContent>
      </w:r>
    </w:p>
    <w:p w14:paraId="310F6FBF" w14:textId="5D9BCFA1" w:rsidR="005B477F" w:rsidRDefault="005B477F" w:rsidP="005B477F">
      <w:pPr>
        <w:jc w:val="center"/>
      </w:pPr>
    </w:p>
    <w:p w14:paraId="383EAD95" w14:textId="77777777" w:rsidR="005B477F" w:rsidRDefault="005B477F" w:rsidP="005B477F">
      <w:pPr>
        <w:jc w:val="center"/>
      </w:pPr>
    </w:p>
    <w:p w14:paraId="5795F3A3" w14:textId="77777777" w:rsidR="005B477F" w:rsidRDefault="005B477F" w:rsidP="005B477F">
      <w:pPr>
        <w:jc w:val="center"/>
      </w:pPr>
    </w:p>
    <w:p w14:paraId="2EB08B22" w14:textId="77777777" w:rsidR="005B477F" w:rsidRDefault="005B477F" w:rsidP="005B477F">
      <w:pPr>
        <w:jc w:val="center"/>
      </w:pPr>
    </w:p>
    <w:p w14:paraId="45D665CD" w14:textId="77777777" w:rsidR="005B477F" w:rsidRDefault="005B477F" w:rsidP="005B477F">
      <w:pPr>
        <w:jc w:val="center"/>
      </w:pPr>
    </w:p>
    <w:p w14:paraId="4D0C4A21" w14:textId="77777777" w:rsidR="005B477F" w:rsidRDefault="005B477F" w:rsidP="005B477F">
      <w:pPr>
        <w:jc w:val="center"/>
      </w:pPr>
    </w:p>
    <w:p w14:paraId="6B84B9F7" w14:textId="77777777" w:rsidR="005B477F" w:rsidRDefault="005B477F" w:rsidP="005B477F">
      <w:pPr>
        <w:jc w:val="center"/>
      </w:pPr>
    </w:p>
    <w:p w14:paraId="5DDF1ABC" w14:textId="77777777" w:rsidR="005B477F" w:rsidRDefault="005B477F" w:rsidP="005B477F">
      <w:pPr>
        <w:jc w:val="center"/>
      </w:pPr>
    </w:p>
    <w:p w14:paraId="53118E9D" w14:textId="77777777" w:rsidR="005B477F" w:rsidRDefault="005B477F" w:rsidP="005B477F">
      <w:pPr>
        <w:jc w:val="center"/>
      </w:pPr>
    </w:p>
    <w:p w14:paraId="63990196" w14:textId="77777777" w:rsidR="005B477F" w:rsidRDefault="005B477F" w:rsidP="005B477F">
      <w:pPr>
        <w:jc w:val="center"/>
      </w:pPr>
    </w:p>
    <w:p w14:paraId="7FDECE8D" w14:textId="77777777" w:rsidR="005B477F" w:rsidRDefault="005B477F" w:rsidP="005B477F">
      <w:pPr>
        <w:jc w:val="center"/>
      </w:pPr>
    </w:p>
    <w:p w14:paraId="21A6E91E" w14:textId="77777777" w:rsidR="005B477F" w:rsidRDefault="005B477F" w:rsidP="005B477F">
      <w:pPr>
        <w:jc w:val="center"/>
      </w:pPr>
    </w:p>
    <w:p w14:paraId="1B49DAF9" w14:textId="77777777" w:rsidR="005B477F" w:rsidRDefault="005B477F" w:rsidP="005B477F">
      <w:pPr>
        <w:jc w:val="center"/>
      </w:pPr>
    </w:p>
    <w:p w14:paraId="7B624956" w14:textId="77777777" w:rsidR="005B477F" w:rsidRDefault="005B477F" w:rsidP="005B477F">
      <w:pPr>
        <w:jc w:val="center"/>
      </w:pPr>
    </w:p>
    <w:p w14:paraId="04A46201" w14:textId="77777777" w:rsidR="005B477F" w:rsidRDefault="005B477F" w:rsidP="005B477F">
      <w:pPr>
        <w:jc w:val="center"/>
      </w:pPr>
    </w:p>
    <w:p w14:paraId="31507A49" w14:textId="77777777" w:rsidR="005B477F" w:rsidRDefault="005B477F" w:rsidP="005B477F">
      <w:pPr>
        <w:jc w:val="center"/>
      </w:pPr>
    </w:p>
    <w:p w14:paraId="777005A7" w14:textId="77777777" w:rsidR="005B477F" w:rsidRDefault="005B477F" w:rsidP="005B477F">
      <w:pPr>
        <w:jc w:val="center"/>
      </w:pPr>
    </w:p>
    <w:p w14:paraId="1F95CE48" w14:textId="77777777" w:rsidR="005B477F" w:rsidRDefault="005B477F" w:rsidP="005B477F">
      <w:pPr>
        <w:jc w:val="center"/>
      </w:pPr>
    </w:p>
    <w:p w14:paraId="51176850" w14:textId="77777777" w:rsidR="005B477F" w:rsidRDefault="005B477F" w:rsidP="005B477F">
      <w:pPr>
        <w:jc w:val="center"/>
      </w:pPr>
    </w:p>
    <w:p w14:paraId="0A099BD5" w14:textId="77777777" w:rsidR="005B477F" w:rsidRDefault="005B477F" w:rsidP="005B477F">
      <w:pPr>
        <w:jc w:val="center"/>
      </w:pPr>
    </w:p>
    <w:p w14:paraId="2DABFAE5" w14:textId="77777777" w:rsidR="005B477F" w:rsidRDefault="005B477F" w:rsidP="005B477F">
      <w:pPr>
        <w:jc w:val="center"/>
      </w:pPr>
    </w:p>
    <w:p w14:paraId="39C4E5BA" w14:textId="77777777" w:rsidR="005B477F" w:rsidRDefault="005B477F" w:rsidP="005B477F">
      <w:pPr>
        <w:jc w:val="center"/>
      </w:pPr>
    </w:p>
    <w:p w14:paraId="51ADF5CC" w14:textId="77777777" w:rsidR="005B477F" w:rsidRDefault="005B477F" w:rsidP="005B477F">
      <w:pPr>
        <w:jc w:val="center"/>
      </w:pPr>
    </w:p>
    <w:p w14:paraId="19BB7C29" w14:textId="77777777" w:rsidR="005B477F" w:rsidRPr="00874FFF" w:rsidRDefault="005B477F" w:rsidP="005B477F">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5B477F" w:rsidRPr="00874FFF" w14:paraId="11C0CD83" w14:textId="77777777" w:rsidTr="005B0D9D">
        <w:trPr>
          <w:trHeight w:val="615"/>
          <w:jc w:val="center"/>
        </w:trPr>
        <w:tc>
          <w:tcPr>
            <w:tcW w:w="9043" w:type="dxa"/>
            <w:tcBorders>
              <w:bottom w:val="nil"/>
            </w:tcBorders>
            <w:shd w:val="clear" w:color="auto" w:fill="0070C0"/>
            <w:vAlign w:val="center"/>
          </w:tcPr>
          <w:p w14:paraId="4896FDB2" w14:textId="77777777" w:rsidR="005B477F" w:rsidRDefault="005B477F" w:rsidP="005B0D9D">
            <w:pPr>
              <w:spacing w:before="240" w:after="240"/>
              <w:jc w:val="center"/>
              <w:rPr>
                <w:b/>
                <w:bCs/>
                <w:color w:val="FFFFFF" w:themeColor="background1"/>
                <w:sz w:val="32"/>
                <w:szCs w:val="32"/>
              </w:rPr>
            </w:pPr>
            <w:r w:rsidRPr="00874770">
              <w:rPr>
                <w:b/>
                <w:bCs/>
                <w:color w:val="FFFFFF" w:themeColor="background1"/>
                <w:sz w:val="32"/>
                <w:szCs w:val="32"/>
              </w:rPr>
              <w:t xml:space="preserve">MODUL AJAR </w:t>
            </w:r>
          </w:p>
          <w:p w14:paraId="638F7678" w14:textId="77777777" w:rsidR="005B477F" w:rsidRPr="00874770" w:rsidRDefault="005B477F" w:rsidP="005B0D9D">
            <w:pPr>
              <w:spacing w:before="240" w:after="240"/>
              <w:jc w:val="center"/>
              <w:rPr>
                <w:b/>
                <w:color w:val="FFFFFF" w:themeColor="background1"/>
                <w:sz w:val="28"/>
                <w:szCs w:val="28"/>
              </w:rPr>
            </w:pPr>
            <w:r w:rsidRPr="00874770">
              <w:rPr>
                <w:b/>
                <w:bCs/>
                <w:color w:val="FFFFFF" w:themeColor="background1"/>
                <w:sz w:val="32"/>
                <w:szCs w:val="32"/>
              </w:rPr>
              <w:t xml:space="preserve">KURIKULUM MERDEKA </w:t>
            </w:r>
          </w:p>
        </w:tc>
      </w:tr>
      <w:tr w:rsidR="005B477F" w:rsidRPr="00874FFF" w14:paraId="0CCE99CF" w14:textId="77777777" w:rsidTr="005B0D9D">
        <w:trPr>
          <w:trHeight w:val="615"/>
          <w:jc w:val="center"/>
        </w:trPr>
        <w:tc>
          <w:tcPr>
            <w:tcW w:w="9043" w:type="dxa"/>
            <w:tcBorders>
              <w:bottom w:val="double" w:sz="4" w:space="0" w:color="auto"/>
            </w:tcBorders>
            <w:shd w:val="clear" w:color="auto" w:fill="FFFFFF"/>
            <w:vAlign w:val="center"/>
          </w:tcPr>
          <w:p w14:paraId="2C98CDFE" w14:textId="77777777" w:rsidR="005B477F" w:rsidRPr="00874FFF" w:rsidRDefault="005B477F" w:rsidP="005B0D9D">
            <w:pPr>
              <w:tabs>
                <w:tab w:val="left" w:pos="3436"/>
                <w:tab w:val="left" w:pos="3784"/>
              </w:tabs>
              <w:spacing w:before="120" w:after="120"/>
              <w:jc w:val="center"/>
              <w:rPr>
                <w:b/>
                <w:bCs/>
                <w:caps/>
                <w:sz w:val="28"/>
                <w:szCs w:val="28"/>
              </w:rPr>
            </w:pPr>
          </w:p>
          <w:p w14:paraId="7D2353F9" w14:textId="77777777" w:rsidR="005B477F" w:rsidRPr="00874FFF" w:rsidRDefault="005B477F" w:rsidP="005B0D9D">
            <w:pPr>
              <w:tabs>
                <w:tab w:val="left" w:pos="3436"/>
                <w:tab w:val="left" w:pos="3784"/>
              </w:tabs>
              <w:spacing w:before="120" w:after="120"/>
              <w:jc w:val="center"/>
              <w:rPr>
                <w:b/>
                <w:bCs/>
                <w:sz w:val="28"/>
                <w:szCs w:val="28"/>
                <w:lang w:val="pt-BR"/>
              </w:rPr>
            </w:pPr>
            <w:r>
              <w:rPr>
                <w:b/>
                <w:bCs/>
                <w:sz w:val="28"/>
                <w:szCs w:val="28"/>
                <w:lang w:val="pt-BR"/>
              </w:rPr>
              <w:t xml:space="preserve"> </w:t>
            </w:r>
          </w:p>
          <w:p w14:paraId="7B5D92B1" w14:textId="77777777" w:rsidR="005533B8" w:rsidRPr="00C957B0" w:rsidRDefault="005533B8" w:rsidP="005533B8">
            <w:pPr>
              <w:tabs>
                <w:tab w:val="left" w:pos="3124"/>
              </w:tabs>
              <w:spacing w:before="120" w:after="120"/>
              <w:rPr>
                <w:b/>
                <w:bCs/>
                <w:sz w:val="28"/>
                <w:szCs w:val="28"/>
                <w:lang w:val="pt-BR"/>
              </w:rPr>
            </w:pPr>
            <w:r w:rsidRPr="00C957B0">
              <w:rPr>
                <w:b/>
                <w:bCs/>
                <w:sz w:val="28"/>
                <w:szCs w:val="28"/>
                <w:lang w:val="pt-BR"/>
              </w:rPr>
              <w:t>Nama P</w:t>
            </w:r>
            <w:r w:rsidRPr="00C957B0">
              <w:rPr>
                <w:b/>
                <w:bCs/>
                <w:sz w:val="28"/>
                <w:szCs w:val="28"/>
              </w:rPr>
              <w:t xml:space="preserve">enyusun                 </w:t>
            </w:r>
            <w:r w:rsidRPr="00C957B0">
              <w:rPr>
                <w:b/>
                <w:bCs/>
                <w:sz w:val="28"/>
                <w:szCs w:val="28"/>
                <w:lang w:val="pt-BR"/>
              </w:rPr>
              <w:t>:</w:t>
            </w:r>
            <w:r w:rsidRPr="00C957B0">
              <w:rPr>
                <w:b/>
                <w:bCs/>
                <w:sz w:val="28"/>
                <w:szCs w:val="28"/>
                <w:lang w:val="pt-BR"/>
              </w:rPr>
              <w:tab/>
            </w:r>
            <w:r w:rsidRPr="00C957B0">
              <w:rPr>
                <w:b/>
                <w:bCs/>
                <w:sz w:val="28"/>
                <w:szCs w:val="28"/>
                <w:lang w:val="sv-SE"/>
              </w:rPr>
              <w:t>SRI DEWI YULIA, S.Pd</w:t>
            </w:r>
          </w:p>
          <w:p w14:paraId="4FD19AC5" w14:textId="77777777" w:rsidR="005533B8" w:rsidRPr="00C957B0" w:rsidRDefault="005533B8" w:rsidP="005533B8">
            <w:pPr>
              <w:tabs>
                <w:tab w:val="left" w:pos="3124"/>
              </w:tabs>
              <w:spacing w:before="120" w:after="120"/>
              <w:rPr>
                <w:b/>
                <w:bCs/>
                <w:sz w:val="28"/>
                <w:szCs w:val="28"/>
                <w:lang w:val="pt-BR"/>
              </w:rPr>
            </w:pPr>
            <w:r w:rsidRPr="00C957B0">
              <w:rPr>
                <w:b/>
                <w:bCs/>
                <w:sz w:val="28"/>
                <w:szCs w:val="28"/>
                <w:lang w:val="pt-BR"/>
              </w:rPr>
              <w:t xml:space="preserve">NIP                     </w:t>
            </w:r>
            <w:r w:rsidRPr="00C957B0">
              <w:rPr>
                <w:b/>
                <w:bCs/>
                <w:sz w:val="28"/>
                <w:szCs w:val="28"/>
              </w:rPr>
              <w:t xml:space="preserve">                 </w:t>
            </w:r>
            <w:r w:rsidRPr="00C957B0">
              <w:rPr>
                <w:b/>
                <w:bCs/>
                <w:sz w:val="28"/>
                <w:szCs w:val="28"/>
                <w:lang w:val="pt-BR"/>
              </w:rPr>
              <w:t>:</w:t>
            </w:r>
            <w:r w:rsidRPr="00C957B0">
              <w:rPr>
                <w:b/>
                <w:bCs/>
                <w:sz w:val="28"/>
                <w:szCs w:val="28"/>
                <w:lang w:val="pt-BR"/>
              </w:rPr>
              <w:tab/>
              <w:t>198107152023212021</w:t>
            </w:r>
          </w:p>
          <w:p w14:paraId="372B44D1" w14:textId="77777777" w:rsidR="005533B8" w:rsidRPr="00C957B0" w:rsidRDefault="005533B8" w:rsidP="005533B8">
            <w:pPr>
              <w:tabs>
                <w:tab w:val="left" w:pos="3124"/>
              </w:tabs>
              <w:spacing w:before="120" w:after="120"/>
              <w:rPr>
                <w:b/>
                <w:bCs/>
                <w:sz w:val="28"/>
                <w:szCs w:val="28"/>
                <w:lang w:val="pt-BR"/>
              </w:rPr>
            </w:pPr>
            <w:r w:rsidRPr="00C957B0">
              <w:rPr>
                <w:b/>
                <w:bCs/>
                <w:sz w:val="28"/>
                <w:szCs w:val="28"/>
                <w:lang w:val="pt-BR"/>
              </w:rPr>
              <w:t>Nama Sekolah</w:t>
            </w:r>
            <w:r w:rsidRPr="00C957B0">
              <w:rPr>
                <w:b/>
                <w:bCs/>
                <w:sz w:val="28"/>
                <w:szCs w:val="28"/>
              </w:rPr>
              <w:t xml:space="preserve">                    </w:t>
            </w:r>
            <w:r w:rsidRPr="00C957B0">
              <w:rPr>
                <w:b/>
                <w:bCs/>
                <w:sz w:val="28"/>
                <w:szCs w:val="28"/>
                <w:lang w:val="pt-BR"/>
              </w:rPr>
              <w:t>:</w:t>
            </w:r>
            <w:r w:rsidRPr="00C957B0">
              <w:rPr>
                <w:b/>
                <w:bCs/>
                <w:sz w:val="28"/>
                <w:szCs w:val="28"/>
                <w:lang w:val="pt-BR"/>
              </w:rPr>
              <w:tab/>
              <w:t>SD NEGERI CIBINONG</w:t>
            </w:r>
          </w:p>
          <w:p w14:paraId="11FBEA2F" w14:textId="4384E77A" w:rsidR="005533B8" w:rsidRPr="00C957B0" w:rsidRDefault="005533B8" w:rsidP="005533B8">
            <w:pPr>
              <w:tabs>
                <w:tab w:val="left" w:pos="3124"/>
              </w:tabs>
              <w:spacing w:before="120" w:after="120"/>
              <w:rPr>
                <w:b/>
                <w:bCs/>
                <w:sz w:val="28"/>
                <w:szCs w:val="28"/>
              </w:rPr>
            </w:pPr>
            <w:r w:rsidRPr="00C957B0">
              <w:rPr>
                <w:b/>
                <w:bCs/>
                <w:sz w:val="28"/>
                <w:szCs w:val="28"/>
              </w:rPr>
              <w:t xml:space="preserve">Mata pelajaran                  </w:t>
            </w:r>
            <w:r w:rsidRPr="00C957B0">
              <w:rPr>
                <w:b/>
                <w:bCs/>
                <w:sz w:val="28"/>
                <w:szCs w:val="28"/>
                <w:lang w:val="pt-BR"/>
              </w:rPr>
              <w:t>:</w:t>
            </w:r>
            <w:r w:rsidRPr="00C957B0">
              <w:rPr>
                <w:b/>
                <w:bCs/>
                <w:sz w:val="28"/>
                <w:szCs w:val="28"/>
                <w:lang w:val="pt-BR"/>
              </w:rPr>
              <w:tab/>
            </w:r>
            <w:r w:rsidR="00E259FB">
              <w:rPr>
                <w:b/>
                <w:bCs/>
                <w:sz w:val="28"/>
                <w:szCs w:val="28"/>
                <w:lang w:val="sv-SE"/>
              </w:rPr>
              <w:t>MATEMATIKA</w:t>
            </w:r>
          </w:p>
          <w:p w14:paraId="0853C1E7" w14:textId="39934B17" w:rsidR="005533B8" w:rsidRPr="00C957B0" w:rsidRDefault="005533B8" w:rsidP="005533B8">
            <w:pPr>
              <w:tabs>
                <w:tab w:val="left" w:pos="3124"/>
              </w:tabs>
              <w:spacing w:before="120" w:after="120"/>
              <w:outlineLvl w:val="2"/>
              <w:rPr>
                <w:b/>
                <w:bCs/>
                <w:sz w:val="28"/>
                <w:szCs w:val="28"/>
                <w:lang w:val="pt-BR"/>
              </w:rPr>
            </w:pPr>
            <w:r w:rsidRPr="00C957B0">
              <w:rPr>
                <w:b/>
                <w:bCs/>
                <w:sz w:val="28"/>
                <w:szCs w:val="28"/>
              </w:rPr>
              <w:t xml:space="preserve">Fase, </w:t>
            </w:r>
            <w:r w:rsidRPr="00C957B0">
              <w:rPr>
                <w:b/>
                <w:bCs/>
                <w:sz w:val="28"/>
                <w:szCs w:val="28"/>
                <w:lang w:val="pt-BR"/>
              </w:rPr>
              <w:t>Kelas / Semester</w:t>
            </w:r>
            <w:r w:rsidRPr="00C957B0">
              <w:rPr>
                <w:b/>
                <w:bCs/>
                <w:sz w:val="28"/>
                <w:szCs w:val="28"/>
                <w:lang w:val="pt-BR"/>
              </w:rPr>
              <w:tab/>
              <w:t>:</w:t>
            </w:r>
            <w:r w:rsidRPr="00C957B0">
              <w:rPr>
                <w:b/>
                <w:bCs/>
                <w:sz w:val="28"/>
                <w:szCs w:val="28"/>
                <w:lang w:val="pt-BR"/>
              </w:rPr>
              <w:tab/>
              <w:t>A/1/G</w:t>
            </w:r>
            <w:r w:rsidR="004A0835">
              <w:rPr>
                <w:b/>
                <w:bCs/>
                <w:sz w:val="28"/>
                <w:szCs w:val="28"/>
                <w:lang w:val="pt-BR"/>
              </w:rPr>
              <w:t>ENAP</w:t>
            </w:r>
          </w:p>
          <w:p w14:paraId="10427092" w14:textId="666BB39C" w:rsidR="005533B8" w:rsidRPr="00C957B0" w:rsidRDefault="005533B8" w:rsidP="005533B8">
            <w:pPr>
              <w:tabs>
                <w:tab w:val="left" w:pos="3124"/>
              </w:tabs>
              <w:spacing w:before="120" w:after="120"/>
              <w:rPr>
                <w:b/>
                <w:bCs/>
                <w:sz w:val="28"/>
                <w:szCs w:val="28"/>
                <w:lang w:val="pt-BR"/>
              </w:rPr>
            </w:pPr>
            <w:r w:rsidRPr="00C957B0">
              <w:rPr>
                <w:b/>
                <w:bCs/>
                <w:sz w:val="28"/>
                <w:szCs w:val="28"/>
                <w:lang w:val="pt-BR"/>
              </w:rPr>
              <w:t xml:space="preserve">Tahun Ajaran     </w:t>
            </w:r>
            <w:r w:rsidRPr="00C957B0">
              <w:rPr>
                <w:b/>
                <w:bCs/>
                <w:sz w:val="28"/>
                <w:szCs w:val="28"/>
              </w:rPr>
              <w:t xml:space="preserve">               </w:t>
            </w:r>
            <w:r w:rsidRPr="00C957B0">
              <w:rPr>
                <w:b/>
                <w:bCs/>
                <w:sz w:val="28"/>
                <w:szCs w:val="28"/>
                <w:lang w:val="pt-BR"/>
              </w:rPr>
              <w:t>:</w:t>
            </w:r>
            <w:r w:rsidRPr="00C957B0">
              <w:rPr>
                <w:b/>
                <w:bCs/>
                <w:sz w:val="28"/>
                <w:szCs w:val="28"/>
                <w:lang w:val="pt-BR"/>
              </w:rPr>
              <w:tab/>
            </w:r>
            <w:r w:rsidR="00AF06D7">
              <w:rPr>
                <w:b/>
                <w:bCs/>
                <w:sz w:val="28"/>
                <w:szCs w:val="28"/>
                <w:lang w:val="pt-BR"/>
              </w:rPr>
              <w:t>2026/2027</w:t>
            </w:r>
          </w:p>
          <w:p w14:paraId="028ECF52" w14:textId="2F59844B" w:rsidR="005B477F" w:rsidRPr="00874FFF" w:rsidRDefault="005B477F" w:rsidP="005B0D9D">
            <w:pPr>
              <w:tabs>
                <w:tab w:val="left" w:pos="3784"/>
                <w:tab w:val="left" w:pos="4004"/>
              </w:tabs>
              <w:spacing w:before="120" w:after="120"/>
              <w:outlineLvl w:val="2"/>
              <w:rPr>
                <w:b/>
                <w:bCs/>
                <w:sz w:val="28"/>
                <w:szCs w:val="28"/>
                <w:lang w:val="pt-BR"/>
              </w:rPr>
            </w:pPr>
          </w:p>
          <w:p w14:paraId="3BB43E80" w14:textId="77777777" w:rsidR="005B477F" w:rsidRPr="00874FFF" w:rsidRDefault="005B477F" w:rsidP="005B0D9D">
            <w:pPr>
              <w:tabs>
                <w:tab w:val="left" w:pos="3784"/>
                <w:tab w:val="left" w:pos="4004"/>
              </w:tabs>
              <w:spacing w:before="120" w:after="120"/>
              <w:outlineLvl w:val="2"/>
              <w:rPr>
                <w:b/>
                <w:bCs/>
                <w:sz w:val="28"/>
                <w:szCs w:val="28"/>
              </w:rPr>
            </w:pPr>
          </w:p>
        </w:tc>
      </w:tr>
    </w:tbl>
    <w:p w14:paraId="6CEF547E" w14:textId="77777777" w:rsidR="005B477F" w:rsidRPr="00145910" w:rsidRDefault="005B477F" w:rsidP="005B477F">
      <w:pPr>
        <w:jc w:val="center"/>
        <w:rPr>
          <w:b/>
          <w:color w:val="00B0F0"/>
          <w:lang w:val="id-ID"/>
        </w:rPr>
      </w:pPr>
    </w:p>
    <w:p w14:paraId="34894BC0" w14:textId="77777777" w:rsidR="005B477F" w:rsidRDefault="005B477F" w:rsidP="005B477F">
      <w:r>
        <w:br/>
      </w:r>
      <w:r>
        <w:br/>
      </w:r>
    </w:p>
    <w:p w14:paraId="122BE6D6" w14:textId="77777777" w:rsidR="005B477F" w:rsidRDefault="005B477F" w:rsidP="005B477F">
      <w:pPr>
        <w:rPr>
          <w:b/>
          <w:caps/>
          <w:sz w:val="24"/>
          <w:szCs w:val="24"/>
        </w:rPr>
      </w:pPr>
    </w:p>
    <w:p w14:paraId="39434A4D" w14:textId="77777777" w:rsidR="005B477F" w:rsidRDefault="005B477F" w:rsidP="005B477F">
      <w:pPr>
        <w:rPr>
          <w:b/>
          <w:caps/>
          <w:sz w:val="24"/>
          <w:szCs w:val="24"/>
        </w:rPr>
      </w:pPr>
    </w:p>
    <w:p w14:paraId="65864C67" w14:textId="77777777" w:rsidR="005B477F" w:rsidRDefault="005B477F" w:rsidP="005B477F">
      <w:pPr>
        <w:rPr>
          <w:b/>
          <w:caps/>
          <w:sz w:val="24"/>
          <w:szCs w:val="24"/>
        </w:rPr>
      </w:pPr>
    </w:p>
    <w:p w14:paraId="29E99DBA" w14:textId="7A13F454" w:rsidR="00997B21" w:rsidRPr="001D350D" w:rsidRDefault="00997B21">
      <w:pPr>
        <w:rPr>
          <w:b/>
          <w:caps/>
          <w:sz w:val="24"/>
          <w:szCs w:val="24"/>
        </w:rPr>
      </w:pPr>
    </w:p>
    <w:p w14:paraId="1DDDD57A" w14:textId="77777777" w:rsidR="001C7B89" w:rsidRPr="005B477F" w:rsidRDefault="001C7B89" w:rsidP="005B477F">
      <w:pPr>
        <w:shd w:val="clear" w:color="auto" w:fill="0070C0"/>
        <w:jc w:val="center"/>
        <w:rPr>
          <w:b/>
          <w:bCs/>
          <w:color w:val="FFFFFF" w:themeColor="background1"/>
          <w:sz w:val="24"/>
          <w:szCs w:val="24"/>
        </w:rPr>
      </w:pPr>
      <w:r w:rsidRPr="005B477F">
        <w:rPr>
          <w:b/>
          <w:bCs/>
          <w:color w:val="FFFFFF" w:themeColor="background1"/>
          <w:sz w:val="24"/>
          <w:szCs w:val="24"/>
        </w:rPr>
        <w:lastRenderedPageBreak/>
        <w:t>INFORMASI UMUM</w:t>
      </w:r>
    </w:p>
    <w:p w14:paraId="6253682F" w14:textId="77777777" w:rsidR="001C7B89" w:rsidRPr="005B477F" w:rsidRDefault="001C7B89" w:rsidP="005B477F">
      <w:pPr>
        <w:shd w:val="clear" w:color="auto" w:fill="00B0F0"/>
        <w:tabs>
          <w:tab w:val="left" w:pos="426"/>
        </w:tabs>
        <w:spacing w:before="60" w:after="60"/>
        <w:ind w:left="426" w:hanging="426"/>
        <w:jc w:val="both"/>
        <w:rPr>
          <w:b/>
          <w:bCs/>
          <w:caps/>
          <w:color w:val="FFFFFF" w:themeColor="background1"/>
          <w:sz w:val="24"/>
          <w:szCs w:val="24"/>
        </w:rPr>
      </w:pPr>
      <w:r w:rsidRPr="005B477F">
        <w:rPr>
          <w:b/>
          <w:bCs/>
          <w:caps/>
          <w:color w:val="FFFFFF" w:themeColor="background1"/>
          <w:sz w:val="24"/>
          <w:szCs w:val="24"/>
        </w:rPr>
        <w:t>A.</w:t>
      </w:r>
      <w:r w:rsidRPr="005B477F">
        <w:rPr>
          <w:b/>
          <w:bCs/>
          <w:caps/>
          <w:color w:val="FFFFFF" w:themeColor="background1"/>
          <w:sz w:val="24"/>
          <w:szCs w:val="24"/>
        </w:rPr>
        <w:tab/>
        <w:t>Identitas Modul</w:t>
      </w:r>
    </w:p>
    <w:p w14:paraId="2B2AC394" w14:textId="77777777" w:rsidR="005533B8" w:rsidRPr="00323348" w:rsidRDefault="005533B8" w:rsidP="005533B8">
      <w:pPr>
        <w:tabs>
          <w:tab w:val="left" w:pos="2977"/>
          <w:tab w:val="left" w:pos="3261"/>
        </w:tabs>
        <w:spacing w:before="60" w:after="60"/>
        <w:ind w:left="426"/>
        <w:rPr>
          <w:b/>
          <w:bCs/>
          <w:sz w:val="24"/>
          <w:szCs w:val="24"/>
        </w:rPr>
      </w:pPr>
      <w:bookmarkStart w:id="0" w:name="_Hlk205047571"/>
      <w:r>
        <w:rPr>
          <w:b/>
          <w:sz w:val="24"/>
          <w:szCs w:val="24"/>
        </w:rPr>
        <w:t>Nama Sekolah</w:t>
      </w:r>
      <w:r>
        <w:rPr>
          <w:b/>
          <w:sz w:val="24"/>
          <w:szCs w:val="24"/>
        </w:rPr>
        <w:tab/>
        <w:t>:</w:t>
      </w:r>
      <w:r>
        <w:rPr>
          <w:b/>
          <w:sz w:val="24"/>
          <w:szCs w:val="24"/>
        </w:rPr>
        <w:tab/>
      </w:r>
      <w:r>
        <w:rPr>
          <w:b/>
          <w:bCs/>
          <w:sz w:val="24"/>
          <w:szCs w:val="24"/>
        </w:rPr>
        <w:t>SD NEGERI CIBINONG</w:t>
      </w:r>
    </w:p>
    <w:p w14:paraId="229DDBFC" w14:textId="77777777" w:rsidR="005533B8" w:rsidRDefault="005533B8" w:rsidP="005533B8">
      <w:pPr>
        <w:tabs>
          <w:tab w:val="left" w:pos="2977"/>
          <w:tab w:val="left" w:pos="3261"/>
        </w:tabs>
        <w:spacing w:before="60" w:after="60"/>
        <w:ind w:left="426"/>
        <w:rPr>
          <w:b/>
          <w:sz w:val="24"/>
          <w:szCs w:val="24"/>
        </w:rPr>
      </w:pPr>
      <w:r>
        <w:rPr>
          <w:b/>
          <w:sz w:val="24"/>
          <w:szCs w:val="24"/>
        </w:rPr>
        <w:t>Nama Penyusun</w:t>
      </w:r>
      <w:r>
        <w:rPr>
          <w:b/>
          <w:sz w:val="24"/>
          <w:szCs w:val="24"/>
        </w:rPr>
        <w:tab/>
        <w:t>:</w:t>
      </w:r>
      <w:r>
        <w:rPr>
          <w:b/>
          <w:sz w:val="24"/>
          <w:szCs w:val="24"/>
        </w:rPr>
        <w:tab/>
      </w:r>
      <w:r w:rsidRPr="00B16BCC">
        <w:rPr>
          <w:b/>
          <w:bCs/>
          <w:sz w:val="24"/>
          <w:szCs w:val="24"/>
        </w:rPr>
        <w:t>SRI DEWI YULIA, S.Pd</w:t>
      </w:r>
    </w:p>
    <w:p w14:paraId="1D0D1682" w14:textId="77777777" w:rsidR="005533B8" w:rsidRDefault="005533B8" w:rsidP="005533B8">
      <w:pPr>
        <w:tabs>
          <w:tab w:val="left" w:pos="2977"/>
          <w:tab w:val="left" w:pos="3261"/>
        </w:tabs>
        <w:spacing w:before="60" w:after="60"/>
        <w:ind w:left="426"/>
        <w:rPr>
          <w:b/>
          <w:sz w:val="24"/>
          <w:szCs w:val="24"/>
        </w:rPr>
      </w:pPr>
      <w:r>
        <w:rPr>
          <w:b/>
          <w:sz w:val="24"/>
          <w:szCs w:val="24"/>
        </w:rPr>
        <w:t>Mata Pelajaran</w:t>
      </w:r>
      <w:r>
        <w:rPr>
          <w:b/>
          <w:sz w:val="24"/>
          <w:szCs w:val="24"/>
        </w:rPr>
        <w:tab/>
        <w:t>:</w:t>
      </w:r>
      <w:r>
        <w:rPr>
          <w:b/>
          <w:sz w:val="24"/>
          <w:szCs w:val="24"/>
        </w:rPr>
        <w:tab/>
        <w:t>MATEMATIKA</w:t>
      </w:r>
    </w:p>
    <w:p w14:paraId="1A254967" w14:textId="77777777" w:rsidR="005533B8" w:rsidRDefault="005533B8" w:rsidP="005533B8">
      <w:pPr>
        <w:tabs>
          <w:tab w:val="left" w:pos="2977"/>
          <w:tab w:val="left" w:pos="3261"/>
        </w:tabs>
        <w:spacing w:before="60" w:after="60"/>
        <w:ind w:left="426"/>
        <w:rPr>
          <w:b/>
          <w:sz w:val="24"/>
          <w:szCs w:val="24"/>
        </w:rPr>
      </w:pPr>
      <w:r>
        <w:rPr>
          <w:b/>
          <w:sz w:val="24"/>
          <w:szCs w:val="24"/>
        </w:rPr>
        <w:t>Fase / Kelas / Semester</w:t>
      </w:r>
      <w:r>
        <w:rPr>
          <w:b/>
          <w:sz w:val="24"/>
          <w:szCs w:val="24"/>
        </w:rPr>
        <w:tab/>
        <w:t xml:space="preserve">: </w:t>
      </w:r>
      <w:r>
        <w:rPr>
          <w:b/>
          <w:sz w:val="24"/>
          <w:szCs w:val="24"/>
        </w:rPr>
        <w:tab/>
        <w:t>A - I / 1</w:t>
      </w:r>
    </w:p>
    <w:p w14:paraId="237DB588" w14:textId="77777777" w:rsidR="005533B8" w:rsidRDefault="005533B8" w:rsidP="005533B8">
      <w:pPr>
        <w:tabs>
          <w:tab w:val="left" w:pos="2977"/>
          <w:tab w:val="left" w:pos="3261"/>
        </w:tabs>
        <w:spacing w:before="60" w:after="60"/>
        <w:ind w:left="426"/>
        <w:rPr>
          <w:b/>
          <w:sz w:val="24"/>
          <w:szCs w:val="24"/>
        </w:rPr>
      </w:pPr>
      <w:r>
        <w:rPr>
          <w:b/>
          <w:sz w:val="24"/>
          <w:szCs w:val="24"/>
        </w:rPr>
        <w:t xml:space="preserve">Alokasi Waktu </w:t>
      </w:r>
      <w:r>
        <w:rPr>
          <w:b/>
          <w:sz w:val="24"/>
          <w:szCs w:val="24"/>
        </w:rPr>
        <w:tab/>
        <w:t>:</w:t>
      </w:r>
      <w:r>
        <w:rPr>
          <w:b/>
          <w:sz w:val="24"/>
          <w:szCs w:val="24"/>
        </w:rPr>
        <w:tab/>
        <w:t>5 JP x 35 Menit</w:t>
      </w:r>
    </w:p>
    <w:bookmarkEnd w:id="0"/>
    <w:p w14:paraId="7055DCA6" w14:textId="77777777" w:rsidR="0044621D" w:rsidRPr="0044621D" w:rsidRDefault="006F2D04" w:rsidP="0044621D">
      <w:pPr>
        <w:tabs>
          <w:tab w:val="left" w:pos="2977"/>
          <w:tab w:val="left" w:pos="3261"/>
        </w:tabs>
        <w:spacing w:before="60" w:after="60"/>
        <w:ind w:left="426"/>
        <w:rPr>
          <w:b/>
          <w:bCs/>
          <w:sz w:val="24"/>
          <w:szCs w:val="24"/>
        </w:rPr>
      </w:pPr>
      <w:r w:rsidRPr="001D350D">
        <w:rPr>
          <w:b/>
          <w:bCs/>
          <w:sz w:val="24"/>
          <w:szCs w:val="24"/>
        </w:rPr>
        <w:t>Materi</w:t>
      </w:r>
      <w:r w:rsidRPr="001D350D">
        <w:rPr>
          <w:b/>
          <w:bCs/>
          <w:sz w:val="24"/>
          <w:szCs w:val="24"/>
        </w:rPr>
        <w:tab/>
        <w:t>:</w:t>
      </w:r>
      <w:r w:rsidRPr="001D350D">
        <w:rPr>
          <w:sz w:val="24"/>
          <w:szCs w:val="24"/>
        </w:rPr>
        <w:t xml:space="preserve"> </w:t>
      </w:r>
      <w:r w:rsidR="00164BE4" w:rsidRPr="001D350D">
        <w:rPr>
          <w:sz w:val="24"/>
          <w:szCs w:val="24"/>
        </w:rPr>
        <w:t xml:space="preserve">  </w:t>
      </w:r>
      <w:r w:rsidR="00214BC2" w:rsidRPr="00214BC2">
        <w:rPr>
          <w:b/>
          <w:bCs/>
          <w:sz w:val="24"/>
          <w:szCs w:val="24"/>
        </w:rPr>
        <w:t xml:space="preserve">BAB </w:t>
      </w:r>
      <w:r w:rsidR="0044621D">
        <w:rPr>
          <w:b/>
          <w:bCs/>
          <w:sz w:val="24"/>
          <w:szCs w:val="24"/>
        </w:rPr>
        <w:t xml:space="preserve">8 </w:t>
      </w:r>
      <w:r w:rsidR="0044621D" w:rsidRPr="0044621D">
        <w:rPr>
          <w:b/>
          <w:bCs/>
          <w:sz w:val="24"/>
          <w:szCs w:val="24"/>
        </w:rPr>
        <w:t>Mengenal Diagram</w:t>
      </w:r>
    </w:p>
    <w:p w14:paraId="5BAAEFCB" w14:textId="5539D221" w:rsidR="001C7B89" w:rsidRPr="001D350D" w:rsidRDefault="001C7B89" w:rsidP="00214BC2">
      <w:pPr>
        <w:tabs>
          <w:tab w:val="left" w:pos="2977"/>
          <w:tab w:val="left" w:pos="3261"/>
        </w:tabs>
        <w:spacing w:before="60" w:after="60"/>
        <w:ind w:left="426"/>
        <w:rPr>
          <w:b/>
          <w:bCs/>
          <w:sz w:val="24"/>
          <w:szCs w:val="24"/>
        </w:rPr>
      </w:pPr>
      <w:r w:rsidRPr="001D350D">
        <w:rPr>
          <w:b/>
          <w:bCs/>
          <w:sz w:val="24"/>
          <w:szCs w:val="24"/>
        </w:rPr>
        <w:t xml:space="preserve">Tahun Penyusunan </w:t>
      </w:r>
      <w:r w:rsidRPr="001D350D">
        <w:rPr>
          <w:b/>
          <w:bCs/>
          <w:sz w:val="24"/>
          <w:szCs w:val="24"/>
        </w:rPr>
        <w:tab/>
        <w:t xml:space="preserve">: </w:t>
      </w:r>
      <w:r w:rsidRPr="001D350D">
        <w:rPr>
          <w:b/>
          <w:bCs/>
          <w:sz w:val="24"/>
          <w:szCs w:val="24"/>
        </w:rPr>
        <w:tab/>
      </w:r>
      <w:r w:rsidR="00AF06D7">
        <w:rPr>
          <w:b/>
          <w:bCs/>
          <w:sz w:val="24"/>
          <w:szCs w:val="24"/>
        </w:rPr>
        <w:t>2026/2027</w:t>
      </w:r>
    </w:p>
    <w:p w14:paraId="4495935E" w14:textId="77777777" w:rsidR="006F2D04" w:rsidRPr="001D350D" w:rsidRDefault="006F2D04" w:rsidP="00D84E5A">
      <w:pPr>
        <w:tabs>
          <w:tab w:val="left" w:pos="2977"/>
          <w:tab w:val="left" w:pos="3261"/>
        </w:tabs>
        <w:autoSpaceDE w:val="0"/>
        <w:autoSpaceDN w:val="0"/>
        <w:adjustRightInd w:val="0"/>
        <w:spacing w:before="60" w:after="60"/>
        <w:ind w:left="426"/>
        <w:rPr>
          <w:sz w:val="24"/>
          <w:szCs w:val="24"/>
        </w:rPr>
      </w:pPr>
    </w:p>
    <w:p w14:paraId="47BE2A45" w14:textId="77777777" w:rsidR="001C7B89" w:rsidRPr="005B477F" w:rsidRDefault="001C7B89" w:rsidP="005B477F">
      <w:pPr>
        <w:shd w:val="clear" w:color="auto" w:fill="00B0F0"/>
        <w:tabs>
          <w:tab w:val="left" w:pos="426"/>
        </w:tabs>
        <w:spacing w:before="60" w:after="60"/>
        <w:ind w:left="426" w:hanging="426"/>
        <w:jc w:val="both"/>
        <w:rPr>
          <w:b/>
          <w:bCs/>
          <w:caps/>
          <w:color w:val="FFFFFF" w:themeColor="background1"/>
          <w:sz w:val="24"/>
          <w:szCs w:val="24"/>
        </w:rPr>
      </w:pPr>
      <w:r w:rsidRPr="005B477F">
        <w:rPr>
          <w:b/>
          <w:bCs/>
          <w:caps/>
          <w:color w:val="FFFFFF" w:themeColor="background1"/>
          <w:sz w:val="24"/>
          <w:szCs w:val="24"/>
        </w:rPr>
        <w:t>B</w:t>
      </w:r>
      <w:r w:rsidRPr="005B477F">
        <w:rPr>
          <w:b/>
          <w:bCs/>
          <w:caps/>
          <w:color w:val="FFFFFF" w:themeColor="background1"/>
          <w:sz w:val="24"/>
          <w:szCs w:val="24"/>
        </w:rPr>
        <w:tab/>
        <w:t>capaian pembelajaran</w:t>
      </w:r>
    </w:p>
    <w:p w14:paraId="00CD3D05" w14:textId="77777777" w:rsidR="00CB4EAD" w:rsidRPr="001D350D" w:rsidRDefault="00CB4EAD" w:rsidP="00CB4EAD">
      <w:pPr>
        <w:spacing w:before="60" w:after="60"/>
        <w:ind w:left="426"/>
        <w:jc w:val="both"/>
        <w:rPr>
          <w:sz w:val="24"/>
          <w:szCs w:val="24"/>
        </w:rPr>
      </w:pPr>
      <w:r w:rsidRPr="001D350D">
        <w:rPr>
          <w:sz w:val="24"/>
          <w:szCs w:val="24"/>
        </w:rPr>
        <w:t>Pada akhir Fase A, peserta didik dapat menunjukkan pemahaman dan memiliki intuisi bilangan (number sense) pada bilangan cacah sampai 100, termasuk menyusun dan mengurai bilangan. Mereka dapat melakukan operasi penjumlahan dan pengurangan pada bilangan cacah sampai 20, dan dapat memahami pecahan setengah dan seperempat. Mereka dapat mengenali, meniru, dan melanjutkan pola. Mereka dapat membandingkan dan mengestimasi panjang, berat, dan durasi waktu. Mereka dapat mengenal berbagai bangun datar dan bangun ruang, serta dapat menyusun dan mengurai bangun datar, serta menentukan posisi benda terhadap benda lain. Mereka dapat mengurutkan, menyortir, mengelompokkan, membandingkan, dan menyajikan data menggunakan turus dan piktogram.</w:t>
      </w:r>
    </w:p>
    <w:p w14:paraId="6F6AF703" w14:textId="77777777" w:rsidR="006F2D04" w:rsidRPr="001D350D" w:rsidRDefault="006F2D04" w:rsidP="00B05570">
      <w:pPr>
        <w:spacing w:before="60" w:after="60"/>
        <w:ind w:left="426"/>
        <w:jc w:val="both"/>
        <w:rPr>
          <w:sz w:val="24"/>
          <w:szCs w:val="24"/>
        </w:rPr>
      </w:pPr>
    </w:p>
    <w:p w14:paraId="711036D7" w14:textId="1A6EE5AF" w:rsidR="001C7B89" w:rsidRPr="005B477F" w:rsidRDefault="001C7B89" w:rsidP="005B477F">
      <w:pPr>
        <w:shd w:val="clear" w:color="auto" w:fill="00B0F0"/>
        <w:tabs>
          <w:tab w:val="left" w:pos="426"/>
        </w:tabs>
        <w:spacing w:before="60" w:after="60"/>
        <w:ind w:left="426" w:hanging="426"/>
        <w:jc w:val="both"/>
        <w:rPr>
          <w:b/>
          <w:bCs/>
          <w:caps/>
          <w:color w:val="FFFFFF" w:themeColor="background1"/>
          <w:sz w:val="24"/>
          <w:szCs w:val="24"/>
        </w:rPr>
      </w:pPr>
      <w:r w:rsidRPr="005B477F">
        <w:rPr>
          <w:b/>
          <w:bCs/>
          <w:caps/>
          <w:color w:val="FFFFFF" w:themeColor="background1"/>
          <w:sz w:val="24"/>
          <w:szCs w:val="24"/>
        </w:rPr>
        <w:t>C.</w:t>
      </w:r>
      <w:r w:rsidRPr="005B477F">
        <w:rPr>
          <w:b/>
          <w:bCs/>
          <w:caps/>
          <w:color w:val="FFFFFF" w:themeColor="background1"/>
          <w:sz w:val="24"/>
          <w:szCs w:val="24"/>
        </w:rPr>
        <w:tab/>
        <w:t>Prof</w:t>
      </w:r>
      <w:r w:rsidR="002368F0" w:rsidRPr="005B477F">
        <w:rPr>
          <w:b/>
          <w:bCs/>
          <w:caps/>
          <w:color w:val="FFFFFF" w:themeColor="background1"/>
          <w:sz w:val="24"/>
          <w:szCs w:val="24"/>
        </w:rPr>
        <w:t xml:space="preserve">il Pelajar Pancasila (PPP) </w:t>
      </w:r>
    </w:p>
    <w:p w14:paraId="1614D663" w14:textId="74759E2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Profil Pelajar Pancasila yang ingin dicapai adalah bertakwa kepada Tuhan Yang Maha Esa dan berakhlak mulia, bernalar kritis dan kreatif, bergotong royong, serta kebhinnekaan global.</w:t>
      </w:r>
      <w:r w:rsidR="002368F0" w:rsidRPr="001D350D">
        <w:rPr>
          <w:sz w:val="24"/>
          <w:szCs w:val="24"/>
        </w:rPr>
        <w:t xml:space="preserve"> </w:t>
      </w:r>
    </w:p>
    <w:p w14:paraId="5F41360D" w14:textId="77777777" w:rsidR="006F2D04" w:rsidRPr="001D350D" w:rsidRDefault="006F2D04" w:rsidP="00CD7D9F">
      <w:pPr>
        <w:spacing w:before="60" w:after="60"/>
        <w:ind w:left="426"/>
        <w:jc w:val="both"/>
        <w:rPr>
          <w:sz w:val="24"/>
          <w:szCs w:val="24"/>
        </w:rPr>
      </w:pPr>
    </w:p>
    <w:p w14:paraId="10C72C07" w14:textId="77777777" w:rsidR="005B477F" w:rsidRPr="00F0320F" w:rsidRDefault="005B477F" w:rsidP="005B477F">
      <w:pPr>
        <w:shd w:val="clear" w:color="auto" w:fill="00B0F0"/>
        <w:tabs>
          <w:tab w:val="left" w:pos="426"/>
        </w:tabs>
        <w:spacing w:before="60" w:after="60"/>
        <w:jc w:val="both"/>
        <w:rPr>
          <w:b/>
          <w:bCs/>
          <w:caps/>
          <w:color w:val="FFFFFF" w:themeColor="background1"/>
          <w:sz w:val="24"/>
          <w:szCs w:val="24"/>
        </w:rPr>
      </w:pPr>
      <w:r w:rsidRPr="00F0320F">
        <w:rPr>
          <w:b/>
          <w:bCs/>
          <w:caps/>
          <w:color w:val="FFFFFF" w:themeColor="background1"/>
          <w:sz w:val="24"/>
          <w:szCs w:val="24"/>
        </w:rPr>
        <w:t>D.</w:t>
      </w:r>
      <w:r w:rsidRPr="00F0320F">
        <w:rPr>
          <w:b/>
          <w:bCs/>
          <w:caps/>
          <w:color w:val="FFFFFF" w:themeColor="background1"/>
          <w:sz w:val="24"/>
          <w:szCs w:val="24"/>
        </w:rPr>
        <w:tab/>
      </w:r>
      <w:r>
        <w:rPr>
          <w:b/>
          <w:bCs/>
          <w:caps/>
          <w:color w:val="FFFFFF" w:themeColor="background1"/>
          <w:sz w:val="24"/>
          <w:szCs w:val="24"/>
        </w:rPr>
        <w:t>8 PROFIL LULUSAN</w:t>
      </w:r>
    </w:p>
    <w:p w14:paraId="43F0BCFE" w14:textId="77777777" w:rsidR="005B477F" w:rsidRPr="00F0320F" w:rsidRDefault="005B477F" w:rsidP="005B477F">
      <w:pPr>
        <w:pStyle w:val="ListParagraph"/>
        <w:numPr>
          <w:ilvl w:val="0"/>
          <w:numId w:val="9"/>
        </w:numPr>
        <w:spacing w:before="60" w:after="60" w:line="276" w:lineRule="auto"/>
        <w:rPr>
          <w:rFonts w:eastAsia="Calibri"/>
          <w:b/>
          <w:bCs/>
          <w:sz w:val="24"/>
          <w:szCs w:val="24"/>
        </w:rPr>
      </w:pPr>
      <w:r w:rsidRPr="00F0320F">
        <w:rPr>
          <w:rFonts w:eastAsia="Calibri"/>
          <w:b/>
          <w:bCs/>
          <w:sz w:val="24"/>
          <w:szCs w:val="24"/>
        </w:rPr>
        <w:t>Keimanan dan Ketakwaan terhadap tuhan YME</w:t>
      </w:r>
    </w:p>
    <w:p w14:paraId="058F3BD0" w14:textId="77777777" w:rsidR="005B477F" w:rsidRPr="00F0320F" w:rsidRDefault="005B477F" w:rsidP="005B477F">
      <w:pPr>
        <w:pStyle w:val="ListParagraph"/>
        <w:spacing w:before="60" w:after="60"/>
        <w:rPr>
          <w:rFonts w:eastAsia="Calibri"/>
          <w:sz w:val="24"/>
          <w:szCs w:val="24"/>
        </w:rPr>
      </w:pPr>
      <w:r w:rsidRPr="00F0320F">
        <w:rPr>
          <w:rFonts w:eastAsia="Calibri"/>
          <w:sz w:val="24"/>
          <w:szCs w:val="24"/>
        </w:rPr>
        <w:t>Individu yang memiliki keyakinan teguh akan keberadaan tuhan seta menghayati nilai-nilai spriritual dalam kehidupan sehari-hari</w:t>
      </w:r>
    </w:p>
    <w:p w14:paraId="62F63E60" w14:textId="77777777" w:rsidR="005B477F" w:rsidRPr="00F0320F" w:rsidRDefault="005B477F" w:rsidP="005B477F">
      <w:pPr>
        <w:pStyle w:val="ListParagraph"/>
        <w:numPr>
          <w:ilvl w:val="0"/>
          <w:numId w:val="9"/>
        </w:numPr>
        <w:spacing w:before="60" w:after="60" w:line="276" w:lineRule="auto"/>
        <w:rPr>
          <w:rFonts w:eastAsia="Calibri"/>
          <w:b/>
          <w:bCs/>
          <w:sz w:val="24"/>
          <w:szCs w:val="24"/>
        </w:rPr>
      </w:pPr>
      <w:r w:rsidRPr="00F0320F">
        <w:rPr>
          <w:rFonts w:eastAsia="Calibri"/>
          <w:b/>
          <w:bCs/>
          <w:sz w:val="24"/>
          <w:szCs w:val="24"/>
        </w:rPr>
        <w:t>Kewargaan</w:t>
      </w:r>
    </w:p>
    <w:p w14:paraId="1BC3E256" w14:textId="77777777" w:rsidR="005B477F" w:rsidRPr="00F0320F" w:rsidRDefault="005B477F" w:rsidP="005B477F">
      <w:pPr>
        <w:pStyle w:val="ListParagraph"/>
        <w:spacing w:before="60" w:after="60"/>
        <w:rPr>
          <w:rFonts w:eastAsia="Calibri"/>
          <w:sz w:val="24"/>
          <w:szCs w:val="24"/>
        </w:rPr>
      </w:pPr>
      <w:r w:rsidRPr="00F0320F">
        <w:rPr>
          <w:rFonts w:eastAsia="Calibri"/>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44CEC194" w14:textId="77777777" w:rsidR="005B477F" w:rsidRPr="00F0320F" w:rsidRDefault="005B477F" w:rsidP="005B477F">
      <w:pPr>
        <w:pStyle w:val="ListParagraph"/>
        <w:numPr>
          <w:ilvl w:val="0"/>
          <w:numId w:val="9"/>
        </w:numPr>
        <w:spacing w:before="60" w:after="60" w:line="276" w:lineRule="auto"/>
        <w:rPr>
          <w:rFonts w:eastAsia="Calibri"/>
          <w:b/>
          <w:bCs/>
          <w:sz w:val="24"/>
          <w:szCs w:val="24"/>
        </w:rPr>
      </w:pPr>
      <w:r w:rsidRPr="00F0320F">
        <w:rPr>
          <w:rFonts w:eastAsia="Calibri"/>
          <w:b/>
          <w:bCs/>
          <w:sz w:val="24"/>
          <w:szCs w:val="24"/>
        </w:rPr>
        <w:t>Penalaran Kritis</w:t>
      </w:r>
    </w:p>
    <w:p w14:paraId="4AE5176B" w14:textId="77777777" w:rsidR="005B477F" w:rsidRPr="00F0320F" w:rsidRDefault="005B477F" w:rsidP="005B477F">
      <w:pPr>
        <w:pStyle w:val="ListParagraph"/>
        <w:spacing w:before="60" w:after="60"/>
        <w:rPr>
          <w:rFonts w:eastAsia="Calibri"/>
          <w:sz w:val="24"/>
          <w:szCs w:val="24"/>
        </w:rPr>
      </w:pPr>
      <w:r w:rsidRPr="00F0320F">
        <w:rPr>
          <w:rFonts w:eastAsia="Calibri"/>
          <w:sz w:val="24"/>
          <w:szCs w:val="24"/>
        </w:rPr>
        <w:t>Individu yang mampu berpikir secara logis, analitis dan reflektif dalam memahami, mngevaluasi, serta memproses informasi untuk menyelesaikan masalah</w:t>
      </w:r>
    </w:p>
    <w:p w14:paraId="51C036BE" w14:textId="77777777" w:rsidR="005B477F" w:rsidRPr="00F0320F" w:rsidRDefault="005B477F" w:rsidP="005B477F">
      <w:pPr>
        <w:pStyle w:val="ListParagraph"/>
        <w:numPr>
          <w:ilvl w:val="0"/>
          <w:numId w:val="9"/>
        </w:numPr>
        <w:spacing w:before="60" w:after="60" w:line="276" w:lineRule="auto"/>
        <w:rPr>
          <w:rFonts w:eastAsia="Calibri"/>
          <w:b/>
          <w:bCs/>
          <w:sz w:val="24"/>
          <w:szCs w:val="24"/>
        </w:rPr>
      </w:pPr>
      <w:r w:rsidRPr="00F0320F">
        <w:rPr>
          <w:rFonts w:eastAsia="Calibri"/>
          <w:b/>
          <w:bCs/>
          <w:sz w:val="24"/>
          <w:szCs w:val="24"/>
        </w:rPr>
        <w:t>Kreativitas</w:t>
      </w:r>
    </w:p>
    <w:p w14:paraId="5600ECD1" w14:textId="77777777" w:rsidR="005B477F" w:rsidRPr="00F0320F" w:rsidRDefault="005B477F" w:rsidP="005B477F">
      <w:pPr>
        <w:pStyle w:val="ListParagraph"/>
        <w:spacing w:before="60" w:after="60"/>
        <w:rPr>
          <w:rFonts w:eastAsia="Calibri"/>
          <w:sz w:val="24"/>
          <w:szCs w:val="24"/>
        </w:rPr>
      </w:pPr>
      <w:r w:rsidRPr="00F0320F">
        <w:rPr>
          <w:rFonts w:eastAsia="Calibri"/>
          <w:sz w:val="24"/>
          <w:szCs w:val="24"/>
        </w:rPr>
        <w:t>Individu yang mampu berpikir secara inovatif, fleksibel, dan orisinal dalam mengolah ide atau informasi untuk menciptakan solusi yang unik dan bermanfaat</w:t>
      </w:r>
    </w:p>
    <w:p w14:paraId="7C89E6F0" w14:textId="77777777" w:rsidR="005B477F" w:rsidRPr="00F0320F" w:rsidRDefault="005B477F" w:rsidP="005B477F">
      <w:pPr>
        <w:pStyle w:val="ListParagraph"/>
        <w:numPr>
          <w:ilvl w:val="0"/>
          <w:numId w:val="9"/>
        </w:numPr>
        <w:spacing w:before="60" w:after="60" w:line="276" w:lineRule="auto"/>
        <w:rPr>
          <w:rFonts w:eastAsia="Calibri"/>
          <w:b/>
          <w:bCs/>
          <w:sz w:val="24"/>
          <w:szCs w:val="24"/>
        </w:rPr>
      </w:pPr>
      <w:r w:rsidRPr="00F0320F">
        <w:rPr>
          <w:rFonts w:eastAsia="Calibri"/>
          <w:b/>
          <w:bCs/>
          <w:sz w:val="24"/>
          <w:szCs w:val="24"/>
        </w:rPr>
        <w:t>Kolaborasi</w:t>
      </w:r>
    </w:p>
    <w:p w14:paraId="516D7D4C" w14:textId="77777777" w:rsidR="005B477F" w:rsidRPr="00F0320F" w:rsidRDefault="005B477F" w:rsidP="005B477F">
      <w:pPr>
        <w:pStyle w:val="ListParagraph"/>
        <w:spacing w:before="60" w:after="60"/>
        <w:rPr>
          <w:rFonts w:eastAsia="Calibri"/>
          <w:sz w:val="24"/>
          <w:szCs w:val="24"/>
        </w:rPr>
      </w:pPr>
      <w:r w:rsidRPr="00F0320F">
        <w:rPr>
          <w:rFonts w:eastAsia="Calibri"/>
          <w:sz w:val="24"/>
          <w:szCs w:val="24"/>
        </w:rPr>
        <w:t>Individu yang mampu bekerja sama secara efektif dengan orang lain secara gotong roying untuk mencapai tujuan Bersama melalui pembagian pesan dan tanggung jawab</w:t>
      </w:r>
    </w:p>
    <w:p w14:paraId="706CAD0A" w14:textId="77777777" w:rsidR="005B477F" w:rsidRPr="00F0320F" w:rsidRDefault="005B477F" w:rsidP="005B477F">
      <w:pPr>
        <w:pStyle w:val="ListParagraph"/>
        <w:numPr>
          <w:ilvl w:val="0"/>
          <w:numId w:val="9"/>
        </w:numPr>
        <w:spacing w:before="60" w:after="60" w:line="276" w:lineRule="auto"/>
        <w:rPr>
          <w:rFonts w:eastAsia="Calibri"/>
          <w:b/>
          <w:bCs/>
          <w:sz w:val="24"/>
          <w:szCs w:val="24"/>
        </w:rPr>
      </w:pPr>
      <w:r w:rsidRPr="00F0320F">
        <w:rPr>
          <w:rFonts w:eastAsia="Calibri"/>
          <w:b/>
          <w:bCs/>
          <w:sz w:val="24"/>
          <w:szCs w:val="24"/>
        </w:rPr>
        <w:t>Kemandirian</w:t>
      </w:r>
    </w:p>
    <w:p w14:paraId="14375012" w14:textId="77777777" w:rsidR="005B477F" w:rsidRPr="00F0320F" w:rsidRDefault="005B477F" w:rsidP="005B477F">
      <w:pPr>
        <w:pStyle w:val="ListParagraph"/>
        <w:spacing w:before="60" w:after="60"/>
        <w:rPr>
          <w:rFonts w:eastAsia="Calibri"/>
          <w:sz w:val="24"/>
          <w:szCs w:val="24"/>
        </w:rPr>
      </w:pPr>
      <w:r w:rsidRPr="00F0320F">
        <w:rPr>
          <w:rFonts w:eastAsia="Calibri"/>
          <w:sz w:val="24"/>
          <w:szCs w:val="24"/>
        </w:rPr>
        <w:lastRenderedPageBreak/>
        <w:t>Individu yang mampu bertanggung jawab atas proses dan hasil belajarnya sendiri dengan menunjukkan kemampuan untuk mengambil inisiatif, mngetasi hambatan, dan menyelesaikan tugas secara tepat bergantung pada orang lain</w:t>
      </w:r>
    </w:p>
    <w:p w14:paraId="29078AB2" w14:textId="77777777" w:rsidR="005B477F" w:rsidRPr="00F0320F" w:rsidRDefault="005B477F" w:rsidP="005B477F">
      <w:pPr>
        <w:pStyle w:val="ListParagraph"/>
        <w:numPr>
          <w:ilvl w:val="0"/>
          <w:numId w:val="9"/>
        </w:numPr>
        <w:spacing w:before="60" w:after="60" w:line="276" w:lineRule="auto"/>
        <w:rPr>
          <w:rFonts w:eastAsia="Calibri"/>
          <w:b/>
          <w:bCs/>
          <w:sz w:val="24"/>
          <w:szCs w:val="24"/>
        </w:rPr>
      </w:pPr>
      <w:r w:rsidRPr="00F0320F">
        <w:rPr>
          <w:rFonts w:eastAsia="Calibri"/>
          <w:b/>
          <w:bCs/>
          <w:sz w:val="24"/>
          <w:szCs w:val="24"/>
        </w:rPr>
        <w:t>Kesehatan</w:t>
      </w:r>
    </w:p>
    <w:p w14:paraId="2160A56F" w14:textId="77777777" w:rsidR="005B477F" w:rsidRPr="00F0320F" w:rsidRDefault="005B477F" w:rsidP="005B477F">
      <w:pPr>
        <w:pStyle w:val="ListParagraph"/>
        <w:spacing w:before="60" w:after="60"/>
        <w:rPr>
          <w:rFonts w:eastAsia="Calibri"/>
          <w:sz w:val="24"/>
          <w:szCs w:val="24"/>
        </w:rPr>
      </w:pPr>
      <w:r w:rsidRPr="00F0320F">
        <w:rPr>
          <w:rFonts w:eastAsia="Calibri"/>
          <w:sz w:val="24"/>
          <w:szCs w:val="24"/>
        </w:rPr>
        <w:t>Individu yang memiliki fisik yang prima, bugar, sehat, dan mampu menjaga keseimbangan Kesehatan mental dan fisik untuk mewujudkan kesejahteraan lahir dan batin (well-being)</w:t>
      </w:r>
    </w:p>
    <w:p w14:paraId="13B753D7" w14:textId="77777777" w:rsidR="005B477F" w:rsidRPr="00F0320F" w:rsidRDefault="005B477F" w:rsidP="005B477F">
      <w:pPr>
        <w:pStyle w:val="ListParagraph"/>
        <w:numPr>
          <w:ilvl w:val="0"/>
          <w:numId w:val="9"/>
        </w:numPr>
        <w:spacing w:before="60" w:after="60" w:line="276" w:lineRule="auto"/>
        <w:rPr>
          <w:rFonts w:eastAsia="Calibri"/>
          <w:sz w:val="24"/>
          <w:szCs w:val="24"/>
          <w:lang w:val="id-ID"/>
        </w:rPr>
      </w:pPr>
      <w:r w:rsidRPr="00F0320F">
        <w:rPr>
          <w:rFonts w:eastAsia="Calibri"/>
          <w:b/>
          <w:bCs/>
          <w:sz w:val="24"/>
          <w:szCs w:val="24"/>
        </w:rPr>
        <w:t>Komunikasi</w:t>
      </w:r>
    </w:p>
    <w:p w14:paraId="7B1821A3" w14:textId="77777777" w:rsidR="005B477F" w:rsidRPr="00F0320F" w:rsidRDefault="005B477F" w:rsidP="005B477F">
      <w:pPr>
        <w:pStyle w:val="ListParagraph"/>
        <w:spacing w:before="60" w:after="60" w:line="276" w:lineRule="auto"/>
        <w:rPr>
          <w:rFonts w:eastAsia="Calibri"/>
          <w:sz w:val="24"/>
          <w:szCs w:val="24"/>
          <w:lang w:val="id-ID"/>
        </w:rPr>
      </w:pPr>
      <w:r w:rsidRPr="00F0320F">
        <w:rPr>
          <w:rFonts w:eastAsia="Calibri"/>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p w14:paraId="67CF75CE" w14:textId="77777777" w:rsidR="005B477F" w:rsidRPr="00F0320F" w:rsidRDefault="005B477F" w:rsidP="005B477F">
      <w:pPr>
        <w:spacing w:before="60" w:after="60"/>
        <w:ind w:left="426"/>
        <w:jc w:val="both"/>
        <w:rPr>
          <w:sz w:val="24"/>
          <w:szCs w:val="24"/>
        </w:rPr>
      </w:pPr>
    </w:p>
    <w:p w14:paraId="1CE748F6" w14:textId="77777777" w:rsidR="005B477F" w:rsidRPr="00F0320F" w:rsidRDefault="005B477F" w:rsidP="005B477F">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E</w:t>
      </w:r>
      <w:r w:rsidRPr="00F0320F">
        <w:rPr>
          <w:b/>
          <w:bCs/>
          <w:caps/>
          <w:color w:val="FFFFFF" w:themeColor="background1"/>
          <w:sz w:val="24"/>
          <w:szCs w:val="24"/>
        </w:rPr>
        <w:t>.</w:t>
      </w:r>
      <w:r w:rsidRPr="00F0320F">
        <w:rPr>
          <w:b/>
          <w:bCs/>
          <w:caps/>
          <w:color w:val="FFFFFF" w:themeColor="background1"/>
          <w:sz w:val="24"/>
          <w:szCs w:val="24"/>
        </w:rPr>
        <w:tab/>
        <w:t>Sarana dan Prasarana</w:t>
      </w:r>
    </w:p>
    <w:p w14:paraId="6FE6D922" w14:textId="77777777" w:rsidR="005B477F" w:rsidRPr="004118BE" w:rsidRDefault="005B477F" w:rsidP="005B477F">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Media</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LCD proyektor, komputer/laptop, jaringan internet, dan lain-lain</w:t>
      </w:r>
    </w:p>
    <w:p w14:paraId="0624F068" w14:textId="77777777" w:rsidR="005B477F" w:rsidRDefault="005B477F" w:rsidP="005B477F">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Sumber Belajar</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LKPD, Buku Teks, laman E-learning, E-book, dan lain-lain</w:t>
      </w:r>
    </w:p>
    <w:p w14:paraId="52276D6B" w14:textId="77777777" w:rsidR="005B477F" w:rsidRPr="006F2D04" w:rsidRDefault="005B477F" w:rsidP="005B477F">
      <w:pPr>
        <w:tabs>
          <w:tab w:val="left" w:pos="2268"/>
          <w:tab w:val="left" w:pos="2552"/>
        </w:tabs>
        <w:spacing w:before="60" w:after="60"/>
        <w:jc w:val="both"/>
        <w:rPr>
          <w:rFonts w:eastAsia="Bookman Old Style"/>
          <w:sz w:val="24"/>
          <w:szCs w:val="24"/>
        </w:rPr>
      </w:pPr>
    </w:p>
    <w:p w14:paraId="4D9D7F15" w14:textId="77777777" w:rsidR="005B477F" w:rsidRPr="00F0320F" w:rsidRDefault="005B477F" w:rsidP="005B477F">
      <w:pPr>
        <w:shd w:val="clear" w:color="auto" w:fill="00B0F0"/>
        <w:tabs>
          <w:tab w:val="left" w:pos="426"/>
        </w:tabs>
        <w:spacing w:before="60" w:after="60"/>
        <w:jc w:val="both"/>
        <w:rPr>
          <w:b/>
          <w:bCs/>
          <w:caps/>
          <w:color w:val="FFFFFF" w:themeColor="background1"/>
          <w:sz w:val="24"/>
          <w:szCs w:val="24"/>
        </w:rPr>
      </w:pPr>
      <w:r>
        <w:rPr>
          <w:b/>
          <w:bCs/>
          <w:caps/>
          <w:color w:val="FFFFFF" w:themeColor="background1"/>
          <w:sz w:val="24"/>
          <w:szCs w:val="24"/>
        </w:rPr>
        <w:t>F</w:t>
      </w:r>
      <w:r w:rsidRPr="00F0320F">
        <w:rPr>
          <w:b/>
          <w:bCs/>
          <w:caps/>
          <w:color w:val="FFFFFF" w:themeColor="background1"/>
          <w:sz w:val="24"/>
          <w:szCs w:val="24"/>
        </w:rPr>
        <w:t>.</w:t>
      </w:r>
      <w:r w:rsidRPr="00F0320F">
        <w:rPr>
          <w:b/>
          <w:bCs/>
          <w:caps/>
          <w:color w:val="FFFFFF" w:themeColor="background1"/>
          <w:sz w:val="24"/>
          <w:szCs w:val="24"/>
        </w:rPr>
        <w:tab/>
        <w:t>Target Peserta Didik</w:t>
      </w:r>
    </w:p>
    <w:p w14:paraId="2E2120F9" w14:textId="77777777" w:rsidR="005B477F" w:rsidRDefault="005B477F" w:rsidP="005B477F">
      <w:pPr>
        <w:pStyle w:val="ListParagraph"/>
        <w:spacing w:before="60" w:after="60"/>
        <w:ind w:left="426"/>
        <w:contextualSpacing w:val="0"/>
        <w:jc w:val="both"/>
        <w:rPr>
          <w:rFonts w:eastAsia="Bookman Old Style"/>
          <w:sz w:val="24"/>
          <w:szCs w:val="24"/>
        </w:rPr>
      </w:pPr>
      <w:r w:rsidRPr="004118BE">
        <w:rPr>
          <w:rFonts w:eastAsia="Bookman Old Style"/>
          <w:sz w:val="24"/>
          <w:szCs w:val="24"/>
        </w:rPr>
        <w:t>Peserta didik regular</w:t>
      </w:r>
      <w:r>
        <w:rPr>
          <w:rFonts w:eastAsia="Bookman Old Style"/>
          <w:sz w:val="24"/>
          <w:szCs w:val="24"/>
        </w:rPr>
        <w:t xml:space="preserve"> (tahap operasional konkret)</w:t>
      </w:r>
    </w:p>
    <w:p w14:paraId="47FAA9DA" w14:textId="77777777" w:rsidR="005B477F" w:rsidRPr="00D84E5A" w:rsidRDefault="005B477F" w:rsidP="005B477F">
      <w:pPr>
        <w:pStyle w:val="ListParagraph"/>
        <w:spacing w:before="60" w:after="60"/>
        <w:ind w:left="426"/>
        <w:contextualSpacing w:val="0"/>
        <w:jc w:val="both"/>
        <w:rPr>
          <w:rFonts w:eastAsia="Bookman Old Style"/>
          <w:sz w:val="24"/>
          <w:szCs w:val="24"/>
        </w:rPr>
      </w:pPr>
    </w:p>
    <w:p w14:paraId="7652EF47" w14:textId="77777777" w:rsidR="005B477F" w:rsidRPr="00F0320F" w:rsidRDefault="005B477F" w:rsidP="005B477F">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G</w:t>
      </w:r>
      <w:r w:rsidRPr="00F0320F">
        <w:rPr>
          <w:b/>
          <w:bCs/>
          <w:caps/>
          <w:color w:val="FFFFFF" w:themeColor="background1"/>
          <w:sz w:val="24"/>
          <w:szCs w:val="24"/>
        </w:rPr>
        <w:t>.</w:t>
      </w:r>
      <w:r w:rsidRPr="00F0320F">
        <w:rPr>
          <w:b/>
          <w:bCs/>
          <w:caps/>
          <w:color w:val="FFFFFF" w:themeColor="background1"/>
          <w:sz w:val="24"/>
          <w:szCs w:val="24"/>
        </w:rPr>
        <w:tab/>
        <w:t>Model DAN METODE Pembelajaran</w:t>
      </w:r>
    </w:p>
    <w:p w14:paraId="66B263E3" w14:textId="77777777" w:rsidR="005B477F" w:rsidRPr="00F0320F" w:rsidRDefault="005B477F" w:rsidP="005B477F">
      <w:pPr>
        <w:numPr>
          <w:ilvl w:val="0"/>
          <w:numId w:val="8"/>
        </w:numPr>
        <w:spacing w:before="60" w:after="60"/>
        <w:rPr>
          <w:rFonts w:eastAsia="Bookman Old Style"/>
          <w:sz w:val="24"/>
          <w:szCs w:val="24"/>
        </w:rPr>
      </w:pPr>
      <w:r w:rsidRPr="00F0320F">
        <w:rPr>
          <w:rFonts w:eastAsia="Bookman Old Style"/>
          <w:sz w:val="24"/>
          <w:szCs w:val="24"/>
          <w:lang w:val="id-ID"/>
        </w:rPr>
        <w:t>Metode pembelajaran yang digunakan adalah ceramah</w:t>
      </w:r>
      <w:r w:rsidRPr="00F0320F">
        <w:rPr>
          <w:rFonts w:eastAsia="Bookman Old Style"/>
          <w:sz w:val="24"/>
          <w:szCs w:val="24"/>
        </w:rPr>
        <w:t>, tanya jawab,</w:t>
      </w:r>
      <w:r w:rsidRPr="00F0320F">
        <w:rPr>
          <w:rFonts w:eastAsia="Bookman Old Style"/>
          <w:sz w:val="24"/>
          <w:szCs w:val="24"/>
          <w:lang w:val="id-ID"/>
        </w:rPr>
        <w:t xml:space="preserve"> </w:t>
      </w:r>
      <w:r w:rsidRPr="00F0320F">
        <w:rPr>
          <w:rFonts w:eastAsia="Bookman Old Style"/>
          <w:sz w:val="24"/>
          <w:szCs w:val="24"/>
        </w:rPr>
        <w:t>dan diskusi.</w:t>
      </w:r>
    </w:p>
    <w:p w14:paraId="64AEE749" w14:textId="77777777" w:rsidR="005B477F" w:rsidRDefault="005B477F" w:rsidP="005B477F">
      <w:pPr>
        <w:numPr>
          <w:ilvl w:val="0"/>
          <w:numId w:val="8"/>
        </w:numPr>
        <w:spacing w:before="60" w:after="60"/>
        <w:rPr>
          <w:rFonts w:eastAsia="Bookman Old Style"/>
          <w:sz w:val="24"/>
          <w:szCs w:val="24"/>
        </w:rPr>
      </w:pPr>
      <w:r w:rsidRPr="00F0320F">
        <w:rPr>
          <w:rFonts w:eastAsia="Bookman Old Style"/>
          <w:sz w:val="24"/>
          <w:szCs w:val="24"/>
        </w:rPr>
        <w:t>Metode PJBL</w:t>
      </w:r>
    </w:p>
    <w:p w14:paraId="24EBC3F9" w14:textId="77777777" w:rsidR="005B477F" w:rsidRPr="00F0320F" w:rsidRDefault="005B477F" w:rsidP="005B477F">
      <w:pPr>
        <w:numPr>
          <w:ilvl w:val="0"/>
          <w:numId w:val="8"/>
        </w:numPr>
        <w:spacing w:before="60" w:after="60"/>
        <w:rPr>
          <w:rFonts w:eastAsia="Bookman Old Style"/>
          <w:sz w:val="24"/>
          <w:szCs w:val="24"/>
        </w:rPr>
      </w:pPr>
      <w:r w:rsidRPr="00F0320F">
        <w:rPr>
          <w:rFonts w:eastAsia="Bookman Old Style"/>
          <w:sz w:val="24"/>
          <w:szCs w:val="24"/>
        </w:rPr>
        <w:t>Me</w:t>
      </w:r>
      <w:r>
        <w:rPr>
          <w:rFonts w:eastAsia="Bookman Old Style"/>
          <w:sz w:val="24"/>
          <w:szCs w:val="24"/>
        </w:rPr>
        <w:t>t</w:t>
      </w:r>
      <w:r w:rsidRPr="00F0320F">
        <w:rPr>
          <w:rFonts w:eastAsia="Bookman Old Style"/>
          <w:sz w:val="24"/>
          <w:szCs w:val="24"/>
        </w:rPr>
        <w:t>o</w:t>
      </w:r>
      <w:r>
        <w:rPr>
          <w:rFonts w:eastAsia="Bookman Old Style"/>
          <w:sz w:val="24"/>
          <w:szCs w:val="24"/>
        </w:rPr>
        <w:t>d</w:t>
      </w:r>
      <w:r w:rsidRPr="00F0320F">
        <w:rPr>
          <w:rFonts w:eastAsia="Bookman Old Style"/>
          <w:sz w:val="24"/>
          <w:szCs w:val="24"/>
        </w:rPr>
        <w:t>e Deep Learning (mindful, meanful, joyful)</w:t>
      </w:r>
      <w:r w:rsidRPr="00F0320F">
        <w:rPr>
          <w:rFonts w:eastAsia="Cambria"/>
          <w:b/>
          <w:sz w:val="24"/>
          <w:szCs w:val="24"/>
        </w:rPr>
        <w:br w:type="page"/>
      </w:r>
    </w:p>
    <w:p w14:paraId="4976B05F" w14:textId="2A98AFB5" w:rsidR="001C7B89" w:rsidRPr="005533B8" w:rsidRDefault="001C7B89" w:rsidP="005B477F">
      <w:pPr>
        <w:shd w:val="clear" w:color="auto" w:fill="FFFFFF" w:themeFill="background1"/>
        <w:tabs>
          <w:tab w:val="left" w:pos="426"/>
        </w:tabs>
        <w:spacing w:before="60" w:after="60"/>
        <w:jc w:val="both"/>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69591B2E" w14:textId="0F357267" w:rsidR="001C7B89" w:rsidRPr="005B477F" w:rsidRDefault="005B477F" w:rsidP="005B477F">
      <w:pPr>
        <w:shd w:val="clear" w:color="auto" w:fill="0070C0"/>
        <w:tabs>
          <w:tab w:val="left" w:pos="426"/>
        </w:tabs>
        <w:spacing w:before="60" w:after="60"/>
        <w:jc w:val="center"/>
        <w:rPr>
          <w:b/>
          <w:caps/>
          <w:color w:val="FFFFFF" w:themeColor="background1"/>
          <w:sz w:val="24"/>
          <w:szCs w:val="24"/>
        </w:rPr>
      </w:pPr>
      <w:r w:rsidRPr="005B477F">
        <w:rPr>
          <w:b/>
          <w:caps/>
          <w:color w:val="FFFFFF" w:themeColor="background1"/>
          <w:sz w:val="24"/>
          <w:szCs w:val="24"/>
        </w:rPr>
        <w:t>KOMPETENSI INTI</w:t>
      </w:r>
    </w:p>
    <w:p w14:paraId="1A74986B" w14:textId="77777777" w:rsidR="006A1A0F" w:rsidRPr="005B477F" w:rsidRDefault="001C7B89" w:rsidP="005B477F">
      <w:pPr>
        <w:shd w:val="clear" w:color="auto" w:fill="00B0F0"/>
        <w:tabs>
          <w:tab w:val="left" w:pos="426"/>
        </w:tabs>
        <w:spacing w:before="60" w:after="60"/>
        <w:ind w:left="426" w:hanging="426"/>
        <w:jc w:val="both"/>
        <w:rPr>
          <w:b/>
          <w:bCs/>
          <w:caps/>
          <w:color w:val="FFFFFF" w:themeColor="background1"/>
          <w:sz w:val="24"/>
          <w:szCs w:val="24"/>
        </w:rPr>
      </w:pPr>
      <w:r w:rsidRPr="005B477F">
        <w:rPr>
          <w:b/>
          <w:bCs/>
          <w:caps/>
          <w:color w:val="FFFFFF" w:themeColor="background1"/>
          <w:sz w:val="24"/>
          <w:szCs w:val="24"/>
        </w:rPr>
        <w:t>A.</w:t>
      </w:r>
      <w:r w:rsidRPr="005B477F">
        <w:rPr>
          <w:b/>
          <w:bCs/>
          <w:caps/>
          <w:color w:val="FFFFFF" w:themeColor="background1"/>
          <w:sz w:val="24"/>
          <w:szCs w:val="24"/>
        </w:rPr>
        <w:tab/>
        <w:t>Tujuan Pembelajaran</w:t>
      </w:r>
    </w:p>
    <w:p w14:paraId="5B34B969" w14:textId="77777777" w:rsidR="0044621D" w:rsidRPr="00FB5B84" w:rsidRDefault="0044621D" w:rsidP="009A2153">
      <w:pPr>
        <w:pStyle w:val="ListParagraph"/>
        <w:numPr>
          <w:ilvl w:val="0"/>
          <w:numId w:val="4"/>
        </w:numPr>
        <w:autoSpaceDE w:val="0"/>
        <w:autoSpaceDN w:val="0"/>
        <w:adjustRightInd w:val="0"/>
        <w:spacing w:before="120" w:after="120"/>
        <w:ind w:left="900" w:right="57"/>
        <w:rPr>
          <w:sz w:val="24"/>
          <w:szCs w:val="24"/>
        </w:rPr>
      </w:pPr>
      <w:r w:rsidRPr="00FB5B84">
        <w:rPr>
          <w:sz w:val="24"/>
          <w:szCs w:val="24"/>
        </w:rPr>
        <w:t xml:space="preserve">Mengelompokkan objek; </w:t>
      </w:r>
    </w:p>
    <w:p w14:paraId="10B9D733" w14:textId="77777777" w:rsidR="0044621D" w:rsidRPr="00FB5B84" w:rsidRDefault="0044621D" w:rsidP="009A2153">
      <w:pPr>
        <w:pStyle w:val="ListParagraph"/>
        <w:numPr>
          <w:ilvl w:val="0"/>
          <w:numId w:val="4"/>
        </w:numPr>
        <w:autoSpaceDE w:val="0"/>
        <w:autoSpaceDN w:val="0"/>
        <w:adjustRightInd w:val="0"/>
        <w:spacing w:before="120" w:after="120"/>
        <w:ind w:left="900" w:right="57"/>
        <w:rPr>
          <w:sz w:val="24"/>
          <w:szCs w:val="24"/>
        </w:rPr>
      </w:pPr>
      <w:r w:rsidRPr="00FB5B84">
        <w:rPr>
          <w:sz w:val="24"/>
          <w:szCs w:val="24"/>
        </w:rPr>
        <w:t>Menghitung setiap kelompok objek;</w:t>
      </w:r>
    </w:p>
    <w:p w14:paraId="44818223" w14:textId="77777777" w:rsidR="0044621D" w:rsidRPr="00FB5B84" w:rsidRDefault="0044621D" w:rsidP="009A2153">
      <w:pPr>
        <w:pStyle w:val="ListParagraph"/>
        <w:numPr>
          <w:ilvl w:val="0"/>
          <w:numId w:val="4"/>
        </w:numPr>
        <w:autoSpaceDE w:val="0"/>
        <w:autoSpaceDN w:val="0"/>
        <w:adjustRightInd w:val="0"/>
        <w:spacing w:before="120" w:after="120"/>
        <w:ind w:left="900" w:right="57"/>
        <w:rPr>
          <w:sz w:val="24"/>
          <w:szCs w:val="24"/>
        </w:rPr>
      </w:pPr>
      <w:r w:rsidRPr="00FB5B84">
        <w:rPr>
          <w:sz w:val="24"/>
          <w:szCs w:val="24"/>
        </w:rPr>
        <w:t>Membaca daftar dan tabel maksimal empat kategori;</w:t>
      </w:r>
    </w:p>
    <w:p w14:paraId="04BF3A11" w14:textId="77777777" w:rsidR="0044621D" w:rsidRDefault="0044621D" w:rsidP="009A2153">
      <w:pPr>
        <w:pStyle w:val="ListParagraph"/>
        <w:numPr>
          <w:ilvl w:val="0"/>
          <w:numId w:val="4"/>
        </w:numPr>
        <w:autoSpaceDE w:val="0"/>
        <w:autoSpaceDN w:val="0"/>
        <w:adjustRightInd w:val="0"/>
        <w:spacing w:before="120" w:after="120"/>
        <w:ind w:left="900" w:right="57"/>
        <w:rPr>
          <w:sz w:val="24"/>
          <w:szCs w:val="24"/>
        </w:rPr>
      </w:pPr>
      <w:r w:rsidRPr="00FB5B84">
        <w:rPr>
          <w:sz w:val="24"/>
          <w:szCs w:val="24"/>
        </w:rPr>
        <w:t>Membaca diagram gambar maksimal empat kategori;</w:t>
      </w:r>
    </w:p>
    <w:p w14:paraId="040BFEA5" w14:textId="6F9D6882" w:rsidR="0044621D" w:rsidRPr="0044621D" w:rsidRDefault="0044621D" w:rsidP="009A2153">
      <w:pPr>
        <w:pStyle w:val="ListParagraph"/>
        <w:numPr>
          <w:ilvl w:val="0"/>
          <w:numId w:val="4"/>
        </w:numPr>
        <w:autoSpaceDE w:val="0"/>
        <w:autoSpaceDN w:val="0"/>
        <w:adjustRightInd w:val="0"/>
        <w:spacing w:before="120" w:after="120"/>
        <w:ind w:left="900" w:right="57"/>
        <w:rPr>
          <w:sz w:val="24"/>
          <w:szCs w:val="24"/>
        </w:rPr>
      </w:pPr>
      <w:r w:rsidRPr="0044621D">
        <w:rPr>
          <w:sz w:val="24"/>
          <w:szCs w:val="24"/>
        </w:rPr>
        <w:t>Menginterpretasikan diagram gambar maksimal empat kategori</w:t>
      </w:r>
    </w:p>
    <w:p w14:paraId="77FB51D7" w14:textId="77777777" w:rsidR="001C7B89" w:rsidRPr="005B477F" w:rsidRDefault="001C7B89" w:rsidP="005B477F">
      <w:pPr>
        <w:shd w:val="clear" w:color="auto" w:fill="00B0F0"/>
        <w:tabs>
          <w:tab w:val="left" w:pos="426"/>
        </w:tabs>
        <w:spacing w:before="60" w:after="60"/>
        <w:ind w:left="426" w:hanging="426"/>
        <w:jc w:val="both"/>
        <w:rPr>
          <w:b/>
          <w:bCs/>
          <w:caps/>
          <w:color w:val="FFFFFF" w:themeColor="background1"/>
          <w:sz w:val="24"/>
          <w:szCs w:val="24"/>
        </w:rPr>
      </w:pPr>
      <w:r w:rsidRPr="005B477F">
        <w:rPr>
          <w:b/>
          <w:bCs/>
          <w:caps/>
          <w:color w:val="FFFFFF" w:themeColor="background1"/>
          <w:sz w:val="24"/>
          <w:szCs w:val="24"/>
        </w:rPr>
        <w:t>B.</w:t>
      </w:r>
      <w:r w:rsidRPr="005B477F">
        <w:rPr>
          <w:b/>
          <w:bCs/>
          <w:caps/>
          <w:color w:val="FFFFFF" w:themeColor="background1"/>
          <w:sz w:val="24"/>
          <w:szCs w:val="24"/>
        </w:rPr>
        <w:tab/>
        <w:t>Pemahaman Bermakna</w:t>
      </w:r>
    </w:p>
    <w:p w14:paraId="7F7FAB4C" w14:textId="0A80E2F0" w:rsidR="001C7B89" w:rsidRPr="001D350D" w:rsidRDefault="006F2D04" w:rsidP="006F2D04">
      <w:pPr>
        <w:spacing w:before="60" w:after="60"/>
        <w:ind w:left="450"/>
        <w:jc w:val="both"/>
        <w:rPr>
          <w:bCs/>
          <w:sz w:val="24"/>
          <w:szCs w:val="24"/>
        </w:rPr>
      </w:pPr>
      <w:r w:rsidRPr="001D350D">
        <w:rPr>
          <w:bCs/>
          <w:sz w:val="24"/>
          <w:szCs w:val="24"/>
        </w:rPr>
        <w:t>Pada fase ini peserta didik mempelajari :</w:t>
      </w:r>
    </w:p>
    <w:p w14:paraId="195C8512" w14:textId="77777777" w:rsidR="0044621D" w:rsidRDefault="0044621D" w:rsidP="009A2153">
      <w:pPr>
        <w:pStyle w:val="ListParagraph"/>
        <w:numPr>
          <w:ilvl w:val="0"/>
          <w:numId w:val="5"/>
        </w:numPr>
        <w:spacing w:before="120" w:after="120"/>
        <w:ind w:left="810" w:right="57"/>
        <w:rPr>
          <w:rFonts w:eastAsia="Arial"/>
          <w:sz w:val="24"/>
          <w:szCs w:val="24"/>
        </w:rPr>
      </w:pPr>
      <w:r w:rsidRPr="00ED0E78">
        <w:rPr>
          <w:rFonts w:eastAsia="Arial"/>
          <w:sz w:val="24"/>
          <w:szCs w:val="24"/>
        </w:rPr>
        <w:t xml:space="preserve">Mengelompokkan Data </w:t>
      </w:r>
    </w:p>
    <w:p w14:paraId="7CAA4165" w14:textId="2A18ED83" w:rsidR="00786F88" w:rsidRPr="0044621D" w:rsidRDefault="0044621D" w:rsidP="009A2153">
      <w:pPr>
        <w:pStyle w:val="ListParagraph"/>
        <w:numPr>
          <w:ilvl w:val="0"/>
          <w:numId w:val="5"/>
        </w:numPr>
        <w:spacing w:before="120" w:after="120"/>
        <w:ind w:left="810" w:right="57"/>
        <w:rPr>
          <w:rFonts w:eastAsia="Arial"/>
          <w:sz w:val="24"/>
          <w:szCs w:val="24"/>
        </w:rPr>
      </w:pPr>
      <w:r w:rsidRPr="0044621D">
        <w:rPr>
          <w:rFonts w:eastAsia="Arial"/>
          <w:sz w:val="24"/>
          <w:szCs w:val="24"/>
        </w:rPr>
        <w:t>Diagram Gambar</w:t>
      </w:r>
    </w:p>
    <w:p w14:paraId="37570CC2" w14:textId="77777777" w:rsidR="0044621D" w:rsidRPr="00786F88" w:rsidRDefault="0044621D" w:rsidP="00786F88">
      <w:pPr>
        <w:pStyle w:val="ListParagraph"/>
        <w:autoSpaceDE w:val="0"/>
        <w:autoSpaceDN w:val="0"/>
        <w:adjustRightInd w:val="0"/>
        <w:spacing w:before="120" w:after="120"/>
        <w:ind w:left="501" w:right="57"/>
        <w:rPr>
          <w:sz w:val="24"/>
        </w:rPr>
      </w:pPr>
    </w:p>
    <w:p w14:paraId="5FDB8F19" w14:textId="77777777" w:rsidR="001C7B89" w:rsidRPr="005B477F" w:rsidRDefault="001C7B89" w:rsidP="005B477F">
      <w:pPr>
        <w:shd w:val="clear" w:color="auto" w:fill="00B0F0"/>
        <w:tabs>
          <w:tab w:val="left" w:pos="426"/>
        </w:tabs>
        <w:spacing w:before="60" w:after="60"/>
        <w:ind w:left="426" w:hanging="426"/>
        <w:jc w:val="both"/>
        <w:rPr>
          <w:b/>
          <w:bCs/>
          <w:caps/>
          <w:color w:val="FFFFFF" w:themeColor="background1"/>
          <w:sz w:val="24"/>
          <w:szCs w:val="24"/>
        </w:rPr>
      </w:pPr>
      <w:r w:rsidRPr="005B477F">
        <w:rPr>
          <w:b/>
          <w:bCs/>
          <w:caps/>
          <w:color w:val="FFFFFF" w:themeColor="background1"/>
          <w:sz w:val="24"/>
          <w:szCs w:val="24"/>
        </w:rPr>
        <w:t>C.</w:t>
      </w:r>
      <w:r w:rsidRPr="005B477F">
        <w:rPr>
          <w:b/>
          <w:bCs/>
          <w:caps/>
          <w:color w:val="FFFFFF" w:themeColor="background1"/>
          <w:sz w:val="24"/>
          <w:szCs w:val="24"/>
        </w:rPr>
        <w:tab/>
        <w:t>Pertanyaan Pemantik</w:t>
      </w:r>
    </w:p>
    <w:p w14:paraId="7710881F" w14:textId="4BADE493" w:rsidR="001C7B89" w:rsidRPr="001D350D" w:rsidRDefault="0044621D" w:rsidP="00C5382B">
      <w:pPr>
        <w:pStyle w:val="ListParagraph"/>
        <w:numPr>
          <w:ilvl w:val="0"/>
          <w:numId w:val="2"/>
        </w:numPr>
        <w:spacing w:before="60" w:after="60"/>
        <w:jc w:val="both"/>
        <w:rPr>
          <w:sz w:val="24"/>
          <w:szCs w:val="24"/>
        </w:rPr>
      </w:pPr>
      <w:r w:rsidRPr="0044621D">
        <w:rPr>
          <w:sz w:val="24"/>
          <w:szCs w:val="24"/>
        </w:rPr>
        <w:t>Mainan apa yang paling banyak</w:t>
      </w:r>
      <w:r w:rsidR="00D27401">
        <w:rPr>
          <w:sz w:val="24"/>
          <w:szCs w:val="24"/>
        </w:rPr>
        <w:t>?</w:t>
      </w:r>
    </w:p>
    <w:p w14:paraId="504314CE" w14:textId="77777777" w:rsidR="001C7B89" w:rsidRPr="001D350D" w:rsidRDefault="001C7B89" w:rsidP="001C7B89">
      <w:pPr>
        <w:spacing w:before="60" w:after="60"/>
        <w:jc w:val="both"/>
        <w:rPr>
          <w:b/>
          <w:sz w:val="24"/>
          <w:szCs w:val="24"/>
        </w:rPr>
      </w:pPr>
    </w:p>
    <w:p w14:paraId="3882134E" w14:textId="77777777" w:rsidR="001C7B89" w:rsidRPr="005B477F" w:rsidRDefault="001C7B89" w:rsidP="005B477F">
      <w:pPr>
        <w:shd w:val="clear" w:color="auto" w:fill="00B0F0"/>
        <w:tabs>
          <w:tab w:val="left" w:pos="426"/>
        </w:tabs>
        <w:spacing w:before="60" w:after="60"/>
        <w:ind w:left="426" w:hanging="426"/>
        <w:jc w:val="both"/>
        <w:rPr>
          <w:b/>
          <w:bCs/>
          <w:caps/>
          <w:color w:val="FFFFFF" w:themeColor="background1"/>
          <w:sz w:val="24"/>
          <w:szCs w:val="24"/>
        </w:rPr>
      </w:pPr>
      <w:r w:rsidRPr="005B477F">
        <w:rPr>
          <w:b/>
          <w:bCs/>
          <w:caps/>
          <w:color w:val="FFFFFF" w:themeColor="background1"/>
          <w:sz w:val="24"/>
          <w:szCs w:val="24"/>
        </w:rPr>
        <w:t>D.</w:t>
      </w:r>
      <w:r w:rsidRPr="005B477F">
        <w:rPr>
          <w:b/>
          <w:bCs/>
          <w:caps/>
          <w:color w:val="FFFFFF" w:themeColor="background1"/>
          <w:sz w:val="24"/>
          <w:szCs w:val="24"/>
        </w:rPr>
        <w:tab/>
        <w:t>Kegiatan Pembelajaran</w:t>
      </w:r>
    </w:p>
    <w:p w14:paraId="2A53188A" w14:textId="7F2D5E38" w:rsidR="00895FA2" w:rsidRPr="001D350D" w:rsidRDefault="0044621D" w:rsidP="00895FA2">
      <w:pPr>
        <w:spacing w:before="60" w:after="60"/>
        <w:ind w:left="270"/>
        <w:jc w:val="both"/>
        <w:rPr>
          <w:b/>
          <w:caps/>
          <w:sz w:val="24"/>
          <w:szCs w:val="24"/>
        </w:rPr>
      </w:pPr>
      <w:r w:rsidRPr="0044621D">
        <w:rPr>
          <w:b/>
          <w:caps/>
          <w:noProof/>
          <w:sz w:val="24"/>
          <w:szCs w:val="24"/>
        </w:rPr>
        <w:drawing>
          <wp:inline distT="0" distB="0" distL="0" distR="0" wp14:anchorId="0A8480E2" wp14:editId="18511F5E">
            <wp:extent cx="3048264" cy="327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48264" cy="327688"/>
                    </a:xfrm>
                    <a:prstGeom prst="rect">
                      <a:avLst/>
                    </a:prstGeom>
                  </pic:spPr>
                </pic:pic>
              </a:graphicData>
            </a:graphic>
          </wp:inline>
        </w:drawing>
      </w:r>
    </w:p>
    <w:p w14:paraId="0FC8F2B7" w14:textId="3865895A" w:rsidR="00164BE4" w:rsidRPr="001D350D" w:rsidRDefault="00164BE4" w:rsidP="00281195">
      <w:pPr>
        <w:shd w:val="clear" w:color="auto" w:fill="C00000"/>
        <w:spacing w:before="60" w:after="60"/>
        <w:ind w:left="426"/>
        <w:jc w:val="both"/>
        <w:rPr>
          <w:b/>
          <w:caps/>
          <w:sz w:val="24"/>
          <w:szCs w:val="24"/>
        </w:rPr>
      </w:pPr>
      <w:r w:rsidRPr="001D350D">
        <w:rPr>
          <w:b/>
          <w:caps/>
          <w:sz w:val="24"/>
          <w:szCs w:val="24"/>
        </w:rPr>
        <w:t xml:space="preserve">PEMBELAJARAN </w:t>
      </w:r>
      <w:r w:rsidR="00A40443" w:rsidRPr="001D350D">
        <w:rPr>
          <w:b/>
          <w:caps/>
          <w:sz w:val="24"/>
          <w:szCs w:val="24"/>
        </w:rPr>
        <w:t>1</w:t>
      </w:r>
    </w:p>
    <w:p w14:paraId="712B6376" w14:textId="2483AF23" w:rsidR="001C7B89" w:rsidRPr="001D350D" w:rsidRDefault="001C7B89" w:rsidP="001C7B89">
      <w:pPr>
        <w:spacing w:before="60" w:after="60"/>
        <w:ind w:left="426"/>
        <w:jc w:val="both"/>
        <w:rPr>
          <w:b/>
          <w:caps/>
          <w:sz w:val="24"/>
          <w:szCs w:val="24"/>
        </w:rPr>
      </w:pPr>
      <w:r w:rsidRPr="001D350D">
        <w:rPr>
          <w:b/>
          <w:caps/>
          <w:sz w:val="24"/>
          <w:szCs w:val="24"/>
        </w:rPr>
        <w:t>KEGIATAN Pendahuluan</w:t>
      </w:r>
    </w:p>
    <w:p w14:paraId="289394B0"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membuka pembelajaran dengan mengucapkan salam.</w:t>
      </w:r>
    </w:p>
    <w:p w14:paraId="40BBF04A"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pembiasaan berdoa, memeriksa kehadiran, kerapihan pakaian, posisi tempat duduk peserta didik dan kebersihan kelas.</w:t>
      </w:r>
    </w:p>
    <w:p w14:paraId="04FE243F"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memberikan motivasi, memberikan pertanyaan pemantik materi yang akan diajarkan.</w:t>
      </w:r>
    </w:p>
    <w:p w14:paraId="24C144CD"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Guru memotivasi</w:t>
      </w:r>
      <w:r w:rsidRPr="001D350D">
        <w:rPr>
          <w:sz w:val="24"/>
          <w:szCs w:val="24"/>
        </w:rPr>
        <w:t xml:space="preserve"> </w:t>
      </w:r>
      <w:r w:rsidRPr="001D350D">
        <w:rPr>
          <w:rFonts w:eastAsia="Bookman Old Style"/>
          <w:sz w:val="24"/>
          <w:szCs w:val="24"/>
        </w:rPr>
        <w:t xml:space="preserve">peserta didik </w:t>
      </w:r>
      <w:r w:rsidRPr="001D350D">
        <w:rPr>
          <w:sz w:val="24"/>
          <w:szCs w:val="24"/>
        </w:rPr>
        <w:t xml:space="preserve">untuk tercapainya kompetensi dan karakter yang sesuai dengan </w:t>
      </w:r>
      <w:r w:rsidRPr="001D350D">
        <w:rPr>
          <w:b/>
          <w:bCs/>
          <w:iCs/>
          <w:sz w:val="24"/>
          <w:szCs w:val="24"/>
        </w:rPr>
        <w:t>Profil Pelajar Pancasila</w:t>
      </w:r>
      <w:r w:rsidRPr="001D350D">
        <w:rPr>
          <w:bCs/>
          <w:iCs/>
          <w:sz w:val="24"/>
          <w:szCs w:val="24"/>
        </w:rPr>
        <w:t xml:space="preserve"> (</w:t>
      </w:r>
      <w:r w:rsidRPr="001D350D">
        <w:rPr>
          <w:rFonts w:eastAsia="Bookman Old Style"/>
          <w:sz w:val="24"/>
          <w:szCs w:val="24"/>
        </w:rPr>
        <w:t>bertakwa kepada Tuhan Yang Maha Esa dan berakhlak mulia, bernalar kritis dan kreatif, bergotong royong, serta kebhinnekaan global</w:t>
      </w:r>
      <w:r w:rsidRPr="001D350D">
        <w:rPr>
          <w:bCs/>
          <w:iCs/>
          <w:sz w:val="24"/>
          <w:szCs w:val="24"/>
        </w:rPr>
        <w:t xml:space="preserve">) </w:t>
      </w:r>
    </w:p>
    <w:p w14:paraId="14031FFB" w14:textId="77777777" w:rsidR="00164BE4" w:rsidRPr="001D350D" w:rsidRDefault="001C7B89" w:rsidP="00C5382B">
      <w:pPr>
        <w:pStyle w:val="ListParagraph"/>
        <w:numPr>
          <w:ilvl w:val="0"/>
          <w:numId w:val="1"/>
        </w:numPr>
        <w:spacing w:before="60" w:after="60"/>
        <w:jc w:val="both"/>
        <w:rPr>
          <w:sz w:val="24"/>
          <w:szCs w:val="24"/>
        </w:rPr>
      </w:pPr>
      <w:r w:rsidRPr="001D350D">
        <w:rPr>
          <w:sz w:val="24"/>
          <w:szCs w:val="24"/>
        </w:rPr>
        <w:t>Guru melakukan asesmen awal dengan bertanya tentan</w:t>
      </w:r>
      <w:r w:rsidR="004C7442" w:rsidRPr="001D350D">
        <w:rPr>
          <w:sz w:val="24"/>
          <w:szCs w:val="24"/>
        </w:rPr>
        <w:t xml:space="preserve">g </w:t>
      </w:r>
      <w:r w:rsidR="006F2D04" w:rsidRPr="001D350D">
        <w:rPr>
          <w:sz w:val="24"/>
          <w:szCs w:val="24"/>
        </w:rPr>
        <w:t xml:space="preserve">materi dan </w:t>
      </w:r>
      <w:r w:rsidRPr="001D350D">
        <w:rPr>
          <w:sz w:val="24"/>
          <w:szCs w:val="24"/>
        </w:rPr>
        <w:t>siswa menjawab dengan prediksi masing-masing.</w:t>
      </w:r>
    </w:p>
    <w:p w14:paraId="77FDEA5F" w14:textId="77777777" w:rsidR="00164BE4" w:rsidRPr="001D350D" w:rsidRDefault="001C7B89" w:rsidP="00C5382B">
      <w:pPr>
        <w:pStyle w:val="ListParagraph"/>
        <w:numPr>
          <w:ilvl w:val="0"/>
          <w:numId w:val="1"/>
        </w:numPr>
        <w:spacing w:before="60" w:after="60"/>
        <w:jc w:val="both"/>
        <w:rPr>
          <w:sz w:val="24"/>
          <w:szCs w:val="24"/>
        </w:rPr>
      </w:pPr>
      <w:r w:rsidRPr="001D350D">
        <w:rPr>
          <w:rFonts w:eastAsia="Bookman Old Style"/>
          <w:sz w:val="24"/>
          <w:szCs w:val="24"/>
        </w:rPr>
        <w:t>Guru memotivasi peserta didik untuk semangat mengikuti pembelajaran dengan melakukan ice breaking</w:t>
      </w:r>
    </w:p>
    <w:p w14:paraId="2826D1A6" w14:textId="39E3ECBD" w:rsidR="001C7B89" w:rsidRPr="001D350D" w:rsidRDefault="001C7B89" w:rsidP="00C5382B">
      <w:pPr>
        <w:pStyle w:val="ListParagraph"/>
        <w:numPr>
          <w:ilvl w:val="0"/>
          <w:numId w:val="1"/>
        </w:numPr>
        <w:spacing w:before="60" w:after="60"/>
        <w:jc w:val="both"/>
        <w:rPr>
          <w:sz w:val="24"/>
          <w:szCs w:val="24"/>
        </w:rPr>
      </w:pPr>
      <w:r w:rsidRPr="001D350D">
        <w:rPr>
          <w:rFonts w:eastAsia="Bookman Old Style"/>
          <w:sz w:val="24"/>
          <w:szCs w:val="24"/>
        </w:rPr>
        <w:t xml:space="preserve">Guru menyampaikan tujuan pembelajaran dan memberikan gambaran terkait manfaat pembelajaran dalam kehidupan sehari-hari. </w:t>
      </w:r>
    </w:p>
    <w:p w14:paraId="744592D6" w14:textId="6DDEBB01" w:rsidR="001C7B89" w:rsidRDefault="001C7B89" w:rsidP="005B477F">
      <w:pPr>
        <w:spacing w:before="60" w:after="60"/>
        <w:jc w:val="both"/>
        <w:rPr>
          <w:b/>
          <w:caps/>
          <w:sz w:val="24"/>
          <w:szCs w:val="24"/>
        </w:rPr>
      </w:pPr>
    </w:p>
    <w:p w14:paraId="7A6A51EA" w14:textId="77777777" w:rsidR="005B477F" w:rsidRPr="005B477F" w:rsidRDefault="005B477F" w:rsidP="005B477F">
      <w:pPr>
        <w:numPr>
          <w:ilvl w:val="0"/>
          <w:numId w:val="10"/>
        </w:numPr>
        <w:spacing w:before="100" w:beforeAutospacing="1" w:after="100" w:afterAutospacing="1"/>
        <w:rPr>
          <w:sz w:val="24"/>
          <w:szCs w:val="24"/>
        </w:rPr>
      </w:pPr>
      <w:r w:rsidRPr="005B477F">
        <w:rPr>
          <w:b/>
          <w:bCs/>
          <w:sz w:val="24"/>
          <w:szCs w:val="24"/>
        </w:rPr>
        <w:t>Ice Breaker:</w:t>
      </w:r>
      <w:r w:rsidRPr="005B477F">
        <w:rPr>
          <w:sz w:val="24"/>
          <w:szCs w:val="24"/>
        </w:rPr>
        <w:t xml:space="preserve"> </w:t>
      </w:r>
    </w:p>
    <w:p w14:paraId="5BD57478" w14:textId="77777777" w:rsidR="005B477F" w:rsidRPr="005B477F" w:rsidRDefault="005B477F" w:rsidP="005B477F">
      <w:pPr>
        <w:numPr>
          <w:ilvl w:val="1"/>
          <w:numId w:val="10"/>
        </w:numPr>
        <w:spacing w:before="100" w:beforeAutospacing="1" w:after="100" w:afterAutospacing="1"/>
        <w:rPr>
          <w:sz w:val="24"/>
          <w:szCs w:val="24"/>
        </w:rPr>
      </w:pPr>
      <w:r w:rsidRPr="005B477F">
        <w:rPr>
          <w:sz w:val="24"/>
          <w:szCs w:val="24"/>
        </w:rPr>
        <w:t>Guru menyapa siswa dan mengajak mereka menyebutkan hal yang paling mereka suka (misalnya, warna favorit, makanan favorit). Ini bisa memberikan dasar tentang data yang dapat dikelompokkan nanti.</w:t>
      </w:r>
    </w:p>
    <w:p w14:paraId="26E2002E" w14:textId="77777777" w:rsidR="005B477F" w:rsidRPr="005B477F" w:rsidRDefault="005B477F" w:rsidP="005B477F">
      <w:pPr>
        <w:numPr>
          <w:ilvl w:val="0"/>
          <w:numId w:val="10"/>
        </w:numPr>
        <w:spacing w:before="100" w:beforeAutospacing="1" w:after="100" w:afterAutospacing="1"/>
        <w:rPr>
          <w:sz w:val="24"/>
          <w:szCs w:val="24"/>
        </w:rPr>
      </w:pPr>
      <w:r w:rsidRPr="005B477F">
        <w:rPr>
          <w:b/>
          <w:bCs/>
          <w:sz w:val="24"/>
          <w:szCs w:val="24"/>
        </w:rPr>
        <w:t>Apersepsi:</w:t>
      </w:r>
      <w:r w:rsidRPr="005B477F">
        <w:rPr>
          <w:sz w:val="24"/>
          <w:szCs w:val="24"/>
        </w:rPr>
        <w:t xml:space="preserve"> </w:t>
      </w:r>
    </w:p>
    <w:p w14:paraId="472D9D5B" w14:textId="77777777" w:rsidR="005B477F" w:rsidRPr="005B477F" w:rsidRDefault="005B477F" w:rsidP="005B477F">
      <w:pPr>
        <w:numPr>
          <w:ilvl w:val="1"/>
          <w:numId w:val="10"/>
        </w:numPr>
        <w:spacing w:before="100" w:beforeAutospacing="1" w:after="100" w:afterAutospacing="1"/>
        <w:rPr>
          <w:sz w:val="24"/>
          <w:szCs w:val="24"/>
        </w:rPr>
      </w:pPr>
      <w:r w:rsidRPr="005B477F">
        <w:rPr>
          <w:sz w:val="24"/>
          <w:szCs w:val="24"/>
        </w:rPr>
        <w:t>Guru menanyakan kepada siswa: “Apakah kalian pernah melihat data yang dikelompokkan, misalnya warna-warna yang ada di dalam kelas atau mainan yang berbeda-beda?”</w:t>
      </w:r>
    </w:p>
    <w:p w14:paraId="3BFA9230" w14:textId="77777777" w:rsidR="005B477F" w:rsidRPr="005B477F" w:rsidRDefault="005B477F" w:rsidP="005B477F">
      <w:pPr>
        <w:numPr>
          <w:ilvl w:val="0"/>
          <w:numId w:val="10"/>
        </w:numPr>
        <w:spacing w:before="100" w:beforeAutospacing="1" w:after="100" w:afterAutospacing="1"/>
        <w:rPr>
          <w:sz w:val="24"/>
          <w:szCs w:val="24"/>
        </w:rPr>
      </w:pPr>
      <w:r w:rsidRPr="005B477F">
        <w:rPr>
          <w:b/>
          <w:bCs/>
          <w:sz w:val="24"/>
          <w:szCs w:val="24"/>
        </w:rPr>
        <w:t>Tujuan Pembelajaran:</w:t>
      </w:r>
      <w:r w:rsidRPr="005B477F">
        <w:rPr>
          <w:sz w:val="24"/>
          <w:szCs w:val="24"/>
        </w:rPr>
        <w:t xml:space="preserve"> </w:t>
      </w:r>
    </w:p>
    <w:p w14:paraId="16C70505" w14:textId="77777777" w:rsidR="005B477F" w:rsidRPr="005B477F" w:rsidRDefault="005B477F" w:rsidP="005B477F">
      <w:pPr>
        <w:numPr>
          <w:ilvl w:val="1"/>
          <w:numId w:val="10"/>
        </w:numPr>
        <w:spacing w:before="100" w:beforeAutospacing="1" w:after="100" w:afterAutospacing="1"/>
        <w:rPr>
          <w:sz w:val="24"/>
          <w:szCs w:val="24"/>
        </w:rPr>
      </w:pPr>
      <w:r w:rsidRPr="005B477F">
        <w:rPr>
          <w:sz w:val="24"/>
          <w:szCs w:val="24"/>
        </w:rPr>
        <w:lastRenderedPageBreak/>
        <w:t>Guru menjelaskan tujuan pembelajaran hari ini, yaitu mengenal data, mengelompokkan data, dan mempresentasikan data dalam bentuk diagram sederhana.</w:t>
      </w:r>
    </w:p>
    <w:p w14:paraId="14B9145F" w14:textId="77777777" w:rsidR="005B477F" w:rsidRPr="001D350D" w:rsidRDefault="005B477F" w:rsidP="005B477F">
      <w:pPr>
        <w:spacing w:before="60" w:after="60"/>
        <w:jc w:val="both"/>
        <w:rPr>
          <w:b/>
          <w:caps/>
          <w:sz w:val="24"/>
          <w:szCs w:val="24"/>
        </w:rPr>
      </w:pPr>
    </w:p>
    <w:p w14:paraId="3AC3AC36" w14:textId="7931F9F7" w:rsidR="002F1E54" w:rsidRDefault="001C7B89" w:rsidP="001D350D">
      <w:pPr>
        <w:spacing w:before="60" w:after="60"/>
        <w:ind w:left="426"/>
        <w:jc w:val="both"/>
        <w:rPr>
          <w:b/>
          <w:caps/>
          <w:sz w:val="24"/>
          <w:szCs w:val="24"/>
        </w:rPr>
      </w:pPr>
      <w:r w:rsidRPr="001D350D">
        <w:rPr>
          <w:b/>
          <w:caps/>
          <w:sz w:val="24"/>
          <w:szCs w:val="24"/>
        </w:rPr>
        <w:t>Kegiatan Inti</w:t>
      </w:r>
    </w:p>
    <w:p w14:paraId="0D4F6C93" w14:textId="3B04EFFC" w:rsidR="005B477F" w:rsidRDefault="005B477F" w:rsidP="005B477F">
      <w:pPr>
        <w:spacing w:before="60" w:after="60"/>
        <w:jc w:val="both"/>
        <w:rPr>
          <w:b/>
          <w:caps/>
          <w:sz w:val="24"/>
          <w:szCs w:val="24"/>
        </w:rPr>
      </w:pPr>
    </w:p>
    <w:p w14:paraId="7EDC38D3" w14:textId="77777777" w:rsidR="005B477F" w:rsidRPr="005B477F" w:rsidRDefault="005B477F" w:rsidP="005B477F">
      <w:pPr>
        <w:spacing w:before="100" w:beforeAutospacing="1" w:after="100" w:afterAutospacing="1"/>
        <w:rPr>
          <w:sz w:val="24"/>
          <w:szCs w:val="24"/>
        </w:rPr>
      </w:pPr>
      <w:r w:rsidRPr="005B477F">
        <w:rPr>
          <w:b/>
          <w:bCs/>
          <w:sz w:val="24"/>
          <w:szCs w:val="24"/>
        </w:rPr>
        <w:t>1. Mindfull Learning (Fokus dan Kesadaran Penuh)</w:t>
      </w:r>
    </w:p>
    <w:p w14:paraId="617CF7AD" w14:textId="77777777" w:rsidR="005B477F" w:rsidRPr="005B477F" w:rsidRDefault="005B477F" w:rsidP="005B477F">
      <w:pPr>
        <w:numPr>
          <w:ilvl w:val="0"/>
          <w:numId w:val="11"/>
        </w:numPr>
        <w:spacing w:before="100" w:beforeAutospacing="1" w:after="100" w:afterAutospacing="1"/>
        <w:rPr>
          <w:sz w:val="24"/>
          <w:szCs w:val="24"/>
        </w:rPr>
      </w:pPr>
      <w:r w:rsidRPr="005B477F">
        <w:rPr>
          <w:b/>
          <w:bCs/>
          <w:sz w:val="24"/>
          <w:szCs w:val="24"/>
        </w:rPr>
        <w:t>Mengelompokkan Data (30 Menit):</w:t>
      </w:r>
    </w:p>
    <w:p w14:paraId="12369FF6" w14:textId="77777777" w:rsidR="005B477F" w:rsidRPr="005B477F" w:rsidRDefault="005B477F" w:rsidP="005B477F">
      <w:pPr>
        <w:numPr>
          <w:ilvl w:val="1"/>
          <w:numId w:val="11"/>
        </w:numPr>
        <w:spacing w:before="100" w:beforeAutospacing="1" w:after="100" w:afterAutospacing="1"/>
        <w:rPr>
          <w:sz w:val="24"/>
          <w:szCs w:val="24"/>
        </w:rPr>
      </w:pPr>
      <w:r w:rsidRPr="005B477F">
        <w:rPr>
          <w:sz w:val="24"/>
          <w:szCs w:val="24"/>
        </w:rPr>
        <w:t>Guru menjelaskan konsep sederhana tentang data dan cara mengelompokkan data.</w:t>
      </w:r>
    </w:p>
    <w:p w14:paraId="54A35A5C" w14:textId="77777777" w:rsidR="005B477F" w:rsidRPr="005B477F" w:rsidRDefault="005B477F" w:rsidP="005B477F">
      <w:pPr>
        <w:numPr>
          <w:ilvl w:val="1"/>
          <w:numId w:val="11"/>
        </w:numPr>
        <w:spacing w:before="100" w:beforeAutospacing="1" w:after="100" w:afterAutospacing="1"/>
        <w:rPr>
          <w:sz w:val="24"/>
          <w:szCs w:val="24"/>
        </w:rPr>
      </w:pPr>
      <w:r w:rsidRPr="005B477F">
        <w:rPr>
          <w:sz w:val="24"/>
          <w:szCs w:val="24"/>
        </w:rPr>
        <w:t>Guru memberikan contoh, misalnya dengan mengelompokkan mainan atau benda-benda di kelas berdasarkan warna atau bentuk.</w:t>
      </w:r>
    </w:p>
    <w:p w14:paraId="19CE6BE4" w14:textId="77777777" w:rsidR="005B477F" w:rsidRPr="005B477F" w:rsidRDefault="005B477F" w:rsidP="005B477F">
      <w:pPr>
        <w:numPr>
          <w:ilvl w:val="1"/>
          <w:numId w:val="11"/>
        </w:numPr>
        <w:spacing w:before="100" w:beforeAutospacing="1" w:after="100" w:afterAutospacing="1"/>
        <w:rPr>
          <w:sz w:val="24"/>
          <w:szCs w:val="24"/>
        </w:rPr>
      </w:pPr>
      <w:r w:rsidRPr="005B477F">
        <w:rPr>
          <w:sz w:val="24"/>
          <w:szCs w:val="24"/>
        </w:rPr>
        <w:t>Siswa diminta mengelompokkan benda-benda di sekitar mereka sesuai dengan kategori yang ditentukan (misalnya berdasarkan warna atau ukuran).</w:t>
      </w:r>
    </w:p>
    <w:p w14:paraId="1F0DD5F5" w14:textId="77777777" w:rsidR="005B477F" w:rsidRPr="005B477F" w:rsidRDefault="005B477F" w:rsidP="005B477F">
      <w:pPr>
        <w:numPr>
          <w:ilvl w:val="0"/>
          <w:numId w:val="11"/>
        </w:numPr>
        <w:spacing w:before="100" w:beforeAutospacing="1" w:after="100" w:afterAutospacing="1"/>
        <w:rPr>
          <w:sz w:val="24"/>
          <w:szCs w:val="24"/>
        </w:rPr>
      </w:pPr>
      <w:r w:rsidRPr="005B477F">
        <w:rPr>
          <w:b/>
          <w:bCs/>
          <w:sz w:val="24"/>
          <w:szCs w:val="24"/>
        </w:rPr>
        <w:t>Menggambar Diagram Sederhana (30 Menit):</w:t>
      </w:r>
    </w:p>
    <w:p w14:paraId="70D5E075" w14:textId="77777777" w:rsidR="005B477F" w:rsidRPr="005B477F" w:rsidRDefault="005B477F" w:rsidP="005B477F">
      <w:pPr>
        <w:numPr>
          <w:ilvl w:val="1"/>
          <w:numId w:val="11"/>
        </w:numPr>
        <w:spacing w:before="100" w:beforeAutospacing="1" w:after="100" w:afterAutospacing="1"/>
        <w:rPr>
          <w:sz w:val="24"/>
          <w:szCs w:val="24"/>
        </w:rPr>
      </w:pPr>
      <w:r w:rsidRPr="005B477F">
        <w:rPr>
          <w:sz w:val="24"/>
          <w:szCs w:val="24"/>
        </w:rPr>
        <w:t>Setelah data dikelompokkan, guru menunjukkan cara membuat diagram sederhana untuk merepresentasikan hasil pengelompokkan data tersebut (misalnya menggunakan gambar atau simbol).</w:t>
      </w:r>
    </w:p>
    <w:p w14:paraId="5810DB25" w14:textId="77777777" w:rsidR="005B477F" w:rsidRPr="005B477F" w:rsidRDefault="005B477F" w:rsidP="005B477F">
      <w:pPr>
        <w:numPr>
          <w:ilvl w:val="1"/>
          <w:numId w:val="11"/>
        </w:numPr>
        <w:spacing w:before="100" w:beforeAutospacing="1" w:after="100" w:afterAutospacing="1"/>
        <w:rPr>
          <w:sz w:val="24"/>
          <w:szCs w:val="24"/>
        </w:rPr>
      </w:pPr>
      <w:r w:rsidRPr="005B477F">
        <w:rPr>
          <w:sz w:val="24"/>
          <w:szCs w:val="24"/>
        </w:rPr>
        <w:t>Siswa diminta untuk menggambar diagram mereka sendiri berdasarkan data yang sudah mereka kelompokkan.</w:t>
      </w:r>
    </w:p>
    <w:p w14:paraId="19B3F0FC" w14:textId="77777777" w:rsidR="005B477F" w:rsidRPr="005B477F" w:rsidRDefault="005B477F" w:rsidP="005B477F">
      <w:pPr>
        <w:spacing w:before="100" w:beforeAutospacing="1" w:after="100" w:afterAutospacing="1"/>
        <w:rPr>
          <w:sz w:val="24"/>
          <w:szCs w:val="24"/>
        </w:rPr>
      </w:pPr>
      <w:r w:rsidRPr="005B477F">
        <w:rPr>
          <w:b/>
          <w:bCs/>
          <w:sz w:val="24"/>
          <w:szCs w:val="24"/>
        </w:rPr>
        <w:t>2. Joyfull Learning (Pembelajaran Menyenangkan)</w:t>
      </w:r>
    </w:p>
    <w:p w14:paraId="2730C585" w14:textId="77777777" w:rsidR="005B477F" w:rsidRPr="005B477F" w:rsidRDefault="005B477F" w:rsidP="005B477F">
      <w:pPr>
        <w:numPr>
          <w:ilvl w:val="0"/>
          <w:numId w:val="12"/>
        </w:numPr>
        <w:spacing w:before="100" w:beforeAutospacing="1" w:after="100" w:afterAutospacing="1"/>
        <w:rPr>
          <w:sz w:val="24"/>
          <w:szCs w:val="24"/>
        </w:rPr>
      </w:pPr>
      <w:r w:rsidRPr="005B477F">
        <w:rPr>
          <w:b/>
          <w:bCs/>
          <w:sz w:val="24"/>
          <w:szCs w:val="24"/>
        </w:rPr>
        <w:t>Permainan Kelompok (15 Menit):</w:t>
      </w:r>
      <w:r w:rsidRPr="005B477F">
        <w:rPr>
          <w:sz w:val="24"/>
          <w:szCs w:val="24"/>
        </w:rPr>
        <w:t xml:space="preserve"> </w:t>
      </w:r>
    </w:p>
    <w:p w14:paraId="15164E38" w14:textId="77777777" w:rsidR="005B477F" w:rsidRPr="005B477F" w:rsidRDefault="005B477F" w:rsidP="005B477F">
      <w:pPr>
        <w:numPr>
          <w:ilvl w:val="1"/>
          <w:numId w:val="12"/>
        </w:numPr>
        <w:spacing w:before="100" w:beforeAutospacing="1" w:after="100" w:afterAutospacing="1"/>
        <w:rPr>
          <w:sz w:val="24"/>
          <w:szCs w:val="24"/>
        </w:rPr>
      </w:pPr>
      <w:r w:rsidRPr="005B477F">
        <w:rPr>
          <w:sz w:val="24"/>
          <w:szCs w:val="24"/>
        </w:rPr>
        <w:t>Guru membagi siswa menjadi kelompok-kelompok kecil.</w:t>
      </w:r>
    </w:p>
    <w:p w14:paraId="13C37816" w14:textId="77777777" w:rsidR="005B477F" w:rsidRPr="005B477F" w:rsidRDefault="005B477F" w:rsidP="005B477F">
      <w:pPr>
        <w:numPr>
          <w:ilvl w:val="1"/>
          <w:numId w:val="12"/>
        </w:numPr>
        <w:spacing w:before="100" w:beforeAutospacing="1" w:after="100" w:afterAutospacing="1"/>
        <w:rPr>
          <w:sz w:val="24"/>
          <w:szCs w:val="24"/>
        </w:rPr>
      </w:pPr>
      <w:r w:rsidRPr="005B477F">
        <w:rPr>
          <w:sz w:val="24"/>
          <w:szCs w:val="24"/>
        </w:rPr>
        <w:t>Setiap kelompok diberi tugas untuk mengelompokkan berbagai benda yang diberikan oleh guru (misalnya pensil warna, balok, atau mainan lain).</w:t>
      </w:r>
    </w:p>
    <w:p w14:paraId="4CE2B13E" w14:textId="77777777" w:rsidR="005B477F" w:rsidRPr="005B477F" w:rsidRDefault="005B477F" w:rsidP="005B477F">
      <w:pPr>
        <w:numPr>
          <w:ilvl w:val="1"/>
          <w:numId w:val="12"/>
        </w:numPr>
        <w:spacing w:before="100" w:beforeAutospacing="1" w:after="100" w:afterAutospacing="1"/>
        <w:rPr>
          <w:sz w:val="24"/>
          <w:szCs w:val="24"/>
        </w:rPr>
      </w:pPr>
      <w:r w:rsidRPr="005B477F">
        <w:rPr>
          <w:sz w:val="24"/>
          <w:szCs w:val="24"/>
        </w:rPr>
        <w:t>Kelompok yang berhasil mengelompokkan data dengan benar dan cepat akan diberikan pujian dan apresiasi.</w:t>
      </w:r>
    </w:p>
    <w:p w14:paraId="2FB67BC7" w14:textId="77777777" w:rsidR="005B477F" w:rsidRPr="005B477F" w:rsidRDefault="005B477F" w:rsidP="005B477F">
      <w:pPr>
        <w:numPr>
          <w:ilvl w:val="0"/>
          <w:numId w:val="12"/>
        </w:numPr>
        <w:spacing w:before="100" w:beforeAutospacing="1" w:after="100" w:afterAutospacing="1"/>
        <w:rPr>
          <w:sz w:val="24"/>
          <w:szCs w:val="24"/>
        </w:rPr>
      </w:pPr>
      <w:r w:rsidRPr="005B477F">
        <w:rPr>
          <w:b/>
          <w:bCs/>
          <w:sz w:val="24"/>
          <w:szCs w:val="24"/>
        </w:rPr>
        <w:t>Presentasi Hasil (15 Menit):</w:t>
      </w:r>
      <w:r w:rsidRPr="005B477F">
        <w:rPr>
          <w:sz w:val="24"/>
          <w:szCs w:val="24"/>
        </w:rPr>
        <w:t xml:space="preserve"> </w:t>
      </w:r>
    </w:p>
    <w:p w14:paraId="06B75C7C" w14:textId="77777777" w:rsidR="005B477F" w:rsidRPr="005B477F" w:rsidRDefault="005B477F" w:rsidP="005B477F">
      <w:pPr>
        <w:numPr>
          <w:ilvl w:val="1"/>
          <w:numId w:val="12"/>
        </w:numPr>
        <w:spacing w:before="100" w:beforeAutospacing="1" w:after="100" w:afterAutospacing="1"/>
        <w:rPr>
          <w:sz w:val="24"/>
          <w:szCs w:val="24"/>
        </w:rPr>
      </w:pPr>
      <w:r w:rsidRPr="005B477F">
        <w:rPr>
          <w:sz w:val="24"/>
          <w:szCs w:val="24"/>
        </w:rPr>
        <w:t>Setiap kelompok mempresentasikan hasil pengelompokkan data mereka dalam bentuk diagram sederhana di depan kelas.</w:t>
      </w:r>
    </w:p>
    <w:p w14:paraId="4363B6B2" w14:textId="77777777" w:rsidR="005B477F" w:rsidRPr="005B477F" w:rsidRDefault="005B477F" w:rsidP="005B477F">
      <w:pPr>
        <w:spacing w:before="100" w:beforeAutospacing="1" w:after="100" w:afterAutospacing="1"/>
        <w:rPr>
          <w:sz w:val="24"/>
          <w:szCs w:val="24"/>
        </w:rPr>
      </w:pPr>
      <w:r w:rsidRPr="005B477F">
        <w:rPr>
          <w:b/>
          <w:bCs/>
          <w:sz w:val="24"/>
          <w:szCs w:val="24"/>
        </w:rPr>
        <w:t>3. Meaningfull Learning (Pembelajaran Bermakna)</w:t>
      </w:r>
    </w:p>
    <w:p w14:paraId="6364A699" w14:textId="77777777" w:rsidR="005B477F" w:rsidRPr="005B477F" w:rsidRDefault="005B477F" w:rsidP="005B477F">
      <w:pPr>
        <w:numPr>
          <w:ilvl w:val="0"/>
          <w:numId w:val="13"/>
        </w:numPr>
        <w:spacing w:before="100" w:beforeAutospacing="1" w:after="100" w:afterAutospacing="1"/>
        <w:rPr>
          <w:sz w:val="24"/>
          <w:szCs w:val="24"/>
        </w:rPr>
      </w:pPr>
      <w:r w:rsidRPr="005B477F">
        <w:rPr>
          <w:b/>
          <w:bCs/>
          <w:sz w:val="24"/>
          <w:szCs w:val="24"/>
        </w:rPr>
        <w:t>Diskusi Reflektif (10 Menit):</w:t>
      </w:r>
      <w:r w:rsidRPr="005B477F">
        <w:rPr>
          <w:sz w:val="24"/>
          <w:szCs w:val="24"/>
        </w:rPr>
        <w:t xml:space="preserve"> </w:t>
      </w:r>
    </w:p>
    <w:p w14:paraId="275836EA" w14:textId="77777777" w:rsidR="005B477F" w:rsidRPr="005B477F" w:rsidRDefault="005B477F" w:rsidP="005B477F">
      <w:pPr>
        <w:numPr>
          <w:ilvl w:val="1"/>
          <w:numId w:val="13"/>
        </w:numPr>
        <w:spacing w:before="100" w:beforeAutospacing="1" w:after="100" w:afterAutospacing="1"/>
        <w:rPr>
          <w:sz w:val="24"/>
          <w:szCs w:val="24"/>
        </w:rPr>
      </w:pPr>
      <w:r w:rsidRPr="005B477F">
        <w:rPr>
          <w:sz w:val="24"/>
          <w:szCs w:val="24"/>
        </w:rPr>
        <w:t>Guru mengajak siswa untuk berdiskusi tentang apa yang mereka pelajari dari kegiatan mengelompokkan data dan membuat diagram.</w:t>
      </w:r>
    </w:p>
    <w:p w14:paraId="7E3F8818" w14:textId="77777777" w:rsidR="005B477F" w:rsidRPr="005B477F" w:rsidRDefault="005B477F" w:rsidP="005B477F">
      <w:pPr>
        <w:numPr>
          <w:ilvl w:val="1"/>
          <w:numId w:val="13"/>
        </w:numPr>
        <w:spacing w:before="100" w:beforeAutospacing="1" w:after="100" w:afterAutospacing="1"/>
        <w:rPr>
          <w:sz w:val="24"/>
          <w:szCs w:val="24"/>
        </w:rPr>
      </w:pPr>
      <w:r w:rsidRPr="005B477F">
        <w:rPr>
          <w:sz w:val="24"/>
          <w:szCs w:val="24"/>
        </w:rPr>
        <w:t>Siswa diminta untuk menjelaskan bagaimana mereka bekerja sama dalam kelompok dan bagaimana diagram membantu mereka memahami data.</w:t>
      </w:r>
    </w:p>
    <w:p w14:paraId="4777734F" w14:textId="77777777" w:rsidR="005B477F" w:rsidRPr="001D350D" w:rsidRDefault="005B477F" w:rsidP="005B477F">
      <w:pPr>
        <w:spacing w:before="60" w:after="60"/>
        <w:jc w:val="both"/>
        <w:rPr>
          <w:b/>
          <w:caps/>
          <w:sz w:val="24"/>
          <w:szCs w:val="24"/>
        </w:rPr>
      </w:pPr>
    </w:p>
    <w:p w14:paraId="2CA5AD26" w14:textId="77777777" w:rsidR="0044621D" w:rsidRPr="0044621D" w:rsidRDefault="0044621D" w:rsidP="009A2153">
      <w:pPr>
        <w:pStyle w:val="ListParagraph"/>
        <w:numPr>
          <w:ilvl w:val="0"/>
          <w:numId w:val="6"/>
        </w:numPr>
        <w:spacing w:before="60" w:after="60"/>
        <w:ind w:left="810"/>
        <w:jc w:val="both"/>
        <w:rPr>
          <w:sz w:val="24"/>
          <w:szCs w:val="24"/>
        </w:rPr>
      </w:pPr>
      <w:r w:rsidRPr="0044621D">
        <w:rPr>
          <w:sz w:val="24"/>
          <w:szCs w:val="24"/>
        </w:rPr>
        <w:t xml:space="preserve">Peserta didik mengeluarkan semua alat tulis yang dibawa. </w:t>
      </w:r>
    </w:p>
    <w:p w14:paraId="7D6902EB" w14:textId="77777777" w:rsidR="0044621D" w:rsidRPr="0044621D" w:rsidRDefault="0044621D" w:rsidP="009A2153">
      <w:pPr>
        <w:pStyle w:val="ListParagraph"/>
        <w:numPr>
          <w:ilvl w:val="0"/>
          <w:numId w:val="6"/>
        </w:numPr>
        <w:spacing w:before="60" w:after="60"/>
        <w:ind w:left="810"/>
        <w:jc w:val="both"/>
        <w:rPr>
          <w:sz w:val="24"/>
          <w:szCs w:val="24"/>
        </w:rPr>
      </w:pPr>
      <w:r w:rsidRPr="0044621D">
        <w:rPr>
          <w:sz w:val="24"/>
          <w:szCs w:val="24"/>
        </w:rPr>
        <w:t xml:space="preserve">Peserta didik mengelompokkan alat tulis berdasarkan jenisnya. </w:t>
      </w:r>
    </w:p>
    <w:p w14:paraId="0B13382E" w14:textId="77777777" w:rsidR="0044621D" w:rsidRPr="0044621D" w:rsidRDefault="0044621D" w:rsidP="009A2153">
      <w:pPr>
        <w:pStyle w:val="ListParagraph"/>
        <w:numPr>
          <w:ilvl w:val="0"/>
          <w:numId w:val="6"/>
        </w:numPr>
        <w:spacing w:before="60" w:after="60"/>
        <w:ind w:left="810"/>
        <w:jc w:val="both"/>
        <w:rPr>
          <w:sz w:val="24"/>
          <w:szCs w:val="24"/>
        </w:rPr>
      </w:pPr>
      <w:r w:rsidRPr="0044621D">
        <w:rPr>
          <w:sz w:val="24"/>
          <w:szCs w:val="24"/>
        </w:rPr>
        <w:t xml:space="preserve">Peserta didik menghitung banyaknya benda di setiap kelompok. </w:t>
      </w:r>
    </w:p>
    <w:p w14:paraId="32C90E1C" w14:textId="1E505680" w:rsidR="0044621D" w:rsidRPr="0044621D" w:rsidRDefault="0044621D" w:rsidP="009A2153">
      <w:pPr>
        <w:pStyle w:val="ListParagraph"/>
        <w:numPr>
          <w:ilvl w:val="0"/>
          <w:numId w:val="6"/>
        </w:numPr>
        <w:spacing w:before="60" w:after="60"/>
        <w:ind w:left="810"/>
        <w:jc w:val="both"/>
        <w:rPr>
          <w:sz w:val="24"/>
          <w:szCs w:val="24"/>
        </w:rPr>
      </w:pPr>
      <w:r w:rsidRPr="0044621D">
        <w:rPr>
          <w:sz w:val="24"/>
          <w:szCs w:val="24"/>
        </w:rPr>
        <w:t>Peserta didik menuliskan datanya dalam bentuk daftar. Contoh daftar ada di buku siswa.</w:t>
      </w:r>
    </w:p>
    <w:p w14:paraId="2FB697E0" w14:textId="77777777" w:rsidR="0044621D" w:rsidRPr="0044621D" w:rsidRDefault="0044621D" w:rsidP="009A2153">
      <w:pPr>
        <w:pStyle w:val="ListParagraph"/>
        <w:numPr>
          <w:ilvl w:val="0"/>
          <w:numId w:val="6"/>
        </w:numPr>
        <w:spacing w:before="60" w:after="60"/>
        <w:ind w:left="810"/>
        <w:jc w:val="both"/>
        <w:rPr>
          <w:sz w:val="24"/>
          <w:szCs w:val="24"/>
        </w:rPr>
      </w:pPr>
      <w:r w:rsidRPr="0044621D">
        <w:rPr>
          <w:sz w:val="24"/>
          <w:szCs w:val="24"/>
        </w:rPr>
        <w:t xml:space="preserve">Peserta didik mempresentasikan hasilnya secara berpasangan. </w:t>
      </w:r>
    </w:p>
    <w:p w14:paraId="16AD2160" w14:textId="7B5F01B7" w:rsidR="0044621D" w:rsidRPr="0044621D" w:rsidRDefault="0044621D" w:rsidP="009A2153">
      <w:pPr>
        <w:pStyle w:val="ListParagraph"/>
        <w:numPr>
          <w:ilvl w:val="0"/>
          <w:numId w:val="6"/>
        </w:numPr>
        <w:spacing w:before="60" w:after="60"/>
        <w:ind w:left="810"/>
        <w:jc w:val="both"/>
        <w:rPr>
          <w:sz w:val="24"/>
          <w:szCs w:val="24"/>
        </w:rPr>
      </w:pPr>
      <w:r w:rsidRPr="0044621D">
        <w:rPr>
          <w:sz w:val="24"/>
          <w:szCs w:val="24"/>
        </w:rPr>
        <w:lastRenderedPageBreak/>
        <w:t>Guru dapat mengembangkan kegiatan ini. Peserta didik dapat diminta untuk mengelompokkan benda-benda lain yang ada di sekitar mereka dan membuatnya dalam bentuk daftar.</w:t>
      </w:r>
    </w:p>
    <w:p w14:paraId="31BCF62C" w14:textId="77777777" w:rsidR="0044621D" w:rsidRPr="0044621D" w:rsidRDefault="0044621D" w:rsidP="009A2153">
      <w:pPr>
        <w:pStyle w:val="ListParagraph"/>
        <w:numPr>
          <w:ilvl w:val="0"/>
          <w:numId w:val="6"/>
        </w:numPr>
        <w:spacing w:before="60" w:after="60"/>
        <w:ind w:left="810"/>
        <w:jc w:val="both"/>
        <w:rPr>
          <w:sz w:val="24"/>
          <w:szCs w:val="24"/>
        </w:rPr>
      </w:pPr>
      <w:r w:rsidRPr="0044621D">
        <w:rPr>
          <w:sz w:val="24"/>
          <w:szCs w:val="24"/>
        </w:rPr>
        <w:t xml:space="preserve">Peserta didik mengerjakan soal-soal latihan yang ada di buku siswa. </w:t>
      </w:r>
    </w:p>
    <w:p w14:paraId="06D1D4DA" w14:textId="73CD9AEA" w:rsidR="0044621D" w:rsidRPr="0044621D" w:rsidRDefault="0044621D" w:rsidP="009A2153">
      <w:pPr>
        <w:pStyle w:val="ListParagraph"/>
        <w:numPr>
          <w:ilvl w:val="0"/>
          <w:numId w:val="6"/>
        </w:numPr>
        <w:spacing w:before="60" w:after="60"/>
        <w:ind w:left="810"/>
        <w:jc w:val="both"/>
        <w:rPr>
          <w:sz w:val="24"/>
          <w:szCs w:val="24"/>
        </w:rPr>
      </w:pPr>
      <w:r w:rsidRPr="0044621D">
        <w:rPr>
          <w:sz w:val="24"/>
          <w:szCs w:val="24"/>
        </w:rPr>
        <w:t>Guru mendampingi peserta didik yang masih membutuhkan bimbingan.</w:t>
      </w:r>
    </w:p>
    <w:p w14:paraId="6563EA4C" w14:textId="0238C220" w:rsidR="001C7B89" w:rsidRPr="001D350D" w:rsidRDefault="001C7B89" w:rsidP="001C7B89">
      <w:pPr>
        <w:spacing w:before="60" w:after="60"/>
        <w:ind w:left="426"/>
        <w:jc w:val="both"/>
        <w:rPr>
          <w:b/>
          <w:caps/>
          <w:sz w:val="24"/>
          <w:szCs w:val="24"/>
        </w:rPr>
      </w:pPr>
      <w:r w:rsidRPr="001D350D">
        <w:rPr>
          <w:b/>
          <w:caps/>
          <w:sz w:val="24"/>
          <w:szCs w:val="24"/>
        </w:rPr>
        <w:t>Penutup</w:t>
      </w:r>
    </w:p>
    <w:p w14:paraId="452041D9"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membimbing peserta didik menyimpulkan pembelajaran yang telah dilakukan</w:t>
      </w:r>
    </w:p>
    <w:p w14:paraId="018AEC51"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refleksi dan tanya jawab untuk mengevaluasi kegiatan pembelajaran yang telah dilaksanakan</w:t>
      </w:r>
    </w:p>
    <w:p w14:paraId="499881AB" w14:textId="40620EAC"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mengakhiri kegiatan belajar dengan memberikan pesan dan motivasi tetap semangat belajar dan diakhiri dengan berdoa.</w:t>
      </w:r>
    </w:p>
    <w:p w14:paraId="0CD9C264" w14:textId="77777777" w:rsidR="00281195" w:rsidRPr="001D350D" w:rsidRDefault="00281195" w:rsidP="00281195">
      <w:pPr>
        <w:pStyle w:val="ListParagraph"/>
        <w:spacing w:before="60" w:after="60"/>
        <w:ind w:left="709"/>
        <w:contextualSpacing w:val="0"/>
        <w:jc w:val="both"/>
        <w:rPr>
          <w:rFonts w:eastAsia="Bookman Old Style"/>
          <w:sz w:val="24"/>
          <w:szCs w:val="24"/>
        </w:rPr>
      </w:pPr>
    </w:p>
    <w:p w14:paraId="7AB35755" w14:textId="122DA269" w:rsidR="001C7B89" w:rsidRPr="001D350D" w:rsidRDefault="0044621D" w:rsidP="001C7B89">
      <w:pPr>
        <w:spacing w:before="60" w:after="60"/>
        <w:jc w:val="both"/>
        <w:rPr>
          <w:rFonts w:eastAsia="Bookman Old Style"/>
          <w:sz w:val="24"/>
          <w:szCs w:val="24"/>
        </w:rPr>
      </w:pPr>
      <w:r w:rsidRPr="0044621D">
        <w:rPr>
          <w:rFonts w:eastAsia="Bookman Old Style"/>
          <w:noProof/>
          <w:sz w:val="24"/>
          <w:szCs w:val="24"/>
        </w:rPr>
        <w:drawing>
          <wp:inline distT="0" distB="0" distL="0" distR="0" wp14:anchorId="7BBC46B2" wp14:editId="00F10F7B">
            <wp:extent cx="2499577" cy="2743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9577" cy="274344"/>
                    </a:xfrm>
                    <a:prstGeom prst="rect">
                      <a:avLst/>
                    </a:prstGeom>
                  </pic:spPr>
                </pic:pic>
              </a:graphicData>
            </a:graphic>
          </wp:inline>
        </w:drawing>
      </w:r>
    </w:p>
    <w:p w14:paraId="0AC928BC" w14:textId="108E496F" w:rsidR="00164BE4" w:rsidRPr="001D350D" w:rsidRDefault="00164BE4" w:rsidP="00281195">
      <w:pPr>
        <w:shd w:val="clear" w:color="auto" w:fill="C00000"/>
        <w:spacing w:before="60" w:after="60"/>
        <w:ind w:left="426"/>
        <w:jc w:val="both"/>
        <w:rPr>
          <w:b/>
          <w:caps/>
          <w:sz w:val="24"/>
          <w:szCs w:val="24"/>
        </w:rPr>
      </w:pPr>
      <w:r w:rsidRPr="001D350D">
        <w:rPr>
          <w:b/>
          <w:caps/>
          <w:sz w:val="24"/>
          <w:szCs w:val="24"/>
        </w:rPr>
        <w:t xml:space="preserve">PEMBELAJARAN </w:t>
      </w:r>
      <w:r w:rsidR="00A40443" w:rsidRPr="001D350D">
        <w:rPr>
          <w:b/>
          <w:caps/>
          <w:sz w:val="24"/>
          <w:szCs w:val="24"/>
        </w:rPr>
        <w:t>2</w:t>
      </w:r>
    </w:p>
    <w:p w14:paraId="5A9BA028" w14:textId="3FEC68E8" w:rsidR="00164BE4" w:rsidRPr="001D350D" w:rsidRDefault="00164BE4" w:rsidP="00164BE4">
      <w:pPr>
        <w:spacing w:before="60" w:after="60"/>
        <w:ind w:left="426"/>
        <w:jc w:val="both"/>
        <w:rPr>
          <w:b/>
          <w:caps/>
          <w:sz w:val="24"/>
          <w:szCs w:val="24"/>
        </w:rPr>
      </w:pPr>
      <w:r w:rsidRPr="001D350D">
        <w:rPr>
          <w:b/>
          <w:caps/>
          <w:sz w:val="24"/>
          <w:szCs w:val="24"/>
        </w:rPr>
        <w:t>KEGIATAN Pendahuluan</w:t>
      </w:r>
    </w:p>
    <w:p w14:paraId="1F5BF2E7"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membuka pembelajaran dengan mengucapkan salam.</w:t>
      </w:r>
    </w:p>
    <w:p w14:paraId="25824FA0"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pembiasaan berdoa, memeriksa kehadiran, kerapihan pakaian, posisi tempat duduk peserta didik dan kebersihan kelas.</w:t>
      </w:r>
    </w:p>
    <w:p w14:paraId="13358073"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memberikan motivasi, memberikan pertanyaan pemantik materi yang akan diajarkan.</w:t>
      </w:r>
    </w:p>
    <w:p w14:paraId="068D6EA8" w14:textId="77777777" w:rsidR="00164BE4" w:rsidRPr="001D350D" w:rsidRDefault="00164BE4"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Guru memotivasi</w:t>
      </w:r>
      <w:r w:rsidRPr="001D350D">
        <w:rPr>
          <w:sz w:val="24"/>
          <w:szCs w:val="24"/>
        </w:rPr>
        <w:t xml:space="preserve"> </w:t>
      </w:r>
      <w:r w:rsidRPr="001D350D">
        <w:rPr>
          <w:rFonts w:eastAsia="Bookman Old Style"/>
          <w:sz w:val="24"/>
          <w:szCs w:val="24"/>
        </w:rPr>
        <w:t xml:space="preserve">peserta didik </w:t>
      </w:r>
      <w:r w:rsidRPr="001D350D">
        <w:rPr>
          <w:sz w:val="24"/>
          <w:szCs w:val="24"/>
        </w:rPr>
        <w:t xml:space="preserve">untuk tercapainya kompetensi dan karakter yang sesuai dengan </w:t>
      </w:r>
      <w:r w:rsidRPr="001D350D">
        <w:rPr>
          <w:b/>
          <w:bCs/>
          <w:iCs/>
          <w:sz w:val="24"/>
          <w:szCs w:val="24"/>
        </w:rPr>
        <w:t>Profil Pelajar Pancasila</w:t>
      </w:r>
      <w:r w:rsidRPr="001D350D">
        <w:rPr>
          <w:bCs/>
          <w:iCs/>
          <w:sz w:val="24"/>
          <w:szCs w:val="24"/>
        </w:rPr>
        <w:t xml:space="preserve"> (</w:t>
      </w:r>
      <w:r w:rsidRPr="001D350D">
        <w:rPr>
          <w:rFonts w:eastAsia="Bookman Old Style"/>
          <w:sz w:val="24"/>
          <w:szCs w:val="24"/>
        </w:rPr>
        <w:t>bertakwa kepada Tuhan Yang Maha Esa dan berakhlak mulia, bernalar kritis dan kreatif, bergotong royong, serta kebhinnekaan global</w:t>
      </w:r>
      <w:r w:rsidRPr="001D350D">
        <w:rPr>
          <w:bCs/>
          <w:iCs/>
          <w:sz w:val="24"/>
          <w:szCs w:val="24"/>
        </w:rPr>
        <w:t xml:space="preserve">) </w:t>
      </w:r>
    </w:p>
    <w:p w14:paraId="7ADAE351" w14:textId="77777777" w:rsidR="00164BE4" w:rsidRPr="001D350D" w:rsidRDefault="00164BE4" w:rsidP="00C5382B">
      <w:pPr>
        <w:pStyle w:val="ListParagraph"/>
        <w:numPr>
          <w:ilvl w:val="0"/>
          <w:numId w:val="1"/>
        </w:numPr>
        <w:spacing w:before="60" w:after="60"/>
        <w:jc w:val="both"/>
        <w:rPr>
          <w:sz w:val="24"/>
          <w:szCs w:val="24"/>
        </w:rPr>
      </w:pPr>
      <w:r w:rsidRPr="001D350D">
        <w:rPr>
          <w:sz w:val="24"/>
          <w:szCs w:val="24"/>
        </w:rPr>
        <w:t>Guru melakukan asesmen awal dengan bertanya tentang materi dan siswa menjawab dengan prediksi masing-masing.</w:t>
      </w:r>
    </w:p>
    <w:p w14:paraId="3A4F94C9" w14:textId="77777777" w:rsidR="00164BE4" w:rsidRPr="001D350D" w:rsidRDefault="00164BE4" w:rsidP="00C5382B">
      <w:pPr>
        <w:pStyle w:val="ListParagraph"/>
        <w:numPr>
          <w:ilvl w:val="0"/>
          <w:numId w:val="1"/>
        </w:numPr>
        <w:spacing w:before="60" w:after="60"/>
        <w:jc w:val="both"/>
        <w:rPr>
          <w:sz w:val="24"/>
          <w:szCs w:val="24"/>
        </w:rPr>
      </w:pPr>
      <w:r w:rsidRPr="001D350D">
        <w:rPr>
          <w:rFonts w:eastAsia="Bookman Old Style"/>
          <w:sz w:val="24"/>
          <w:szCs w:val="24"/>
        </w:rPr>
        <w:t>Guru memotivasi peserta didik untuk semangat mengikuti pembelajaran dengan melakukan ice breaking</w:t>
      </w:r>
    </w:p>
    <w:p w14:paraId="1A0BAE53" w14:textId="77777777" w:rsidR="00164BE4" w:rsidRPr="001D350D" w:rsidRDefault="00164BE4" w:rsidP="00C5382B">
      <w:pPr>
        <w:pStyle w:val="ListParagraph"/>
        <w:numPr>
          <w:ilvl w:val="0"/>
          <w:numId w:val="1"/>
        </w:numPr>
        <w:spacing w:before="60" w:after="60"/>
        <w:jc w:val="both"/>
        <w:rPr>
          <w:sz w:val="24"/>
          <w:szCs w:val="24"/>
        </w:rPr>
      </w:pPr>
      <w:r w:rsidRPr="001D350D">
        <w:rPr>
          <w:rFonts w:eastAsia="Bookman Old Style"/>
          <w:sz w:val="24"/>
          <w:szCs w:val="24"/>
        </w:rPr>
        <w:t xml:space="preserve">Guru menyampaikan tujuan pembelajaran dan memberikan gambaran terkait manfaat pembelajaran dalam kehidupan sehari-hari. </w:t>
      </w:r>
    </w:p>
    <w:p w14:paraId="754C36C7" w14:textId="77777777" w:rsidR="005B477F" w:rsidRPr="005B477F" w:rsidRDefault="005B477F" w:rsidP="005B477F">
      <w:pPr>
        <w:spacing w:before="100" w:beforeAutospacing="1" w:after="100" w:afterAutospacing="1"/>
        <w:rPr>
          <w:sz w:val="24"/>
          <w:szCs w:val="24"/>
        </w:rPr>
      </w:pPr>
      <w:r w:rsidRPr="005B477F">
        <w:rPr>
          <w:rFonts w:hAnsi="Symbol"/>
          <w:sz w:val="24"/>
          <w:szCs w:val="24"/>
        </w:rPr>
        <w:t></w:t>
      </w:r>
      <w:r w:rsidRPr="005B477F">
        <w:rPr>
          <w:sz w:val="24"/>
          <w:szCs w:val="24"/>
        </w:rPr>
        <w:t xml:space="preserve">  </w:t>
      </w:r>
      <w:r w:rsidRPr="005B477F">
        <w:rPr>
          <w:b/>
          <w:bCs/>
          <w:sz w:val="24"/>
          <w:szCs w:val="24"/>
        </w:rPr>
        <w:t>Ice Breaker</w:t>
      </w:r>
      <w:r w:rsidRPr="005B477F">
        <w:rPr>
          <w:sz w:val="24"/>
          <w:szCs w:val="24"/>
        </w:rPr>
        <w:t>:</w:t>
      </w:r>
    </w:p>
    <w:p w14:paraId="07DE5886" w14:textId="77777777" w:rsidR="005B477F" w:rsidRPr="005B477F" w:rsidRDefault="005B477F" w:rsidP="005B477F">
      <w:pPr>
        <w:numPr>
          <w:ilvl w:val="0"/>
          <w:numId w:val="19"/>
        </w:numPr>
        <w:spacing w:before="100" w:beforeAutospacing="1" w:after="100" w:afterAutospacing="1"/>
        <w:rPr>
          <w:sz w:val="24"/>
          <w:szCs w:val="24"/>
        </w:rPr>
      </w:pPr>
      <w:r w:rsidRPr="005B477F">
        <w:rPr>
          <w:sz w:val="24"/>
          <w:szCs w:val="24"/>
        </w:rPr>
        <w:t>Guru menyapa peserta didik dengan hangat dan menanyakan kabar mereka.</w:t>
      </w:r>
    </w:p>
    <w:p w14:paraId="77F6B344" w14:textId="77777777" w:rsidR="005B477F" w:rsidRPr="005B477F" w:rsidRDefault="005B477F" w:rsidP="005B477F">
      <w:pPr>
        <w:numPr>
          <w:ilvl w:val="0"/>
          <w:numId w:val="19"/>
        </w:numPr>
        <w:spacing w:before="100" w:beforeAutospacing="1" w:after="100" w:afterAutospacing="1"/>
        <w:rPr>
          <w:sz w:val="24"/>
          <w:szCs w:val="24"/>
        </w:rPr>
      </w:pPr>
      <w:r w:rsidRPr="005B477F">
        <w:rPr>
          <w:sz w:val="24"/>
          <w:szCs w:val="24"/>
        </w:rPr>
        <w:t>Mengajak peserta didik berdoa bersama sebelum memulai pelajaran.</w:t>
      </w:r>
    </w:p>
    <w:p w14:paraId="4E482672" w14:textId="77777777" w:rsidR="005B477F" w:rsidRPr="005B477F" w:rsidRDefault="005B477F" w:rsidP="005B477F">
      <w:pPr>
        <w:numPr>
          <w:ilvl w:val="0"/>
          <w:numId w:val="19"/>
        </w:numPr>
        <w:spacing w:before="100" w:beforeAutospacing="1" w:after="100" w:afterAutospacing="1"/>
        <w:rPr>
          <w:sz w:val="24"/>
          <w:szCs w:val="24"/>
        </w:rPr>
      </w:pPr>
      <w:r w:rsidRPr="005B477F">
        <w:rPr>
          <w:sz w:val="24"/>
          <w:szCs w:val="24"/>
        </w:rPr>
        <w:t>Guru memulai dengan permainan sederhana seperti menebak gambar untuk menarik perhatian peserta didik pada topik diagram gambar.</w:t>
      </w:r>
    </w:p>
    <w:p w14:paraId="40F7CF3C" w14:textId="77777777" w:rsidR="005B477F" w:rsidRPr="005B477F" w:rsidRDefault="005B477F" w:rsidP="005B477F">
      <w:pPr>
        <w:spacing w:before="100" w:beforeAutospacing="1" w:after="100" w:afterAutospacing="1"/>
        <w:rPr>
          <w:sz w:val="24"/>
          <w:szCs w:val="24"/>
        </w:rPr>
      </w:pPr>
      <w:r w:rsidRPr="005B477F">
        <w:rPr>
          <w:rFonts w:hAnsi="Symbol"/>
          <w:sz w:val="24"/>
          <w:szCs w:val="24"/>
        </w:rPr>
        <w:t></w:t>
      </w:r>
      <w:r w:rsidRPr="005B477F">
        <w:rPr>
          <w:sz w:val="24"/>
          <w:szCs w:val="24"/>
        </w:rPr>
        <w:t xml:space="preserve">  </w:t>
      </w:r>
      <w:r w:rsidRPr="005B477F">
        <w:rPr>
          <w:b/>
          <w:bCs/>
          <w:sz w:val="24"/>
          <w:szCs w:val="24"/>
        </w:rPr>
        <w:t>Apersepsi</w:t>
      </w:r>
      <w:r w:rsidRPr="005B477F">
        <w:rPr>
          <w:sz w:val="24"/>
          <w:szCs w:val="24"/>
        </w:rPr>
        <w:t>:</w:t>
      </w:r>
    </w:p>
    <w:p w14:paraId="7DD6193E" w14:textId="77777777" w:rsidR="005B477F" w:rsidRPr="005B477F" w:rsidRDefault="005B477F" w:rsidP="005B477F">
      <w:pPr>
        <w:numPr>
          <w:ilvl w:val="0"/>
          <w:numId w:val="20"/>
        </w:numPr>
        <w:spacing w:before="100" w:beforeAutospacing="1" w:after="100" w:afterAutospacing="1"/>
        <w:rPr>
          <w:sz w:val="24"/>
          <w:szCs w:val="24"/>
        </w:rPr>
      </w:pPr>
      <w:r w:rsidRPr="005B477F">
        <w:rPr>
          <w:sz w:val="24"/>
          <w:szCs w:val="24"/>
        </w:rPr>
        <w:t>Guru menanyakan kepada peserta didik: "Siapa yang tahu apa itu diagram?" atau "Pernahkah kalian melihat gambar yang mewakili jumlah benda?"</w:t>
      </w:r>
    </w:p>
    <w:p w14:paraId="199367AC" w14:textId="77777777" w:rsidR="005B477F" w:rsidRPr="005B477F" w:rsidRDefault="005B477F" w:rsidP="005B477F">
      <w:pPr>
        <w:numPr>
          <w:ilvl w:val="0"/>
          <w:numId w:val="20"/>
        </w:numPr>
        <w:spacing w:before="100" w:beforeAutospacing="1" w:after="100" w:afterAutospacing="1"/>
        <w:rPr>
          <w:sz w:val="24"/>
          <w:szCs w:val="24"/>
        </w:rPr>
      </w:pPr>
      <w:r w:rsidRPr="005B477F">
        <w:rPr>
          <w:sz w:val="24"/>
          <w:szCs w:val="24"/>
        </w:rPr>
        <w:t>Guru memberikan penjelasan singkat tentang diagram gambar sebagai alat untuk menyajikan data dalam bentuk gambar.</w:t>
      </w:r>
    </w:p>
    <w:p w14:paraId="46FCE69C" w14:textId="77777777" w:rsidR="005B477F" w:rsidRPr="005B477F" w:rsidRDefault="005B477F" w:rsidP="005B477F">
      <w:pPr>
        <w:spacing w:before="100" w:beforeAutospacing="1" w:after="100" w:afterAutospacing="1"/>
        <w:rPr>
          <w:sz w:val="24"/>
          <w:szCs w:val="24"/>
        </w:rPr>
      </w:pPr>
      <w:r w:rsidRPr="005B477F">
        <w:rPr>
          <w:rFonts w:hAnsi="Symbol"/>
          <w:sz w:val="24"/>
          <w:szCs w:val="24"/>
        </w:rPr>
        <w:t></w:t>
      </w:r>
      <w:r w:rsidRPr="005B477F">
        <w:rPr>
          <w:sz w:val="24"/>
          <w:szCs w:val="24"/>
        </w:rPr>
        <w:t xml:space="preserve">  </w:t>
      </w:r>
      <w:r w:rsidRPr="005B477F">
        <w:rPr>
          <w:b/>
          <w:bCs/>
          <w:sz w:val="24"/>
          <w:szCs w:val="24"/>
        </w:rPr>
        <w:t>Tujuan Pembelajaran</w:t>
      </w:r>
      <w:r w:rsidRPr="005B477F">
        <w:rPr>
          <w:sz w:val="24"/>
          <w:szCs w:val="24"/>
        </w:rPr>
        <w:t>:</w:t>
      </w:r>
    </w:p>
    <w:p w14:paraId="6F27C031" w14:textId="77777777" w:rsidR="005B477F" w:rsidRPr="005B477F" w:rsidRDefault="005B477F" w:rsidP="005B477F">
      <w:pPr>
        <w:numPr>
          <w:ilvl w:val="0"/>
          <w:numId w:val="21"/>
        </w:numPr>
        <w:spacing w:before="100" w:beforeAutospacing="1" w:after="100" w:afterAutospacing="1"/>
        <w:rPr>
          <w:sz w:val="24"/>
          <w:szCs w:val="24"/>
        </w:rPr>
      </w:pPr>
      <w:r w:rsidRPr="005B477F">
        <w:rPr>
          <w:sz w:val="24"/>
          <w:szCs w:val="24"/>
        </w:rPr>
        <w:t>Guru menjelaskan bahwa peserta didik hari ini akan belajar mengenal dan membuat diagram gambar yang menyajikan informasi dalam bentuk gambar.</w:t>
      </w:r>
    </w:p>
    <w:p w14:paraId="4D2B6EAF" w14:textId="77777777" w:rsidR="00164BE4" w:rsidRPr="001D350D" w:rsidRDefault="00164BE4" w:rsidP="005B477F">
      <w:pPr>
        <w:spacing w:before="60" w:after="60"/>
        <w:jc w:val="both"/>
        <w:rPr>
          <w:b/>
          <w:caps/>
          <w:sz w:val="24"/>
          <w:szCs w:val="24"/>
        </w:rPr>
      </w:pPr>
    </w:p>
    <w:p w14:paraId="164202D3" w14:textId="64C40E39" w:rsidR="00164BE4" w:rsidRDefault="00164BE4" w:rsidP="00164BE4">
      <w:pPr>
        <w:spacing w:before="60" w:after="60"/>
        <w:ind w:left="426"/>
        <w:jc w:val="both"/>
        <w:rPr>
          <w:b/>
          <w:caps/>
          <w:sz w:val="24"/>
          <w:szCs w:val="24"/>
        </w:rPr>
      </w:pPr>
      <w:r w:rsidRPr="001D350D">
        <w:rPr>
          <w:b/>
          <w:caps/>
          <w:sz w:val="24"/>
          <w:szCs w:val="24"/>
        </w:rPr>
        <w:t>Kegiatan Inti</w:t>
      </w:r>
    </w:p>
    <w:p w14:paraId="68E8486D" w14:textId="77777777" w:rsidR="005B477F" w:rsidRPr="005B477F" w:rsidRDefault="005B477F" w:rsidP="005B477F">
      <w:pPr>
        <w:spacing w:before="100" w:beforeAutospacing="1" w:after="100" w:afterAutospacing="1"/>
        <w:rPr>
          <w:sz w:val="24"/>
          <w:szCs w:val="24"/>
        </w:rPr>
      </w:pPr>
      <w:r w:rsidRPr="005B477F">
        <w:rPr>
          <w:rFonts w:hAnsi="Symbol"/>
          <w:sz w:val="24"/>
          <w:szCs w:val="24"/>
        </w:rPr>
        <w:t></w:t>
      </w:r>
      <w:r w:rsidRPr="005B477F">
        <w:rPr>
          <w:sz w:val="24"/>
          <w:szCs w:val="24"/>
        </w:rPr>
        <w:t xml:space="preserve">  </w:t>
      </w:r>
      <w:r w:rsidRPr="005B477F">
        <w:rPr>
          <w:b/>
          <w:bCs/>
          <w:sz w:val="24"/>
          <w:szCs w:val="24"/>
        </w:rPr>
        <w:t>Mindfull Learning (Fokus dan Kesadaran Penuh)</w:t>
      </w:r>
    </w:p>
    <w:p w14:paraId="322F78C8" w14:textId="77777777" w:rsidR="005B477F" w:rsidRPr="005B477F" w:rsidRDefault="005B477F" w:rsidP="005B477F">
      <w:pPr>
        <w:numPr>
          <w:ilvl w:val="0"/>
          <w:numId w:val="22"/>
        </w:numPr>
        <w:spacing w:before="100" w:beforeAutospacing="1" w:after="100" w:afterAutospacing="1"/>
        <w:rPr>
          <w:sz w:val="24"/>
          <w:szCs w:val="24"/>
        </w:rPr>
      </w:pPr>
      <w:r w:rsidRPr="005B477F">
        <w:rPr>
          <w:sz w:val="24"/>
          <w:szCs w:val="24"/>
        </w:rPr>
        <w:t>Guru menjelaskan secara rinci tentang diagram gambar, memberikan contoh diagram gambar yang berisi data sederhana seperti jumlah buah apel, jeruk, dan pisang.</w:t>
      </w:r>
    </w:p>
    <w:p w14:paraId="62395BCF" w14:textId="77777777" w:rsidR="005B477F" w:rsidRPr="005B477F" w:rsidRDefault="005B477F" w:rsidP="005B477F">
      <w:pPr>
        <w:numPr>
          <w:ilvl w:val="0"/>
          <w:numId w:val="22"/>
        </w:numPr>
        <w:spacing w:before="100" w:beforeAutospacing="1" w:after="100" w:afterAutospacing="1"/>
        <w:rPr>
          <w:sz w:val="24"/>
          <w:szCs w:val="24"/>
        </w:rPr>
      </w:pPr>
      <w:r w:rsidRPr="005B477F">
        <w:rPr>
          <w:sz w:val="24"/>
          <w:szCs w:val="24"/>
        </w:rPr>
        <w:t>Guru menunjukkan cara membaca diagram gambar dan menarik informasi dari data yang ada (contoh: "Ada 5 gambar apel, berapa banyak apel yang ada?").</w:t>
      </w:r>
    </w:p>
    <w:p w14:paraId="4D83F528" w14:textId="77777777" w:rsidR="005B477F" w:rsidRPr="005B477F" w:rsidRDefault="005B477F" w:rsidP="005B477F">
      <w:pPr>
        <w:numPr>
          <w:ilvl w:val="0"/>
          <w:numId w:val="22"/>
        </w:numPr>
        <w:spacing w:before="100" w:beforeAutospacing="1" w:after="100" w:afterAutospacing="1"/>
        <w:rPr>
          <w:sz w:val="24"/>
          <w:szCs w:val="24"/>
        </w:rPr>
      </w:pPr>
      <w:r w:rsidRPr="005B477F">
        <w:rPr>
          <w:sz w:val="24"/>
          <w:szCs w:val="24"/>
        </w:rPr>
        <w:t>Siswa diajak untuk membaca diagram gambar bersama-sama dengan panduan guru.</w:t>
      </w:r>
    </w:p>
    <w:p w14:paraId="5A60DB04" w14:textId="77777777" w:rsidR="005B477F" w:rsidRPr="005B477F" w:rsidRDefault="005B477F" w:rsidP="005B477F">
      <w:pPr>
        <w:spacing w:before="100" w:beforeAutospacing="1" w:after="100" w:afterAutospacing="1"/>
        <w:rPr>
          <w:sz w:val="24"/>
          <w:szCs w:val="24"/>
        </w:rPr>
      </w:pPr>
      <w:r w:rsidRPr="005B477F">
        <w:rPr>
          <w:rFonts w:hAnsi="Symbol"/>
          <w:sz w:val="24"/>
          <w:szCs w:val="24"/>
        </w:rPr>
        <w:t></w:t>
      </w:r>
      <w:r w:rsidRPr="005B477F">
        <w:rPr>
          <w:sz w:val="24"/>
          <w:szCs w:val="24"/>
        </w:rPr>
        <w:t xml:space="preserve">  </w:t>
      </w:r>
      <w:r w:rsidRPr="005B477F">
        <w:rPr>
          <w:b/>
          <w:bCs/>
          <w:sz w:val="24"/>
          <w:szCs w:val="24"/>
        </w:rPr>
        <w:t>Joyfull Learning (Pembelajaran Menyenangkan)</w:t>
      </w:r>
    </w:p>
    <w:p w14:paraId="50BF2056" w14:textId="77777777" w:rsidR="005B477F" w:rsidRPr="005B477F" w:rsidRDefault="005B477F" w:rsidP="005B477F">
      <w:pPr>
        <w:numPr>
          <w:ilvl w:val="0"/>
          <w:numId w:val="23"/>
        </w:numPr>
        <w:spacing w:before="100" w:beforeAutospacing="1" w:after="100" w:afterAutospacing="1"/>
        <w:rPr>
          <w:sz w:val="24"/>
          <w:szCs w:val="24"/>
        </w:rPr>
      </w:pPr>
      <w:r w:rsidRPr="005B477F">
        <w:rPr>
          <w:sz w:val="24"/>
          <w:szCs w:val="24"/>
        </w:rPr>
        <w:t>Guru membagi peserta didik dalam kelompok-kelompok kecil. Setiap kelompok diberikan data sederhana, seperti jumlah hewan peliharaan yang berbeda-beda (contoh: 4 kucing, 3 anjing, 5 burung).</w:t>
      </w:r>
    </w:p>
    <w:p w14:paraId="4F48750F" w14:textId="77777777" w:rsidR="005B477F" w:rsidRPr="005B477F" w:rsidRDefault="005B477F" w:rsidP="005B477F">
      <w:pPr>
        <w:numPr>
          <w:ilvl w:val="0"/>
          <w:numId w:val="23"/>
        </w:numPr>
        <w:spacing w:before="100" w:beforeAutospacing="1" w:after="100" w:afterAutospacing="1"/>
        <w:rPr>
          <w:sz w:val="24"/>
          <w:szCs w:val="24"/>
        </w:rPr>
      </w:pPr>
      <w:r w:rsidRPr="005B477F">
        <w:rPr>
          <w:sz w:val="24"/>
          <w:szCs w:val="24"/>
        </w:rPr>
        <w:t>Peserta didik diminta untuk membuat diagram gambar berdasarkan data tersebut dengan menggambar hewan sesuai jumlah yang disebutkan.</w:t>
      </w:r>
    </w:p>
    <w:p w14:paraId="29BF96EB" w14:textId="77777777" w:rsidR="005B477F" w:rsidRPr="005B477F" w:rsidRDefault="005B477F" w:rsidP="005B477F">
      <w:pPr>
        <w:numPr>
          <w:ilvl w:val="0"/>
          <w:numId w:val="23"/>
        </w:numPr>
        <w:spacing w:before="100" w:beforeAutospacing="1" w:after="100" w:afterAutospacing="1"/>
        <w:rPr>
          <w:sz w:val="24"/>
          <w:szCs w:val="24"/>
        </w:rPr>
      </w:pPr>
      <w:r w:rsidRPr="005B477F">
        <w:rPr>
          <w:sz w:val="24"/>
          <w:szCs w:val="24"/>
        </w:rPr>
        <w:t>Setelah selesai, setiap kelompok mempresentasikan diagram gambar mereka di depan kelas dengan bangga. Guru memberikan apresiasi kepada semua kelompok.</w:t>
      </w:r>
    </w:p>
    <w:p w14:paraId="360D8060" w14:textId="77777777" w:rsidR="005B477F" w:rsidRPr="005B477F" w:rsidRDefault="005B477F" w:rsidP="005B477F">
      <w:pPr>
        <w:spacing w:before="100" w:beforeAutospacing="1" w:after="100" w:afterAutospacing="1"/>
        <w:rPr>
          <w:sz w:val="24"/>
          <w:szCs w:val="24"/>
        </w:rPr>
      </w:pPr>
      <w:r w:rsidRPr="005B477F">
        <w:rPr>
          <w:rFonts w:hAnsi="Symbol"/>
          <w:sz w:val="24"/>
          <w:szCs w:val="24"/>
        </w:rPr>
        <w:t></w:t>
      </w:r>
      <w:r w:rsidRPr="005B477F">
        <w:rPr>
          <w:sz w:val="24"/>
          <w:szCs w:val="24"/>
        </w:rPr>
        <w:t xml:space="preserve">  </w:t>
      </w:r>
      <w:r w:rsidRPr="005B477F">
        <w:rPr>
          <w:b/>
          <w:bCs/>
          <w:sz w:val="24"/>
          <w:szCs w:val="24"/>
        </w:rPr>
        <w:t>Meaningfull Learning (Pembelajaran Bermakna)</w:t>
      </w:r>
    </w:p>
    <w:p w14:paraId="3F02B5E5" w14:textId="77777777" w:rsidR="005B477F" w:rsidRPr="005B477F" w:rsidRDefault="005B477F" w:rsidP="005B477F">
      <w:pPr>
        <w:numPr>
          <w:ilvl w:val="0"/>
          <w:numId w:val="24"/>
        </w:numPr>
        <w:spacing w:before="100" w:beforeAutospacing="1" w:after="100" w:afterAutospacing="1"/>
        <w:rPr>
          <w:sz w:val="24"/>
          <w:szCs w:val="24"/>
        </w:rPr>
      </w:pPr>
      <w:r w:rsidRPr="005B477F">
        <w:rPr>
          <w:sz w:val="24"/>
          <w:szCs w:val="24"/>
        </w:rPr>
        <w:t>Guru memberikan tugas untuk membaca diagram gambar lainnya, kali ini menggunakan data dari kehidupan sehari-hari, seperti jumlah kendaraan yang lewat di jalan, jumlah buku di perpustakaan, atau jumlah alat tulis di meja.</w:t>
      </w:r>
    </w:p>
    <w:p w14:paraId="6608F5EB" w14:textId="77777777" w:rsidR="005B477F" w:rsidRPr="005B477F" w:rsidRDefault="005B477F" w:rsidP="005B477F">
      <w:pPr>
        <w:numPr>
          <w:ilvl w:val="0"/>
          <w:numId w:val="24"/>
        </w:numPr>
        <w:spacing w:before="100" w:beforeAutospacing="1" w:after="100" w:afterAutospacing="1"/>
        <w:rPr>
          <w:sz w:val="24"/>
          <w:szCs w:val="24"/>
        </w:rPr>
      </w:pPr>
      <w:r w:rsidRPr="005B477F">
        <w:rPr>
          <w:sz w:val="24"/>
          <w:szCs w:val="24"/>
        </w:rPr>
        <w:t>Setiap peserta didik diajak untuk menginterpretasikan data dan menjawab pertanyaan berdasarkan diagram gambar tersebut. Guru memberikan umpan balik pada setiap jawaban peserta didik, menekankan pentingnya ketelitian dalam membaca data.</w:t>
      </w:r>
    </w:p>
    <w:p w14:paraId="50629BBD" w14:textId="77777777" w:rsidR="005B477F" w:rsidRPr="001D350D" w:rsidRDefault="005B477F" w:rsidP="005B477F">
      <w:pPr>
        <w:spacing w:before="60" w:after="60"/>
        <w:jc w:val="both"/>
        <w:rPr>
          <w:b/>
          <w:caps/>
          <w:sz w:val="24"/>
          <w:szCs w:val="24"/>
        </w:rPr>
      </w:pPr>
    </w:p>
    <w:p w14:paraId="04993C98" w14:textId="77777777" w:rsidR="0044621D" w:rsidRPr="00E95782" w:rsidRDefault="0044621D" w:rsidP="009A2153">
      <w:pPr>
        <w:pStyle w:val="ListParagraph"/>
        <w:numPr>
          <w:ilvl w:val="0"/>
          <w:numId w:val="7"/>
        </w:numPr>
        <w:spacing w:before="60" w:after="60"/>
        <w:ind w:left="810"/>
        <w:jc w:val="both"/>
        <w:rPr>
          <w:sz w:val="24"/>
          <w:szCs w:val="24"/>
        </w:rPr>
      </w:pPr>
      <w:r w:rsidRPr="00E95782">
        <w:rPr>
          <w:sz w:val="24"/>
          <w:szCs w:val="24"/>
        </w:rPr>
        <w:t xml:space="preserve">Peserta didik membaca teks Tahukah Kalian di buku siswa. </w:t>
      </w:r>
    </w:p>
    <w:p w14:paraId="45CD4A49" w14:textId="77777777" w:rsidR="0044621D" w:rsidRPr="00E95782" w:rsidRDefault="0044621D" w:rsidP="009A2153">
      <w:pPr>
        <w:pStyle w:val="ListParagraph"/>
        <w:numPr>
          <w:ilvl w:val="0"/>
          <w:numId w:val="7"/>
        </w:numPr>
        <w:spacing w:before="60" w:after="60"/>
        <w:ind w:left="810"/>
        <w:jc w:val="both"/>
        <w:rPr>
          <w:sz w:val="24"/>
          <w:szCs w:val="24"/>
        </w:rPr>
      </w:pPr>
      <w:r w:rsidRPr="00E95782">
        <w:rPr>
          <w:sz w:val="24"/>
          <w:szCs w:val="24"/>
        </w:rPr>
        <w:t xml:space="preserve">Guru dan peserta didik berdiskusi tentang manfaat makan sayur. </w:t>
      </w:r>
    </w:p>
    <w:p w14:paraId="1149E60A" w14:textId="5B0ABBA3" w:rsidR="0044621D" w:rsidRPr="00E95782" w:rsidRDefault="0044621D" w:rsidP="009A2153">
      <w:pPr>
        <w:pStyle w:val="ListParagraph"/>
        <w:numPr>
          <w:ilvl w:val="0"/>
          <w:numId w:val="7"/>
        </w:numPr>
        <w:spacing w:before="60" w:after="60"/>
        <w:ind w:left="810"/>
        <w:jc w:val="both"/>
        <w:rPr>
          <w:sz w:val="24"/>
          <w:szCs w:val="24"/>
        </w:rPr>
      </w:pPr>
      <w:r w:rsidRPr="00E95782">
        <w:rPr>
          <w:sz w:val="24"/>
          <w:szCs w:val="24"/>
        </w:rPr>
        <w:t xml:space="preserve">Guru mengajukan pertanyaan berikut ini. a. Sayur apa yang kalian suka? b. Apakah kalian sudah makan sayur hari ini? </w:t>
      </w:r>
    </w:p>
    <w:p w14:paraId="5C354707" w14:textId="3BCBB775" w:rsidR="00EF2F7D" w:rsidRPr="00E95782" w:rsidRDefault="0044621D" w:rsidP="009A2153">
      <w:pPr>
        <w:pStyle w:val="ListParagraph"/>
        <w:numPr>
          <w:ilvl w:val="0"/>
          <w:numId w:val="7"/>
        </w:numPr>
        <w:spacing w:before="60" w:after="60"/>
        <w:ind w:left="810"/>
        <w:jc w:val="both"/>
        <w:rPr>
          <w:sz w:val="24"/>
          <w:szCs w:val="24"/>
        </w:rPr>
      </w:pPr>
      <w:r w:rsidRPr="00E95782">
        <w:rPr>
          <w:sz w:val="24"/>
          <w:szCs w:val="24"/>
        </w:rPr>
        <w:t>Guru memotivasi peserta didik tentang pentingnya makan sayur setiap hari</w:t>
      </w:r>
    </w:p>
    <w:p w14:paraId="1BE9FE11" w14:textId="77777777" w:rsidR="0044621D" w:rsidRPr="00E95782" w:rsidRDefault="0044621D" w:rsidP="009A2153">
      <w:pPr>
        <w:pStyle w:val="ListParagraph"/>
        <w:numPr>
          <w:ilvl w:val="0"/>
          <w:numId w:val="7"/>
        </w:numPr>
        <w:spacing w:before="60" w:after="60"/>
        <w:ind w:left="810"/>
        <w:jc w:val="both"/>
        <w:rPr>
          <w:sz w:val="24"/>
          <w:szCs w:val="24"/>
        </w:rPr>
      </w:pPr>
      <w:r w:rsidRPr="00E95782">
        <w:rPr>
          <w:sz w:val="24"/>
          <w:szCs w:val="24"/>
        </w:rPr>
        <w:t>Peserta didik mengamati diagram gambar di buku siswa.</w:t>
      </w:r>
    </w:p>
    <w:p w14:paraId="7AC48A98" w14:textId="793F9F6F" w:rsidR="0044621D" w:rsidRPr="00E95782" w:rsidRDefault="0044621D" w:rsidP="009A2153">
      <w:pPr>
        <w:pStyle w:val="ListParagraph"/>
        <w:numPr>
          <w:ilvl w:val="0"/>
          <w:numId w:val="7"/>
        </w:numPr>
        <w:spacing w:before="60" w:after="60"/>
        <w:ind w:left="810"/>
        <w:jc w:val="both"/>
        <w:rPr>
          <w:sz w:val="24"/>
          <w:szCs w:val="24"/>
        </w:rPr>
      </w:pPr>
      <w:r w:rsidRPr="00E95782">
        <w:rPr>
          <w:sz w:val="24"/>
          <w:szCs w:val="24"/>
        </w:rPr>
        <w:t>Peserta didik menjawab pertanyaan berdasarkan diagram gambar.</w:t>
      </w:r>
    </w:p>
    <w:p w14:paraId="6105E0CD" w14:textId="4B867D54" w:rsidR="0044621D" w:rsidRPr="00E95782" w:rsidRDefault="0044621D" w:rsidP="009A2153">
      <w:pPr>
        <w:pStyle w:val="ListParagraph"/>
        <w:numPr>
          <w:ilvl w:val="0"/>
          <w:numId w:val="7"/>
        </w:numPr>
        <w:spacing w:before="60" w:after="60"/>
        <w:ind w:left="810"/>
        <w:jc w:val="both"/>
        <w:rPr>
          <w:sz w:val="24"/>
          <w:szCs w:val="24"/>
        </w:rPr>
      </w:pPr>
      <w:r w:rsidRPr="00E95782">
        <w:rPr>
          <w:sz w:val="24"/>
          <w:szCs w:val="24"/>
        </w:rPr>
        <w:t>Peserta didik mendiskusikan hasil pekerjaannya secara berpasangan.</w:t>
      </w:r>
    </w:p>
    <w:p w14:paraId="7BCE8BAB" w14:textId="0AD05695" w:rsidR="0044621D" w:rsidRPr="00E95782" w:rsidRDefault="0044621D" w:rsidP="009A2153">
      <w:pPr>
        <w:pStyle w:val="ListParagraph"/>
        <w:numPr>
          <w:ilvl w:val="0"/>
          <w:numId w:val="7"/>
        </w:numPr>
        <w:spacing w:before="60" w:after="60"/>
        <w:ind w:left="810"/>
        <w:jc w:val="both"/>
        <w:rPr>
          <w:sz w:val="24"/>
          <w:szCs w:val="24"/>
        </w:rPr>
      </w:pPr>
      <w:r w:rsidRPr="00E95782">
        <w:rPr>
          <w:sz w:val="24"/>
          <w:szCs w:val="24"/>
        </w:rPr>
        <w:t>Guru membahas hasilnya secara klasikal.</w:t>
      </w:r>
    </w:p>
    <w:p w14:paraId="07474AA7" w14:textId="77777777" w:rsidR="00E95782" w:rsidRPr="00E95782" w:rsidRDefault="00E95782" w:rsidP="009A2153">
      <w:pPr>
        <w:pStyle w:val="ListParagraph"/>
        <w:numPr>
          <w:ilvl w:val="0"/>
          <w:numId w:val="7"/>
        </w:numPr>
        <w:spacing w:before="60" w:after="60"/>
        <w:ind w:left="810"/>
        <w:jc w:val="both"/>
        <w:rPr>
          <w:sz w:val="24"/>
          <w:szCs w:val="24"/>
        </w:rPr>
      </w:pPr>
      <w:r w:rsidRPr="00E95782">
        <w:rPr>
          <w:sz w:val="24"/>
          <w:szCs w:val="24"/>
        </w:rPr>
        <w:t xml:space="preserve">Peserta didik mengerjakan soal-soal latihan yang ada di buku siswa. </w:t>
      </w:r>
    </w:p>
    <w:p w14:paraId="759651DA" w14:textId="4A3FA91B" w:rsidR="00E95782" w:rsidRPr="00E95782" w:rsidRDefault="00E95782" w:rsidP="009A2153">
      <w:pPr>
        <w:pStyle w:val="ListParagraph"/>
        <w:numPr>
          <w:ilvl w:val="0"/>
          <w:numId w:val="7"/>
        </w:numPr>
        <w:spacing w:before="60" w:after="60"/>
        <w:ind w:left="810"/>
        <w:jc w:val="both"/>
        <w:rPr>
          <w:sz w:val="24"/>
          <w:szCs w:val="24"/>
        </w:rPr>
      </w:pPr>
      <w:r w:rsidRPr="00E95782">
        <w:rPr>
          <w:sz w:val="24"/>
          <w:szCs w:val="24"/>
        </w:rPr>
        <w:t>Guru mendampingi peserta didik yang masih membutuhkan bimbingan.</w:t>
      </w:r>
    </w:p>
    <w:p w14:paraId="6861CC2F" w14:textId="697F8A3D" w:rsidR="00164BE4" w:rsidRPr="001D350D" w:rsidRDefault="00164BE4" w:rsidP="00164BE4">
      <w:pPr>
        <w:spacing w:before="60" w:after="60"/>
        <w:ind w:left="426"/>
        <w:jc w:val="both"/>
        <w:rPr>
          <w:b/>
          <w:caps/>
          <w:sz w:val="24"/>
          <w:szCs w:val="24"/>
        </w:rPr>
      </w:pPr>
      <w:r w:rsidRPr="001D350D">
        <w:rPr>
          <w:b/>
          <w:caps/>
          <w:sz w:val="24"/>
          <w:szCs w:val="24"/>
        </w:rPr>
        <w:t>Penutup</w:t>
      </w:r>
    </w:p>
    <w:p w14:paraId="0AE31838"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membimbing peserta didik menyimpulkan pembelajaran yang telah dilakukan</w:t>
      </w:r>
    </w:p>
    <w:p w14:paraId="4524DA76"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refleksi dan tanya jawab untuk mengevaluasi kegiatan pembelajaran yang telah dilaksanakan</w:t>
      </w:r>
    </w:p>
    <w:p w14:paraId="31DDAA99" w14:textId="25890169" w:rsidR="00164BE4"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mengakhiri kegiatan belajar dengan memberikan pesan dan motivasi tetap semangat belajar dan diakhiri dengan berdoa.</w:t>
      </w:r>
    </w:p>
    <w:p w14:paraId="39770427" w14:textId="3B3A9A30" w:rsidR="00702FF8" w:rsidRDefault="00702FF8" w:rsidP="00EF2F7D">
      <w:pPr>
        <w:spacing w:before="60" w:after="60"/>
        <w:jc w:val="both"/>
        <w:rPr>
          <w:rFonts w:eastAsia="Bookman Old Style"/>
          <w:sz w:val="24"/>
          <w:szCs w:val="24"/>
        </w:rPr>
      </w:pPr>
    </w:p>
    <w:p w14:paraId="523A01C5" w14:textId="77777777" w:rsidR="003D6ABE" w:rsidRPr="00EF2F7D" w:rsidRDefault="003D6ABE" w:rsidP="00EF2F7D">
      <w:pPr>
        <w:spacing w:before="60" w:after="60"/>
        <w:jc w:val="both"/>
        <w:rPr>
          <w:rFonts w:eastAsia="Bookman Old Style"/>
          <w:sz w:val="24"/>
          <w:szCs w:val="24"/>
        </w:rPr>
      </w:pPr>
    </w:p>
    <w:p w14:paraId="2F4A232C" w14:textId="77777777" w:rsidR="00702FF8" w:rsidRPr="001D350D" w:rsidRDefault="00702FF8" w:rsidP="001C7B89">
      <w:pPr>
        <w:spacing w:before="60" w:after="60"/>
        <w:jc w:val="both"/>
        <w:rPr>
          <w:rFonts w:eastAsia="Bookman Old Style"/>
          <w:sz w:val="24"/>
          <w:szCs w:val="24"/>
        </w:rPr>
      </w:pPr>
    </w:p>
    <w:p w14:paraId="4D2A57DB" w14:textId="77777777" w:rsidR="001C7B89" w:rsidRPr="005B477F" w:rsidRDefault="001C7B89" w:rsidP="005B477F">
      <w:pPr>
        <w:shd w:val="clear" w:color="auto" w:fill="00B0F0"/>
        <w:tabs>
          <w:tab w:val="left" w:pos="426"/>
        </w:tabs>
        <w:spacing w:before="60" w:after="60"/>
        <w:jc w:val="both"/>
        <w:rPr>
          <w:b/>
          <w:bCs/>
          <w:caps/>
          <w:color w:val="FFFFFF" w:themeColor="background1"/>
          <w:sz w:val="24"/>
          <w:szCs w:val="24"/>
        </w:rPr>
      </w:pPr>
      <w:r w:rsidRPr="005B477F">
        <w:rPr>
          <w:b/>
          <w:bCs/>
          <w:caps/>
          <w:color w:val="FFFFFF" w:themeColor="background1"/>
          <w:sz w:val="24"/>
          <w:szCs w:val="24"/>
        </w:rPr>
        <w:t>E.</w:t>
      </w:r>
      <w:r w:rsidRPr="005B477F">
        <w:rPr>
          <w:b/>
          <w:bCs/>
          <w:caps/>
          <w:color w:val="FFFFFF" w:themeColor="background1"/>
          <w:sz w:val="24"/>
          <w:szCs w:val="24"/>
        </w:rPr>
        <w:tab/>
        <w:t>Pembelajaran Diferensiasi</w:t>
      </w:r>
    </w:p>
    <w:p w14:paraId="6C794FB0" w14:textId="77777777" w:rsidR="001C7B89" w:rsidRPr="001D350D" w:rsidRDefault="001C7B89" w:rsidP="00C5382B">
      <w:pPr>
        <w:pStyle w:val="ListParagraph"/>
        <w:numPr>
          <w:ilvl w:val="0"/>
          <w:numId w:val="1"/>
        </w:numPr>
        <w:spacing w:before="60" w:after="60"/>
        <w:contextualSpacing w:val="0"/>
        <w:jc w:val="both"/>
        <w:rPr>
          <w:rFonts w:eastAsia="Bookman Old Style"/>
          <w:sz w:val="24"/>
          <w:szCs w:val="24"/>
        </w:rPr>
      </w:pPr>
      <w:r w:rsidRPr="001D350D">
        <w:rPr>
          <w:rFonts w:eastAsia="Bookman Old Style"/>
          <w:sz w:val="24"/>
          <w:szCs w:val="24"/>
        </w:rPr>
        <w:t>Untuk siswa yang sudah memahami materi ini sesuai dengan tujuan pembelajaran dan mengeksplorasi topik ini lebih jauh, disarankan un</w:t>
      </w:r>
      <w:r w:rsidR="00E82717" w:rsidRPr="001D350D">
        <w:rPr>
          <w:rFonts w:eastAsia="Bookman Old Style"/>
          <w:sz w:val="24"/>
          <w:szCs w:val="24"/>
        </w:rPr>
        <w:t xml:space="preserve">tuk membaca materi menganalisis bab ini </w:t>
      </w:r>
      <w:r w:rsidRPr="001D350D">
        <w:rPr>
          <w:rFonts w:eastAsia="Bookman Old Style"/>
          <w:sz w:val="24"/>
          <w:szCs w:val="24"/>
        </w:rPr>
        <w:t>dari berbagai referensi yang relevan.</w:t>
      </w:r>
    </w:p>
    <w:p w14:paraId="04F2F8B2"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dapat menggunakan alternatif metode dan media pembelajaran sesuai dengan kondisi masing-masing agar pelaksanaan pembelajaran menjadi lebih menyenangkan (</w:t>
      </w:r>
      <w:r w:rsidRPr="001D350D">
        <w:rPr>
          <w:rFonts w:eastAsia="Bookman Old Style"/>
          <w:i/>
          <w:sz w:val="24"/>
          <w:szCs w:val="24"/>
        </w:rPr>
        <w:t>joyfull learning</w:t>
      </w:r>
      <w:r w:rsidRPr="001D350D">
        <w:rPr>
          <w:rFonts w:eastAsia="Bookman Old Style"/>
          <w:sz w:val="24"/>
          <w:szCs w:val="24"/>
        </w:rPr>
        <w:t>) sehingga tujuan pembelajaran bisa tercapai.</w:t>
      </w:r>
    </w:p>
    <w:p w14:paraId="783B6B8C"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Untuk siswa yang kesulitan belajar topik ini, disarankan untuk belajar kembali pada pembelajaran di dalam dan atau di luar kelas sesuai kesepataan antara guru dengan siswa. Siswa juga disarankan untuk belajar kepada teman sebaya.</w:t>
      </w:r>
    </w:p>
    <w:p w14:paraId="1A99E47B" w14:textId="63EC67CE" w:rsidR="001C7B89" w:rsidRPr="001D350D" w:rsidRDefault="001C7B89" w:rsidP="001C7B89">
      <w:pPr>
        <w:spacing w:before="60" w:after="60"/>
        <w:jc w:val="both"/>
        <w:rPr>
          <w:rFonts w:eastAsia="Bookman Old Style"/>
          <w:sz w:val="24"/>
          <w:szCs w:val="24"/>
        </w:rPr>
      </w:pPr>
    </w:p>
    <w:p w14:paraId="1CDEF7A9" w14:textId="77777777" w:rsidR="001C7B89" w:rsidRPr="005B477F" w:rsidRDefault="001C7B89" w:rsidP="005B477F">
      <w:pPr>
        <w:shd w:val="clear" w:color="auto" w:fill="00B0F0"/>
        <w:tabs>
          <w:tab w:val="left" w:pos="426"/>
        </w:tabs>
        <w:spacing w:before="60" w:after="60"/>
        <w:jc w:val="both"/>
        <w:rPr>
          <w:b/>
          <w:bCs/>
          <w:caps/>
          <w:color w:val="FFFFFF" w:themeColor="background1"/>
          <w:sz w:val="24"/>
          <w:szCs w:val="24"/>
        </w:rPr>
      </w:pPr>
      <w:r w:rsidRPr="005B477F">
        <w:rPr>
          <w:b/>
          <w:bCs/>
          <w:caps/>
          <w:color w:val="FFFFFF" w:themeColor="background1"/>
          <w:sz w:val="24"/>
          <w:szCs w:val="24"/>
        </w:rPr>
        <w:t>F.</w:t>
      </w:r>
      <w:r w:rsidRPr="005B477F">
        <w:rPr>
          <w:b/>
          <w:bCs/>
          <w:caps/>
          <w:color w:val="FFFFFF" w:themeColor="background1"/>
          <w:sz w:val="24"/>
          <w:szCs w:val="24"/>
        </w:rPr>
        <w:tab/>
        <w:t>ASESMEN / PENILAIAN</w:t>
      </w:r>
    </w:p>
    <w:p w14:paraId="30CFD1FB" w14:textId="77777777" w:rsidR="001C7B89" w:rsidRPr="001D350D" w:rsidRDefault="001C7B89" w:rsidP="001C7B89">
      <w:pPr>
        <w:spacing w:before="60" w:after="60"/>
        <w:ind w:left="851" w:hanging="425"/>
        <w:jc w:val="both"/>
        <w:rPr>
          <w:b/>
          <w:sz w:val="24"/>
          <w:szCs w:val="24"/>
        </w:rPr>
      </w:pPr>
      <w:r w:rsidRPr="001D350D">
        <w:rPr>
          <w:b/>
          <w:sz w:val="24"/>
          <w:szCs w:val="24"/>
        </w:rPr>
        <w:t xml:space="preserve">1. </w:t>
      </w:r>
      <w:r w:rsidRPr="001D350D">
        <w:rPr>
          <w:b/>
          <w:sz w:val="24"/>
          <w:szCs w:val="24"/>
        </w:rPr>
        <w:tab/>
        <w:t>Asesmen Diagnostik (Sebelum Pembelajaran)</w:t>
      </w:r>
    </w:p>
    <w:p w14:paraId="2FB75DE1" w14:textId="77777777" w:rsidR="001C7B89" w:rsidRPr="001D350D" w:rsidRDefault="001C7B89" w:rsidP="001C7B89">
      <w:pPr>
        <w:spacing w:before="60" w:after="60"/>
        <w:ind w:left="851"/>
        <w:jc w:val="both"/>
        <w:rPr>
          <w:sz w:val="24"/>
          <w:szCs w:val="24"/>
        </w:rPr>
      </w:pPr>
      <w:r w:rsidRPr="001D350D">
        <w:rPr>
          <w:sz w:val="24"/>
          <w:szCs w:val="24"/>
        </w:rPr>
        <w:t>Untuk mengetahui kesiapan siswa dalam memasuki pembelajaran, dengan pertanyaan:</w:t>
      </w:r>
    </w:p>
    <w:tbl>
      <w:tblPr>
        <w:tblStyle w:val="TableGrid"/>
        <w:tblW w:w="8218" w:type="dxa"/>
        <w:tblInd w:w="959" w:type="dxa"/>
        <w:tblLook w:val="04A0" w:firstRow="1" w:lastRow="0" w:firstColumn="1" w:lastColumn="0" w:noHBand="0" w:noVBand="1"/>
      </w:tblPr>
      <w:tblGrid>
        <w:gridCol w:w="565"/>
        <w:gridCol w:w="5953"/>
        <w:gridCol w:w="850"/>
        <w:gridCol w:w="850"/>
      </w:tblGrid>
      <w:tr w:rsidR="001C7B89" w:rsidRPr="001D350D" w14:paraId="52866556" w14:textId="77777777" w:rsidTr="00D84E5A">
        <w:trPr>
          <w:trHeight w:val="240"/>
        </w:trPr>
        <w:tc>
          <w:tcPr>
            <w:tcW w:w="565" w:type="dxa"/>
            <w:vMerge w:val="restart"/>
            <w:vAlign w:val="center"/>
          </w:tcPr>
          <w:p w14:paraId="28995675" w14:textId="77777777" w:rsidR="001C7B89" w:rsidRPr="001D350D" w:rsidRDefault="001C7B89" w:rsidP="00D84E5A">
            <w:pPr>
              <w:spacing w:before="60" w:after="60"/>
              <w:jc w:val="center"/>
              <w:rPr>
                <w:b/>
                <w:sz w:val="24"/>
                <w:szCs w:val="24"/>
              </w:rPr>
            </w:pPr>
            <w:r w:rsidRPr="001D350D">
              <w:rPr>
                <w:b/>
                <w:sz w:val="24"/>
                <w:szCs w:val="24"/>
              </w:rPr>
              <w:t>No</w:t>
            </w:r>
          </w:p>
        </w:tc>
        <w:tc>
          <w:tcPr>
            <w:tcW w:w="5953" w:type="dxa"/>
            <w:vMerge w:val="restart"/>
            <w:vAlign w:val="center"/>
          </w:tcPr>
          <w:p w14:paraId="1D96988E" w14:textId="77777777" w:rsidR="001C7B89" w:rsidRPr="001D350D" w:rsidRDefault="001C7B89" w:rsidP="00D84E5A">
            <w:pPr>
              <w:spacing w:before="60" w:after="60"/>
              <w:jc w:val="center"/>
              <w:rPr>
                <w:b/>
                <w:sz w:val="24"/>
                <w:szCs w:val="24"/>
              </w:rPr>
            </w:pPr>
            <w:r w:rsidRPr="001D350D">
              <w:rPr>
                <w:b/>
                <w:sz w:val="24"/>
                <w:szCs w:val="24"/>
              </w:rPr>
              <w:t>Pertanyaan</w:t>
            </w:r>
          </w:p>
        </w:tc>
        <w:tc>
          <w:tcPr>
            <w:tcW w:w="1700" w:type="dxa"/>
            <w:gridSpan w:val="2"/>
            <w:vAlign w:val="center"/>
          </w:tcPr>
          <w:p w14:paraId="35672F17" w14:textId="77777777" w:rsidR="001C7B89" w:rsidRPr="001D350D" w:rsidRDefault="001C7B89" w:rsidP="00D84E5A">
            <w:pPr>
              <w:spacing w:before="60" w:after="60"/>
              <w:jc w:val="center"/>
              <w:rPr>
                <w:b/>
                <w:sz w:val="24"/>
                <w:szCs w:val="24"/>
              </w:rPr>
            </w:pPr>
            <w:r w:rsidRPr="001D350D">
              <w:rPr>
                <w:b/>
                <w:sz w:val="24"/>
                <w:szCs w:val="24"/>
              </w:rPr>
              <w:t>Jawaban</w:t>
            </w:r>
          </w:p>
        </w:tc>
      </w:tr>
      <w:tr w:rsidR="001C7B89" w:rsidRPr="001D350D" w14:paraId="08683CA0" w14:textId="77777777" w:rsidTr="00D84E5A">
        <w:trPr>
          <w:trHeight w:val="240"/>
        </w:trPr>
        <w:tc>
          <w:tcPr>
            <w:tcW w:w="565" w:type="dxa"/>
            <w:vMerge/>
            <w:vAlign w:val="center"/>
          </w:tcPr>
          <w:p w14:paraId="08EA883C" w14:textId="77777777" w:rsidR="001C7B89" w:rsidRPr="001D350D" w:rsidRDefault="001C7B89" w:rsidP="00D84E5A">
            <w:pPr>
              <w:spacing w:before="60" w:after="60"/>
              <w:jc w:val="center"/>
              <w:rPr>
                <w:b/>
                <w:sz w:val="24"/>
                <w:szCs w:val="24"/>
              </w:rPr>
            </w:pPr>
          </w:p>
        </w:tc>
        <w:tc>
          <w:tcPr>
            <w:tcW w:w="5953" w:type="dxa"/>
            <w:vMerge/>
            <w:vAlign w:val="center"/>
          </w:tcPr>
          <w:p w14:paraId="2879202B" w14:textId="77777777" w:rsidR="001C7B89" w:rsidRPr="001D350D" w:rsidRDefault="001C7B89" w:rsidP="00D84E5A">
            <w:pPr>
              <w:spacing w:before="60" w:after="60"/>
              <w:jc w:val="center"/>
              <w:rPr>
                <w:b/>
                <w:sz w:val="24"/>
                <w:szCs w:val="24"/>
              </w:rPr>
            </w:pPr>
          </w:p>
        </w:tc>
        <w:tc>
          <w:tcPr>
            <w:tcW w:w="850" w:type="dxa"/>
            <w:vAlign w:val="center"/>
          </w:tcPr>
          <w:p w14:paraId="49D3D834" w14:textId="77777777" w:rsidR="001C7B89" w:rsidRPr="001D350D" w:rsidRDefault="001C7B89" w:rsidP="00D84E5A">
            <w:pPr>
              <w:spacing w:before="60" w:after="60"/>
              <w:jc w:val="center"/>
              <w:rPr>
                <w:b/>
                <w:sz w:val="24"/>
                <w:szCs w:val="24"/>
              </w:rPr>
            </w:pPr>
            <w:r w:rsidRPr="001D350D">
              <w:rPr>
                <w:b/>
                <w:sz w:val="24"/>
                <w:szCs w:val="24"/>
              </w:rPr>
              <w:t>Ya</w:t>
            </w:r>
          </w:p>
        </w:tc>
        <w:tc>
          <w:tcPr>
            <w:tcW w:w="850" w:type="dxa"/>
            <w:vAlign w:val="center"/>
          </w:tcPr>
          <w:p w14:paraId="5F1A20C6" w14:textId="77777777" w:rsidR="001C7B89" w:rsidRPr="001D350D" w:rsidRDefault="001C7B89" w:rsidP="00D84E5A">
            <w:pPr>
              <w:spacing w:before="60" w:after="60"/>
              <w:jc w:val="center"/>
              <w:rPr>
                <w:b/>
                <w:sz w:val="24"/>
                <w:szCs w:val="24"/>
              </w:rPr>
            </w:pPr>
            <w:r w:rsidRPr="001D350D">
              <w:rPr>
                <w:b/>
                <w:sz w:val="24"/>
                <w:szCs w:val="24"/>
              </w:rPr>
              <w:t>Tidak</w:t>
            </w:r>
          </w:p>
        </w:tc>
      </w:tr>
      <w:tr w:rsidR="001C7B89" w:rsidRPr="001D350D" w14:paraId="143F4EDA" w14:textId="77777777" w:rsidTr="00D84E5A">
        <w:trPr>
          <w:trHeight w:val="240"/>
        </w:trPr>
        <w:tc>
          <w:tcPr>
            <w:tcW w:w="565" w:type="dxa"/>
          </w:tcPr>
          <w:p w14:paraId="21EA80CC" w14:textId="77777777" w:rsidR="001C7B89" w:rsidRPr="001D350D" w:rsidRDefault="001C7B89" w:rsidP="00D84E5A">
            <w:pPr>
              <w:spacing w:before="60" w:after="60"/>
              <w:jc w:val="center"/>
              <w:rPr>
                <w:sz w:val="24"/>
                <w:szCs w:val="24"/>
              </w:rPr>
            </w:pPr>
            <w:r w:rsidRPr="001D350D">
              <w:rPr>
                <w:sz w:val="24"/>
                <w:szCs w:val="24"/>
              </w:rPr>
              <w:t>1</w:t>
            </w:r>
          </w:p>
        </w:tc>
        <w:tc>
          <w:tcPr>
            <w:tcW w:w="5953" w:type="dxa"/>
          </w:tcPr>
          <w:p w14:paraId="3C5BCE34" w14:textId="5628856F" w:rsidR="001C7B89" w:rsidRPr="001D350D" w:rsidRDefault="001C7B89" w:rsidP="00B05570">
            <w:pPr>
              <w:spacing w:before="60" w:after="60"/>
              <w:rPr>
                <w:sz w:val="24"/>
                <w:szCs w:val="24"/>
              </w:rPr>
            </w:pPr>
            <w:r w:rsidRPr="001D350D">
              <w:rPr>
                <w:sz w:val="24"/>
                <w:szCs w:val="24"/>
              </w:rPr>
              <w:t>Apa</w:t>
            </w:r>
            <w:r w:rsidR="00E82717" w:rsidRPr="001D350D">
              <w:rPr>
                <w:sz w:val="24"/>
                <w:szCs w:val="24"/>
              </w:rPr>
              <w:t xml:space="preserve">kah </w:t>
            </w:r>
            <w:r w:rsidR="00B05570" w:rsidRPr="001D350D">
              <w:rPr>
                <w:sz w:val="24"/>
                <w:szCs w:val="24"/>
              </w:rPr>
              <w:t xml:space="preserve">kalian </w:t>
            </w:r>
            <w:r w:rsidR="00C14DE9" w:rsidRPr="001D350D">
              <w:rPr>
                <w:sz w:val="24"/>
                <w:szCs w:val="24"/>
              </w:rPr>
              <w:t>suka berhitung</w:t>
            </w:r>
            <w:r w:rsidRPr="001D350D">
              <w:rPr>
                <w:sz w:val="24"/>
                <w:szCs w:val="24"/>
              </w:rPr>
              <w:t>?</w:t>
            </w:r>
          </w:p>
        </w:tc>
        <w:tc>
          <w:tcPr>
            <w:tcW w:w="850" w:type="dxa"/>
          </w:tcPr>
          <w:p w14:paraId="29026E4B" w14:textId="77777777" w:rsidR="001C7B89" w:rsidRPr="001D350D" w:rsidRDefault="001C7B89" w:rsidP="00D84E5A">
            <w:pPr>
              <w:spacing w:before="60" w:after="60"/>
              <w:jc w:val="center"/>
              <w:rPr>
                <w:sz w:val="24"/>
                <w:szCs w:val="24"/>
              </w:rPr>
            </w:pPr>
          </w:p>
        </w:tc>
        <w:tc>
          <w:tcPr>
            <w:tcW w:w="850" w:type="dxa"/>
          </w:tcPr>
          <w:p w14:paraId="5D4DFF12" w14:textId="77777777" w:rsidR="001C7B89" w:rsidRPr="001D350D" w:rsidRDefault="001C7B89" w:rsidP="00D84E5A">
            <w:pPr>
              <w:spacing w:before="60" w:after="60"/>
              <w:jc w:val="center"/>
              <w:rPr>
                <w:sz w:val="24"/>
                <w:szCs w:val="24"/>
              </w:rPr>
            </w:pPr>
          </w:p>
        </w:tc>
      </w:tr>
      <w:tr w:rsidR="001C7B89" w:rsidRPr="001D350D" w14:paraId="6D5CD333" w14:textId="77777777" w:rsidTr="00D84E5A">
        <w:trPr>
          <w:trHeight w:val="240"/>
        </w:trPr>
        <w:tc>
          <w:tcPr>
            <w:tcW w:w="565" w:type="dxa"/>
          </w:tcPr>
          <w:p w14:paraId="53EDB997" w14:textId="12070CF5" w:rsidR="001C7B89" w:rsidRPr="001D350D" w:rsidRDefault="006D5C73" w:rsidP="00D84E5A">
            <w:pPr>
              <w:spacing w:before="60" w:after="60"/>
              <w:jc w:val="center"/>
              <w:rPr>
                <w:sz w:val="24"/>
                <w:szCs w:val="24"/>
              </w:rPr>
            </w:pPr>
            <w:r w:rsidRPr="001D350D">
              <w:rPr>
                <w:sz w:val="24"/>
                <w:szCs w:val="24"/>
              </w:rPr>
              <w:t>2</w:t>
            </w:r>
          </w:p>
        </w:tc>
        <w:tc>
          <w:tcPr>
            <w:tcW w:w="5953" w:type="dxa"/>
          </w:tcPr>
          <w:p w14:paraId="61F5B311" w14:textId="77777777" w:rsidR="001C7B89" w:rsidRPr="001D350D" w:rsidRDefault="001C7B89" w:rsidP="00D84E5A">
            <w:pPr>
              <w:spacing w:before="60" w:after="60"/>
              <w:rPr>
                <w:sz w:val="24"/>
                <w:szCs w:val="24"/>
              </w:rPr>
            </w:pPr>
            <w:r w:rsidRPr="001D350D">
              <w:rPr>
                <w:sz w:val="24"/>
                <w:szCs w:val="24"/>
              </w:rPr>
              <w:t>Apakah kalian sudah siap melaksanakan pembelajaran dengan berkelompok?</w:t>
            </w:r>
          </w:p>
        </w:tc>
        <w:tc>
          <w:tcPr>
            <w:tcW w:w="850" w:type="dxa"/>
          </w:tcPr>
          <w:p w14:paraId="29E36B85" w14:textId="77777777" w:rsidR="001C7B89" w:rsidRPr="001D350D" w:rsidRDefault="001C7B89" w:rsidP="00D84E5A">
            <w:pPr>
              <w:spacing w:before="60" w:after="60"/>
              <w:jc w:val="center"/>
              <w:rPr>
                <w:sz w:val="24"/>
                <w:szCs w:val="24"/>
              </w:rPr>
            </w:pPr>
          </w:p>
        </w:tc>
        <w:tc>
          <w:tcPr>
            <w:tcW w:w="850" w:type="dxa"/>
          </w:tcPr>
          <w:p w14:paraId="14A086B7" w14:textId="77777777" w:rsidR="001C7B89" w:rsidRPr="001D350D" w:rsidRDefault="001C7B89" w:rsidP="00D84E5A">
            <w:pPr>
              <w:spacing w:before="60" w:after="60"/>
              <w:jc w:val="center"/>
              <w:rPr>
                <w:sz w:val="24"/>
                <w:szCs w:val="24"/>
              </w:rPr>
            </w:pPr>
          </w:p>
        </w:tc>
      </w:tr>
    </w:tbl>
    <w:p w14:paraId="1D1F38A0" w14:textId="77777777" w:rsidR="001C7B89" w:rsidRPr="001D350D" w:rsidRDefault="001C7B89" w:rsidP="001C7B89">
      <w:pPr>
        <w:spacing w:before="60" w:after="60"/>
        <w:ind w:left="426"/>
        <w:rPr>
          <w:sz w:val="24"/>
          <w:szCs w:val="24"/>
        </w:rPr>
      </w:pPr>
    </w:p>
    <w:p w14:paraId="51CC1795" w14:textId="77777777" w:rsidR="001C7B89" w:rsidRPr="001D350D" w:rsidRDefault="001C7B89" w:rsidP="001C7B89">
      <w:pPr>
        <w:spacing w:before="60" w:after="60"/>
        <w:ind w:left="851" w:hanging="425"/>
        <w:rPr>
          <w:b/>
          <w:sz w:val="24"/>
          <w:szCs w:val="24"/>
        </w:rPr>
      </w:pPr>
      <w:r w:rsidRPr="001D350D">
        <w:rPr>
          <w:b/>
          <w:sz w:val="24"/>
          <w:szCs w:val="24"/>
        </w:rPr>
        <w:t xml:space="preserve">2. </w:t>
      </w:r>
      <w:r w:rsidRPr="001D350D">
        <w:rPr>
          <w:b/>
          <w:sz w:val="24"/>
          <w:szCs w:val="24"/>
        </w:rPr>
        <w:tab/>
        <w:t>Asesmen Formatif (Selama Proses Pembelajaran)</w:t>
      </w:r>
    </w:p>
    <w:p w14:paraId="1DB19795" w14:textId="77777777" w:rsidR="001C7B89" w:rsidRPr="001D350D" w:rsidRDefault="001C7B89" w:rsidP="001C7B89">
      <w:pPr>
        <w:spacing w:before="60" w:after="60"/>
        <w:ind w:left="851"/>
        <w:jc w:val="both"/>
        <w:rPr>
          <w:sz w:val="24"/>
          <w:szCs w:val="24"/>
        </w:rPr>
      </w:pPr>
      <w:r w:rsidRPr="001D350D">
        <w:rPr>
          <w:sz w:val="24"/>
          <w:szCs w:val="24"/>
        </w:rPr>
        <w:t>Asesmen formatif dilakukan oleh guru selama proses pembelajaran berlangsung, khususnya saat siswa melakukan kegiatan diskusi, presentasi dan refleksi tertulis.</w:t>
      </w:r>
    </w:p>
    <w:p w14:paraId="4110EA8C" w14:textId="77777777" w:rsidR="001C7B89" w:rsidRPr="001D350D" w:rsidRDefault="001C7B89" w:rsidP="001C7B89">
      <w:pPr>
        <w:tabs>
          <w:tab w:val="left" w:pos="3261"/>
          <w:tab w:val="left" w:pos="3544"/>
        </w:tabs>
        <w:spacing w:before="60" w:after="60"/>
        <w:ind w:left="1276" w:hanging="425"/>
        <w:jc w:val="both"/>
        <w:rPr>
          <w:sz w:val="24"/>
          <w:szCs w:val="24"/>
        </w:rPr>
      </w:pPr>
      <w:r w:rsidRPr="001D350D">
        <w:rPr>
          <w:sz w:val="24"/>
          <w:szCs w:val="24"/>
        </w:rPr>
        <w:t xml:space="preserve">1) </w:t>
      </w:r>
      <w:r w:rsidRPr="001D350D">
        <w:rPr>
          <w:sz w:val="24"/>
          <w:szCs w:val="24"/>
        </w:rPr>
        <w:tab/>
        <w:t>Teknik Asesmen</w:t>
      </w:r>
      <w:r w:rsidRPr="001D350D">
        <w:rPr>
          <w:sz w:val="24"/>
          <w:szCs w:val="24"/>
        </w:rPr>
        <w:tab/>
        <w:t>:</w:t>
      </w:r>
      <w:r w:rsidRPr="001D350D">
        <w:rPr>
          <w:sz w:val="24"/>
          <w:szCs w:val="24"/>
        </w:rPr>
        <w:tab/>
        <w:t>Observasi, Unjuk Kerja</w:t>
      </w:r>
    </w:p>
    <w:p w14:paraId="4102D846" w14:textId="77777777" w:rsidR="001C7B89" w:rsidRPr="001D350D" w:rsidRDefault="001C7B89" w:rsidP="001C7B89">
      <w:pPr>
        <w:tabs>
          <w:tab w:val="left" w:pos="3261"/>
          <w:tab w:val="left" w:pos="3544"/>
        </w:tabs>
        <w:spacing w:before="60" w:after="60"/>
        <w:ind w:left="1276" w:hanging="425"/>
        <w:jc w:val="both"/>
        <w:rPr>
          <w:sz w:val="24"/>
          <w:szCs w:val="24"/>
        </w:rPr>
      </w:pPr>
      <w:r w:rsidRPr="001D350D">
        <w:rPr>
          <w:sz w:val="24"/>
          <w:szCs w:val="24"/>
        </w:rPr>
        <w:t xml:space="preserve">2) </w:t>
      </w:r>
      <w:r w:rsidRPr="001D350D">
        <w:rPr>
          <w:sz w:val="24"/>
          <w:szCs w:val="24"/>
        </w:rPr>
        <w:tab/>
        <w:t>Bentuk Instrumen</w:t>
      </w:r>
      <w:r w:rsidRPr="001D350D">
        <w:rPr>
          <w:sz w:val="24"/>
          <w:szCs w:val="24"/>
        </w:rPr>
        <w:tab/>
        <w:t>:</w:t>
      </w:r>
      <w:r w:rsidRPr="001D350D">
        <w:rPr>
          <w:sz w:val="24"/>
          <w:szCs w:val="24"/>
        </w:rPr>
        <w:tab/>
        <w:t>Pedoman/lembar observasi</w:t>
      </w:r>
    </w:p>
    <w:p w14:paraId="252FBFFC" w14:textId="77777777" w:rsidR="001C7B89" w:rsidRPr="001D350D" w:rsidRDefault="001C7B89" w:rsidP="001C7B89">
      <w:pPr>
        <w:spacing w:before="60" w:after="60"/>
        <w:ind w:left="851"/>
        <w:jc w:val="both"/>
        <w:rPr>
          <w:sz w:val="24"/>
          <w:szCs w:val="24"/>
        </w:rPr>
      </w:pPr>
    </w:p>
    <w:p w14:paraId="33E4F61F" w14:textId="77777777" w:rsidR="001C7B89" w:rsidRPr="001D350D" w:rsidRDefault="001C7B89" w:rsidP="001C7B89">
      <w:pPr>
        <w:spacing w:before="60" w:after="60"/>
        <w:ind w:left="851" w:hanging="425"/>
        <w:rPr>
          <w:b/>
          <w:sz w:val="24"/>
          <w:szCs w:val="24"/>
        </w:rPr>
      </w:pPr>
      <w:r w:rsidRPr="001D350D">
        <w:rPr>
          <w:b/>
          <w:sz w:val="24"/>
          <w:szCs w:val="24"/>
        </w:rPr>
        <w:t xml:space="preserve">3. </w:t>
      </w:r>
      <w:r w:rsidRPr="001D350D">
        <w:rPr>
          <w:b/>
          <w:sz w:val="24"/>
          <w:szCs w:val="24"/>
        </w:rPr>
        <w:tab/>
        <w:t xml:space="preserve">Asesmen Sumatif </w:t>
      </w:r>
    </w:p>
    <w:p w14:paraId="71C2D95A" w14:textId="77777777" w:rsidR="001C7B89" w:rsidRPr="001D350D" w:rsidRDefault="001C7B89" w:rsidP="001C7B89">
      <w:pPr>
        <w:tabs>
          <w:tab w:val="left" w:pos="1276"/>
        </w:tabs>
        <w:spacing w:before="60" w:after="60"/>
        <w:ind w:left="851"/>
        <w:jc w:val="both"/>
        <w:rPr>
          <w:sz w:val="24"/>
          <w:szCs w:val="24"/>
        </w:rPr>
      </w:pPr>
      <w:r w:rsidRPr="001D350D">
        <w:rPr>
          <w:sz w:val="24"/>
          <w:szCs w:val="24"/>
        </w:rPr>
        <w:t xml:space="preserve">a. </w:t>
      </w:r>
      <w:r w:rsidRPr="001D350D">
        <w:rPr>
          <w:sz w:val="24"/>
          <w:szCs w:val="24"/>
        </w:rPr>
        <w:tab/>
        <w:t xml:space="preserve">Asesmen Pengetahuan </w:t>
      </w:r>
    </w:p>
    <w:p w14:paraId="5B194695" w14:textId="77777777" w:rsidR="001C7B89" w:rsidRPr="001D350D" w:rsidRDefault="001C7B89" w:rsidP="001C7B89">
      <w:pPr>
        <w:spacing w:before="60" w:after="60"/>
        <w:ind w:left="1276"/>
        <w:jc w:val="both"/>
        <w:rPr>
          <w:sz w:val="24"/>
          <w:szCs w:val="24"/>
        </w:rPr>
      </w:pPr>
      <w:r w:rsidRPr="001D350D">
        <w:rPr>
          <w:sz w:val="24"/>
          <w:szCs w:val="24"/>
        </w:rPr>
        <w:t xml:space="preserve">Teknik Asesmen: </w:t>
      </w:r>
    </w:p>
    <w:p w14:paraId="73B5A9C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Tes </w:t>
      </w:r>
      <w:r w:rsidRPr="001D350D">
        <w:rPr>
          <w:sz w:val="24"/>
          <w:szCs w:val="24"/>
        </w:rPr>
        <w:tab/>
        <w:t xml:space="preserve">: </w:t>
      </w:r>
      <w:r w:rsidRPr="001D350D">
        <w:rPr>
          <w:sz w:val="24"/>
          <w:szCs w:val="24"/>
        </w:rPr>
        <w:tab/>
        <w:t xml:space="preserve">Tertulis </w:t>
      </w:r>
    </w:p>
    <w:p w14:paraId="1B3E32F9"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Non Tes </w:t>
      </w:r>
      <w:r w:rsidRPr="001D350D">
        <w:rPr>
          <w:sz w:val="24"/>
          <w:szCs w:val="24"/>
        </w:rPr>
        <w:tab/>
        <w:t xml:space="preserve">: </w:t>
      </w:r>
      <w:r w:rsidRPr="001D350D">
        <w:rPr>
          <w:sz w:val="24"/>
          <w:szCs w:val="24"/>
        </w:rPr>
        <w:tab/>
        <w:t xml:space="preserve">Observasi </w:t>
      </w:r>
    </w:p>
    <w:p w14:paraId="3C3636A0" w14:textId="77777777" w:rsidR="001C7B89" w:rsidRPr="001D350D" w:rsidRDefault="001C7B89" w:rsidP="001C7B89">
      <w:pPr>
        <w:spacing w:before="60" w:after="60"/>
        <w:ind w:left="1276"/>
        <w:jc w:val="both"/>
        <w:rPr>
          <w:sz w:val="24"/>
          <w:szCs w:val="24"/>
        </w:rPr>
      </w:pPr>
      <w:r w:rsidRPr="001D350D">
        <w:rPr>
          <w:sz w:val="24"/>
          <w:szCs w:val="24"/>
        </w:rPr>
        <w:t xml:space="preserve">Bentuk Instrumen: </w:t>
      </w:r>
    </w:p>
    <w:p w14:paraId="06DA6C8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Asesmen tidak tertulis</w:t>
      </w:r>
      <w:r w:rsidRPr="001D350D">
        <w:rPr>
          <w:sz w:val="24"/>
          <w:szCs w:val="24"/>
        </w:rPr>
        <w:tab/>
        <w:t>:</w:t>
      </w:r>
      <w:r w:rsidRPr="001D350D">
        <w:rPr>
          <w:sz w:val="24"/>
          <w:szCs w:val="24"/>
        </w:rPr>
        <w:tab/>
        <w:t xml:space="preserve">Daftar pertanyaan </w:t>
      </w:r>
    </w:p>
    <w:p w14:paraId="04810BD9"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Asesmen tertulis </w:t>
      </w:r>
      <w:r w:rsidRPr="001D350D">
        <w:rPr>
          <w:sz w:val="24"/>
          <w:szCs w:val="24"/>
        </w:rPr>
        <w:tab/>
        <w:t xml:space="preserve">: </w:t>
      </w:r>
      <w:r w:rsidRPr="001D350D">
        <w:rPr>
          <w:sz w:val="24"/>
          <w:szCs w:val="24"/>
        </w:rPr>
        <w:tab/>
        <w:t xml:space="preserve">Jawaban singkat </w:t>
      </w:r>
    </w:p>
    <w:p w14:paraId="65B030C9" w14:textId="77777777" w:rsidR="001C7B89" w:rsidRPr="001D350D" w:rsidRDefault="001C7B89" w:rsidP="001C7B89">
      <w:pPr>
        <w:tabs>
          <w:tab w:val="left" w:pos="1276"/>
        </w:tabs>
        <w:spacing w:before="60" w:after="60"/>
        <w:ind w:left="851"/>
        <w:jc w:val="both"/>
        <w:rPr>
          <w:sz w:val="24"/>
          <w:szCs w:val="24"/>
        </w:rPr>
      </w:pPr>
      <w:r w:rsidRPr="001D350D">
        <w:rPr>
          <w:sz w:val="24"/>
          <w:szCs w:val="24"/>
        </w:rPr>
        <w:t xml:space="preserve">b. </w:t>
      </w:r>
      <w:r w:rsidRPr="001D350D">
        <w:rPr>
          <w:sz w:val="24"/>
          <w:szCs w:val="24"/>
        </w:rPr>
        <w:tab/>
        <w:t xml:space="preserve">Asesmen Keterampilan </w:t>
      </w:r>
    </w:p>
    <w:p w14:paraId="334C8EA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Teknik Asesmen </w:t>
      </w:r>
      <w:r w:rsidRPr="001D350D">
        <w:rPr>
          <w:sz w:val="24"/>
          <w:szCs w:val="24"/>
        </w:rPr>
        <w:tab/>
        <w:t xml:space="preserve">: </w:t>
      </w:r>
      <w:r w:rsidRPr="001D350D">
        <w:rPr>
          <w:sz w:val="24"/>
          <w:szCs w:val="24"/>
        </w:rPr>
        <w:tab/>
        <w:t xml:space="preserve">Kinerja </w:t>
      </w:r>
    </w:p>
    <w:p w14:paraId="1B08506B"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Bentuk Instrumen </w:t>
      </w:r>
      <w:r w:rsidRPr="001D350D">
        <w:rPr>
          <w:sz w:val="24"/>
          <w:szCs w:val="24"/>
        </w:rPr>
        <w:tab/>
        <w:t xml:space="preserve">: </w:t>
      </w:r>
      <w:r w:rsidRPr="001D350D">
        <w:rPr>
          <w:sz w:val="24"/>
          <w:szCs w:val="24"/>
        </w:rPr>
        <w:tab/>
        <w:t xml:space="preserve">Lembar Kinerja </w:t>
      </w:r>
    </w:p>
    <w:p w14:paraId="2901C681" w14:textId="77777777" w:rsidR="001C7B89" w:rsidRPr="001D350D" w:rsidRDefault="001C7B89" w:rsidP="001C7B89">
      <w:pPr>
        <w:spacing w:before="60" w:after="60"/>
        <w:ind w:left="851"/>
        <w:jc w:val="both"/>
        <w:rPr>
          <w:sz w:val="24"/>
          <w:szCs w:val="24"/>
        </w:rPr>
      </w:pPr>
    </w:p>
    <w:p w14:paraId="44290E17" w14:textId="77777777" w:rsidR="001C7B89" w:rsidRPr="001D350D" w:rsidRDefault="001C7B89" w:rsidP="005F4FED">
      <w:pPr>
        <w:spacing w:before="60" w:after="60"/>
        <w:ind w:left="851"/>
        <w:jc w:val="both"/>
        <w:rPr>
          <w:sz w:val="24"/>
          <w:szCs w:val="24"/>
        </w:rPr>
      </w:pPr>
      <w:r w:rsidRPr="001D350D">
        <w:rPr>
          <w:sz w:val="24"/>
          <w:szCs w:val="24"/>
        </w:rPr>
        <w:lastRenderedPageBreak/>
        <w:t>Asesmen formatif dilakukan oleh guru selama proses pembelajaran berlangsung, khususnya saat siswa melakukan kegiatan diskusi, presentasi dan refleksi tertulis.</w:t>
      </w:r>
    </w:p>
    <w:p w14:paraId="5BB4F82B" w14:textId="3388C5BB" w:rsidR="001C7B89" w:rsidRPr="001D350D" w:rsidRDefault="001C7B89" w:rsidP="00F42A9A">
      <w:pPr>
        <w:spacing w:before="60" w:after="60"/>
        <w:ind w:left="851"/>
        <w:jc w:val="both"/>
        <w:rPr>
          <w:sz w:val="24"/>
          <w:szCs w:val="24"/>
        </w:rPr>
      </w:pPr>
    </w:p>
    <w:p w14:paraId="21166FA7" w14:textId="77777777" w:rsidR="006D5C73" w:rsidRPr="001D350D" w:rsidRDefault="006D5C73" w:rsidP="00F42A9A">
      <w:pPr>
        <w:spacing w:before="60" w:after="60"/>
        <w:ind w:left="851"/>
        <w:jc w:val="both"/>
        <w:rPr>
          <w:sz w:val="24"/>
          <w:szCs w:val="24"/>
        </w:rPr>
      </w:pPr>
    </w:p>
    <w:p w14:paraId="48A17A50" w14:textId="77777777" w:rsidR="001C7B89" w:rsidRPr="005B477F" w:rsidRDefault="001C7B89" w:rsidP="005B477F">
      <w:pPr>
        <w:shd w:val="clear" w:color="auto" w:fill="00B0F0"/>
        <w:tabs>
          <w:tab w:val="left" w:pos="426"/>
        </w:tabs>
        <w:spacing w:before="60" w:after="60"/>
        <w:jc w:val="both"/>
        <w:rPr>
          <w:b/>
          <w:bCs/>
          <w:caps/>
          <w:color w:val="FFFFFF" w:themeColor="background1"/>
          <w:sz w:val="24"/>
          <w:szCs w:val="24"/>
        </w:rPr>
      </w:pPr>
      <w:r w:rsidRPr="005B477F">
        <w:rPr>
          <w:b/>
          <w:bCs/>
          <w:caps/>
          <w:color w:val="FFFFFF" w:themeColor="background1"/>
          <w:sz w:val="24"/>
          <w:szCs w:val="24"/>
        </w:rPr>
        <w:t>G.</w:t>
      </w:r>
      <w:r w:rsidRPr="005B477F">
        <w:rPr>
          <w:b/>
          <w:bCs/>
          <w:caps/>
          <w:color w:val="FFFFFF" w:themeColor="background1"/>
          <w:sz w:val="24"/>
          <w:szCs w:val="24"/>
        </w:rPr>
        <w:tab/>
        <w:t>PENGAYAAN DAN REMEDIAL</w:t>
      </w:r>
    </w:p>
    <w:p w14:paraId="75DE3017" w14:textId="77777777" w:rsidR="001C7B89" w:rsidRPr="001D350D" w:rsidRDefault="001C7B89" w:rsidP="001C7B89">
      <w:pPr>
        <w:spacing w:before="60" w:after="60"/>
        <w:ind w:left="426"/>
        <w:rPr>
          <w:b/>
          <w:bCs/>
          <w:sz w:val="24"/>
          <w:szCs w:val="24"/>
        </w:rPr>
      </w:pPr>
      <w:r w:rsidRPr="001D350D">
        <w:rPr>
          <w:b/>
          <w:bCs/>
          <w:sz w:val="24"/>
          <w:szCs w:val="24"/>
        </w:rPr>
        <w:t>Pengayaan</w:t>
      </w:r>
    </w:p>
    <w:p w14:paraId="67E7EB2C"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Pengayaan</w:t>
      </w:r>
      <w:r w:rsidRPr="001D350D">
        <w:rPr>
          <w:sz w:val="24"/>
          <w:szCs w:val="24"/>
        </w:rPr>
        <w:t xml:space="preserve"> diberikan kepada peserta didik yang telah mencapai kompetensi dan tujuan pembelajaran.</w:t>
      </w:r>
    </w:p>
    <w:p w14:paraId="4735EAE6"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sz w:val="24"/>
          <w:szCs w:val="24"/>
        </w:rPr>
        <w:t xml:space="preserve">Program </w:t>
      </w:r>
      <w:r w:rsidRPr="001D350D">
        <w:rPr>
          <w:rFonts w:eastAsia="Bookman Old Style"/>
          <w:sz w:val="24"/>
          <w:szCs w:val="24"/>
        </w:rPr>
        <w:t>pengayaan</w:t>
      </w:r>
      <w:r w:rsidRPr="001D350D">
        <w:rPr>
          <w:sz w:val="24"/>
          <w:szCs w:val="24"/>
        </w:rPr>
        <w:t xml:space="preserve"> dilakukan di luar jam belajar efektif.</w:t>
      </w:r>
    </w:p>
    <w:p w14:paraId="7A815351" w14:textId="77777777" w:rsidR="001C7B89" w:rsidRPr="001D350D" w:rsidRDefault="001C7B89" w:rsidP="001C7B89">
      <w:pPr>
        <w:spacing w:before="60" w:after="60"/>
        <w:ind w:left="426"/>
        <w:rPr>
          <w:b/>
          <w:bCs/>
          <w:sz w:val="24"/>
          <w:szCs w:val="24"/>
        </w:rPr>
      </w:pPr>
    </w:p>
    <w:p w14:paraId="4E663B7E" w14:textId="77777777" w:rsidR="001C7B89" w:rsidRPr="001D350D" w:rsidRDefault="001C7B89" w:rsidP="001C7B89">
      <w:pPr>
        <w:spacing w:before="60" w:after="60"/>
        <w:ind w:left="426"/>
        <w:rPr>
          <w:b/>
          <w:bCs/>
          <w:sz w:val="24"/>
          <w:szCs w:val="24"/>
        </w:rPr>
      </w:pPr>
      <w:r w:rsidRPr="001D350D">
        <w:rPr>
          <w:b/>
          <w:bCs/>
          <w:sz w:val="24"/>
          <w:szCs w:val="24"/>
        </w:rPr>
        <w:t xml:space="preserve">Remedial </w:t>
      </w:r>
    </w:p>
    <w:p w14:paraId="43052E5C"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Remedial diberikan kepada peserta didik yang belum mencapai kompetensi dan tujuan pembelajaran</w:t>
      </w:r>
    </w:p>
    <w:p w14:paraId="38D0543E"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melakukan pembahasan ulang terhadap materi yang telah diberikan dengan cara/metode yang berbeda untuk memberikan pengalaman belajar yang lebih memudahkan peserta didik dalam memaknai dan menguasai materi ajar misalnya lewat diskusi dan permainan.</w:t>
      </w:r>
    </w:p>
    <w:p w14:paraId="2B3C99AE"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Program remedial dilakukan di luar jam belajar efektif.</w:t>
      </w:r>
    </w:p>
    <w:p w14:paraId="4EE062CE" w14:textId="77777777" w:rsidR="001C7B89" w:rsidRPr="001D350D" w:rsidRDefault="001C7B89" w:rsidP="001C7B89">
      <w:pPr>
        <w:tabs>
          <w:tab w:val="left" w:pos="426"/>
        </w:tabs>
        <w:spacing w:before="60" w:after="60"/>
        <w:jc w:val="both"/>
        <w:rPr>
          <w:b/>
          <w:bCs/>
          <w:sz w:val="24"/>
          <w:szCs w:val="24"/>
        </w:rPr>
      </w:pPr>
    </w:p>
    <w:p w14:paraId="113B5454" w14:textId="77777777" w:rsidR="001C7B89" w:rsidRPr="005B477F" w:rsidRDefault="001C7B89" w:rsidP="005B477F">
      <w:pPr>
        <w:shd w:val="clear" w:color="auto" w:fill="00B0F0"/>
        <w:tabs>
          <w:tab w:val="left" w:pos="426"/>
        </w:tabs>
        <w:spacing w:before="60" w:after="60"/>
        <w:jc w:val="both"/>
        <w:rPr>
          <w:b/>
          <w:bCs/>
          <w:caps/>
          <w:color w:val="FFFFFF" w:themeColor="background1"/>
          <w:sz w:val="24"/>
          <w:szCs w:val="24"/>
        </w:rPr>
      </w:pPr>
      <w:r w:rsidRPr="005B477F">
        <w:rPr>
          <w:b/>
          <w:bCs/>
          <w:caps/>
          <w:color w:val="FFFFFF" w:themeColor="background1"/>
          <w:sz w:val="24"/>
          <w:szCs w:val="24"/>
        </w:rPr>
        <w:t>H.</w:t>
      </w:r>
      <w:r w:rsidRPr="005B477F">
        <w:rPr>
          <w:b/>
          <w:bCs/>
          <w:caps/>
          <w:color w:val="FFFFFF" w:themeColor="background1"/>
          <w:sz w:val="24"/>
          <w:szCs w:val="24"/>
        </w:rPr>
        <w:tab/>
        <w:t>REFLEKSI GURU DAN PESERTA DIDIK</w:t>
      </w:r>
    </w:p>
    <w:p w14:paraId="156EBDEE" w14:textId="77777777" w:rsidR="005B477F" w:rsidRPr="005B477F" w:rsidRDefault="005B477F" w:rsidP="005B477F">
      <w:pPr>
        <w:spacing w:before="100" w:beforeAutospacing="1" w:after="100" w:afterAutospacing="1"/>
        <w:rPr>
          <w:sz w:val="24"/>
          <w:szCs w:val="24"/>
        </w:rPr>
      </w:pPr>
      <w:r w:rsidRPr="005B477F">
        <w:rPr>
          <w:b/>
          <w:bCs/>
          <w:sz w:val="24"/>
          <w:szCs w:val="24"/>
        </w:rPr>
        <w:t>1. Refleksi untuk Guru:</w:t>
      </w:r>
    </w:p>
    <w:p w14:paraId="547906F0" w14:textId="77777777" w:rsidR="005B477F" w:rsidRPr="005B477F" w:rsidRDefault="005B477F" w:rsidP="005B477F">
      <w:pPr>
        <w:numPr>
          <w:ilvl w:val="0"/>
          <w:numId w:val="14"/>
        </w:numPr>
        <w:spacing w:before="100" w:beforeAutospacing="1" w:after="100" w:afterAutospacing="1"/>
        <w:rPr>
          <w:sz w:val="24"/>
          <w:szCs w:val="24"/>
        </w:rPr>
      </w:pPr>
      <w:r w:rsidRPr="005B477F">
        <w:rPr>
          <w:b/>
          <w:bCs/>
          <w:sz w:val="24"/>
          <w:szCs w:val="24"/>
        </w:rPr>
        <w:t>Ketercapaian Tujuan Pembelajaran:</w:t>
      </w:r>
    </w:p>
    <w:p w14:paraId="420BF6DC" w14:textId="77777777" w:rsidR="005B477F" w:rsidRPr="005B477F" w:rsidRDefault="005B477F" w:rsidP="005B477F">
      <w:pPr>
        <w:numPr>
          <w:ilvl w:val="1"/>
          <w:numId w:val="14"/>
        </w:numPr>
        <w:spacing w:before="100" w:beforeAutospacing="1" w:after="100" w:afterAutospacing="1"/>
        <w:rPr>
          <w:sz w:val="24"/>
          <w:szCs w:val="24"/>
        </w:rPr>
      </w:pPr>
      <w:r w:rsidRPr="005B477F">
        <w:rPr>
          <w:sz w:val="24"/>
          <w:szCs w:val="24"/>
        </w:rPr>
        <w:t>Apakah siswa sudah mampu mengenal dan mengelompokkan data dengan baik?</w:t>
      </w:r>
    </w:p>
    <w:p w14:paraId="600A2F4F" w14:textId="77777777" w:rsidR="005B477F" w:rsidRPr="005B477F" w:rsidRDefault="005B477F" w:rsidP="005B477F">
      <w:pPr>
        <w:numPr>
          <w:ilvl w:val="1"/>
          <w:numId w:val="14"/>
        </w:numPr>
        <w:spacing w:before="100" w:beforeAutospacing="1" w:after="100" w:afterAutospacing="1"/>
        <w:rPr>
          <w:sz w:val="24"/>
          <w:szCs w:val="24"/>
        </w:rPr>
      </w:pPr>
      <w:r w:rsidRPr="005B477F">
        <w:rPr>
          <w:sz w:val="24"/>
          <w:szCs w:val="24"/>
        </w:rPr>
        <w:t>Apakah siswa sudah bisa menggambar diagram sederhana untuk merepresentasikan data?</w:t>
      </w:r>
    </w:p>
    <w:p w14:paraId="01C5DE4B" w14:textId="77777777" w:rsidR="005B477F" w:rsidRPr="005B477F" w:rsidRDefault="005B477F" w:rsidP="005B477F">
      <w:pPr>
        <w:numPr>
          <w:ilvl w:val="0"/>
          <w:numId w:val="14"/>
        </w:numPr>
        <w:spacing w:before="100" w:beforeAutospacing="1" w:after="100" w:afterAutospacing="1"/>
        <w:rPr>
          <w:sz w:val="24"/>
          <w:szCs w:val="24"/>
        </w:rPr>
      </w:pPr>
      <w:r w:rsidRPr="005B477F">
        <w:rPr>
          <w:b/>
          <w:bCs/>
          <w:sz w:val="24"/>
          <w:szCs w:val="24"/>
        </w:rPr>
        <w:t>Metode Pembelajaran:</w:t>
      </w:r>
    </w:p>
    <w:p w14:paraId="1EED88A3" w14:textId="77777777" w:rsidR="005B477F" w:rsidRPr="005B477F" w:rsidRDefault="005B477F" w:rsidP="005B477F">
      <w:pPr>
        <w:numPr>
          <w:ilvl w:val="1"/>
          <w:numId w:val="14"/>
        </w:numPr>
        <w:spacing w:before="100" w:beforeAutospacing="1" w:after="100" w:afterAutospacing="1"/>
        <w:rPr>
          <w:sz w:val="24"/>
          <w:szCs w:val="24"/>
        </w:rPr>
      </w:pPr>
      <w:r w:rsidRPr="005B477F">
        <w:rPr>
          <w:sz w:val="24"/>
          <w:szCs w:val="24"/>
        </w:rPr>
        <w:t>Apakah metode Deep Learning sudah efektif dalam menciptakan pembelajaran yang menyenangkan, fokus, dan bermakna?</w:t>
      </w:r>
    </w:p>
    <w:p w14:paraId="199FA132" w14:textId="77777777" w:rsidR="005B477F" w:rsidRPr="005B477F" w:rsidRDefault="005B477F" w:rsidP="005B477F">
      <w:pPr>
        <w:numPr>
          <w:ilvl w:val="1"/>
          <w:numId w:val="14"/>
        </w:numPr>
        <w:spacing w:before="100" w:beforeAutospacing="1" w:after="100" w:afterAutospacing="1"/>
        <w:rPr>
          <w:sz w:val="24"/>
          <w:szCs w:val="24"/>
        </w:rPr>
      </w:pPr>
      <w:r w:rsidRPr="005B477F">
        <w:rPr>
          <w:sz w:val="24"/>
          <w:szCs w:val="24"/>
        </w:rPr>
        <w:t>Apakah siswa terlihat antusias dan aktif selama pembelajaran?</w:t>
      </w:r>
    </w:p>
    <w:p w14:paraId="1BF7CCB0" w14:textId="77777777" w:rsidR="005B477F" w:rsidRPr="005B477F" w:rsidRDefault="005B477F" w:rsidP="005B477F">
      <w:pPr>
        <w:numPr>
          <w:ilvl w:val="0"/>
          <w:numId w:val="14"/>
        </w:numPr>
        <w:spacing w:before="100" w:beforeAutospacing="1" w:after="100" w:afterAutospacing="1"/>
        <w:rPr>
          <w:sz w:val="24"/>
          <w:szCs w:val="24"/>
        </w:rPr>
      </w:pPr>
      <w:r w:rsidRPr="005B477F">
        <w:rPr>
          <w:b/>
          <w:bCs/>
          <w:sz w:val="24"/>
          <w:szCs w:val="24"/>
        </w:rPr>
        <w:t>Media dan Sumber Belajar:</w:t>
      </w:r>
    </w:p>
    <w:p w14:paraId="0C744765" w14:textId="77777777" w:rsidR="005B477F" w:rsidRPr="005B477F" w:rsidRDefault="005B477F" w:rsidP="005B477F">
      <w:pPr>
        <w:numPr>
          <w:ilvl w:val="1"/>
          <w:numId w:val="14"/>
        </w:numPr>
        <w:spacing w:before="100" w:beforeAutospacing="1" w:after="100" w:afterAutospacing="1"/>
        <w:rPr>
          <w:sz w:val="24"/>
          <w:szCs w:val="24"/>
        </w:rPr>
      </w:pPr>
      <w:r w:rsidRPr="005B477F">
        <w:rPr>
          <w:sz w:val="24"/>
          <w:szCs w:val="24"/>
        </w:rPr>
        <w:t>Apakah benda-benda yang digunakan sudah membantu siswa memahami konsep mengelompokkan data?</w:t>
      </w:r>
    </w:p>
    <w:p w14:paraId="63E39DCB" w14:textId="77777777" w:rsidR="005B477F" w:rsidRPr="005B477F" w:rsidRDefault="005B477F" w:rsidP="005B477F">
      <w:pPr>
        <w:numPr>
          <w:ilvl w:val="0"/>
          <w:numId w:val="14"/>
        </w:numPr>
        <w:spacing w:before="100" w:beforeAutospacing="1" w:after="100" w:afterAutospacing="1"/>
        <w:rPr>
          <w:sz w:val="24"/>
          <w:szCs w:val="24"/>
        </w:rPr>
      </w:pPr>
      <w:r w:rsidRPr="005B477F">
        <w:rPr>
          <w:b/>
          <w:bCs/>
          <w:sz w:val="24"/>
          <w:szCs w:val="24"/>
        </w:rPr>
        <w:t>Kendala yang Dihadapi:</w:t>
      </w:r>
    </w:p>
    <w:p w14:paraId="2E29661D" w14:textId="77777777" w:rsidR="005B477F" w:rsidRPr="005B477F" w:rsidRDefault="005B477F" w:rsidP="005B477F">
      <w:pPr>
        <w:numPr>
          <w:ilvl w:val="1"/>
          <w:numId w:val="14"/>
        </w:numPr>
        <w:spacing w:before="100" w:beforeAutospacing="1" w:after="100" w:afterAutospacing="1"/>
        <w:rPr>
          <w:sz w:val="24"/>
          <w:szCs w:val="24"/>
        </w:rPr>
      </w:pPr>
      <w:r w:rsidRPr="005B477F">
        <w:rPr>
          <w:sz w:val="24"/>
          <w:szCs w:val="24"/>
        </w:rPr>
        <w:t>Apakah ada siswa yang mengalami kesulitan dalam mengelompokkan data atau menggambar diagram?</w:t>
      </w:r>
    </w:p>
    <w:p w14:paraId="053F398F" w14:textId="77777777" w:rsidR="005B477F" w:rsidRPr="005B477F" w:rsidRDefault="005B477F" w:rsidP="005B477F">
      <w:pPr>
        <w:numPr>
          <w:ilvl w:val="0"/>
          <w:numId w:val="14"/>
        </w:numPr>
        <w:spacing w:before="100" w:beforeAutospacing="1" w:after="100" w:afterAutospacing="1"/>
        <w:rPr>
          <w:sz w:val="24"/>
          <w:szCs w:val="24"/>
        </w:rPr>
      </w:pPr>
      <w:r w:rsidRPr="005B477F">
        <w:rPr>
          <w:b/>
          <w:bCs/>
          <w:sz w:val="24"/>
          <w:szCs w:val="24"/>
        </w:rPr>
        <w:t>Tindak Lanjut:</w:t>
      </w:r>
    </w:p>
    <w:p w14:paraId="658FE050" w14:textId="77777777" w:rsidR="005B477F" w:rsidRPr="005B477F" w:rsidRDefault="005B477F" w:rsidP="005B477F">
      <w:pPr>
        <w:numPr>
          <w:ilvl w:val="1"/>
          <w:numId w:val="14"/>
        </w:numPr>
        <w:spacing w:before="100" w:beforeAutospacing="1" w:after="100" w:afterAutospacing="1"/>
        <w:rPr>
          <w:sz w:val="24"/>
          <w:szCs w:val="24"/>
        </w:rPr>
      </w:pPr>
      <w:r w:rsidRPr="005B477F">
        <w:rPr>
          <w:sz w:val="24"/>
          <w:szCs w:val="24"/>
        </w:rPr>
        <w:t>Apakah ada siswa yang membutuhkan pendampingan lebih dalam mengelompokkan data?</w:t>
      </w:r>
    </w:p>
    <w:p w14:paraId="5B9D5432" w14:textId="77777777" w:rsidR="005B477F" w:rsidRPr="005B477F" w:rsidRDefault="005B477F" w:rsidP="005B477F">
      <w:pPr>
        <w:numPr>
          <w:ilvl w:val="1"/>
          <w:numId w:val="14"/>
        </w:numPr>
        <w:spacing w:before="100" w:beforeAutospacing="1" w:after="100" w:afterAutospacing="1"/>
        <w:rPr>
          <w:sz w:val="24"/>
          <w:szCs w:val="24"/>
        </w:rPr>
      </w:pPr>
      <w:r w:rsidRPr="005B477F">
        <w:rPr>
          <w:sz w:val="24"/>
          <w:szCs w:val="24"/>
        </w:rPr>
        <w:t>Apa yang bisa ditingkatkan pada pertemuan berikutnya?</w:t>
      </w:r>
    </w:p>
    <w:p w14:paraId="3DB3FB06" w14:textId="77777777" w:rsidR="005B477F" w:rsidRPr="005B477F" w:rsidRDefault="00000000" w:rsidP="005B477F">
      <w:pPr>
        <w:rPr>
          <w:sz w:val="24"/>
          <w:szCs w:val="24"/>
        </w:rPr>
      </w:pPr>
      <w:r>
        <w:rPr>
          <w:sz w:val="24"/>
          <w:szCs w:val="24"/>
        </w:rPr>
        <w:pict w14:anchorId="6D73FAF0">
          <v:rect id="_x0000_i1025" style="width:0;height:1.5pt" o:hralign="center" o:hrstd="t" o:hr="t" fillcolor="#a0a0a0" stroked="f"/>
        </w:pict>
      </w:r>
    </w:p>
    <w:p w14:paraId="3CB1EE7F" w14:textId="77777777" w:rsidR="005B477F" w:rsidRPr="005B477F" w:rsidRDefault="005B477F" w:rsidP="005B477F">
      <w:pPr>
        <w:spacing w:before="100" w:beforeAutospacing="1" w:after="100" w:afterAutospacing="1"/>
        <w:rPr>
          <w:sz w:val="24"/>
          <w:szCs w:val="24"/>
        </w:rPr>
      </w:pPr>
      <w:r w:rsidRPr="005B477F">
        <w:rPr>
          <w:b/>
          <w:bCs/>
          <w:sz w:val="24"/>
          <w:szCs w:val="24"/>
        </w:rPr>
        <w:t>2. Refleksi untuk Siswa:</w:t>
      </w:r>
    </w:p>
    <w:p w14:paraId="11174566" w14:textId="77777777" w:rsidR="005B477F" w:rsidRPr="005B477F" w:rsidRDefault="005B477F" w:rsidP="005B477F">
      <w:pPr>
        <w:numPr>
          <w:ilvl w:val="0"/>
          <w:numId w:val="15"/>
        </w:numPr>
        <w:spacing w:before="100" w:beforeAutospacing="1" w:after="100" w:afterAutospacing="1"/>
        <w:rPr>
          <w:sz w:val="24"/>
          <w:szCs w:val="24"/>
        </w:rPr>
      </w:pPr>
      <w:r w:rsidRPr="005B477F">
        <w:rPr>
          <w:sz w:val="24"/>
          <w:szCs w:val="24"/>
        </w:rPr>
        <w:t>Apa yang kamu pelajari hari ini?</w:t>
      </w:r>
    </w:p>
    <w:p w14:paraId="44CE0391" w14:textId="77777777" w:rsidR="005B477F" w:rsidRPr="005B477F" w:rsidRDefault="005B477F" w:rsidP="005B477F">
      <w:pPr>
        <w:numPr>
          <w:ilvl w:val="0"/>
          <w:numId w:val="15"/>
        </w:numPr>
        <w:spacing w:before="100" w:beforeAutospacing="1" w:after="100" w:afterAutospacing="1"/>
        <w:rPr>
          <w:sz w:val="24"/>
          <w:szCs w:val="24"/>
        </w:rPr>
      </w:pPr>
      <w:r w:rsidRPr="005B477F">
        <w:rPr>
          <w:sz w:val="24"/>
          <w:szCs w:val="24"/>
        </w:rPr>
        <w:lastRenderedPageBreak/>
        <w:t>Apa bagian yang paling kamu sukai dari kegiatan hari ini?</w:t>
      </w:r>
    </w:p>
    <w:p w14:paraId="2E6B9D48" w14:textId="77777777" w:rsidR="005B477F" w:rsidRPr="005B477F" w:rsidRDefault="005B477F" w:rsidP="005B477F">
      <w:pPr>
        <w:numPr>
          <w:ilvl w:val="0"/>
          <w:numId w:val="15"/>
        </w:numPr>
        <w:spacing w:before="100" w:beforeAutospacing="1" w:after="100" w:afterAutospacing="1"/>
        <w:rPr>
          <w:sz w:val="24"/>
          <w:szCs w:val="24"/>
        </w:rPr>
      </w:pPr>
      <w:r w:rsidRPr="005B477F">
        <w:rPr>
          <w:sz w:val="24"/>
          <w:szCs w:val="24"/>
        </w:rPr>
        <w:t>Apakah ada bagian yang sulit untuk dipahami?</w:t>
      </w:r>
    </w:p>
    <w:p w14:paraId="717D9132" w14:textId="7058971B" w:rsidR="005B477F" w:rsidRDefault="005B477F" w:rsidP="005B477F">
      <w:pPr>
        <w:numPr>
          <w:ilvl w:val="0"/>
          <w:numId w:val="15"/>
        </w:numPr>
        <w:spacing w:before="100" w:beforeAutospacing="1" w:after="100" w:afterAutospacing="1"/>
        <w:rPr>
          <w:sz w:val="24"/>
          <w:szCs w:val="24"/>
        </w:rPr>
      </w:pPr>
      <w:r w:rsidRPr="005B477F">
        <w:rPr>
          <w:sz w:val="24"/>
          <w:szCs w:val="24"/>
        </w:rPr>
        <w:t>Apa yang ingin kamu pelajari lebih lanjut tentang diagram dan pengelompokkan data?</w:t>
      </w:r>
    </w:p>
    <w:p w14:paraId="11A9CC31" w14:textId="37A6909C" w:rsidR="005B477F" w:rsidRPr="005B477F" w:rsidRDefault="005B477F" w:rsidP="005B477F">
      <w:pPr>
        <w:shd w:val="clear" w:color="auto" w:fill="0070C0"/>
        <w:spacing w:before="100" w:beforeAutospacing="1" w:after="100" w:afterAutospacing="1"/>
        <w:jc w:val="center"/>
        <w:rPr>
          <w:b/>
          <w:bCs/>
          <w:color w:val="FFFFFF" w:themeColor="background1"/>
          <w:sz w:val="24"/>
          <w:szCs w:val="24"/>
        </w:rPr>
      </w:pPr>
      <w:r w:rsidRPr="005B477F">
        <w:rPr>
          <w:b/>
          <w:bCs/>
          <w:color w:val="FFFFFF" w:themeColor="background1"/>
          <w:sz w:val="24"/>
          <w:szCs w:val="24"/>
        </w:rPr>
        <w:t>LAMPIRAN-LAMPIRAN</w:t>
      </w:r>
    </w:p>
    <w:p w14:paraId="69148C27" w14:textId="77777777" w:rsidR="001C7B89" w:rsidRPr="005B477F" w:rsidRDefault="001C7B89" w:rsidP="005B477F">
      <w:pPr>
        <w:shd w:val="clear" w:color="auto" w:fill="00B0F0"/>
        <w:spacing w:before="60" w:after="60"/>
        <w:rPr>
          <w:b/>
          <w:bCs/>
          <w:i/>
          <w:iCs/>
          <w:caps/>
          <w:color w:val="FFFFFF" w:themeColor="background1"/>
          <w:sz w:val="24"/>
          <w:szCs w:val="24"/>
        </w:rPr>
      </w:pPr>
      <w:r w:rsidRPr="005B477F">
        <w:rPr>
          <w:b/>
          <w:bCs/>
          <w:i/>
          <w:iCs/>
          <w:caps/>
          <w:color w:val="FFFFFF" w:themeColor="background1"/>
          <w:sz w:val="24"/>
          <w:szCs w:val="24"/>
        </w:rPr>
        <w:t>Lampiran 1</w:t>
      </w:r>
    </w:p>
    <w:p w14:paraId="545190B4" w14:textId="77777777" w:rsidR="001C7B89" w:rsidRPr="005B477F" w:rsidRDefault="001C7B89" w:rsidP="005B477F">
      <w:pPr>
        <w:shd w:val="clear" w:color="auto" w:fill="00B0F0"/>
        <w:spacing w:before="60" w:after="60"/>
        <w:jc w:val="center"/>
        <w:rPr>
          <w:b/>
          <w:bCs/>
          <w:caps/>
          <w:color w:val="FFFFFF" w:themeColor="background1"/>
          <w:sz w:val="24"/>
          <w:szCs w:val="24"/>
        </w:rPr>
      </w:pPr>
      <w:r w:rsidRPr="005B477F">
        <w:rPr>
          <w:b/>
          <w:bCs/>
          <w:color w:val="FFFFFF" w:themeColor="background1"/>
          <w:sz w:val="24"/>
          <w:szCs w:val="24"/>
        </w:rPr>
        <w:t>LEMBAR KERJA PESERTA DIDIK (LKPD)</w:t>
      </w:r>
    </w:p>
    <w:p w14:paraId="69227CCC" w14:textId="77777777" w:rsidR="005B477F" w:rsidRPr="005B477F" w:rsidRDefault="005B477F" w:rsidP="005B477F">
      <w:pPr>
        <w:pStyle w:val="Heading4"/>
        <w:ind w:left="0" w:firstLine="0"/>
        <w:rPr>
          <w:rFonts w:ascii="Times New Roman" w:hAnsi="Times New Roman" w:cs="Times New Roman"/>
          <w:sz w:val="24"/>
          <w:szCs w:val="24"/>
        </w:rPr>
      </w:pPr>
      <w:r w:rsidRPr="005B477F">
        <w:rPr>
          <w:rFonts w:ascii="Times New Roman" w:hAnsi="Times New Roman" w:cs="Times New Roman"/>
          <w:sz w:val="24"/>
          <w:szCs w:val="24"/>
        </w:rPr>
        <w:t>A. Petunjuk Pengerjaan:</w:t>
      </w:r>
    </w:p>
    <w:p w14:paraId="6B1A897B" w14:textId="77777777" w:rsidR="005B477F" w:rsidRPr="005B477F" w:rsidRDefault="005B477F" w:rsidP="005B477F">
      <w:pPr>
        <w:numPr>
          <w:ilvl w:val="0"/>
          <w:numId w:val="16"/>
        </w:numPr>
        <w:spacing w:before="100" w:beforeAutospacing="1" w:after="100" w:afterAutospacing="1"/>
        <w:rPr>
          <w:sz w:val="24"/>
          <w:szCs w:val="24"/>
        </w:rPr>
      </w:pPr>
      <w:r w:rsidRPr="005B477F">
        <w:rPr>
          <w:sz w:val="24"/>
          <w:szCs w:val="24"/>
        </w:rPr>
        <w:t>Bacalah setiap soal dengan baik.</w:t>
      </w:r>
    </w:p>
    <w:p w14:paraId="741918AF" w14:textId="77777777" w:rsidR="005B477F" w:rsidRPr="005B477F" w:rsidRDefault="005B477F" w:rsidP="005B477F">
      <w:pPr>
        <w:numPr>
          <w:ilvl w:val="0"/>
          <w:numId w:val="16"/>
        </w:numPr>
        <w:spacing w:before="100" w:beforeAutospacing="1" w:after="100" w:afterAutospacing="1"/>
        <w:rPr>
          <w:sz w:val="24"/>
          <w:szCs w:val="24"/>
        </w:rPr>
      </w:pPr>
      <w:r w:rsidRPr="005B477F">
        <w:rPr>
          <w:sz w:val="24"/>
          <w:szCs w:val="24"/>
        </w:rPr>
        <w:t>Lakukan setiap tugas sesuai instruksi yang diberikan.</w:t>
      </w:r>
    </w:p>
    <w:p w14:paraId="01D4EC16" w14:textId="77777777" w:rsidR="005B477F" w:rsidRPr="005B477F" w:rsidRDefault="005B477F" w:rsidP="005B477F">
      <w:pPr>
        <w:numPr>
          <w:ilvl w:val="0"/>
          <w:numId w:val="16"/>
        </w:numPr>
        <w:spacing w:before="100" w:beforeAutospacing="1" w:after="100" w:afterAutospacing="1"/>
        <w:rPr>
          <w:sz w:val="24"/>
          <w:szCs w:val="24"/>
        </w:rPr>
      </w:pPr>
      <w:r w:rsidRPr="005B477F">
        <w:rPr>
          <w:sz w:val="24"/>
          <w:szCs w:val="24"/>
        </w:rPr>
        <w:t>Kerjakan secara berkelompok dan bantu temanmu jika mengalami kesulitan.</w:t>
      </w:r>
    </w:p>
    <w:p w14:paraId="6071BADE" w14:textId="77777777" w:rsidR="005B477F" w:rsidRPr="005B477F" w:rsidRDefault="005B477F" w:rsidP="005B477F">
      <w:pPr>
        <w:pStyle w:val="Heading4"/>
        <w:ind w:left="0" w:firstLine="0"/>
        <w:rPr>
          <w:rFonts w:ascii="Times New Roman" w:hAnsi="Times New Roman" w:cs="Times New Roman"/>
          <w:sz w:val="24"/>
          <w:szCs w:val="24"/>
        </w:rPr>
      </w:pPr>
      <w:r w:rsidRPr="005B477F">
        <w:rPr>
          <w:rFonts w:ascii="Times New Roman" w:hAnsi="Times New Roman" w:cs="Times New Roman"/>
          <w:sz w:val="24"/>
          <w:szCs w:val="24"/>
        </w:rPr>
        <w:t>B. Tujuan Pembelajaran:</w:t>
      </w:r>
    </w:p>
    <w:p w14:paraId="061ABD4E" w14:textId="77777777" w:rsidR="005B477F" w:rsidRPr="005B477F" w:rsidRDefault="005B477F" w:rsidP="005B477F">
      <w:pPr>
        <w:pStyle w:val="NormalWeb"/>
      </w:pPr>
      <w:r w:rsidRPr="005B477F">
        <w:t>Peserta didik mampu mengelompokkan data sederhana dan membuat diagram untuk merepresentasikan hasil pengelompokkan.</w:t>
      </w:r>
    </w:p>
    <w:p w14:paraId="4ADD1DF8" w14:textId="77777777" w:rsidR="005B477F" w:rsidRPr="005B477F" w:rsidRDefault="005B477F" w:rsidP="005B477F">
      <w:pPr>
        <w:pStyle w:val="Heading4"/>
        <w:ind w:left="0" w:firstLine="0"/>
        <w:rPr>
          <w:rFonts w:ascii="Times New Roman" w:hAnsi="Times New Roman" w:cs="Times New Roman"/>
          <w:sz w:val="24"/>
          <w:szCs w:val="24"/>
        </w:rPr>
      </w:pPr>
      <w:r w:rsidRPr="005B477F">
        <w:rPr>
          <w:rFonts w:ascii="Times New Roman" w:hAnsi="Times New Roman" w:cs="Times New Roman"/>
          <w:sz w:val="24"/>
          <w:szCs w:val="24"/>
        </w:rPr>
        <w:t>C. Kegiatan LKPD:</w:t>
      </w:r>
    </w:p>
    <w:p w14:paraId="1FD39B9F" w14:textId="77777777" w:rsidR="005B477F" w:rsidRPr="005B477F" w:rsidRDefault="005B477F" w:rsidP="005B477F">
      <w:pPr>
        <w:pStyle w:val="NormalWeb"/>
      </w:pPr>
      <w:r w:rsidRPr="005B477F">
        <w:rPr>
          <w:rStyle w:val="Strong"/>
        </w:rPr>
        <w:t>1. Mindfull Learning (Fokus dan Kesadaran Penuh)</w:t>
      </w:r>
    </w:p>
    <w:p w14:paraId="1405E527" w14:textId="77777777" w:rsidR="005B477F" w:rsidRPr="005B477F" w:rsidRDefault="005B477F" w:rsidP="005B477F">
      <w:pPr>
        <w:numPr>
          <w:ilvl w:val="0"/>
          <w:numId w:val="17"/>
        </w:numPr>
        <w:spacing w:before="100" w:beforeAutospacing="1" w:after="100" w:afterAutospacing="1"/>
        <w:rPr>
          <w:sz w:val="24"/>
          <w:szCs w:val="24"/>
        </w:rPr>
      </w:pPr>
      <w:r w:rsidRPr="005B477F">
        <w:rPr>
          <w:rStyle w:val="Strong"/>
          <w:rFonts w:eastAsiaTheme="minorEastAsia"/>
          <w:sz w:val="24"/>
          <w:szCs w:val="24"/>
        </w:rPr>
        <w:t>Soal 1: Mengelompokkan Data</w:t>
      </w:r>
      <w:r w:rsidRPr="005B477F">
        <w:rPr>
          <w:sz w:val="24"/>
          <w:szCs w:val="24"/>
        </w:rPr>
        <w:t xml:space="preserve"> </w:t>
      </w:r>
    </w:p>
    <w:p w14:paraId="4134BA19" w14:textId="77777777" w:rsidR="005B477F" w:rsidRPr="005B477F" w:rsidRDefault="005B477F" w:rsidP="005B477F">
      <w:pPr>
        <w:numPr>
          <w:ilvl w:val="1"/>
          <w:numId w:val="17"/>
        </w:numPr>
        <w:spacing w:before="100" w:beforeAutospacing="1" w:after="100" w:afterAutospacing="1"/>
        <w:rPr>
          <w:sz w:val="24"/>
          <w:szCs w:val="24"/>
        </w:rPr>
      </w:pPr>
      <w:r w:rsidRPr="005B477F">
        <w:rPr>
          <w:sz w:val="24"/>
          <w:szCs w:val="24"/>
        </w:rPr>
        <w:t>Guru memberikan beberapa benda (misalnya: balok mainan berwarna, pensil warna, atau mainan kecil).</w:t>
      </w:r>
    </w:p>
    <w:p w14:paraId="1ED41C03" w14:textId="77777777" w:rsidR="005B477F" w:rsidRPr="005B477F" w:rsidRDefault="005B477F" w:rsidP="005B477F">
      <w:pPr>
        <w:numPr>
          <w:ilvl w:val="1"/>
          <w:numId w:val="17"/>
        </w:numPr>
        <w:spacing w:before="100" w:beforeAutospacing="1" w:after="100" w:afterAutospacing="1"/>
        <w:rPr>
          <w:sz w:val="24"/>
          <w:szCs w:val="24"/>
        </w:rPr>
      </w:pPr>
      <w:r w:rsidRPr="005B477F">
        <w:rPr>
          <w:sz w:val="24"/>
          <w:szCs w:val="24"/>
        </w:rPr>
        <w:t>Tugas: Kelompokkan benda-benda tersebut berdasarkan warna dan jumlahnya. Tuliskan hasilnya dalam bentuk daftar.</w:t>
      </w:r>
    </w:p>
    <w:p w14:paraId="4A436B24" w14:textId="77777777" w:rsidR="005B477F" w:rsidRPr="005B477F" w:rsidRDefault="005B477F" w:rsidP="005B477F">
      <w:pPr>
        <w:pStyle w:val="NormalWeb"/>
      </w:pPr>
      <w:r w:rsidRPr="005B477F">
        <w:rPr>
          <w:rStyle w:val="Strong"/>
        </w:rPr>
        <w:t>2. Joyfull Learning (Pembelajaran Menyenangkan)</w:t>
      </w:r>
    </w:p>
    <w:p w14:paraId="17722BEE" w14:textId="77777777" w:rsidR="005B477F" w:rsidRPr="005B477F" w:rsidRDefault="005B477F" w:rsidP="005B477F">
      <w:pPr>
        <w:numPr>
          <w:ilvl w:val="0"/>
          <w:numId w:val="18"/>
        </w:numPr>
        <w:spacing w:before="100" w:beforeAutospacing="1" w:after="100" w:afterAutospacing="1"/>
        <w:rPr>
          <w:sz w:val="24"/>
          <w:szCs w:val="24"/>
        </w:rPr>
      </w:pPr>
      <w:r w:rsidRPr="005B477F">
        <w:rPr>
          <w:rStyle w:val="Strong"/>
          <w:rFonts w:eastAsiaTheme="minorEastAsia"/>
          <w:sz w:val="24"/>
          <w:szCs w:val="24"/>
        </w:rPr>
        <w:t>Soal 2: Membuat Diagram Sederhana</w:t>
      </w:r>
      <w:r w:rsidRPr="005B477F">
        <w:rPr>
          <w:sz w:val="24"/>
          <w:szCs w:val="24"/>
        </w:rPr>
        <w:t xml:space="preserve"> </w:t>
      </w:r>
    </w:p>
    <w:p w14:paraId="120C19DD" w14:textId="77777777" w:rsidR="005B477F" w:rsidRPr="005B477F" w:rsidRDefault="005B477F" w:rsidP="005B477F">
      <w:pPr>
        <w:numPr>
          <w:ilvl w:val="1"/>
          <w:numId w:val="18"/>
        </w:numPr>
        <w:spacing w:before="100" w:beforeAutospacing="1" w:after="100" w:afterAutospacing="1"/>
        <w:rPr>
          <w:sz w:val="24"/>
          <w:szCs w:val="24"/>
        </w:rPr>
      </w:pPr>
      <w:r w:rsidRPr="005B477F">
        <w:rPr>
          <w:sz w:val="24"/>
          <w:szCs w:val="24"/>
        </w:rPr>
        <w:t>Gunakan data yang sudah dikelompokkan dalam Soal 1, dan buat diagram sederhana untuk menunjukkan hasil pengelompokkan tersebut.</w:t>
      </w:r>
    </w:p>
    <w:p w14:paraId="4FEF3595" w14:textId="77777777" w:rsidR="005B477F" w:rsidRPr="005B477F" w:rsidRDefault="005B477F" w:rsidP="005B477F">
      <w:pPr>
        <w:spacing w:before="100" w:beforeAutospacing="1" w:after="100" w:afterAutospacing="1"/>
        <w:rPr>
          <w:sz w:val="24"/>
          <w:szCs w:val="24"/>
        </w:rPr>
      </w:pPr>
      <w:r w:rsidRPr="005B477F">
        <w:rPr>
          <w:b/>
          <w:bCs/>
          <w:sz w:val="24"/>
          <w:szCs w:val="24"/>
        </w:rPr>
        <w:t>A. Petunjuk Pengerjaan LKPD:</w:t>
      </w:r>
    </w:p>
    <w:p w14:paraId="26E780F1" w14:textId="77777777" w:rsidR="005B477F" w:rsidRPr="005B477F" w:rsidRDefault="005B477F" w:rsidP="005B477F">
      <w:pPr>
        <w:numPr>
          <w:ilvl w:val="0"/>
          <w:numId w:val="25"/>
        </w:numPr>
        <w:spacing w:before="100" w:beforeAutospacing="1" w:after="100" w:afterAutospacing="1"/>
        <w:rPr>
          <w:sz w:val="24"/>
          <w:szCs w:val="24"/>
        </w:rPr>
      </w:pPr>
      <w:r w:rsidRPr="005B477F">
        <w:rPr>
          <w:sz w:val="24"/>
          <w:szCs w:val="24"/>
        </w:rPr>
        <w:t>Bacalah setiap soal dengan seksama.</w:t>
      </w:r>
    </w:p>
    <w:p w14:paraId="1A4A76B8" w14:textId="77777777" w:rsidR="005B477F" w:rsidRPr="005B477F" w:rsidRDefault="005B477F" w:rsidP="005B477F">
      <w:pPr>
        <w:numPr>
          <w:ilvl w:val="0"/>
          <w:numId w:val="25"/>
        </w:numPr>
        <w:spacing w:before="100" w:beforeAutospacing="1" w:after="100" w:afterAutospacing="1"/>
        <w:rPr>
          <w:sz w:val="24"/>
          <w:szCs w:val="24"/>
        </w:rPr>
      </w:pPr>
      <w:r w:rsidRPr="005B477F">
        <w:rPr>
          <w:sz w:val="24"/>
          <w:szCs w:val="24"/>
        </w:rPr>
        <w:t>Perhatikan diagram gambar yang diberikan.</w:t>
      </w:r>
    </w:p>
    <w:p w14:paraId="35B92A2A" w14:textId="77777777" w:rsidR="005B477F" w:rsidRPr="005B477F" w:rsidRDefault="005B477F" w:rsidP="005B477F">
      <w:pPr>
        <w:numPr>
          <w:ilvl w:val="0"/>
          <w:numId w:val="25"/>
        </w:numPr>
        <w:spacing w:before="100" w:beforeAutospacing="1" w:after="100" w:afterAutospacing="1"/>
        <w:rPr>
          <w:sz w:val="24"/>
          <w:szCs w:val="24"/>
        </w:rPr>
      </w:pPr>
      <w:r w:rsidRPr="005B477F">
        <w:rPr>
          <w:sz w:val="24"/>
          <w:szCs w:val="24"/>
        </w:rPr>
        <w:t>Jawablah pertanyaan sesuai dengan data yang ada di diagram gambar.</w:t>
      </w:r>
    </w:p>
    <w:p w14:paraId="1B936560" w14:textId="77777777" w:rsidR="005B477F" w:rsidRPr="005B477F" w:rsidRDefault="005B477F" w:rsidP="005B477F">
      <w:pPr>
        <w:numPr>
          <w:ilvl w:val="0"/>
          <w:numId w:val="25"/>
        </w:numPr>
        <w:spacing w:before="100" w:beforeAutospacing="1" w:after="100" w:afterAutospacing="1"/>
        <w:rPr>
          <w:sz w:val="24"/>
          <w:szCs w:val="24"/>
        </w:rPr>
      </w:pPr>
      <w:r w:rsidRPr="005B477F">
        <w:rPr>
          <w:sz w:val="24"/>
          <w:szCs w:val="24"/>
        </w:rPr>
        <w:t>Kerjakan dengan rapi dan teliti.</w:t>
      </w:r>
    </w:p>
    <w:p w14:paraId="00A4DEBC" w14:textId="77777777" w:rsidR="005B477F" w:rsidRPr="005B477F" w:rsidRDefault="00000000" w:rsidP="005B477F">
      <w:pPr>
        <w:rPr>
          <w:sz w:val="24"/>
          <w:szCs w:val="24"/>
        </w:rPr>
      </w:pPr>
      <w:r>
        <w:rPr>
          <w:sz w:val="24"/>
          <w:szCs w:val="24"/>
        </w:rPr>
        <w:pict w14:anchorId="73419519">
          <v:rect id="_x0000_i1026" style="width:0;height:1.5pt" o:hralign="center" o:hrstd="t" o:hr="t" fillcolor="#a0a0a0" stroked="f"/>
        </w:pict>
      </w:r>
    </w:p>
    <w:p w14:paraId="50017104" w14:textId="77777777" w:rsidR="005B477F" w:rsidRPr="005B477F" w:rsidRDefault="005B477F" w:rsidP="005B477F">
      <w:pPr>
        <w:spacing w:before="100" w:beforeAutospacing="1" w:after="100" w:afterAutospacing="1"/>
        <w:rPr>
          <w:sz w:val="24"/>
          <w:szCs w:val="24"/>
        </w:rPr>
      </w:pPr>
      <w:r w:rsidRPr="005B477F">
        <w:rPr>
          <w:b/>
          <w:bCs/>
          <w:sz w:val="24"/>
          <w:szCs w:val="24"/>
        </w:rPr>
        <w:t>B. Tujuan Pembelajaran:</w:t>
      </w:r>
    </w:p>
    <w:p w14:paraId="6259926D" w14:textId="77777777" w:rsidR="005B477F" w:rsidRPr="005B477F" w:rsidRDefault="005B477F" w:rsidP="005B477F">
      <w:pPr>
        <w:numPr>
          <w:ilvl w:val="0"/>
          <w:numId w:val="26"/>
        </w:numPr>
        <w:spacing w:before="100" w:beforeAutospacing="1" w:after="100" w:afterAutospacing="1"/>
        <w:rPr>
          <w:sz w:val="24"/>
          <w:szCs w:val="24"/>
        </w:rPr>
      </w:pPr>
      <w:r w:rsidRPr="005B477F">
        <w:rPr>
          <w:sz w:val="24"/>
          <w:szCs w:val="24"/>
        </w:rPr>
        <w:t>Peserta didik mampu membaca dan menginterpretasikan data sederhana menggunakan diagram gambar.</w:t>
      </w:r>
    </w:p>
    <w:p w14:paraId="21533B16" w14:textId="77777777" w:rsidR="005B477F" w:rsidRPr="005B477F" w:rsidRDefault="005B477F" w:rsidP="005B477F">
      <w:pPr>
        <w:numPr>
          <w:ilvl w:val="0"/>
          <w:numId w:val="26"/>
        </w:numPr>
        <w:spacing w:before="100" w:beforeAutospacing="1" w:after="100" w:afterAutospacing="1"/>
        <w:rPr>
          <w:sz w:val="24"/>
          <w:szCs w:val="24"/>
        </w:rPr>
      </w:pPr>
      <w:r w:rsidRPr="005B477F">
        <w:rPr>
          <w:sz w:val="24"/>
          <w:szCs w:val="24"/>
        </w:rPr>
        <w:t>Peserta didik mampu membuat diagram gambar berdasarkan data yang diberikan.</w:t>
      </w:r>
    </w:p>
    <w:p w14:paraId="110E8C84" w14:textId="77777777" w:rsidR="005B477F" w:rsidRPr="005B477F" w:rsidRDefault="00000000" w:rsidP="005B477F">
      <w:pPr>
        <w:rPr>
          <w:sz w:val="24"/>
          <w:szCs w:val="24"/>
        </w:rPr>
      </w:pPr>
      <w:r>
        <w:rPr>
          <w:sz w:val="24"/>
          <w:szCs w:val="24"/>
        </w:rPr>
        <w:lastRenderedPageBreak/>
        <w:pict w14:anchorId="3601E501">
          <v:rect id="_x0000_i1027" style="width:0;height:1.5pt" o:hralign="center" o:hrstd="t" o:hr="t" fillcolor="#a0a0a0" stroked="f"/>
        </w:pict>
      </w:r>
    </w:p>
    <w:p w14:paraId="76316F67" w14:textId="77777777" w:rsidR="005B477F" w:rsidRPr="005B477F" w:rsidRDefault="005B477F" w:rsidP="005B477F">
      <w:pPr>
        <w:spacing w:before="100" w:beforeAutospacing="1" w:after="100" w:afterAutospacing="1"/>
        <w:rPr>
          <w:sz w:val="24"/>
          <w:szCs w:val="24"/>
        </w:rPr>
      </w:pPr>
      <w:r w:rsidRPr="005B477F">
        <w:rPr>
          <w:b/>
          <w:bCs/>
          <w:sz w:val="24"/>
          <w:szCs w:val="24"/>
        </w:rPr>
        <w:t>C. Kegiatan Pembelajaran:</w:t>
      </w:r>
    </w:p>
    <w:p w14:paraId="618BBF3F" w14:textId="77777777" w:rsidR="005B477F" w:rsidRPr="005B477F" w:rsidRDefault="005B477F" w:rsidP="005B477F">
      <w:pPr>
        <w:spacing w:before="100" w:beforeAutospacing="1" w:after="100" w:afterAutospacing="1"/>
        <w:rPr>
          <w:sz w:val="24"/>
          <w:szCs w:val="24"/>
        </w:rPr>
      </w:pPr>
      <w:r w:rsidRPr="005B477F">
        <w:rPr>
          <w:b/>
          <w:bCs/>
          <w:sz w:val="24"/>
          <w:szCs w:val="24"/>
        </w:rPr>
        <w:t>Soal 1: Membaca Diagram Gambar</w:t>
      </w:r>
    </w:p>
    <w:p w14:paraId="4934C567" w14:textId="77777777" w:rsidR="005B477F" w:rsidRPr="005B477F" w:rsidRDefault="005B477F" w:rsidP="005B477F">
      <w:pPr>
        <w:spacing w:before="100" w:beforeAutospacing="1" w:after="100" w:afterAutospacing="1"/>
        <w:rPr>
          <w:sz w:val="24"/>
          <w:szCs w:val="24"/>
        </w:rPr>
      </w:pPr>
      <w:r w:rsidRPr="005B477F">
        <w:rPr>
          <w:sz w:val="24"/>
          <w:szCs w:val="24"/>
        </w:rPr>
        <w:t>Lihatlah diagram gambar di bawah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1723"/>
      </w:tblGrid>
      <w:tr w:rsidR="005B477F" w:rsidRPr="005B477F" w14:paraId="666EF04E" w14:textId="77777777" w:rsidTr="005B477F">
        <w:trPr>
          <w:tblHeader/>
          <w:tblCellSpacing w:w="15" w:type="dxa"/>
        </w:trPr>
        <w:tc>
          <w:tcPr>
            <w:tcW w:w="0" w:type="auto"/>
            <w:vAlign w:val="center"/>
            <w:hideMark/>
          </w:tcPr>
          <w:p w14:paraId="0885E161" w14:textId="77777777" w:rsidR="005B477F" w:rsidRPr="005B477F" w:rsidRDefault="005B477F" w:rsidP="005B477F">
            <w:pPr>
              <w:jc w:val="center"/>
              <w:rPr>
                <w:b/>
                <w:bCs/>
                <w:sz w:val="24"/>
                <w:szCs w:val="24"/>
              </w:rPr>
            </w:pPr>
            <w:r w:rsidRPr="005B477F">
              <w:rPr>
                <w:b/>
                <w:bCs/>
                <w:sz w:val="24"/>
                <w:szCs w:val="24"/>
              </w:rPr>
              <w:t>Gambar</w:t>
            </w:r>
          </w:p>
        </w:tc>
        <w:tc>
          <w:tcPr>
            <w:tcW w:w="0" w:type="auto"/>
            <w:vAlign w:val="center"/>
            <w:hideMark/>
          </w:tcPr>
          <w:p w14:paraId="1323FB5E" w14:textId="77777777" w:rsidR="005B477F" w:rsidRPr="005B477F" w:rsidRDefault="005B477F" w:rsidP="005B477F">
            <w:pPr>
              <w:jc w:val="center"/>
              <w:rPr>
                <w:b/>
                <w:bCs/>
                <w:sz w:val="24"/>
                <w:szCs w:val="24"/>
              </w:rPr>
            </w:pPr>
            <w:r w:rsidRPr="005B477F">
              <w:rPr>
                <w:b/>
                <w:bCs/>
                <w:sz w:val="24"/>
                <w:szCs w:val="24"/>
              </w:rPr>
              <w:t>Jumlah</w:t>
            </w:r>
          </w:p>
        </w:tc>
      </w:tr>
      <w:tr w:rsidR="005B477F" w:rsidRPr="005B477F" w14:paraId="065E5039" w14:textId="77777777" w:rsidTr="005B477F">
        <w:trPr>
          <w:tblCellSpacing w:w="15" w:type="dxa"/>
        </w:trPr>
        <w:tc>
          <w:tcPr>
            <w:tcW w:w="0" w:type="auto"/>
            <w:vAlign w:val="center"/>
            <w:hideMark/>
          </w:tcPr>
          <w:p w14:paraId="4905D227"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Apel</w:t>
            </w:r>
          </w:p>
        </w:tc>
        <w:tc>
          <w:tcPr>
            <w:tcW w:w="0" w:type="auto"/>
            <w:vAlign w:val="center"/>
            <w:hideMark/>
          </w:tcPr>
          <w:p w14:paraId="7F5BF8A2" w14:textId="77777777" w:rsidR="005B477F" w:rsidRPr="005B477F" w:rsidRDefault="005B477F" w:rsidP="005B477F">
            <w:pPr>
              <w:rPr>
                <w:sz w:val="24"/>
                <w:szCs w:val="24"/>
              </w:rPr>
            </w:pPr>
            <w:r w:rsidRPr="005B477F">
              <w:rPr>
                <w:rFonts w:ascii="Segoe UI Emoji" w:hAnsi="Segoe UI Emoji" w:cs="Segoe UI Emoji"/>
                <w:sz w:val="24"/>
                <w:szCs w:val="24"/>
              </w:rPr>
              <w:t>🍎🍎🍎🍎🍎</w:t>
            </w:r>
          </w:p>
        </w:tc>
      </w:tr>
      <w:tr w:rsidR="005B477F" w:rsidRPr="005B477F" w14:paraId="1212689F" w14:textId="77777777" w:rsidTr="005B477F">
        <w:trPr>
          <w:tblCellSpacing w:w="15" w:type="dxa"/>
        </w:trPr>
        <w:tc>
          <w:tcPr>
            <w:tcW w:w="0" w:type="auto"/>
            <w:vAlign w:val="center"/>
            <w:hideMark/>
          </w:tcPr>
          <w:p w14:paraId="6B384770"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Pisang</w:t>
            </w:r>
          </w:p>
        </w:tc>
        <w:tc>
          <w:tcPr>
            <w:tcW w:w="0" w:type="auto"/>
            <w:vAlign w:val="center"/>
            <w:hideMark/>
          </w:tcPr>
          <w:p w14:paraId="69197E62" w14:textId="77777777" w:rsidR="005B477F" w:rsidRPr="005B477F" w:rsidRDefault="005B477F" w:rsidP="005B477F">
            <w:pPr>
              <w:rPr>
                <w:sz w:val="24"/>
                <w:szCs w:val="24"/>
              </w:rPr>
            </w:pPr>
            <w:r w:rsidRPr="005B477F">
              <w:rPr>
                <w:rFonts w:ascii="Segoe UI Emoji" w:hAnsi="Segoe UI Emoji" w:cs="Segoe UI Emoji"/>
                <w:sz w:val="24"/>
                <w:szCs w:val="24"/>
              </w:rPr>
              <w:t>🍌🍌🍌🍌</w:t>
            </w:r>
          </w:p>
        </w:tc>
      </w:tr>
      <w:tr w:rsidR="005B477F" w:rsidRPr="005B477F" w14:paraId="18E554F0" w14:textId="77777777" w:rsidTr="005B477F">
        <w:trPr>
          <w:tblCellSpacing w:w="15" w:type="dxa"/>
        </w:trPr>
        <w:tc>
          <w:tcPr>
            <w:tcW w:w="0" w:type="auto"/>
            <w:vAlign w:val="center"/>
            <w:hideMark/>
          </w:tcPr>
          <w:p w14:paraId="67444844"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Anggur</w:t>
            </w:r>
          </w:p>
        </w:tc>
        <w:tc>
          <w:tcPr>
            <w:tcW w:w="0" w:type="auto"/>
            <w:vAlign w:val="center"/>
            <w:hideMark/>
          </w:tcPr>
          <w:p w14:paraId="419554DC" w14:textId="77777777" w:rsidR="005B477F" w:rsidRPr="005B477F" w:rsidRDefault="005B477F" w:rsidP="005B477F">
            <w:pPr>
              <w:rPr>
                <w:sz w:val="24"/>
                <w:szCs w:val="24"/>
              </w:rPr>
            </w:pPr>
            <w:r w:rsidRPr="005B477F">
              <w:rPr>
                <w:rFonts w:ascii="Segoe UI Emoji" w:hAnsi="Segoe UI Emoji" w:cs="Segoe UI Emoji"/>
                <w:sz w:val="24"/>
                <w:szCs w:val="24"/>
              </w:rPr>
              <w:t>🍇🍇🍇</w:t>
            </w:r>
          </w:p>
        </w:tc>
      </w:tr>
    </w:tbl>
    <w:p w14:paraId="30F84CEF" w14:textId="77777777" w:rsidR="005B477F" w:rsidRPr="005B477F" w:rsidRDefault="005B477F" w:rsidP="005B477F">
      <w:pPr>
        <w:spacing w:before="100" w:beforeAutospacing="1" w:after="100" w:afterAutospacing="1"/>
        <w:rPr>
          <w:sz w:val="24"/>
          <w:szCs w:val="24"/>
        </w:rPr>
      </w:pPr>
      <w:r w:rsidRPr="005B477F">
        <w:rPr>
          <w:b/>
          <w:bCs/>
          <w:sz w:val="24"/>
          <w:szCs w:val="24"/>
        </w:rPr>
        <w:t>Pertanyaan:</w:t>
      </w:r>
    </w:p>
    <w:p w14:paraId="40AC4D2F" w14:textId="77777777" w:rsidR="005B477F" w:rsidRPr="005B477F" w:rsidRDefault="005B477F" w:rsidP="005B477F">
      <w:pPr>
        <w:numPr>
          <w:ilvl w:val="0"/>
          <w:numId w:val="27"/>
        </w:numPr>
        <w:spacing w:before="100" w:beforeAutospacing="1" w:after="100" w:afterAutospacing="1"/>
        <w:rPr>
          <w:sz w:val="24"/>
          <w:szCs w:val="24"/>
        </w:rPr>
      </w:pPr>
      <w:r w:rsidRPr="005B477F">
        <w:rPr>
          <w:sz w:val="24"/>
          <w:szCs w:val="24"/>
        </w:rPr>
        <w:t>Ada berapa buah apel yang ditunjukkan pada diagram gambar?</w:t>
      </w:r>
      <w:r w:rsidRPr="005B477F">
        <w:rPr>
          <w:sz w:val="24"/>
          <w:szCs w:val="24"/>
        </w:rPr>
        <w:br/>
        <w:t>Jawaban: ___________________________________</w:t>
      </w:r>
    </w:p>
    <w:p w14:paraId="2D19CE2E" w14:textId="77777777" w:rsidR="005B477F" w:rsidRPr="005B477F" w:rsidRDefault="005B477F" w:rsidP="005B477F">
      <w:pPr>
        <w:numPr>
          <w:ilvl w:val="0"/>
          <w:numId w:val="27"/>
        </w:numPr>
        <w:spacing w:before="100" w:beforeAutospacing="1" w:after="100" w:afterAutospacing="1"/>
        <w:rPr>
          <w:sz w:val="24"/>
          <w:szCs w:val="24"/>
        </w:rPr>
      </w:pPr>
      <w:r w:rsidRPr="005B477F">
        <w:rPr>
          <w:sz w:val="24"/>
          <w:szCs w:val="24"/>
        </w:rPr>
        <w:t>Berapa jumlah buah pisang pada diagram gambar?</w:t>
      </w:r>
      <w:r w:rsidRPr="005B477F">
        <w:rPr>
          <w:sz w:val="24"/>
          <w:szCs w:val="24"/>
        </w:rPr>
        <w:br/>
        <w:t>Jawaban: ___________________________________</w:t>
      </w:r>
    </w:p>
    <w:p w14:paraId="520786D6" w14:textId="77777777" w:rsidR="005B477F" w:rsidRPr="005B477F" w:rsidRDefault="005B477F" w:rsidP="005B477F">
      <w:pPr>
        <w:numPr>
          <w:ilvl w:val="0"/>
          <w:numId w:val="27"/>
        </w:numPr>
        <w:spacing w:before="100" w:beforeAutospacing="1" w:after="100" w:afterAutospacing="1"/>
        <w:rPr>
          <w:sz w:val="24"/>
          <w:szCs w:val="24"/>
        </w:rPr>
      </w:pPr>
      <w:r w:rsidRPr="005B477F">
        <w:rPr>
          <w:sz w:val="24"/>
          <w:szCs w:val="24"/>
        </w:rPr>
        <w:t>Buah apa yang jumlahnya paling sedikit pada diagram gambar?</w:t>
      </w:r>
      <w:r w:rsidRPr="005B477F">
        <w:rPr>
          <w:sz w:val="24"/>
          <w:szCs w:val="24"/>
        </w:rPr>
        <w:br/>
        <w:t>Jawaban: ___________________________________</w:t>
      </w:r>
    </w:p>
    <w:p w14:paraId="05CCAE91" w14:textId="77777777" w:rsidR="005B477F" w:rsidRPr="005B477F" w:rsidRDefault="005B477F" w:rsidP="005B477F">
      <w:pPr>
        <w:numPr>
          <w:ilvl w:val="0"/>
          <w:numId w:val="27"/>
        </w:numPr>
        <w:spacing w:before="100" w:beforeAutospacing="1" w:after="100" w:afterAutospacing="1"/>
        <w:rPr>
          <w:sz w:val="24"/>
          <w:szCs w:val="24"/>
        </w:rPr>
      </w:pPr>
      <w:r w:rsidRPr="005B477F">
        <w:rPr>
          <w:sz w:val="24"/>
          <w:szCs w:val="24"/>
        </w:rPr>
        <w:t>Buatlah kalimat kesimpulan dari diagram di atas!</w:t>
      </w:r>
      <w:r w:rsidRPr="005B477F">
        <w:rPr>
          <w:sz w:val="24"/>
          <w:szCs w:val="24"/>
        </w:rPr>
        <w:br/>
        <w:t>Jawaban: ___________________________________</w:t>
      </w:r>
    </w:p>
    <w:p w14:paraId="18519698" w14:textId="77777777" w:rsidR="005B477F" w:rsidRPr="005B477F" w:rsidRDefault="00000000" w:rsidP="005B477F">
      <w:pPr>
        <w:rPr>
          <w:sz w:val="24"/>
          <w:szCs w:val="24"/>
        </w:rPr>
      </w:pPr>
      <w:r>
        <w:rPr>
          <w:sz w:val="24"/>
          <w:szCs w:val="24"/>
        </w:rPr>
        <w:pict w14:anchorId="01BB3A33">
          <v:rect id="_x0000_i1028" style="width:0;height:1.5pt" o:hralign="center" o:hrstd="t" o:hr="t" fillcolor="#a0a0a0" stroked="f"/>
        </w:pict>
      </w:r>
    </w:p>
    <w:p w14:paraId="0D0AF540" w14:textId="77777777" w:rsidR="005B477F" w:rsidRPr="005B477F" w:rsidRDefault="005B477F" w:rsidP="005B477F">
      <w:pPr>
        <w:spacing w:before="100" w:beforeAutospacing="1" w:after="100" w:afterAutospacing="1"/>
        <w:rPr>
          <w:sz w:val="24"/>
          <w:szCs w:val="24"/>
        </w:rPr>
      </w:pPr>
      <w:r w:rsidRPr="005B477F">
        <w:rPr>
          <w:b/>
          <w:bCs/>
          <w:sz w:val="24"/>
          <w:szCs w:val="24"/>
        </w:rPr>
        <w:t>Soal 2: Membuat Diagram Gambar</w:t>
      </w:r>
    </w:p>
    <w:p w14:paraId="786F5C48" w14:textId="77777777" w:rsidR="005B477F" w:rsidRPr="005B477F" w:rsidRDefault="005B477F" w:rsidP="005B477F">
      <w:pPr>
        <w:spacing w:before="100" w:beforeAutospacing="1" w:after="100" w:afterAutospacing="1"/>
        <w:rPr>
          <w:sz w:val="24"/>
          <w:szCs w:val="24"/>
        </w:rPr>
      </w:pPr>
      <w:r w:rsidRPr="005B477F">
        <w:rPr>
          <w:sz w:val="24"/>
          <w:szCs w:val="24"/>
        </w:rPr>
        <w:t>Berdasarkan data di bawah ini, buatlah diagram gambar yang sesuai!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849"/>
      </w:tblGrid>
      <w:tr w:rsidR="005B477F" w:rsidRPr="005B477F" w14:paraId="1EB522EB" w14:textId="77777777" w:rsidTr="005B477F">
        <w:trPr>
          <w:tblHeader/>
          <w:tblCellSpacing w:w="15" w:type="dxa"/>
        </w:trPr>
        <w:tc>
          <w:tcPr>
            <w:tcW w:w="0" w:type="auto"/>
            <w:vAlign w:val="center"/>
            <w:hideMark/>
          </w:tcPr>
          <w:p w14:paraId="633433A9" w14:textId="77777777" w:rsidR="005B477F" w:rsidRPr="005B477F" w:rsidRDefault="005B477F" w:rsidP="005B477F">
            <w:pPr>
              <w:jc w:val="center"/>
              <w:rPr>
                <w:b/>
                <w:bCs/>
                <w:sz w:val="24"/>
                <w:szCs w:val="24"/>
              </w:rPr>
            </w:pPr>
            <w:r w:rsidRPr="005B477F">
              <w:rPr>
                <w:b/>
                <w:bCs/>
                <w:sz w:val="24"/>
                <w:szCs w:val="24"/>
              </w:rPr>
              <w:t>Nama Buah</w:t>
            </w:r>
          </w:p>
        </w:tc>
        <w:tc>
          <w:tcPr>
            <w:tcW w:w="0" w:type="auto"/>
            <w:vAlign w:val="center"/>
            <w:hideMark/>
          </w:tcPr>
          <w:p w14:paraId="64AEBDD3" w14:textId="77777777" w:rsidR="005B477F" w:rsidRPr="005B477F" w:rsidRDefault="005B477F" w:rsidP="005B477F">
            <w:pPr>
              <w:jc w:val="center"/>
              <w:rPr>
                <w:b/>
                <w:bCs/>
                <w:sz w:val="24"/>
                <w:szCs w:val="24"/>
              </w:rPr>
            </w:pPr>
            <w:r w:rsidRPr="005B477F">
              <w:rPr>
                <w:b/>
                <w:bCs/>
                <w:sz w:val="24"/>
                <w:szCs w:val="24"/>
              </w:rPr>
              <w:t>Jumlah</w:t>
            </w:r>
          </w:p>
        </w:tc>
      </w:tr>
      <w:tr w:rsidR="005B477F" w:rsidRPr="005B477F" w14:paraId="336546EA" w14:textId="77777777" w:rsidTr="005B477F">
        <w:trPr>
          <w:tblCellSpacing w:w="15" w:type="dxa"/>
        </w:trPr>
        <w:tc>
          <w:tcPr>
            <w:tcW w:w="0" w:type="auto"/>
            <w:vAlign w:val="center"/>
            <w:hideMark/>
          </w:tcPr>
          <w:p w14:paraId="26094DFD"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Stroberi</w:t>
            </w:r>
          </w:p>
        </w:tc>
        <w:tc>
          <w:tcPr>
            <w:tcW w:w="0" w:type="auto"/>
            <w:vAlign w:val="center"/>
            <w:hideMark/>
          </w:tcPr>
          <w:p w14:paraId="4E01BABA" w14:textId="77777777" w:rsidR="005B477F" w:rsidRPr="005B477F" w:rsidRDefault="005B477F" w:rsidP="005B477F">
            <w:pPr>
              <w:rPr>
                <w:sz w:val="24"/>
                <w:szCs w:val="24"/>
              </w:rPr>
            </w:pPr>
            <w:r w:rsidRPr="005B477F">
              <w:rPr>
                <w:sz w:val="24"/>
                <w:szCs w:val="24"/>
              </w:rPr>
              <w:t>6</w:t>
            </w:r>
          </w:p>
        </w:tc>
      </w:tr>
      <w:tr w:rsidR="005B477F" w:rsidRPr="005B477F" w14:paraId="47B9F07C" w14:textId="77777777" w:rsidTr="005B477F">
        <w:trPr>
          <w:tblCellSpacing w:w="15" w:type="dxa"/>
        </w:trPr>
        <w:tc>
          <w:tcPr>
            <w:tcW w:w="0" w:type="auto"/>
            <w:vAlign w:val="center"/>
            <w:hideMark/>
          </w:tcPr>
          <w:p w14:paraId="4F5E5493"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Semangka</w:t>
            </w:r>
          </w:p>
        </w:tc>
        <w:tc>
          <w:tcPr>
            <w:tcW w:w="0" w:type="auto"/>
            <w:vAlign w:val="center"/>
            <w:hideMark/>
          </w:tcPr>
          <w:p w14:paraId="70DF75DF" w14:textId="77777777" w:rsidR="005B477F" w:rsidRPr="005B477F" w:rsidRDefault="005B477F" w:rsidP="005B477F">
            <w:pPr>
              <w:rPr>
                <w:sz w:val="24"/>
                <w:szCs w:val="24"/>
              </w:rPr>
            </w:pPr>
            <w:r w:rsidRPr="005B477F">
              <w:rPr>
                <w:sz w:val="24"/>
                <w:szCs w:val="24"/>
              </w:rPr>
              <w:t>4</w:t>
            </w:r>
          </w:p>
        </w:tc>
      </w:tr>
      <w:tr w:rsidR="005B477F" w:rsidRPr="005B477F" w14:paraId="7EACAC3B" w14:textId="77777777" w:rsidTr="005B477F">
        <w:trPr>
          <w:tblCellSpacing w:w="15" w:type="dxa"/>
        </w:trPr>
        <w:tc>
          <w:tcPr>
            <w:tcW w:w="0" w:type="auto"/>
            <w:vAlign w:val="center"/>
            <w:hideMark/>
          </w:tcPr>
          <w:p w14:paraId="434BA448"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Nanas</w:t>
            </w:r>
          </w:p>
        </w:tc>
        <w:tc>
          <w:tcPr>
            <w:tcW w:w="0" w:type="auto"/>
            <w:vAlign w:val="center"/>
            <w:hideMark/>
          </w:tcPr>
          <w:p w14:paraId="47EA32D3" w14:textId="77777777" w:rsidR="005B477F" w:rsidRPr="005B477F" w:rsidRDefault="005B477F" w:rsidP="005B477F">
            <w:pPr>
              <w:rPr>
                <w:sz w:val="24"/>
                <w:szCs w:val="24"/>
              </w:rPr>
            </w:pPr>
            <w:r w:rsidRPr="005B477F">
              <w:rPr>
                <w:sz w:val="24"/>
                <w:szCs w:val="24"/>
              </w:rPr>
              <w:t>3</w:t>
            </w:r>
          </w:p>
        </w:tc>
      </w:tr>
    </w:tbl>
    <w:p w14:paraId="41583CA2" w14:textId="77777777" w:rsidR="005B477F" w:rsidRPr="005B477F" w:rsidRDefault="005B477F" w:rsidP="005B477F">
      <w:pPr>
        <w:spacing w:before="100" w:beforeAutospacing="1" w:after="100" w:afterAutospacing="1"/>
        <w:rPr>
          <w:sz w:val="24"/>
          <w:szCs w:val="24"/>
        </w:rPr>
      </w:pPr>
      <w:r w:rsidRPr="005B477F">
        <w:rPr>
          <w:sz w:val="24"/>
          <w:szCs w:val="24"/>
        </w:rPr>
        <w:t>Gambarlah diagram sesuai data di atas: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849"/>
      </w:tblGrid>
      <w:tr w:rsidR="005B477F" w:rsidRPr="005B477F" w14:paraId="3D1307AF" w14:textId="77777777" w:rsidTr="005B477F">
        <w:trPr>
          <w:tblHeader/>
          <w:tblCellSpacing w:w="15" w:type="dxa"/>
        </w:trPr>
        <w:tc>
          <w:tcPr>
            <w:tcW w:w="0" w:type="auto"/>
            <w:vAlign w:val="center"/>
            <w:hideMark/>
          </w:tcPr>
          <w:p w14:paraId="711AED96" w14:textId="77777777" w:rsidR="005B477F" w:rsidRPr="005B477F" w:rsidRDefault="005B477F" w:rsidP="005B477F">
            <w:pPr>
              <w:jc w:val="center"/>
              <w:rPr>
                <w:b/>
                <w:bCs/>
                <w:sz w:val="24"/>
                <w:szCs w:val="24"/>
              </w:rPr>
            </w:pPr>
            <w:r w:rsidRPr="005B477F">
              <w:rPr>
                <w:b/>
                <w:bCs/>
                <w:sz w:val="24"/>
                <w:szCs w:val="24"/>
              </w:rPr>
              <w:t>Gambar</w:t>
            </w:r>
          </w:p>
        </w:tc>
        <w:tc>
          <w:tcPr>
            <w:tcW w:w="0" w:type="auto"/>
            <w:vAlign w:val="center"/>
            <w:hideMark/>
          </w:tcPr>
          <w:p w14:paraId="3119926C" w14:textId="77777777" w:rsidR="005B477F" w:rsidRPr="005B477F" w:rsidRDefault="005B477F" w:rsidP="005B477F">
            <w:pPr>
              <w:jc w:val="center"/>
              <w:rPr>
                <w:b/>
                <w:bCs/>
                <w:sz w:val="24"/>
                <w:szCs w:val="24"/>
              </w:rPr>
            </w:pPr>
            <w:r w:rsidRPr="005B477F">
              <w:rPr>
                <w:b/>
                <w:bCs/>
                <w:sz w:val="24"/>
                <w:szCs w:val="24"/>
              </w:rPr>
              <w:t>Jumlah</w:t>
            </w:r>
          </w:p>
        </w:tc>
      </w:tr>
      <w:tr w:rsidR="005B477F" w:rsidRPr="005B477F" w14:paraId="15CCD427" w14:textId="77777777" w:rsidTr="005B477F">
        <w:trPr>
          <w:tblCellSpacing w:w="15" w:type="dxa"/>
        </w:trPr>
        <w:tc>
          <w:tcPr>
            <w:tcW w:w="0" w:type="auto"/>
            <w:vAlign w:val="center"/>
            <w:hideMark/>
          </w:tcPr>
          <w:p w14:paraId="1E1AA53C"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Stroberi</w:t>
            </w:r>
          </w:p>
        </w:tc>
        <w:tc>
          <w:tcPr>
            <w:tcW w:w="0" w:type="auto"/>
            <w:vAlign w:val="center"/>
            <w:hideMark/>
          </w:tcPr>
          <w:p w14:paraId="7F41AE68" w14:textId="77777777" w:rsidR="005B477F" w:rsidRPr="005B477F" w:rsidRDefault="005B477F" w:rsidP="005B477F">
            <w:pPr>
              <w:rPr>
                <w:sz w:val="24"/>
                <w:szCs w:val="24"/>
              </w:rPr>
            </w:pPr>
            <w:r w:rsidRPr="005B477F">
              <w:rPr>
                <w:sz w:val="24"/>
                <w:szCs w:val="24"/>
              </w:rPr>
              <w:t>______</w:t>
            </w:r>
          </w:p>
        </w:tc>
      </w:tr>
      <w:tr w:rsidR="005B477F" w:rsidRPr="005B477F" w14:paraId="1ABC3DC7" w14:textId="77777777" w:rsidTr="005B477F">
        <w:trPr>
          <w:tblCellSpacing w:w="15" w:type="dxa"/>
        </w:trPr>
        <w:tc>
          <w:tcPr>
            <w:tcW w:w="0" w:type="auto"/>
            <w:vAlign w:val="center"/>
            <w:hideMark/>
          </w:tcPr>
          <w:p w14:paraId="6DF3A61F"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Semangka</w:t>
            </w:r>
          </w:p>
        </w:tc>
        <w:tc>
          <w:tcPr>
            <w:tcW w:w="0" w:type="auto"/>
            <w:vAlign w:val="center"/>
            <w:hideMark/>
          </w:tcPr>
          <w:p w14:paraId="3738D7D1" w14:textId="77777777" w:rsidR="005B477F" w:rsidRPr="005B477F" w:rsidRDefault="005B477F" w:rsidP="005B477F">
            <w:pPr>
              <w:rPr>
                <w:sz w:val="24"/>
                <w:szCs w:val="24"/>
              </w:rPr>
            </w:pPr>
            <w:r w:rsidRPr="005B477F">
              <w:rPr>
                <w:sz w:val="24"/>
                <w:szCs w:val="24"/>
              </w:rPr>
              <w:t>______</w:t>
            </w:r>
          </w:p>
        </w:tc>
      </w:tr>
      <w:tr w:rsidR="005B477F" w:rsidRPr="005B477F" w14:paraId="6AEA2518" w14:textId="77777777" w:rsidTr="005B477F">
        <w:trPr>
          <w:tblCellSpacing w:w="15" w:type="dxa"/>
        </w:trPr>
        <w:tc>
          <w:tcPr>
            <w:tcW w:w="0" w:type="auto"/>
            <w:vAlign w:val="center"/>
            <w:hideMark/>
          </w:tcPr>
          <w:p w14:paraId="429AAE65" w14:textId="77777777" w:rsidR="005B477F" w:rsidRPr="005B477F" w:rsidRDefault="005B477F" w:rsidP="005B477F">
            <w:pPr>
              <w:rPr>
                <w:sz w:val="24"/>
                <w:szCs w:val="24"/>
              </w:rPr>
            </w:pPr>
            <w:r w:rsidRPr="005B477F">
              <w:rPr>
                <w:rFonts w:ascii="Segoe UI Emoji" w:hAnsi="Segoe UI Emoji" w:cs="Segoe UI Emoji"/>
                <w:sz w:val="24"/>
                <w:szCs w:val="24"/>
              </w:rPr>
              <w:t>🍍</w:t>
            </w:r>
            <w:r w:rsidRPr="005B477F">
              <w:rPr>
                <w:sz w:val="24"/>
                <w:szCs w:val="24"/>
              </w:rPr>
              <w:t xml:space="preserve"> Nanas</w:t>
            </w:r>
          </w:p>
        </w:tc>
        <w:tc>
          <w:tcPr>
            <w:tcW w:w="0" w:type="auto"/>
            <w:vAlign w:val="center"/>
            <w:hideMark/>
          </w:tcPr>
          <w:p w14:paraId="43212DE3" w14:textId="77777777" w:rsidR="005B477F" w:rsidRPr="005B477F" w:rsidRDefault="005B477F" w:rsidP="005B477F">
            <w:pPr>
              <w:rPr>
                <w:sz w:val="24"/>
                <w:szCs w:val="24"/>
              </w:rPr>
            </w:pPr>
            <w:r w:rsidRPr="005B477F">
              <w:rPr>
                <w:sz w:val="24"/>
                <w:szCs w:val="24"/>
              </w:rPr>
              <w:t>______</w:t>
            </w:r>
          </w:p>
        </w:tc>
      </w:tr>
    </w:tbl>
    <w:p w14:paraId="339DFC6F" w14:textId="77777777" w:rsidR="005B477F" w:rsidRPr="005B477F" w:rsidRDefault="00000000" w:rsidP="005B477F">
      <w:pPr>
        <w:rPr>
          <w:sz w:val="24"/>
          <w:szCs w:val="24"/>
        </w:rPr>
      </w:pPr>
      <w:r>
        <w:rPr>
          <w:sz w:val="24"/>
          <w:szCs w:val="24"/>
        </w:rPr>
        <w:pict w14:anchorId="06B45A0C">
          <v:rect id="_x0000_i1029" style="width:0;height:1.5pt" o:hralign="center" o:hrstd="t" o:hr="t" fillcolor="#a0a0a0" stroked="f"/>
        </w:pict>
      </w:r>
    </w:p>
    <w:p w14:paraId="6D0913ED" w14:textId="77777777" w:rsidR="005B477F" w:rsidRDefault="005B477F" w:rsidP="001C7B89">
      <w:pPr>
        <w:spacing w:before="60" w:after="60"/>
        <w:jc w:val="both"/>
        <w:rPr>
          <w:b/>
          <w:bCs/>
          <w:sz w:val="24"/>
          <w:szCs w:val="24"/>
        </w:rPr>
      </w:pPr>
    </w:p>
    <w:p w14:paraId="58292FBE" w14:textId="0C5D2961" w:rsidR="001C7B89" w:rsidRPr="001D350D" w:rsidRDefault="006F07A1" w:rsidP="001C7B89">
      <w:pPr>
        <w:spacing w:before="60" w:after="60"/>
        <w:jc w:val="both"/>
        <w:rPr>
          <w:b/>
          <w:bCs/>
          <w:sz w:val="24"/>
          <w:szCs w:val="24"/>
        </w:rPr>
      </w:pPr>
      <w:r w:rsidRPr="001D350D">
        <w:rPr>
          <w:b/>
          <w:bCs/>
          <w:sz w:val="24"/>
          <w:szCs w:val="24"/>
        </w:rPr>
        <w:t xml:space="preserve">LKPD </w:t>
      </w:r>
    </w:p>
    <w:p w14:paraId="2709E866" w14:textId="49DBBD90" w:rsidR="00F33F1D" w:rsidRPr="001D350D" w:rsidRDefault="00F33F1D" w:rsidP="00F33F1D">
      <w:pPr>
        <w:tabs>
          <w:tab w:val="left" w:pos="1440"/>
        </w:tabs>
        <w:spacing w:before="60" w:after="60"/>
        <w:jc w:val="both"/>
        <w:rPr>
          <w:b/>
          <w:bCs/>
          <w:sz w:val="24"/>
          <w:szCs w:val="24"/>
        </w:rPr>
      </w:pPr>
      <w:r w:rsidRPr="001D350D">
        <w:rPr>
          <w:b/>
          <w:bCs/>
          <w:sz w:val="24"/>
          <w:szCs w:val="24"/>
        </w:rPr>
        <w:t xml:space="preserve">Nama </w:t>
      </w:r>
      <w:r w:rsidRPr="001D350D">
        <w:rPr>
          <w:b/>
          <w:bCs/>
          <w:sz w:val="24"/>
          <w:szCs w:val="24"/>
        </w:rPr>
        <w:tab/>
        <w:t>: …………………………………</w:t>
      </w:r>
    </w:p>
    <w:p w14:paraId="4B36ACC1" w14:textId="12649C2B" w:rsidR="00F33F1D" w:rsidRPr="001D350D" w:rsidRDefault="00F33F1D" w:rsidP="00F33F1D">
      <w:pPr>
        <w:tabs>
          <w:tab w:val="left" w:pos="1440"/>
        </w:tabs>
        <w:spacing w:before="60" w:after="60"/>
        <w:jc w:val="both"/>
        <w:rPr>
          <w:b/>
          <w:bCs/>
          <w:sz w:val="24"/>
          <w:szCs w:val="24"/>
        </w:rPr>
      </w:pPr>
      <w:r w:rsidRPr="001D350D">
        <w:rPr>
          <w:b/>
          <w:bCs/>
          <w:sz w:val="24"/>
          <w:szCs w:val="24"/>
        </w:rPr>
        <w:lastRenderedPageBreak/>
        <w:t xml:space="preserve">Kelas </w:t>
      </w:r>
      <w:r w:rsidRPr="001D350D">
        <w:rPr>
          <w:b/>
          <w:bCs/>
          <w:sz w:val="24"/>
          <w:szCs w:val="24"/>
        </w:rPr>
        <w:tab/>
        <w:t>: …………………………………</w:t>
      </w:r>
    </w:p>
    <w:p w14:paraId="392CB397" w14:textId="6415249B" w:rsidR="00F33F1D" w:rsidRPr="001D350D" w:rsidRDefault="00F33F1D" w:rsidP="00F33F1D">
      <w:pPr>
        <w:tabs>
          <w:tab w:val="left" w:pos="1440"/>
        </w:tabs>
        <w:spacing w:before="60" w:after="60"/>
        <w:jc w:val="both"/>
        <w:rPr>
          <w:b/>
          <w:bCs/>
          <w:sz w:val="24"/>
          <w:szCs w:val="24"/>
        </w:rPr>
      </w:pPr>
      <w:r w:rsidRPr="001D350D">
        <w:rPr>
          <w:b/>
          <w:bCs/>
          <w:sz w:val="24"/>
          <w:szCs w:val="24"/>
        </w:rPr>
        <w:t xml:space="preserve">Tanggal </w:t>
      </w:r>
      <w:r w:rsidRPr="001D350D">
        <w:rPr>
          <w:b/>
          <w:bCs/>
          <w:sz w:val="24"/>
          <w:szCs w:val="24"/>
        </w:rPr>
        <w:tab/>
        <w:t>: …………………………………</w:t>
      </w:r>
      <w:r w:rsidRPr="001D350D">
        <w:rPr>
          <w:b/>
          <w:bCs/>
          <w:sz w:val="24"/>
          <w:szCs w:val="24"/>
        </w:rPr>
        <w:tab/>
      </w:r>
    </w:p>
    <w:p w14:paraId="54E622CB" w14:textId="0ED42755" w:rsidR="006F07A1" w:rsidRPr="001D350D" w:rsidRDefault="003D6ABE" w:rsidP="001C7B89">
      <w:pPr>
        <w:spacing w:before="60" w:after="60"/>
        <w:jc w:val="both"/>
        <w:rPr>
          <w:b/>
          <w:bCs/>
          <w:i/>
          <w:iCs/>
          <w:sz w:val="24"/>
          <w:szCs w:val="24"/>
        </w:rPr>
      </w:pPr>
      <w:r w:rsidRPr="003D6ABE">
        <w:rPr>
          <w:noProof/>
        </w:rPr>
        <w:t xml:space="preserve"> </w:t>
      </w:r>
      <w:r w:rsidR="00E95782" w:rsidRPr="00E95782">
        <w:rPr>
          <w:noProof/>
        </w:rPr>
        <w:drawing>
          <wp:inline distT="0" distB="0" distL="0" distR="0" wp14:anchorId="7BF5AF5B" wp14:editId="47FED7E4">
            <wp:extent cx="4992853" cy="6054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0996" cy="6064844"/>
                    </a:xfrm>
                    <a:prstGeom prst="rect">
                      <a:avLst/>
                    </a:prstGeom>
                  </pic:spPr>
                </pic:pic>
              </a:graphicData>
            </a:graphic>
          </wp:inline>
        </w:drawing>
      </w:r>
    </w:p>
    <w:p w14:paraId="2A2823AB" w14:textId="77777777" w:rsidR="005533B8" w:rsidRDefault="005533B8">
      <w:pPr>
        <w:rPr>
          <w:b/>
          <w:bCs/>
          <w:i/>
          <w:iCs/>
          <w:caps/>
          <w:color w:val="FFFFFF" w:themeColor="background1"/>
          <w:sz w:val="24"/>
          <w:szCs w:val="24"/>
        </w:rPr>
      </w:pPr>
      <w:r>
        <w:rPr>
          <w:b/>
          <w:bCs/>
          <w:i/>
          <w:iCs/>
          <w:caps/>
          <w:color w:val="FFFFFF" w:themeColor="background1"/>
          <w:sz w:val="24"/>
          <w:szCs w:val="24"/>
        </w:rPr>
        <w:br w:type="page"/>
      </w:r>
    </w:p>
    <w:p w14:paraId="06E34D7E" w14:textId="7AAF1792" w:rsidR="001C7B89" w:rsidRPr="005B477F" w:rsidRDefault="001C7B89" w:rsidP="005B477F">
      <w:pPr>
        <w:shd w:val="clear" w:color="auto" w:fill="00B0F0"/>
        <w:spacing w:before="60" w:after="60"/>
        <w:rPr>
          <w:b/>
          <w:bCs/>
          <w:i/>
          <w:iCs/>
          <w:caps/>
          <w:color w:val="FFFFFF" w:themeColor="background1"/>
          <w:sz w:val="24"/>
          <w:szCs w:val="24"/>
        </w:rPr>
      </w:pPr>
      <w:r w:rsidRPr="005B477F">
        <w:rPr>
          <w:b/>
          <w:bCs/>
          <w:i/>
          <w:iCs/>
          <w:caps/>
          <w:color w:val="FFFFFF" w:themeColor="background1"/>
          <w:sz w:val="24"/>
          <w:szCs w:val="24"/>
        </w:rPr>
        <w:lastRenderedPageBreak/>
        <w:t>Lampiran 2</w:t>
      </w:r>
    </w:p>
    <w:p w14:paraId="59208C00" w14:textId="77777777" w:rsidR="001C7B89" w:rsidRPr="005B477F" w:rsidRDefault="001C7B89" w:rsidP="005B477F">
      <w:pPr>
        <w:shd w:val="clear" w:color="auto" w:fill="00B0F0"/>
        <w:spacing w:before="60" w:after="60"/>
        <w:jc w:val="center"/>
        <w:rPr>
          <w:b/>
          <w:bCs/>
          <w:caps/>
          <w:color w:val="FFFFFF" w:themeColor="background1"/>
          <w:sz w:val="24"/>
          <w:szCs w:val="24"/>
        </w:rPr>
      </w:pPr>
      <w:r w:rsidRPr="005B477F">
        <w:rPr>
          <w:b/>
          <w:bCs/>
          <w:caps/>
          <w:color w:val="FFFFFF" w:themeColor="background1"/>
          <w:sz w:val="24"/>
          <w:szCs w:val="24"/>
        </w:rPr>
        <w:t>BAHAN AJAR</w:t>
      </w:r>
    </w:p>
    <w:p w14:paraId="50A7C2CD" w14:textId="2A6562DF" w:rsidR="00F42A9A" w:rsidRPr="001D350D" w:rsidRDefault="00F42A9A" w:rsidP="00F42A9A">
      <w:pPr>
        <w:spacing w:before="60" w:after="60"/>
        <w:jc w:val="center"/>
        <w:rPr>
          <w:b/>
          <w:bCs/>
          <w:caps/>
          <w:sz w:val="24"/>
          <w:szCs w:val="24"/>
        </w:rPr>
      </w:pPr>
    </w:p>
    <w:p w14:paraId="0E8ED111" w14:textId="6461F5F2" w:rsidR="006F07A1" w:rsidRPr="001D350D" w:rsidRDefault="006F07A1" w:rsidP="006F07A1">
      <w:pPr>
        <w:spacing w:before="60" w:after="60"/>
        <w:rPr>
          <w:sz w:val="24"/>
          <w:szCs w:val="24"/>
        </w:rPr>
      </w:pPr>
      <w:r w:rsidRPr="001D350D">
        <w:rPr>
          <w:sz w:val="24"/>
          <w:szCs w:val="24"/>
        </w:rPr>
        <w:t>teks bahan ajar :</w:t>
      </w:r>
    </w:p>
    <w:p w14:paraId="64E6E9B9" w14:textId="18631B1A" w:rsidR="006F07A1" w:rsidRPr="001D350D" w:rsidRDefault="00C14DE9" w:rsidP="006F07A1">
      <w:pPr>
        <w:spacing w:before="60" w:after="60"/>
        <w:rPr>
          <w:sz w:val="24"/>
          <w:szCs w:val="24"/>
        </w:rPr>
      </w:pPr>
      <w:hyperlink r:id="rId18" w:history="1">
        <w:r w:rsidRPr="001D350D">
          <w:rPr>
            <w:rStyle w:val="Hyperlink"/>
            <w:sz w:val="24"/>
            <w:szCs w:val="24"/>
          </w:rPr>
          <w:t>https://buku.kemdikbud.go.id/katalog/matematika-untuk-sekolah-dasar-kelas-i</w:t>
        </w:r>
      </w:hyperlink>
    </w:p>
    <w:p w14:paraId="4EE91467" w14:textId="612E75BC" w:rsidR="002368F0" w:rsidRPr="001D350D" w:rsidRDefault="00C14DE9" w:rsidP="00B70374">
      <w:pPr>
        <w:spacing w:before="60" w:after="60"/>
        <w:rPr>
          <w:b/>
          <w:sz w:val="24"/>
          <w:szCs w:val="24"/>
        </w:rPr>
      </w:pPr>
      <w:r w:rsidRPr="001D350D">
        <w:rPr>
          <w:noProof/>
          <w:sz w:val="24"/>
          <w:szCs w:val="24"/>
        </w:rPr>
        <w:drawing>
          <wp:inline distT="0" distB="0" distL="0" distR="0" wp14:anchorId="4E67A63B" wp14:editId="2A9B48C7">
            <wp:extent cx="1790700" cy="25575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06443" cy="2580008"/>
                    </a:xfrm>
                    <a:prstGeom prst="rect">
                      <a:avLst/>
                    </a:prstGeom>
                  </pic:spPr>
                </pic:pic>
              </a:graphicData>
            </a:graphic>
          </wp:inline>
        </w:drawing>
      </w:r>
      <w:r w:rsidR="00F42A9A" w:rsidRPr="001D350D">
        <w:rPr>
          <w:noProof/>
          <w:sz w:val="24"/>
          <w:szCs w:val="24"/>
        </w:rPr>
        <w:t xml:space="preserve">    </w:t>
      </w:r>
      <w:r w:rsidR="005F4FED" w:rsidRPr="001D350D">
        <w:rPr>
          <w:noProof/>
          <w:sz w:val="24"/>
          <w:szCs w:val="24"/>
        </w:rPr>
        <w:t xml:space="preserve">           </w:t>
      </w:r>
    </w:p>
    <w:p w14:paraId="09031508" w14:textId="77777777" w:rsidR="000E7261" w:rsidRPr="001D350D" w:rsidRDefault="000E7261" w:rsidP="001C7B89">
      <w:pPr>
        <w:pStyle w:val="ListParagraph"/>
        <w:spacing w:before="60" w:after="60"/>
        <w:ind w:left="360"/>
        <w:rPr>
          <w:sz w:val="24"/>
          <w:szCs w:val="24"/>
        </w:rPr>
      </w:pPr>
    </w:p>
    <w:p w14:paraId="66CF5095" w14:textId="77777777" w:rsidR="001C7B89" w:rsidRPr="005B477F" w:rsidRDefault="00B05570" w:rsidP="005B477F">
      <w:pPr>
        <w:shd w:val="clear" w:color="auto" w:fill="00B0F0"/>
        <w:spacing w:before="60" w:after="60"/>
        <w:rPr>
          <w:b/>
          <w:bCs/>
          <w:i/>
          <w:iCs/>
          <w:caps/>
          <w:color w:val="FFFFFF" w:themeColor="background1"/>
          <w:sz w:val="24"/>
          <w:szCs w:val="24"/>
        </w:rPr>
      </w:pPr>
      <w:r w:rsidRPr="005B477F">
        <w:rPr>
          <w:b/>
          <w:bCs/>
          <w:i/>
          <w:iCs/>
          <w:caps/>
          <w:color w:val="FFFFFF" w:themeColor="background1"/>
          <w:sz w:val="24"/>
          <w:szCs w:val="24"/>
        </w:rPr>
        <w:t>Lampiran 3</w:t>
      </w:r>
    </w:p>
    <w:p w14:paraId="3A535100" w14:textId="77777777" w:rsidR="001C7B89" w:rsidRPr="005B477F" w:rsidRDefault="001C7B89" w:rsidP="005B477F">
      <w:pPr>
        <w:shd w:val="clear" w:color="auto" w:fill="00B0F0"/>
        <w:spacing w:before="60" w:after="60"/>
        <w:jc w:val="center"/>
        <w:rPr>
          <w:b/>
          <w:bCs/>
          <w:caps/>
          <w:color w:val="FFFFFF" w:themeColor="background1"/>
          <w:sz w:val="24"/>
          <w:szCs w:val="24"/>
        </w:rPr>
      </w:pPr>
      <w:r w:rsidRPr="005B477F">
        <w:rPr>
          <w:b/>
          <w:bCs/>
          <w:caps/>
          <w:color w:val="FFFFFF" w:themeColor="background1"/>
          <w:sz w:val="24"/>
          <w:szCs w:val="24"/>
        </w:rPr>
        <w:t>DAFTAR PUSTAKA</w:t>
      </w:r>
    </w:p>
    <w:p w14:paraId="295743EB" w14:textId="0E3E5051" w:rsidR="00F16424" w:rsidRPr="001D350D" w:rsidRDefault="00F339B9" w:rsidP="001C7B89">
      <w:pPr>
        <w:autoSpaceDE w:val="0"/>
        <w:autoSpaceDN w:val="0"/>
        <w:adjustRightInd w:val="0"/>
        <w:spacing w:before="60" w:after="60"/>
        <w:ind w:left="567" w:hanging="567"/>
        <w:jc w:val="both"/>
        <w:rPr>
          <w:sz w:val="24"/>
          <w:szCs w:val="24"/>
        </w:rPr>
      </w:pPr>
      <w:r w:rsidRPr="001D350D">
        <w:rPr>
          <w:sz w:val="24"/>
          <w:szCs w:val="24"/>
        </w:rPr>
        <w:t>Dara Retno Wulan dan Rasfaniwaty</w:t>
      </w:r>
      <w:r w:rsidR="00F16424" w:rsidRPr="001D350D">
        <w:rPr>
          <w:sz w:val="24"/>
          <w:szCs w:val="24"/>
        </w:rPr>
        <w:t>. 202</w:t>
      </w:r>
      <w:r w:rsidR="00C14DE9" w:rsidRPr="001D350D">
        <w:rPr>
          <w:sz w:val="24"/>
          <w:szCs w:val="24"/>
        </w:rPr>
        <w:t>2</w:t>
      </w:r>
      <w:r w:rsidR="000E7261" w:rsidRPr="001D350D">
        <w:rPr>
          <w:i/>
          <w:iCs/>
          <w:sz w:val="24"/>
          <w:szCs w:val="24"/>
        </w:rPr>
        <w:t xml:space="preserve">. </w:t>
      </w:r>
      <w:r w:rsidR="00F33F1D" w:rsidRPr="001D350D">
        <w:rPr>
          <w:i/>
          <w:iCs/>
          <w:sz w:val="24"/>
          <w:szCs w:val="24"/>
        </w:rPr>
        <w:t xml:space="preserve">Buku Guru </w:t>
      </w:r>
      <w:r w:rsidR="00C14DE9" w:rsidRPr="001D350D">
        <w:rPr>
          <w:i/>
          <w:iCs/>
          <w:sz w:val="24"/>
          <w:szCs w:val="24"/>
        </w:rPr>
        <w:t>Matematika</w:t>
      </w:r>
      <w:r w:rsidR="00F33F1D" w:rsidRPr="001D350D">
        <w:rPr>
          <w:i/>
          <w:iCs/>
          <w:sz w:val="24"/>
          <w:szCs w:val="24"/>
        </w:rPr>
        <w:t xml:space="preserve"> untuk kelas I</w:t>
      </w:r>
      <w:r w:rsidR="001C7B89" w:rsidRPr="001D350D">
        <w:rPr>
          <w:sz w:val="24"/>
          <w:szCs w:val="24"/>
        </w:rPr>
        <w:t xml:space="preserve">. Jakarta: </w:t>
      </w:r>
      <w:r w:rsidR="00F16424" w:rsidRPr="001D350D">
        <w:rPr>
          <w:sz w:val="24"/>
          <w:szCs w:val="24"/>
        </w:rPr>
        <w:t>Kementerian Pendidikan, Kebudayaan, Riset, dan Teknologi</w:t>
      </w:r>
      <w:r w:rsidR="006F07A1" w:rsidRPr="001D350D">
        <w:rPr>
          <w:sz w:val="24"/>
          <w:szCs w:val="24"/>
        </w:rPr>
        <w:t>. Jakarta</w:t>
      </w:r>
    </w:p>
    <w:p w14:paraId="583B1817" w14:textId="17B71016" w:rsidR="00F33F1D" w:rsidRPr="001D350D" w:rsidRDefault="00F339B9" w:rsidP="00F33F1D">
      <w:pPr>
        <w:autoSpaceDE w:val="0"/>
        <w:autoSpaceDN w:val="0"/>
        <w:adjustRightInd w:val="0"/>
        <w:spacing w:before="60" w:after="60"/>
        <w:ind w:left="567" w:hanging="567"/>
        <w:jc w:val="both"/>
        <w:rPr>
          <w:sz w:val="24"/>
          <w:szCs w:val="24"/>
        </w:rPr>
      </w:pPr>
      <w:r w:rsidRPr="001D350D">
        <w:rPr>
          <w:sz w:val="24"/>
          <w:szCs w:val="24"/>
        </w:rPr>
        <w:t>Dara Retno Wulan dan Rasfaniwaty</w:t>
      </w:r>
      <w:r w:rsidR="00F33F1D" w:rsidRPr="001D350D">
        <w:rPr>
          <w:sz w:val="24"/>
          <w:szCs w:val="24"/>
        </w:rPr>
        <w:t>. 202</w:t>
      </w:r>
      <w:r w:rsidR="00C14DE9" w:rsidRPr="001D350D">
        <w:rPr>
          <w:sz w:val="24"/>
          <w:szCs w:val="24"/>
        </w:rPr>
        <w:t>2</w:t>
      </w:r>
      <w:r w:rsidR="00F33F1D" w:rsidRPr="001D350D">
        <w:rPr>
          <w:i/>
          <w:iCs/>
          <w:sz w:val="24"/>
          <w:szCs w:val="24"/>
        </w:rPr>
        <w:t xml:space="preserve">. Buku Siswa </w:t>
      </w:r>
      <w:r w:rsidR="00C14DE9" w:rsidRPr="001D350D">
        <w:rPr>
          <w:i/>
          <w:iCs/>
          <w:sz w:val="24"/>
          <w:szCs w:val="24"/>
        </w:rPr>
        <w:t xml:space="preserve">Matematika </w:t>
      </w:r>
      <w:r w:rsidR="00F33F1D" w:rsidRPr="001D350D">
        <w:rPr>
          <w:i/>
          <w:iCs/>
          <w:sz w:val="24"/>
          <w:szCs w:val="24"/>
        </w:rPr>
        <w:t>untuk kelas I</w:t>
      </w:r>
      <w:r w:rsidR="00F33F1D" w:rsidRPr="001D350D">
        <w:rPr>
          <w:sz w:val="24"/>
          <w:szCs w:val="24"/>
        </w:rPr>
        <w:t>. Jakarta: Kementerian Pendidikan, Kebudayaan, Riset, dan Teknologi. Jakarta</w:t>
      </w:r>
    </w:p>
    <w:p w14:paraId="0169F07A" w14:textId="77777777" w:rsidR="00F33F1D" w:rsidRPr="001D350D" w:rsidRDefault="00F33F1D" w:rsidP="001C7B89">
      <w:pPr>
        <w:autoSpaceDE w:val="0"/>
        <w:autoSpaceDN w:val="0"/>
        <w:adjustRightInd w:val="0"/>
        <w:spacing w:before="60" w:after="60"/>
        <w:ind w:left="567" w:hanging="567"/>
        <w:jc w:val="both"/>
        <w:rPr>
          <w:sz w:val="24"/>
          <w:szCs w:val="24"/>
        </w:rPr>
      </w:pPr>
    </w:p>
    <w:p w14:paraId="7B56C4F1" w14:textId="77777777" w:rsidR="001C7B89" w:rsidRPr="001D350D" w:rsidRDefault="001C7B89" w:rsidP="001C7B89">
      <w:pPr>
        <w:spacing w:before="60" w:after="60"/>
        <w:jc w:val="both"/>
        <w:rPr>
          <w:b/>
          <w:bCs/>
          <w:sz w:val="24"/>
          <w:szCs w:val="24"/>
        </w:rPr>
      </w:pPr>
    </w:p>
    <w:tbl>
      <w:tblPr>
        <w:tblW w:w="8882" w:type="dxa"/>
        <w:jc w:val="center"/>
        <w:tblLayout w:type="fixed"/>
        <w:tblLook w:val="0000" w:firstRow="0" w:lastRow="0" w:firstColumn="0" w:lastColumn="0" w:noHBand="0" w:noVBand="0"/>
      </w:tblPr>
      <w:tblGrid>
        <w:gridCol w:w="4294"/>
        <w:gridCol w:w="333"/>
        <w:gridCol w:w="4255"/>
      </w:tblGrid>
      <w:tr w:rsidR="005533B8" w14:paraId="38F50AC2" w14:textId="77777777" w:rsidTr="005533B8">
        <w:trPr>
          <w:trHeight w:val="91"/>
          <w:jc w:val="center"/>
        </w:trPr>
        <w:tc>
          <w:tcPr>
            <w:tcW w:w="4294" w:type="dxa"/>
          </w:tcPr>
          <w:p w14:paraId="5052ED14" w14:textId="77777777" w:rsidR="005533B8" w:rsidRDefault="005533B8" w:rsidP="00416711">
            <w:pPr>
              <w:jc w:val="center"/>
              <w:rPr>
                <w:b/>
              </w:rPr>
            </w:pPr>
            <w:bookmarkStart w:id="1" w:name="_Hlk205047638"/>
            <w:r>
              <w:rPr>
                <w:b/>
              </w:rPr>
              <w:t>Mengetahui</w:t>
            </w:r>
          </w:p>
          <w:p w14:paraId="185DF6C1" w14:textId="77777777" w:rsidR="005533B8" w:rsidRDefault="005533B8" w:rsidP="00416711">
            <w:pPr>
              <w:jc w:val="center"/>
              <w:rPr>
                <w:b/>
              </w:rPr>
            </w:pPr>
            <w:r>
              <w:rPr>
                <w:b/>
              </w:rPr>
              <w:t>Kepala Sekolah</w:t>
            </w:r>
          </w:p>
          <w:p w14:paraId="67CFFF76" w14:textId="77777777" w:rsidR="005533B8" w:rsidRDefault="005533B8" w:rsidP="00416711">
            <w:pPr>
              <w:jc w:val="center"/>
              <w:rPr>
                <w:b/>
              </w:rPr>
            </w:pPr>
          </w:p>
          <w:p w14:paraId="3188384C" w14:textId="77777777" w:rsidR="005533B8" w:rsidRDefault="005533B8" w:rsidP="00416711">
            <w:pPr>
              <w:jc w:val="center"/>
              <w:rPr>
                <w:b/>
              </w:rPr>
            </w:pPr>
          </w:p>
          <w:p w14:paraId="51E47AB3" w14:textId="77777777" w:rsidR="005533B8" w:rsidRDefault="005533B8" w:rsidP="00416711">
            <w:pPr>
              <w:jc w:val="center"/>
              <w:rPr>
                <w:b/>
              </w:rPr>
            </w:pPr>
          </w:p>
          <w:p w14:paraId="4543FC9E" w14:textId="77777777" w:rsidR="005533B8" w:rsidRDefault="005533B8" w:rsidP="00416711">
            <w:pPr>
              <w:jc w:val="center"/>
              <w:rPr>
                <w:b/>
                <w:u w:val="single"/>
              </w:rPr>
            </w:pPr>
          </w:p>
          <w:p w14:paraId="5C3F2033" w14:textId="77777777" w:rsidR="005533B8" w:rsidRDefault="005533B8" w:rsidP="00416711">
            <w:pPr>
              <w:jc w:val="center"/>
              <w:rPr>
                <w:b/>
                <w:u w:val="single"/>
              </w:rPr>
            </w:pPr>
          </w:p>
          <w:p w14:paraId="7CC32675" w14:textId="77777777" w:rsidR="005533B8" w:rsidRPr="00521D06" w:rsidRDefault="005533B8" w:rsidP="00416711">
            <w:pPr>
              <w:jc w:val="center"/>
              <w:rPr>
                <w:b/>
                <w:u w:val="single"/>
              </w:rPr>
            </w:pPr>
            <w:r w:rsidRPr="00521D06">
              <w:rPr>
                <w:b/>
                <w:u w:val="single"/>
              </w:rPr>
              <w:t>AI KULSUM NURYANI, M.PD</w:t>
            </w:r>
          </w:p>
          <w:p w14:paraId="65A73FDA" w14:textId="77777777" w:rsidR="005533B8" w:rsidRDefault="005533B8" w:rsidP="00416711">
            <w:pPr>
              <w:jc w:val="center"/>
              <w:rPr>
                <w:b/>
                <w:sz w:val="28"/>
                <w:szCs w:val="28"/>
              </w:rPr>
            </w:pPr>
            <w:r w:rsidRPr="00521D06">
              <w:rPr>
                <w:b/>
                <w:u w:val="single"/>
              </w:rPr>
              <w:t>NIP. 197003122002122003</w:t>
            </w:r>
          </w:p>
        </w:tc>
        <w:tc>
          <w:tcPr>
            <w:tcW w:w="333" w:type="dxa"/>
          </w:tcPr>
          <w:p w14:paraId="5C497705" w14:textId="77777777" w:rsidR="005533B8" w:rsidRDefault="005533B8" w:rsidP="00416711">
            <w:pPr>
              <w:jc w:val="center"/>
              <w:rPr>
                <w:b/>
              </w:rPr>
            </w:pPr>
          </w:p>
        </w:tc>
        <w:tc>
          <w:tcPr>
            <w:tcW w:w="4255" w:type="dxa"/>
          </w:tcPr>
          <w:p w14:paraId="0967D914" w14:textId="77777777" w:rsidR="005533B8" w:rsidRDefault="005533B8" w:rsidP="00416711">
            <w:pPr>
              <w:jc w:val="center"/>
              <w:rPr>
                <w:b/>
              </w:rPr>
            </w:pPr>
          </w:p>
          <w:p w14:paraId="6FFF9B12" w14:textId="77777777" w:rsidR="005533B8" w:rsidRDefault="005533B8" w:rsidP="00416711">
            <w:pPr>
              <w:jc w:val="center"/>
              <w:rPr>
                <w:b/>
              </w:rPr>
            </w:pPr>
            <w:r>
              <w:rPr>
                <w:b/>
              </w:rPr>
              <w:t>Guru  Kelas</w:t>
            </w:r>
          </w:p>
          <w:p w14:paraId="3BECF454" w14:textId="77777777" w:rsidR="005533B8" w:rsidRDefault="005533B8" w:rsidP="00416711">
            <w:pPr>
              <w:jc w:val="center"/>
              <w:rPr>
                <w:b/>
              </w:rPr>
            </w:pPr>
          </w:p>
          <w:p w14:paraId="0C661ED9" w14:textId="77777777" w:rsidR="005533B8" w:rsidRDefault="005533B8" w:rsidP="00416711">
            <w:pPr>
              <w:jc w:val="center"/>
              <w:rPr>
                <w:b/>
              </w:rPr>
            </w:pPr>
          </w:p>
          <w:p w14:paraId="44BA26A0" w14:textId="77777777" w:rsidR="005533B8" w:rsidRDefault="005533B8" w:rsidP="00416711">
            <w:pPr>
              <w:jc w:val="center"/>
              <w:rPr>
                <w:b/>
              </w:rPr>
            </w:pPr>
          </w:p>
          <w:p w14:paraId="3468A004" w14:textId="77777777" w:rsidR="005533B8" w:rsidRDefault="005533B8" w:rsidP="00416711">
            <w:pPr>
              <w:jc w:val="center"/>
              <w:rPr>
                <w:b/>
                <w:u w:val="single"/>
              </w:rPr>
            </w:pPr>
          </w:p>
          <w:p w14:paraId="2CCF95C4" w14:textId="77777777" w:rsidR="005533B8" w:rsidRDefault="005533B8" w:rsidP="00416711">
            <w:pPr>
              <w:jc w:val="center"/>
              <w:rPr>
                <w:b/>
                <w:u w:val="single"/>
              </w:rPr>
            </w:pPr>
          </w:p>
          <w:p w14:paraId="32B151A7" w14:textId="77777777" w:rsidR="005533B8" w:rsidRPr="00521D06" w:rsidRDefault="005533B8" w:rsidP="00416711">
            <w:pPr>
              <w:jc w:val="center"/>
              <w:rPr>
                <w:b/>
                <w:u w:val="single"/>
              </w:rPr>
            </w:pPr>
            <w:r w:rsidRPr="00521D06">
              <w:rPr>
                <w:b/>
                <w:u w:val="single"/>
              </w:rPr>
              <w:t>SRI DEWI YULIA, S.PD</w:t>
            </w:r>
          </w:p>
          <w:p w14:paraId="57963827" w14:textId="77777777" w:rsidR="005533B8" w:rsidRDefault="005533B8" w:rsidP="00416711">
            <w:pPr>
              <w:jc w:val="center"/>
              <w:rPr>
                <w:b/>
                <w:sz w:val="28"/>
                <w:szCs w:val="28"/>
                <w:u w:val="single"/>
              </w:rPr>
            </w:pPr>
            <w:r w:rsidRPr="00521D06">
              <w:rPr>
                <w:b/>
                <w:u w:val="single"/>
              </w:rPr>
              <w:t>NIP. 198107152023212021</w:t>
            </w:r>
          </w:p>
        </w:tc>
      </w:tr>
      <w:bookmarkEnd w:id="1"/>
    </w:tbl>
    <w:p w14:paraId="4D610BFC" w14:textId="77777777" w:rsidR="001C7B89" w:rsidRPr="001D350D" w:rsidRDefault="001C7B89" w:rsidP="001C7B89">
      <w:pPr>
        <w:spacing w:before="60" w:after="60"/>
        <w:jc w:val="both"/>
        <w:rPr>
          <w:sz w:val="24"/>
          <w:szCs w:val="24"/>
        </w:rPr>
      </w:pPr>
    </w:p>
    <w:p w14:paraId="1F159CEA" w14:textId="77777777" w:rsidR="001C7B89" w:rsidRPr="001D350D" w:rsidRDefault="001C7B89" w:rsidP="001C7B89">
      <w:pPr>
        <w:rPr>
          <w:sz w:val="24"/>
          <w:szCs w:val="24"/>
        </w:rPr>
      </w:pPr>
    </w:p>
    <w:sectPr w:rsidR="001C7B89" w:rsidRPr="001D350D" w:rsidSect="00B93901">
      <w:headerReference w:type="even" r:id="rId20"/>
      <w:headerReference w:type="default" r:id="rId21"/>
      <w:footerReference w:type="even" r:id="rId22"/>
      <w:footerReference w:type="default" r:id="rId23"/>
      <w:headerReference w:type="first" r:id="rId24"/>
      <w:footerReference w:type="first" r:id="rId25"/>
      <w:type w:val="nextColumn"/>
      <w:pgSz w:w="11907" w:h="16840" w:code="9"/>
      <w:pgMar w:top="1418" w:right="992"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E7760" w14:textId="77777777" w:rsidR="00465B7B" w:rsidRDefault="00465B7B" w:rsidP="001C7B89">
      <w:r>
        <w:separator/>
      </w:r>
    </w:p>
  </w:endnote>
  <w:endnote w:type="continuationSeparator" w:id="0">
    <w:p w14:paraId="74E66773" w14:textId="77777777" w:rsidR="00465B7B" w:rsidRDefault="00465B7B" w:rsidP="001C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2D06" w14:textId="77777777" w:rsidR="00F33F1D" w:rsidRDefault="00F33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2405" w14:textId="77777777" w:rsidR="00F33F1D" w:rsidRDefault="00F33F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A8EC" w14:textId="77777777" w:rsidR="00F33F1D" w:rsidRDefault="00F33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F6585" w14:textId="77777777" w:rsidR="00465B7B" w:rsidRDefault="00465B7B" w:rsidP="001C7B89">
      <w:r>
        <w:separator/>
      </w:r>
    </w:p>
  </w:footnote>
  <w:footnote w:type="continuationSeparator" w:id="0">
    <w:p w14:paraId="66F91C47" w14:textId="77777777" w:rsidR="00465B7B" w:rsidRDefault="00465B7B" w:rsidP="001C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FAB8" w14:textId="3A368939" w:rsidR="00D84E5A" w:rsidRDefault="00D84E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67F2" w14:textId="593B2E91" w:rsidR="00F33F1D" w:rsidRDefault="00F33F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AF40" w14:textId="67441716" w:rsidR="00D84E5A" w:rsidRDefault="00D8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E0B"/>
    <w:multiLevelType w:val="multilevel"/>
    <w:tmpl w:val="C70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DEB"/>
    <w:multiLevelType w:val="hybridMultilevel"/>
    <w:tmpl w:val="9774A41E"/>
    <w:lvl w:ilvl="0" w:tplc="04210001">
      <w:start w:val="1"/>
      <w:numFmt w:val="bullet"/>
      <w:lvlText w:val=""/>
      <w:lvlJc w:val="left"/>
      <w:pPr>
        <w:ind w:left="720" w:hanging="360"/>
      </w:pPr>
      <w:rPr>
        <w:rFonts w:ascii="Symbol" w:hAnsi="Symbol"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A2B3B89"/>
    <w:multiLevelType w:val="hybridMultilevel"/>
    <w:tmpl w:val="F6165F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B4796"/>
    <w:multiLevelType w:val="hybridMultilevel"/>
    <w:tmpl w:val="ED28D7F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E4E6C8D"/>
    <w:multiLevelType w:val="multilevel"/>
    <w:tmpl w:val="3C4E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45237"/>
    <w:multiLevelType w:val="hybridMultilevel"/>
    <w:tmpl w:val="7C94B6DA"/>
    <w:lvl w:ilvl="0" w:tplc="76CE306A">
      <w:start w:val="1"/>
      <w:numFmt w:val="decimal"/>
      <w:lvlText w:val="%1."/>
      <w:lvlJc w:val="left"/>
      <w:pPr>
        <w:ind w:left="834"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6" w15:restartNumberingAfterBreak="0">
    <w:nsid w:val="18B224AB"/>
    <w:multiLevelType w:val="multilevel"/>
    <w:tmpl w:val="C4185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90FDD"/>
    <w:multiLevelType w:val="multilevel"/>
    <w:tmpl w:val="754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74F4D"/>
    <w:multiLevelType w:val="multilevel"/>
    <w:tmpl w:val="1FA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82EFA"/>
    <w:multiLevelType w:val="multilevel"/>
    <w:tmpl w:val="E4AAD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152FE"/>
    <w:multiLevelType w:val="hybridMultilevel"/>
    <w:tmpl w:val="C7C45D0E"/>
    <w:lvl w:ilvl="0" w:tplc="4B5ECFC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201873"/>
    <w:multiLevelType w:val="multilevel"/>
    <w:tmpl w:val="429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75918"/>
    <w:multiLevelType w:val="hybridMultilevel"/>
    <w:tmpl w:val="4FE42F48"/>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40E678B8"/>
    <w:multiLevelType w:val="multilevel"/>
    <w:tmpl w:val="FAC8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D2BF4"/>
    <w:multiLevelType w:val="multilevel"/>
    <w:tmpl w:val="DB38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63F15"/>
    <w:multiLevelType w:val="hybridMultilevel"/>
    <w:tmpl w:val="B0CACA6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51880F6F"/>
    <w:multiLevelType w:val="multilevel"/>
    <w:tmpl w:val="96AA7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47FAB"/>
    <w:multiLevelType w:val="multilevel"/>
    <w:tmpl w:val="36C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61EC4"/>
    <w:multiLevelType w:val="hybridMultilevel"/>
    <w:tmpl w:val="F768F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B61F58"/>
    <w:multiLevelType w:val="hybridMultilevel"/>
    <w:tmpl w:val="B1324094"/>
    <w:lvl w:ilvl="0" w:tplc="6792D756">
      <w:start w:val="1"/>
      <w:numFmt w:val="upperLetter"/>
      <w:lvlText w:val="%1."/>
      <w:lvlJc w:val="left"/>
      <w:pPr>
        <w:ind w:left="523" w:hanging="360"/>
      </w:pPr>
      <w:rPr>
        <w:rFonts w:hint="default"/>
      </w:rPr>
    </w:lvl>
    <w:lvl w:ilvl="1" w:tplc="04090019" w:tentative="1">
      <w:start w:val="1"/>
      <w:numFmt w:val="lowerLetter"/>
      <w:lvlText w:val="%2."/>
      <w:lvlJc w:val="left"/>
      <w:pPr>
        <w:ind w:left="1243" w:hanging="360"/>
      </w:pPr>
    </w:lvl>
    <w:lvl w:ilvl="2" w:tplc="0409001B" w:tentative="1">
      <w:start w:val="1"/>
      <w:numFmt w:val="lowerRoman"/>
      <w:lvlText w:val="%3."/>
      <w:lvlJc w:val="right"/>
      <w:pPr>
        <w:ind w:left="1963" w:hanging="180"/>
      </w:pPr>
    </w:lvl>
    <w:lvl w:ilvl="3" w:tplc="0409000F" w:tentative="1">
      <w:start w:val="1"/>
      <w:numFmt w:val="decimal"/>
      <w:lvlText w:val="%4."/>
      <w:lvlJc w:val="left"/>
      <w:pPr>
        <w:ind w:left="2683" w:hanging="360"/>
      </w:pPr>
    </w:lvl>
    <w:lvl w:ilvl="4" w:tplc="04090019" w:tentative="1">
      <w:start w:val="1"/>
      <w:numFmt w:val="lowerLetter"/>
      <w:lvlText w:val="%5."/>
      <w:lvlJc w:val="left"/>
      <w:pPr>
        <w:ind w:left="3403" w:hanging="360"/>
      </w:pPr>
    </w:lvl>
    <w:lvl w:ilvl="5" w:tplc="0409001B" w:tentative="1">
      <w:start w:val="1"/>
      <w:numFmt w:val="lowerRoman"/>
      <w:lvlText w:val="%6."/>
      <w:lvlJc w:val="right"/>
      <w:pPr>
        <w:ind w:left="4123" w:hanging="180"/>
      </w:pPr>
    </w:lvl>
    <w:lvl w:ilvl="6" w:tplc="0409000F" w:tentative="1">
      <w:start w:val="1"/>
      <w:numFmt w:val="decimal"/>
      <w:lvlText w:val="%7."/>
      <w:lvlJc w:val="left"/>
      <w:pPr>
        <w:ind w:left="4843" w:hanging="360"/>
      </w:pPr>
    </w:lvl>
    <w:lvl w:ilvl="7" w:tplc="04090019" w:tentative="1">
      <w:start w:val="1"/>
      <w:numFmt w:val="lowerLetter"/>
      <w:lvlText w:val="%8."/>
      <w:lvlJc w:val="left"/>
      <w:pPr>
        <w:ind w:left="5563" w:hanging="360"/>
      </w:pPr>
    </w:lvl>
    <w:lvl w:ilvl="8" w:tplc="0409001B" w:tentative="1">
      <w:start w:val="1"/>
      <w:numFmt w:val="lowerRoman"/>
      <w:lvlText w:val="%9."/>
      <w:lvlJc w:val="right"/>
      <w:pPr>
        <w:ind w:left="6283" w:hanging="180"/>
      </w:pPr>
    </w:lvl>
  </w:abstractNum>
  <w:abstractNum w:abstractNumId="20" w15:restartNumberingAfterBreak="0">
    <w:nsid w:val="5EBB7E09"/>
    <w:multiLevelType w:val="multilevel"/>
    <w:tmpl w:val="CE0E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61C1B"/>
    <w:multiLevelType w:val="multilevel"/>
    <w:tmpl w:val="DC4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426AA"/>
    <w:multiLevelType w:val="multilevel"/>
    <w:tmpl w:val="EC6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E0A3E"/>
    <w:multiLevelType w:val="multilevel"/>
    <w:tmpl w:val="45B23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44ACD"/>
    <w:multiLevelType w:val="multilevel"/>
    <w:tmpl w:val="9AAA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D445F"/>
    <w:multiLevelType w:val="multilevel"/>
    <w:tmpl w:val="612A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A855B7"/>
    <w:multiLevelType w:val="multilevel"/>
    <w:tmpl w:val="511C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864229">
    <w:abstractNumId w:val="2"/>
  </w:num>
  <w:num w:numId="2" w16cid:durableId="1602832861">
    <w:abstractNumId w:val="3"/>
  </w:num>
  <w:num w:numId="3" w16cid:durableId="667514684">
    <w:abstractNumId w:val="12"/>
  </w:num>
  <w:num w:numId="4" w16cid:durableId="88965093">
    <w:abstractNumId w:val="5"/>
  </w:num>
  <w:num w:numId="5" w16cid:durableId="1857032751">
    <w:abstractNumId w:val="19"/>
  </w:num>
  <w:num w:numId="6" w16cid:durableId="1764034406">
    <w:abstractNumId w:val="15"/>
  </w:num>
  <w:num w:numId="7" w16cid:durableId="492333671">
    <w:abstractNumId w:val="18"/>
  </w:num>
  <w:num w:numId="8" w16cid:durableId="1791632262">
    <w:abstractNumId w:val="1"/>
  </w:num>
  <w:num w:numId="9" w16cid:durableId="1100223421">
    <w:abstractNumId w:val="10"/>
  </w:num>
  <w:num w:numId="10" w16cid:durableId="156193380">
    <w:abstractNumId w:val="9"/>
  </w:num>
  <w:num w:numId="11" w16cid:durableId="1744984515">
    <w:abstractNumId w:val="16"/>
  </w:num>
  <w:num w:numId="12" w16cid:durableId="1726836334">
    <w:abstractNumId w:val="4"/>
  </w:num>
  <w:num w:numId="13" w16cid:durableId="929971838">
    <w:abstractNumId w:val="26"/>
  </w:num>
  <w:num w:numId="14" w16cid:durableId="1636595032">
    <w:abstractNumId w:val="20"/>
  </w:num>
  <w:num w:numId="15" w16cid:durableId="1155878433">
    <w:abstractNumId w:val="22"/>
  </w:num>
  <w:num w:numId="16" w16cid:durableId="445739804">
    <w:abstractNumId w:val="6"/>
  </w:num>
  <w:num w:numId="17" w16cid:durableId="484779843">
    <w:abstractNumId w:val="23"/>
  </w:num>
  <w:num w:numId="18" w16cid:durableId="239409117">
    <w:abstractNumId w:val="13"/>
  </w:num>
  <w:num w:numId="19" w16cid:durableId="1491675134">
    <w:abstractNumId w:val="8"/>
  </w:num>
  <w:num w:numId="20" w16cid:durableId="874543387">
    <w:abstractNumId w:val="21"/>
  </w:num>
  <w:num w:numId="21" w16cid:durableId="1636794103">
    <w:abstractNumId w:val="0"/>
  </w:num>
  <w:num w:numId="22" w16cid:durableId="800685053">
    <w:abstractNumId w:val="7"/>
  </w:num>
  <w:num w:numId="23" w16cid:durableId="1517188068">
    <w:abstractNumId w:val="24"/>
  </w:num>
  <w:num w:numId="24" w16cid:durableId="919564341">
    <w:abstractNumId w:val="17"/>
  </w:num>
  <w:num w:numId="25" w16cid:durableId="264966346">
    <w:abstractNumId w:val="25"/>
  </w:num>
  <w:num w:numId="26" w16cid:durableId="962886812">
    <w:abstractNumId w:val="11"/>
  </w:num>
  <w:num w:numId="27" w16cid:durableId="2020816437">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12"/>
    <w:rsid w:val="000065B6"/>
    <w:rsid w:val="0003138B"/>
    <w:rsid w:val="00037822"/>
    <w:rsid w:val="00063ABF"/>
    <w:rsid w:val="00067809"/>
    <w:rsid w:val="00071CCD"/>
    <w:rsid w:val="0007221E"/>
    <w:rsid w:val="00075929"/>
    <w:rsid w:val="000A34B6"/>
    <w:rsid w:val="000A6AFC"/>
    <w:rsid w:val="000C410E"/>
    <w:rsid w:val="000D3F4D"/>
    <w:rsid w:val="000E7261"/>
    <w:rsid w:val="000F6071"/>
    <w:rsid w:val="00115C13"/>
    <w:rsid w:val="00125EA2"/>
    <w:rsid w:val="0013242A"/>
    <w:rsid w:val="001326B2"/>
    <w:rsid w:val="00153FB3"/>
    <w:rsid w:val="00161612"/>
    <w:rsid w:val="00164BE4"/>
    <w:rsid w:val="0018289A"/>
    <w:rsid w:val="001843DA"/>
    <w:rsid w:val="001917AC"/>
    <w:rsid w:val="001A44D9"/>
    <w:rsid w:val="001B47F4"/>
    <w:rsid w:val="001B65EC"/>
    <w:rsid w:val="001C0DFB"/>
    <w:rsid w:val="001C4762"/>
    <w:rsid w:val="001C7B89"/>
    <w:rsid w:val="001D1A2B"/>
    <w:rsid w:val="001D350D"/>
    <w:rsid w:val="001D6963"/>
    <w:rsid w:val="001E291A"/>
    <w:rsid w:val="001F1A08"/>
    <w:rsid w:val="00206E77"/>
    <w:rsid w:val="00214BC2"/>
    <w:rsid w:val="002368F0"/>
    <w:rsid w:val="00240DFA"/>
    <w:rsid w:val="002559DA"/>
    <w:rsid w:val="002667D1"/>
    <w:rsid w:val="00281195"/>
    <w:rsid w:val="002965ED"/>
    <w:rsid w:val="00296671"/>
    <w:rsid w:val="0029797A"/>
    <w:rsid w:val="002A3892"/>
    <w:rsid w:val="002B3D6A"/>
    <w:rsid w:val="002B721B"/>
    <w:rsid w:val="002C0CA6"/>
    <w:rsid w:val="002E56F2"/>
    <w:rsid w:val="002E572C"/>
    <w:rsid w:val="002F1E54"/>
    <w:rsid w:val="002F4FB1"/>
    <w:rsid w:val="002F6861"/>
    <w:rsid w:val="00306D10"/>
    <w:rsid w:val="0035587B"/>
    <w:rsid w:val="00395BE7"/>
    <w:rsid w:val="003A6C79"/>
    <w:rsid w:val="003B670E"/>
    <w:rsid w:val="003D6ABE"/>
    <w:rsid w:val="003E15D9"/>
    <w:rsid w:val="003E331F"/>
    <w:rsid w:val="003E43B1"/>
    <w:rsid w:val="004118BE"/>
    <w:rsid w:val="00420BCB"/>
    <w:rsid w:val="00424AC9"/>
    <w:rsid w:val="00427DDB"/>
    <w:rsid w:val="0044621D"/>
    <w:rsid w:val="004506BD"/>
    <w:rsid w:val="00451F0E"/>
    <w:rsid w:val="004643B4"/>
    <w:rsid w:val="00465B7B"/>
    <w:rsid w:val="004842D9"/>
    <w:rsid w:val="0049228C"/>
    <w:rsid w:val="004A0835"/>
    <w:rsid w:val="004A1167"/>
    <w:rsid w:val="004A1FB6"/>
    <w:rsid w:val="004A7008"/>
    <w:rsid w:val="004B2BD2"/>
    <w:rsid w:val="004C0C5F"/>
    <w:rsid w:val="004C7442"/>
    <w:rsid w:val="004E3458"/>
    <w:rsid w:val="004E6A91"/>
    <w:rsid w:val="004F1CA9"/>
    <w:rsid w:val="005069C6"/>
    <w:rsid w:val="00515058"/>
    <w:rsid w:val="005273EC"/>
    <w:rsid w:val="00535B89"/>
    <w:rsid w:val="00537D22"/>
    <w:rsid w:val="00551E8A"/>
    <w:rsid w:val="00552E13"/>
    <w:rsid w:val="00552E4D"/>
    <w:rsid w:val="005533B8"/>
    <w:rsid w:val="00556D7E"/>
    <w:rsid w:val="005638FA"/>
    <w:rsid w:val="005660F3"/>
    <w:rsid w:val="00595C80"/>
    <w:rsid w:val="005B477F"/>
    <w:rsid w:val="005C1411"/>
    <w:rsid w:val="005D4B87"/>
    <w:rsid w:val="005D582E"/>
    <w:rsid w:val="005E1715"/>
    <w:rsid w:val="005E3114"/>
    <w:rsid w:val="005E6007"/>
    <w:rsid w:val="005F4FED"/>
    <w:rsid w:val="005F660B"/>
    <w:rsid w:val="006021AA"/>
    <w:rsid w:val="00616BD8"/>
    <w:rsid w:val="006258A8"/>
    <w:rsid w:val="00643606"/>
    <w:rsid w:val="00645095"/>
    <w:rsid w:val="00660660"/>
    <w:rsid w:val="006621DE"/>
    <w:rsid w:val="00671A0D"/>
    <w:rsid w:val="00674245"/>
    <w:rsid w:val="00685B49"/>
    <w:rsid w:val="006963DD"/>
    <w:rsid w:val="006A1A0F"/>
    <w:rsid w:val="006A2C2F"/>
    <w:rsid w:val="006A357C"/>
    <w:rsid w:val="006D1EE1"/>
    <w:rsid w:val="006D5C73"/>
    <w:rsid w:val="006F07A1"/>
    <w:rsid w:val="006F2D04"/>
    <w:rsid w:val="00702FF8"/>
    <w:rsid w:val="00703AF1"/>
    <w:rsid w:val="00724769"/>
    <w:rsid w:val="00731A97"/>
    <w:rsid w:val="0076732D"/>
    <w:rsid w:val="00785A31"/>
    <w:rsid w:val="00786F88"/>
    <w:rsid w:val="007A0A97"/>
    <w:rsid w:val="007C7248"/>
    <w:rsid w:val="007E3BC8"/>
    <w:rsid w:val="00800FE8"/>
    <w:rsid w:val="00804FD5"/>
    <w:rsid w:val="00810706"/>
    <w:rsid w:val="00813AA1"/>
    <w:rsid w:val="00816111"/>
    <w:rsid w:val="00822D24"/>
    <w:rsid w:val="00824E8E"/>
    <w:rsid w:val="00830388"/>
    <w:rsid w:val="008615BA"/>
    <w:rsid w:val="008662B1"/>
    <w:rsid w:val="00866868"/>
    <w:rsid w:val="00870F26"/>
    <w:rsid w:val="00876090"/>
    <w:rsid w:val="008907AD"/>
    <w:rsid w:val="00895FA2"/>
    <w:rsid w:val="008D2DE4"/>
    <w:rsid w:val="008F44DF"/>
    <w:rsid w:val="008F4E67"/>
    <w:rsid w:val="008F508B"/>
    <w:rsid w:val="009132A6"/>
    <w:rsid w:val="00915E1F"/>
    <w:rsid w:val="00923623"/>
    <w:rsid w:val="009266B0"/>
    <w:rsid w:val="0096332D"/>
    <w:rsid w:val="00964B23"/>
    <w:rsid w:val="00997B21"/>
    <w:rsid w:val="009A0D93"/>
    <w:rsid w:val="009A2153"/>
    <w:rsid w:val="009C3F73"/>
    <w:rsid w:val="009D015C"/>
    <w:rsid w:val="00A10C02"/>
    <w:rsid w:val="00A12BC6"/>
    <w:rsid w:val="00A40443"/>
    <w:rsid w:val="00A44514"/>
    <w:rsid w:val="00A44841"/>
    <w:rsid w:val="00A61730"/>
    <w:rsid w:val="00A644C0"/>
    <w:rsid w:val="00A654BC"/>
    <w:rsid w:val="00A72C15"/>
    <w:rsid w:val="00A93EEE"/>
    <w:rsid w:val="00AB33F7"/>
    <w:rsid w:val="00AB3D57"/>
    <w:rsid w:val="00AB4F5A"/>
    <w:rsid w:val="00AC3C84"/>
    <w:rsid w:val="00AF06D7"/>
    <w:rsid w:val="00B05570"/>
    <w:rsid w:val="00B109BB"/>
    <w:rsid w:val="00B1605B"/>
    <w:rsid w:val="00B33A41"/>
    <w:rsid w:val="00B50582"/>
    <w:rsid w:val="00B70374"/>
    <w:rsid w:val="00B74C76"/>
    <w:rsid w:val="00B8308E"/>
    <w:rsid w:val="00B93901"/>
    <w:rsid w:val="00BB4F1F"/>
    <w:rsid w:val="00BE0A1F"/>
    <w:rsid w:val="00C14DE9"/>
    <w:rsid w:val="00C2059A"/>
    <w:rsid w:val="00C23CB9"/>
    <w:rsid w:val="00C314D1"/>
    <w:rsid w:val="00C452CA"/>
    <w:rsid w:val="00C45AD0"/>
    <w:rsid w:val="00C52835"/>
    <w:rsid w:val="00C5382B"/>
    <w:rsid w:val="00C6232C"/>
    <w:rsid w:val="00C7593D"/>
    <w:rsid w:val="00C77A7D"/>
    <w:rsid w:val="00C8508B"/>
    <w:rsid w:val="00CA7F01"/>
    <w:rsid w:val="00CB4EAD"/>
    <w:rsid w:val="00CC0431"/>
    <w:rsid w:val="00CC59BD"/>
    <w:rsid w:val="00CD7D9F"/>
    <w:rsid w:val="00CF5EF7"/>
    <w:rsid w:val="00D14241"/>
    <w:rsid w:val="00D25526"/>
    <w:rsid w:val="00D27401"/>
    <w:rsid w:val="00D37560"/>
    <w:rsid w:val="00D5272A"/>
    <w:rsid w:val="00D546E0"/>
    <w:rsid w:val="00D56F3A"/>
    <w:rsid w:val="00D57D8F"/>
    <w:rsid w:val="00D61930"/>
    <w:rsid w:val="00D6218A"/>
    <w:rsid w:val="00D762FC"/>
    <w:rsid w:val="00D84E5A"/>
    <w:rsid w:val="00DA3118"/>
    <w:rsid w:val="00DB7472"/>
    <w:rsid w:val="00DC56DD"/>
    <w:rsid w:val="00DF49DD"/>
    <w:rsid w:val="00DF6E13"/>
    <w:rsid w:val="00E16E50"/>
    <w:rsid w:val="00E259FB"/>
    <w:rsid w:val="00E32630"/>
    <w:rsid w:val="00E42424"/>
    <w:rsid w:val="00E44B14"/>
    <w:rsid w:val="00E550B0"/>
    <w:rsid w:val="00E65727"/>
    <w:rsid w:val="00E7000E"/>
    <w:rsid w:val="00E80E7B"/>
    <w:rsid w:val="00E82717"/>
    <w:rsid w:val="00E8297D"/>
    <w:rsid w:val="00E91F7D"/>
    <w:rsid w:val="00E95782"/>
    <w:rsid w:val="00E95C79"/>
    <w:rsid w:val="00E95E1E"/>
    <w:rsid w:val="00E96D6C"/>
    <w:rsid w:val="00E972D2"/>
    <w:rsid w:val="00EC3168"/>
    <w:rsid w:val="00ED260A"/>
    <w:rsid w:val="00EF2F7D"/>
    <w:rsid w:val="00F16424"/>
    <w:rsid w:val="00F223BE"/>
    <w:rsid w:val="00F24C6F"/>
    <w:rsid w:val="00F327F7"/>
    <w:rsid w:val="00F339B9"/>
    <w:rsid w:val="00F33F1D"/>
    <w:rsid w:val="00F42A9A"/>
    <w:rsid w:val="00F531E2"/>
    <w:rsid w:val="00F534CD"/>
    <w:rsid w:val="00F54931"/>
    <w:rsid w:val="00F639DA"/>
    <w:rsid w:val="00F67181"/>
    <w:rsid w:val="00F77018"/>
    <w:rsid w:val="00F82FED"/>
    <w:rsid w:val="00F95F37"/>
    <w:rsid w:val="00F96A2B"/>
    <w:rsid w:val="00FB43B5"/>
    <w:rsid w:val="00FC77A9"/>
    <w:rsid w:val="00FD2F57"/>
    <w:rsid w:val="00FD3458"/>
    <w:rsid w:val="00FD52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E5C6C"/>
  <w15:docId w15:val="{BD05E2D4-E806-4BED-A4E5-0B87097A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aliases w:val="Body of text,Colorful List - Accent 11,List Paragraph1,Body of text+1,Body of text+2,Body of text+3,List Paragraph11,HEADING 1,Medium Grid 1 - Accent 21,soal jawab,Body of textCxSp,List Paragraph Char Char Char,List Paragraph Char Char"/>
    <w:basedOn w:val="Normal"/>
    <w:link w:val="ListParagraphChar"/>
    <w:uiPriority w:val="34"/>
    <w:qFormat/>
    <w:rsid w:val="00A654BC"/>
    <w:pPr>
      <w:ind w:left="720"/>
      <w:contextualSpacing/>
    </w:pPr>
  </w:style>
  <w:style w:type="paragraph" w:customStyle="1" w:styleId="Default">
    <w:name w:val="Default"/>
    <w:rsid w:val="00DF49DD"/>
    <w:pPr>
      <w:autoSpaceDE w:val="0"/>
      <w:autoSpaceDN w:val="0"/>
      <w:adjustRightInd w:val="0"/>
    </w:pPr>
    <w:rPr>
      <w:rFonts w:ascii="Bookman Old Style" w:hAnsi="Bookman Old Style" w:cs="Bookman Old Style"/>
      <w:color w:val="000000"/>
      <w:sz w:val="24"/>
      <w:szCs w:val="24"/>
    </w:rPr>
  </w:style>
  <w:style w:type="table" w:styleId="TableGrid">
    <w:name w:val="Table Grid"/>
    <w:aliases w:val="Tabel"/>
    <w:basedOn w:val="TableNormal"/>
    <w:uiPriority w:val="59"/>
    <w:rsid w:val="003558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3458"/>
    <w:rPr>
      <w:rFonts w:ascii="Tahoma" w:hAnsi="Tahoma" w:cs="Tahoma"/>
      <w:sz w:val="16"/>
      <w:szCs w:val="16"/>
    </w:rPr>
  </w:style>
  <w:style w:type="character" w:customStyle="1" w:styleId="BalloonTextChar">
    <w:name w:val="Balloon Text Char"/>
    <w:basedOn w:val="DefaultParagraphFont"/>
    <w:link w:val="BalloonText"/>
    <w:uiPriority w:val="99"/>
    <w:semiHidden/>
    <w:rsid w:val="00FD3458"/>
    <w:rPr>
      <w:rFonts w:ascii="Tahoma" w:hAnsi="Tahoma" w:cs="Tahoma"/>
      <w:sz w:val="16"/>
      <w:szCs w:val="16"/>
    </w:rPr>
  </w:style>
  <w:style w:type="paragraph" w:styleId="NoSpacing">
    <w:name w:val="No Spacing"/>
    <w:uiPriority w:val="99"/>
    <w:qFormat/>
    <w:rsid w:val="00660660"/>
    <w:rPr>
      <w:rFonts w:ascii="Calibri" w:eastAsia="Calibri" w:hAnsi="Calibri" w:cs="Arial"/>
      <w:sz w:val="22"/>
      <w:szCs w:val="22"/>
    </w:rPr>
  </w:style>
  <w:style w:type="paragraph" w:styleId="NormalWeb">
    <w:name w:val="Normal (Web)"/>
    <w:basedOn w:val="Normal"/>
    <w:uiPriority w:val="99"/>
    <w:rsid w:val="00660660"/>
    <w:pPr>
      <w:spacing w:before="100" w:beforeAutospacing="1" w:after="100" w:afterAutospacing="1"/>
    </w:pPr>
    <w:rPr>
      <w:rFonts w:eastAsia="MS Mincho"/>
      <w:sz w:val="24"/>
      <w:szCs w:val="24"/>
      <w:lang w:val="id-ID" w:eastAsia="id-ID"/>
    </w:r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soal jawab Char"/>
    <w:link w:val="ListParagraph"/>
    <w:uiPriority w:val="34"/>
    <w:qFormat/>
    <w:locked/>
    <w:rsid w:val="00660660"/>
  </w:style>
  <w:style w:type="paragraph" w:styleId="Header">
    <w:name w:val="header"/>
    <w:basedOn w:val="Normal"/>
    <w:link w:val="HeaderChar"/>
    <w:uiPriority w:val="99"/>
    <w:unhideWhenUsed/>
    <w:rsid w:val="001C7B89"/>
    <w:pPr>
      <w:tabs>
        <w:tab w:val="center" w:pos="4680"/>
        <w:tab w:val="right" w:pos="9360"/>
      </w:tabs>
    </w:pPr>
  </w:style>
  <w:style w:type="character" w:customStyle="1" w:styleId="HeaderChar">
    <w:name w:val="Header Char"/>
    <w:basedOn w:val="DefaultParagraphFont"/>
    <w:link w:val="Header"/>
    <w:uiPriority w:val="99"/>
    <w:rsid w:val="001C7B89"/>
  </w:style>
  <w:style w:type="paragraph" w:styleId="Footer">
    <w:name w:val="footer"/>
    <w:basedOn w:val="Normal"/>
    <w:link w:val="FooterChar"/>
    <w:uiPriority w:val="99"/>
    <w:unhideWhenUsed/>
    <w:rsid w:val="001C7B89"/>
    <w:pPr>
      <w:tabs>
        <w:tab w:val="center" w:pos="4680"/>
        <w:tab w:val="right" w:pos="9360"/>
      </w:tabs>
    </w:pPr>
  </w:style>
  <w:style w:type="character" w:customStyle="1" w:styleId="FooterChar">
    <w:name w:val="Footer Char"/>
    <w:basedOn w:val="DefaultParagraphFont"/>
    <w:link w:val="Footer"/>
    <w:uiPriority w:val="99"/>
    <w:rsid w:val="001C7B89"/>
  </w:style>
  <w:style w:type="character" w:styleId="Hyperlink">
    <w:name w:val="Hyperlink"/>
    <w:basedOn w:val="DefaultParagraphFont"/>
    <w:uiPriority w:val="99"/>
    <w:unhideWhenUsed/>
    <w:rsid w:val="006F07A1"/>
    <w:rPr>
      <w:color w:val="0000FF" w:themeColor="hyperlink"/>
      <w:u w:val="single"/>
    </w:rPr>
  </w:style>
  <w:style w:type="character" w:styleId="UnresolvedMention">
    <w:name w:val="Unresolved Mention"/>
    <w:basedOn w:val="DefaultParagraphFont"/>
    <w:uiPriority w:val="99"/>
    <w:semiHidden/>
    <w:unhideWhenUsed/>
    <w:rsid w:val="006F07A1"/>
    <w:rPr>
      <w:color w:val="605E5C"/>
      <w:shd w:val="clear" w:color="auto" w:fill="E1DFDD"/>
    </w:rPr>
  </w:style>
  <w:style w:type="character" w:styleId="Strong">
    <w:name w:val="Strong"/>
    <w:basedOn w:val="DefaultParagraphFont"/>
    <w:uiPriority w:val="22"/>
    <w:qFormat/>
    <w:rsid w:val="005B47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0201">
      <w:bodyDiv w:val="1"/>
      <w:marLeft w:val="0"/>
      <w:marRight w:val="0"/>
      <w:marTop w:val="0"/>
      <w:marBottom w:val="0"/>
      <w:divBdr>
        <w:top w:val="none" w:sz="0" w:space="0" w:color="auto"/>
        <w:left w:val="none" w:sz="0" w:space="0" w:color="auto"/>
        <w:bottom w:val="none" w:sz="0" w:space="0" w:color="auto"/>
        <w:right w:val="none" w:sz="0" w:space="0" w:color="auto"/>
      </w:divBdr>
    </w:div>
    <w:div w:id="340275520">
      <w:bodyDiv w:val="1"/>
      <w:marLeft w:val="0"/>
      <w:marRight w:val="0"/>
      <w:marTop w:val="0"/>
      <w:marBottom w:val="0"/>
      <w:divBdr>
        <w:top w:val="none" w:sz="0" w:space="0" w:color="auto"/>
        <w:left w:val="none" w:sz="0" w:space="0" w:color="auto"/>
        <w:bottom w:val="none" w:sz="0" w:space="0" w:color="auto"/>
        <w:right w:val="none" w:sz="0" w:space="0" w:color="auto"/>
      </w:divBdr>
    </w:div>
    <w:div w:id="566495436">
      <w:bodyDiv w:val="1"/>
      <w:marLeft w:val="0"/>
      <w:marRight w:val="0"/>
      <w:marTop w:val="0"/>
      <w:marBottom w:val="0"/>
      <w:divBdr>
        <w:top w:val="none" w:sz="0" w:space="0" w:color="auto"/>
        <w:left w:val="none" w:sz="0" w:space="0" w:color="auto"/>
        <w:bottom w:val="none" w:sz="0" w:space="0" w:color="auto"/>
        <w:right w:val="none" w:sz="0" w:space="0" w:color="auto"/>
      </w:divBdr>
    </w:div>
    <w:div w:id="665859494">
      <w:bodyDiv w:val="1"/>
      <w:marLeft w:val="0"/>
      <w:marRight w:val="0"/>
      <w:marTop w:val="0"/>
      <w:marBottom w:val="0"/>
      <w:divBdr>
        <w:top w:val="none" w:sz="0" w:space="0" w:color="auto"/>
        <w:left w:val="none" w:sz="0" w:space="0" w:color="auto"/>
        <w:bottom w:val="none" w:sz="0" w:space="0" w:color="auto"/>
        <w:right w:val="none" w:sz="0" w:space="0" w:color="auto"/>
      </w:divBdr>
    </w:div>
    <w:div w:id="903755194">
      <w:bodyDiv w:val="1"/>
      <w:marLeft w:val="0"/>
      <w:marRight w:val="0"/>
      <w:marTop w:val="0"/>
      <w:marBottom w:val="0"/>
      <w:divBdr>
        <w:top w:val="none" w:sz="0" w:space="0" w:color="auto"/>
        <w:left w:val="none" w:sz="0" w:space="0" w:color="auto"/>
        <w:bottom w:val="none" w:sz="0" w:space="0" w:color="auto"/>
        <w:right w:val="none" w:sz="0" w:space="0" w:color="auto"/>
      </w:divBdr>
    </w:div>
    <w:div w:id="1112432525">
      <w:bodyDiv w:val="1"/>
      <w:marLeft w:val="0"/>
      <w:marRight w:val="0"/>
      <w:marTop w:val="0"/>
      <w:marBottom w:val="0"/>
      <w:divBdr>
        <w:top w:val="none" w:sz="0" w:space="0" w:color="auto"/>
        <w:left w:val="none" w:sz="0" w:space="0" w:color="auto"/>
        <w:bottom w:val="none" w:sz="0" w:space="0" w:color="auto"/>
        <w:right w:val="none" w:sz="0" w:space="0" w:color="auto"/>
      </w:divBdr>
    </w:div>
    <w:div w:id="1544709796">
      <w:bodyDiv w:val="1"/>
      <w:marLeft w:val="0"/>
      <w:marRight w:val="0"/>
      <w:marTop w:val="0"/>
      <w:marBottom w:val="0"/>
      <w:divBdr>
        <w:top w:val="none" w:sz="0" w:space="0" w:color="auto"/>
        <w:left w:val="none" w:sz="0" w:space="0" w:color="auto"/>
        <w:bottom w:val="none" w:sz="0" w:space="0" w:color="auto"/>
        <w:right w:val="none" w:sz="0" w:space="0" w:color="auto"/>
      </w:divBdr>
    </w:div>
    <w:div w:id="1870558949">
      <w:bodyDiv w:val="1"/>
      <w:marLeft w:val="0"/>
      <w:marRight w:val="0"/>
      <w:marTop w:val="0"/>
      <w:marBottom w:val="0"/>
      <w:divBdr>
        <w:top w:val="none" w:sz="0" w:space="0" w:color="auto"/>
        <w:left w:val="none" w:sz="0" w:space="0" w:color="auto"/>
        <w:bottom w:val="none" w:sz="0" w:space="0" w:color="auto"/>
        <w:right w:val="none" w:sz="0" w:space="0" w:color="auto"/>
      </w:divBdr>
    </w:div>
    <w:div w:id="1940677825">
      <w:bodyDiv w:val="1"/>
      <w:marLeft w:val="0"/>
      <w:marRight w:val="0"/>
      <w:marTop w:val="0"/>
      <w:marBottom w:val="0"/>
      <w:divBdr>
        <w:top w:val="none" w:sz="0" w:space="0" w:color="auto"/>
        <w:left w:val="none" w:sz="0" w:space="0" w:color="auto"/>
        <w:bottom w:val="none" w:sz="0" w:space="0" w:color="auto"/>
        <w:right w:val="none" w:sz="0" w:space="0" w:color="auto"/>
      </w:divBdr>
    </w:div>
    <w:div w:id="1985967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buku.kemdikbud.go.id/katalog/matematika-untuk-sekolah-dasar-kelas-i"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F36E01B-DB5A-4B82-B986-B47632107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2766</Words>
  <Characters>15768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ejay</dc:creator>
  <cp:lastModifiedBy>empe</cp:lastModifiedBy>
  <cp:revision>6</cp:revision>
  <cp:lastPrinted>2024-09-01T08:24:00Z</cp:lastPrinted>
  <dcterms:created xsi:type="dcterms:W3CDTF">2025-08-02T10:32:00Z</dcterms:created>
  <dcterms:modified xsi:type="dcterms:W3CDTF">2026-07-16T12:08:00Z</dcterms:modified>
</cp:coreProperties>
</file>