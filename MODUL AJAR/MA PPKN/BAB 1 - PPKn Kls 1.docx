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04F9" w14:textId="77777777" w:rsidR="00834D29" w:rsidRDefault="00834D29" w:rsidP="00834D29">
      <w:pPr>
        <w:jc w:val="center"/>
        <w:rPr>
          <w:b/>
          <w:color w:val="00B0F0"/>
        </w:rPr>
      </w:pPr>
      <w:r>
        <w:rPr>
          <w:noProof/>
        </w:rPr>
        <w:drawing>
          <wp:anchor distT="0" distB="0" distL="114300" distR="114300" simplePos="0" relativeHeight="251633664" behindDoc="0" locked="0" layoutInCell="1" allowOverlap="1" wp14:anchorId="3D6A3A20" wp14:editId="2F44B4EB">
            <wp:simplePos x="0" y="0"/>
            <wp:positionH relativeFrom="page">
              <wp:align>right</wp:align>
            </wp:positionH>
            <wp:positionV relativeFrom="paragraph">
              <wp:posOffset>-1667510</wp:posOffset>
            </wp:positionV>
            <wp:extent cx="7772400" cy="121443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CABA3" w14:textId="77777777" w:rsidR="00834D29" w:rsidRPr="00145910" w:rsidRDefault="00834D29" w:rsidP="00834D29">
      <w:pPr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</w:rPr>
      </w:pPr>
    </w:p>
    <w:p w14:paraId="3B514443" w14:textId="77777777" w:rsidR="00834D29" w:rsidRPr="00874FFF" w:rsidRDefault="00834D29" w:rsidP="00834D29">
      <w:pPr>
        <w:jc w:val="center"/>
      </w:pPr>
    </w:p>
    <w:p w14:paraId="37B49316" w14:textId="60BF9C68" w:rsidR="00834D29" w:rsidRDefault="00834D29" w:rsidP="00834D29">
      <w:pPr>
        <w:spacing w:after="160" w:line="259" w:lineRule="auto"/>
      </w:pPr>
      <w:r>
        <w:br w:type="page"/>
      </w:r>
    </w:p>
    <w:p w14:paraId="257B772E" w14:textId="77777777" w:rsidR="00834D29" w:rsidRDefault="00834D29" w:rsidP="00834D29"/>
    <w:p w14:paraId="0C97DE6E" w14:textId="1CC209BA" w:rsidR="00834D29" w:rsidRDefault="00333DF2" w:rsidP="00834D29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B584122" wp14:editId="139380D4">
                <wp:simplePos x="0" y="0"/>
                <wp:positionH relativeFrom="column">
                  <wp:posOffset>-91440</wp:posOffset>
                </wp:positionH>
                <wp:positionV relativeFrom="paragraph">
                  <wp:posOffset>137160</wp:posOffset>
                </wp:positionV>
                <wp:extent cx="5941695" cy="3728085"/>
                <wp:effectExtent l="0" t="0" r="0" b="0"/>
                <wp:wrapNone/>
                <wp:docPr id="10" name="Gr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3728085"/>
                          <a:chOff x="0" y="0"/>
                          <a:chExt cx="5941695" cy="3728085"/>
                        </a:xfrm>
                      </wpg:grpSpPr>
                      <pic:pic xmlns:pic="http://schemas.openxmlformats.org/drawingml/2006/picture">
                        <pic:nvPicPr>
                          <pic:cNvPr id="1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4960" y="0"/>
                            <a:ext cx="3014345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7000" y="2194560"/>
                            <a:ext cx="327469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46960"/>
                            <a:ext cx="267208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F5930" id="Grup 10" o:spid="_x0000_s1026" style="position:absolute;margin-left:-7.2pt;margin-top:10.8pt;width:467.85pt;height:293.55pt;z-index:-251657216" coordsize="59416,37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5849;width:30144;height:2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">
                  <v:imagedata r:id="rId12" o:title=""/>
                </v:shape>
                <v:shape id="Picture 6" o:spid="_x0000_s1028" type="#_x0000_t75" style="position:absolute;left:26670;top:21945;width:327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">
                  <v:imagedata r:id="rId13" o:title=""/>
                </v:shape>
                <v:shape id="Picture 8" o:spid="_x0000_s1029" type="#_x0000_t75" style="position:absolute;top:23469;width:26720;height:1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">
                  <v:imagedata r:id="rId14" o:title=""/>
                </v:shape>
              </v:group>
            </w:pict>
          </mc:Fallback>
        </mc:AlternateContent>
      </w:r>
    </w:p>
    <w:p w14:paraId="393CD6B6" w14:textId="77777777" w:rsidR="00834D29" w:rsidRDefault="00834D29" w:rsidP="00834D29">
      <w:pPr>
        <w:jc w:val="center"/>
      </w:pPr>
    </w:p>
    <w:p w14:paraId="6E05D929" w14:textId="77777777" w:rsidR="00834D29" w:rsidRDefault="00834D29" w:rsidP="00834D29">
      <w:pPr>
        <w:jc w:val="center"/>
      </w:pPr>
    </w:p>
    <w:p w14:paraId="7168D9F3" w14:textId="77777777" w:rsidR="00834D29" w:rsidRDefault="00834D29" w:rsidP="00834D29">
      <w:pPr>
        <w:jc w:val="center"/>
      </w:pPr>
    </w:p>
    <w:p w14:paraId="5E7E3A62" w14:textId="77777777" w:rsidR="00834D29" w:rsidRDefault="00834D29" w:rsidP="00834D29">
      <w:pPr>
        <w:jc w:val="center"/>
      </w:pPr>
    </w:p>
    <w:p w14:paraId="2B92AC3A" w14:textId="77777777" w:rsidR="00834D29" w:rsidRDefault="00834D29" w:rsidP="00834D29">
      <w:pPr>
        <w:jc w:val="center"/>
      </w:pPr>
    </w:p>
    <w:p w14:paraId="34E5F2C1" w14:textId="77777777" w:rsidR="00834D29" w:rsidRDefault="00834D29" w:rsidP="00834D29">
      <w:pPr>
        <w:jc w:val="center"/>
      </w:pPr>
    </w:p>
    <w:p w14:paraId="749EAD1A" w14:textId="77777777" w:rsidR="00834D29" w:rsidRDefault="00834D29" w:rsidP="00834D29">
      <w:pPr>
        <w:jc w:val="center"/>
      </w:pPr>
    </w:p>
    <w:p w14:paraId="0663BA3B" w14:textId="77777777" w:rsidR="00834D29" w:rsidRDefault="00834D29" w:rsidP="00834D29">
      <w:pPr>
        <w:jc w:val="center"/>
      </w:pPr>
    </w:p>
    <w:p w14:paraId="3AEC1F9B" w14:textId="77777777" w:rsidR="00834D29" w:rsidRDefault="00834D29" w:rsidP="00834D29">
      <w:pPr>
        <w:jc w:val="center"/>
      </w:pPr>
    </w:p>
    <w:p w14:paraId="0F8563AA" w14:textId="77777777" w:rsidR="00834D29" w:rsidRDefault="00834D29" w:rsidP="00834D29">
      <w:pPr>
        <w:jc w:val="center"/>
      </w:pPr>
    </w:p>
    <w:p w14:paraId="0B4D28E2" w14:textId="77777777" w:rsidR="00834D29" w:rsidRDefault="00834D29" w:rsidP="00834D29">
      <w:pPr>
        <w:jc w:val="center"/>
      </w:pPr>
    </w:p>
    <w:p w14:paraId="2A261B74" w14:textId="77777777" w:rsidR="00834D29" w:rsidRDefault="00834D29" w:rsidP="00834D29">
      <w:pPr>
        <w:jc w:val="center"/>
      </w:pPr>
    </w:p>
    <w:p w14:paraId="12F7F135" w14:textId="77777777" w:rsidR="00834D29" w:rsidRDefault="00834D29" w:rsidP="00834D29">
      <w:pPr>
        <w:jc w:val="center"/>
      </w:pPr>
    </w:p>
    <w:p w14:paraId="4CED3D58" w14:textId="77777777" w:rsidR="00834D29" w:rsidRDefault="00834D29" w:rsidP="00834D29">
      <w:pPr>
        <w:jc w:val="center"/>
      </w:pPr>
    </w:p>
    <w:p w14:paraId="4457308F" w14:textId="77777777" w:rsidR="00834D29" w:rsidRDefault="00834D29" w:rsidP="00834D29">
      <w:pPr>
        <w:jc w:val="center"/>
      </w:pPr>
    </w:p>
    <w:p w14:paraId="5FEEC4C0" w14:textId="77777777" w:rsidR="00834D29" w:rsidRDefault="00834D29" w:rsidP="00834D29">
      <w:pPr>
        <w:jc w:val="center"/>
      </w:pPr>
    </w:p>
    <w:p w14:paraId="65FEDBAE" w14:textId="77777777" w:rsidR="00834D29" w:rsidRDefault="00834D29" w:rsidP="00834D29">
      <w:pPr>
        <w:jc w:val="center"/>
      </w:pPr>
    </w:p>
    <w:p w14:paraId="7D3E8B8F" w14:textId="77777777" w:rsidR="00834D29" w:rsidRDefault="00834D29" w:rsidP="00834D29">
      <w:pPr>
        <w:jc w:val="center"/>
      </w:pPr>
    </w:p>
    <w:p w14:paraId="637CD59F" w14:textId="77777777" w:rsidR="00834D29" w:rsidRDefault="00834D29" w:rsidP="00834D29">
      <w:pPr>
        <w:jc w:val="center"/>
      </w:pPr>
    </w:p>
    <w:p w14:paraId="471C2B86" w14:textId="77777777" w:rsidR="00834D29" w:rsidRDefault="00834D29" w:rsidP="00834D29">
      <w:pPr>
        <w:jc w:val="center"/>
      </w:pPr>
    </w:p>
    <w:p w14:paraId="1EBE89B3" w14:textId="77777777" w:rsidR="00834D29" w:rsidRDefault="00834D29" w:rsidP="00834D29">
      <w:pPr>
        <w:jc w:val="center"/>
      </w:pPr>
    </w:p>
    <w:p w14:paraId="0EB55F96" w14:textId="77777777" w:rsidR="00834D29" w:rsidRDefault="00834D29" w:rsidP="00834D29">
      <w:pPr>
        <w:jc w:val="center"/>
      </w:pPr>
    </w:p>
    <w:p w14:paraId="5F20C2E0" w14:textId="77777777" w:rsidR="00834D29" w:rsidRPr="00874FFF" w:rsidRDefault="00834D29" w:rsidP="00834D29">
      <w:pPr>
        <w:jc w:val="center"/>
      </w:pPr>
    </w:p>
    <w:tbl>
      <w:tblPr>
        <w:tblW w:w="9043" w:type="dxa"/>
        <w:jc w:val="center"/>
        <w:tblBorders>
          <w:bottom w:val="double" w:sz="4" w:space="0" w:color="auto"/>
        </w:tblBorders>
        <w:shd w:val="clear" w:color="auto" w:fill="C00000"/>
        <w:tblLook w:val="01E0" w:firstRow="1" w:lastRow="1" w:firstColumn="1" w:lastColumn="1" w:noHBand="0" w:noVBand="0"/>
      </w:tblPr>
      <w:tblGrid>
        <w:gridCol w:w="9043"/>
      </w:tblGrid>
      <w:tr w:rsidR="00834D29" w:rsidRPr="00874FFF" w14:paraId="4CB950E8" w14:textId="77777777" w:rsidTr="00736A42">
        <w:trPr>
          <w:trHeight w:val="615"/>
          <w:jc w:val="center"/>
        </w:trPr>
        <w:tc>
          <w:tcPr>
            <w:tcW w:w="9043" w:type="dxa"/>
            <w:tcBorders>
              <w:bottom w:val="nil"/>
            </w:tcBorders>
            <w:shd w:val="clear" w:color="auto" w:fill="0070C0"/>
            <w:vAlign w:val="center"/>
          </w:tcPr>
          <w:p w14:paraId="06E0ECDC" w14:textId="77777777" w:rsidR="00834D29" w:rsidRDefault="00834D29" w:rsidP="00736A42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MODUL AJAR </w:t>
            </w:r>
          </w:p>
          <w:p w14:paraId="7DEB7375" w14:textId="77777777" w:rsidR="00834D29" w:rsidRPr="00874770" w:rsidRDefault="00834D29" w:rsidP="00736A42">
            <w:pPr>
              <w:spacing w:before="240"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KURIKULUM MERDEKA </w:t>
            </w:r>
          </w:p>
        </w:tc>
      </w:tr>
      <w:tr w:rsidR="00834D29" w:rsidRPr="00874FFF" w14:paraId="67FC317F" w14:textId="77777777" w:rsidTr="00736A42">
        <w:trPr>
          <w:trHeight w:val="615"/>
          <w:jc w:val="center"/>
        </w:trPr>
        <w:tc>
          <w:tcPr>
            <w:tcW w:w="90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C61A26E" w14:textId="77777777" w:rsidR="00834D29" w:rsidRPr="00874FFF" w:rsidRDefault="00834D29" w:rsidP="00736A42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caps/>
                <w:sz w:val="28"/>
                <w:szCs w:val="28"/>
              </w:rPr>
            </w:pPr>
          </w:p>
          <w:p w14:paraId="48A1411C" w14:textId="77777777" w:rsidR="00834D29" w:rsidRPr="00874FFF" w:rsidRDefault="00834D29" w:rsidP="00736A42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sz w:val="28"/>
                <w:szCs w:val="28"/>
                <w:lang w:val="pt-BR"/>
              </w:rPr>
            </w:pPr>
            <w:r>
              <w:rPr>
                <w:b/>
                <w:bCs/>
                <w:sz w:val="28"/>
                <w:szCs w:val="28"/>
                <w:lang w:val="pt-BR"/>
              </w:rPr>
              <w:t xml:space="preserve"> </w:t>
            </w:r>
          </w:p>
          <w:p w14:paraId="51CDE5E5" w14:textId="77777777" w:rsidR="00333DF2" w:rsidRPr="00C957B0" w:rsidRDefault="00333DF2" w:rsidP="00333DF2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P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enyusun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Pr="00C957B0">
              <w:rPr>
                <w:b/>
                <w:bCs/>
                <w:sz w:val="28"/>
                <w:szCs w:val="28"/>
                <w:lang w:val="sv-SE"/>
              </w:rPr>
              <w:t>SRI DEWI YULIA, S.Pd</w:t>
            </w:r>
          </w:p>
          <w:p w14:paraId="62F950DD" w14:textId="77777777" w:rsidR="00333DF2" w:rsidRPr="00C957B0" w:rsidRDefault="00333DF2" w:rsidP="00333DF2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NIP                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198107152023212021</w:t>
            </w:r>
          </w:p>
          <w:p w14:paraId="11A023DA" w14:textId="77777777" w:rsidR="00333DF2" w:rsidRPr="00C957B0" w:rsidRDefault="00333DF2" w:rsidP="00333DF2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Sekolah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SD NEGERI CIBINONG</w:t>
            </w:r>
          </w:p>
          <w:p w14:paraId="478C1572" w14:textId="33A6ECE4" w:rsidR="00333DF2" w:rsidRPr="00C957B0" w:rsidRDefault="00333DF2" w:rsidP="00333DF2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Mata 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pelajaran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</w:t>
            </w:r>
            <w:proofErr w:type="gramStart"/>
            <w:r w:rsidRPr="00C957B0">
              <w:rPr>
                <w:b/>
                <w:bCs/>
                <w:sz w:val="28"/>
                <w:szCs w:val="28"/>
              </w:rPr>
              <w:t xml:space="preserve">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proofErr w:type="gramEnd"/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2D2643">
              <w:rPr>
                <w:b/>
                <w:bCs/>
                <w:sz w:val="28"/>
                <w:szCs w:val="28"/>
                <w:lang w:val="pt-BR"/>
              </w:rPr>
              <w:t>PPKN</w:t>
            </w:r>
          </w:p>
          <w:p w14:paraId="641F998B" w14:textId="77777777" w:rsidR="00333DF2" w:rsidRPr="00C957B0" w:rsidRDefault="00333DF2" w:rsidP="00333DF2">
            <w:pPr>
              <w:tabs>
                <w:tab w:val="left" w:pos="312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Fase,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Kelas / Semester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A/1/GANJIL</w:t>
            </w:r>
          </w:p>
          <w:p w14:paraId="2B524F40" w14:textId="6A25D5D6" w:rsidR="00333DF2" w:rsidRPr="00C957B0" w:rsidRDefault="00333DF2" w:rsidP="00333DF2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Tahun Ajaran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846513">
              <w:rPr>
                <w:b/>
                <w:bCs/>
                <w:sz w:val="28"/>
                <w:szCs w:val="28"/>
                <w:lang w:val="pt-BR"/>
              </w:rPr>
              <w:t>2026/2027</w:t>
            </w:r>
          </w:p>
          <w:p w14:paraId="06F99483" w14:textId="504347DA" w:rsidR="00834D29" w:rsidRPr="00874FFF" w:rsidRDefault="00834D29" w:rsidP="00736A42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</w:p>
          <w:p w14:paraId="2FC3074F" w14:textId="77777777" w:rsidR="00834D29" w:rsidRPr="00874FFF" w:rsidRDefault="00834D29" w:rsidP="00736A42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</w:rPr>
            </w:pPr>
          </w:p>
        </w:tc>
      </w:tr>
    </w:tbl>
    <w:p w14:paraId="5103C022" w14:textId="77777777" w:rsidR="00834D29" w:rsidRPr="00145910" w:rsidRDefault="00834D29" w:rsidP="00834D29">
      <w:pPr>
        <w:jc w:val="center"/>
        <w:rPr>
          <w:b/>
          <w:color w:val="00B0F0"/>
          <w:lang w:val="id-ID"/>
        </w:rPr>
      </w:pPr>
    </w:p>
    <w:p w14:paraId="29E99DBA" w14:textId="0AE20208" w:rsidR="00997B21" w:rsidRDefault="00834D29" w:rsidP="00834D29">
      <w:pPr>
        <w:rPr>
          <w:b/>
          <w:caps/>
        </w:rPr>
      </w:pPr>
      <w:r>
        <w:br/>
      </w:r>
    </w:p>
    <w:p w14:paraId="1DDDD57A" w14:textId="77777777" w:rsidR="001C7B89" w:rsidRPr="00834D29" w:rsidRDefault="001C7B89" w:rsidP="00834D29">
      <w:pPr>
        <w:shd w:val="clear" w:color="auto" w:fill="0070C0"/>
        <w:jc w:val="center"/>
        <w:rPr>
          <w:b/>
          <w:bCs/>
          <w:color w:val="FFFFFF" w:themeColor="background1"/>
        </w:rPr>
      </w:pPr>
      <w:r w:rsidRPr="00834D29">
        <w:rPr>
          <w:b/>
          <w:bCs/>
          <w:color w:val="FFFFFF" w:themeColor="background1"/>
        </w:rPr>
        <w:lastRenderedPageBreak/>
        <w:t>INFORMASI UMUM</w:t>
      </w:r>
    </w:p>
    <w:p w14:paraId="6253682F" w14:textId="77777777" w:rsidR="001C7B89" w:rsidRPr="00834D29" w:rsidRDefault="001C7B89" w:rsidP="00834D29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 w:rsidRPr="00834D29">
        <w:rPr>
          <w:b/>
          <w:bCs/>
          <w:caps/>
          <w:color w:val="FFFFFF" w:themeColor="background1"/>
        </w:rPr>
        <w:t>A.</w:t>
      </w:r>
      <w:r w:rsidRPr="00834D29">
        <w:rPr>
          <w:b/>
          <w:bCs/>
          <w:caps/>
          <w:color w:val="FFFFFF" w:themeColor="background1"/>
        </w:rPr>
        <w:tab/>
        <w:t>Identitas Modul</w:t>
      </w:r>
    </w:p>
    <w:p w14:paraId="34D0BC20" w14:textId="49A23D68" w:rsidR="001C7B89" w:rsidRPr="00333DF2" w:rsidRDefault="001C7B89" w:rsidP="001C7B89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</w:rPr>
      </w:pPr>
      <w:bookmarkStart w:id="0" w:name="_Hlk205057350"/>
      <w:r w:rsidRPr="004118BE">
        <w:rPr>
          <w:b/>
          <w:bCs/>
        </w:rPr>
        <w:t xml:space="preserve">Nama </w:t>
      </w:r>
      <w:r w:rsidR="00333DF2">
        <w:rPr>
          <w:b/>
          <w:bCs/>
        </w:rPr>
        <w:t>Sekolah</w:t>
      </w:r>
      <w:r w:rsidRPr="004118BE">
        <w:rPr>
          <w:b/>
          <w:bCs/>
        </w:rPr>
        <w:tab/>
        <w:t>:</w:t>
      </w:r>
      <w:r w:rsidRPr="004118BE">
        <w:rPr>
          <w:b/>
          <w:bCs/>
        </w:rPr>
        <w:tab/>
      </w:r>
      <w:proofErr w:type="gramStart"/>
      <w:r w:rsidR="00333DF2">
        <w:rPr>
          <w:b/>
        </w:rPr>
        <w:t>SD  NEGERI</w:t>
      </w:r>
      <w:proofErr w:type="gramEnd"/>
      <w:r w:rsidR="00333DF2">
        <w:rPr>
          <w:b/>
        </w:rPr>
        <w:t xml:space="preserve"> CIBINONG</w:t>
      </w:r>
    </w:p>
    <w:p w14:paraId="46CDE46D" w14:textId="14B5B472" w:rsidR="001C7B89" w:rsidRPr="004118BE" w:rsidRDefault="001C7B89" w:rsidP="001C7B89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r w:rsidRPr="004118BE">
        <w:rPr>
          <w:b/>
          <w:bCs/>
        </w:rPr>
        <w:t xml:space="preserve">Nama </w:t>
      </w:r>
      <w:proofErr w:type="spellStart"/>
      <w:r w:rsidRPr="004118BE">
        <w:rPr>
          <w:b/>
          <w:bCs/>
        </w:rPr>
        <w:t>Penyusun</w:t>
      </w:r>
      <w:proofErr w:type="spellEnd"/>
      <w:r w:rsidRPr="004118BE">
        <w:rPr>
          <w:b/>
          <w:bCs/>
        </w:rPr>
        <w:tab/>
        <w:t>:</w:t>
      </w:r>
      <w:r w:rsidRPr="004118BE">
        <w:rPr>
          <w:b/>
          <w:bCs/>
        </w:rPr>
        <w:tab/>
      </w:r>
      <w:r w:rsidR="00333DF2">
        <w:rPr>
          <w:bCs/>
        </w:rPr>
        <w:t xml:space="preserve">SRI DEWI YULIA, </w:t>
      </w:r>
      <w:proofErr w:type="spellStart"/>
      <w:proofErr w:type="gramStart"/>
      <w:r w:rsidR="00333DF2">
        <w:rPr>
          <w:bCs/>
        </w:rPr>
        <w:t>S.Pd</w:t>
      </w:r>
      <w:proofErr w:type="spellEnd"/>
      <w:proofErr w:type="gramEnd"/>
    </w:p>
    <w:p w14:paraId="63C10A67" w14:textId="1FD6B624" w:rsidR="001C7B89" w:rsidRPr="004118BE" w:rsidRDefault="001C7B89" w:rsidP="001C7B89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r w:rsidRPr="004118BE">
        <w:rPr>
          <w:b/>
          <w:bCs/>
        </w:rPr>
        <w:t>Mata Pelajaran</w:t>
      </w:r>
      <w:r w:rsidRPr="004118BE">
        <w:rPr>
          <w:b/>
          <w:bCs/>
        </w:rPr>
        <w:tab/>
        <w:t>:</w:t>
      </w:r>
      <w:r w:rsidRPr="004118BE">
        <w:rPr>
          <w:b/>
          <w:bCs/>
        </w:rPr>
        <w:tab/>
      </w:r>
      <w:r w:rsidR="006F2D04">
        <w:rPr>
          <w:b/>
        </w:rPr>
        <w:t>PENDIDIKAN PANCASILA</w:t>
      </w:r>
    </w:p>
    <w:p w14:paraId="7FB90554" w14:textId="42E6B62A" w:rsidR="001C7B89" w:rsidRPr="004118BE" w:rsidRDefault="001C7B89" w:rsidP="001C7B89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r w:rsidRPr="004118BE">
        <w:rPr>
          <w:b/>
          <w:bCs/>
        </w:rPr>
        <w:t>F</w:t>
      </w:r>
      <w:r w:rsidR="002368F0">
        <w:rPr>
          <w:b/>
          <w:bCs/>
        </w:rPr>
        <w:t xml:space="preserve">ase / </w:t>
      </w:r>
      <w:proofErr w:type="spellStart"/>
      <w:r w:rsidR="002368F0">
        <w:rPr>
          <w:b/>
          <w:bCs/>
        </w:rPr>
        <w:t>Kelas</w:t>
      </w:r>
      <w:proofErr w:type="spellEnd"/>
      <w:r w:rsidR="002368F0">
        <w:rPr>
          <w:b/>
          <w:bCs/>
        </w:rPr>
        <w:t xml:space="preserve"> / </w:t>
      </w:r>
      <w:r w:rsidR="00B05570">
        <w:rPr>
          <w:b/>
          <w:bCs/>
        </w:rPr>
        <w:t>Semester</w:t>
      </w:r>
      <w:r w:rsidR="00B05570">
        <w:rPr>
          <w:b/>
          <w:bCs/>
        </w:rPr>
        <w:tab/>
        <w:t xml:space="preserve">: </w:t>
      </w:r>
      <w:r w:rsidR="00B05570">
        <w:rPr>
          <w:b/>
          <w:bCs/>
        </w:rPr>
        <w:tab/>
      </w:r>
      <w:r w:rsidR="004B2BD2">
        <w:rPr>
          <w:b/>
          <w:bCs/>
        </w:rPr>
        <w:t>A</w:t>
      </w:r>
      <w:r w:rsidR="00B05570">
        <w:rPr>
          <w:b/>
          <w:bCs/>
        </w:rPr>
        <w:t xml:space="preserve"> - I</w:t>
      </w:r>
      <w:r>
        <w:rPr>
          <w:b/>
          <w:bCs/>
        </w:rPr>
        <w:t xml:space="preserve"> / 1</w:t>
      </w:r>
    </w:p>
    <w:p w14:paraId="780E67A4" w14:textId="2D219030" w:rsidR="001C7B89" w:rsidRDefault="001C7B89" w:rsidP="001C7B89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proofErr w:type="spellStart"/>
      <w:r w:rsidRPr="004118BE">
        <w:rPr>
          <w:b/>
          <w:bCs/>
        </w:rPr>
        <w:t>Alokasi</w:t>
      </w:r>
      <w:proofErr w:type="spellEnd"/>
      <w:r w:rsidRPr="004118BE">
        <w:rPr>
          <w:b/>
          <w:bCs/>
        </w:rPr>
        <w:t xml:space="preserve"> Waktu </w:t>
      </w:r>
      <w:r w:rsidRPr="004118BE">
        <w:rPr>
          <w:b/>
          <w:bCs/>
        </w:rPr>
        <w:tab/>
        <w:t>:</w:t>
      </w:r>
      <w:r w:rsidRPr="004118BE">
        <w:rPr>
          <w:b/>
          <w:bCs/>
        </w:rPr>
        <w:tab/>
      </w:r>
      <w:r w:rsidR="00333DF2">
        <w:rPr>
          <w:b/>
          <w:bCs/>
        </w:rPr>
        <w:t xml:space="preserve">5 </w:t>
      </w:r>
      <w:r>
        <w:rPr>
          <w:b/>
          <w:bCs/>
        </w:rPr>
        <w:t xml:space="preserve">JP x </w:t>
      </w:r>
      <w:r w:rsidR="006F2D04">
        <w:rPr>
          <w:b/>
          <w:bCs/>
        </w:rPr>
        <w:t>3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Menit</w:t>
      </w:r>
      <w:proofErr w:type="spellEnd"/>
    </w:p>
    <w:bookmarkEnd w:id="0"/>
    <w:p w14:paraId="45FC22DB" w14:textId="77777777" w:rsidR="00A40443" w:rsidRPr="00A40443" w:rsidRDefault="006F2D04" w:rsidP="00A40443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r>
        <w:rPr>
          <w:b/>
          <w:bCs/>
        </w:rPr>
        <w:t>Materi</w:t>
      </w:r>
      <w:r>
        <w:rPr>
          <w:b/>
          <w:bCs/>
        </w:rPr>
        <w:tab/>
        <w:t>:</w:t>
      </w:r>
      <w:r w:rsidRPr="006F2D04">
        <w:t xml:space="preserve"> </w:t>
      </w:r>
      <w:r w:rsidR="00164BE4">
        <w:t xml:space="preserve">  </w:t>
      </w:r>
      <w:r w:rsidR="00A40443" w:rsidRPr="00A40443">
        <w:rPr>
          <w:b/>
          <w:bCs/>
        </w:rPr>
        <w:t xml:space="preserve">Bab 1 Aku dan Teman Temanku </w:t>
      </w:r>
    </w:p>
    <w:p w14:paraId="5BAAEFCB" w14:textId="5C16FF11" w:rsidR="001C7B89" w:rsidRDefault="001C7B89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proofErr w:type="spellStart"/>
      <w:r w:rsidRPr="004118BE">
        <w:rPr>
          <w:b/>
          <w:bCs/>
        </w:rPr>
        <w:t>Tahun</w:t>
      </w:r>
      <w:proofErr w:type="spellEnd"/>
      <w:r w:rsidRPr="004118BE">
        <w:rPr>
          <w:b/>
          <w:bCs/>
        </w:rPr>
        <w:t xml:space="preserve"> </w:t>
      </w:r>
      <w:proofErr w:type="spellStart"/>
      <w:r w:rsidRPr="004118BE">
        <w:rPr>
          <w:b/>
          <w:bCs/>
        </w:rPr>
        <w:t>Penyusunan</w:t>
      </w:r>
      <w:proofErr w:type="spellEnd"/>
      <w:r w:rsidRPr="004118BE">
        <w:rPr>
          <w:b/>
          <w:bCs/>
        </w:rPr>
        <w:t xml:space="preserve"> </w:t>
      </w:r>
      <w:r w:rsidRPr="004118BE">
        <w:rPr>
          <w:b/>
          <w:bCs/>
        </w:rPr>
        <w:tab/>
        <w:t xml:space="preserve">: </w:t>
      </w:r>
      <w:r w:rsidRPr="004118BE">
        <w:rPr>
          <w:b/>
          <w:bCs/>
        </w:rPr>
        <w:tab/>
      </w:r>
      <w:r w:rsidR="00846513">
        <w:rPr>
          <w:b/>
          <w:bCs/>
        </w:rPr>
        <w:t>2026/2027</w:t>
      </w:r>
    </w:p>
    <w:p w14:paraId="4495935E" w14:textId="77777777" w:rsidR="006F2D04" w:rsidRPr="006F2D04" w:rsidRDefault="006F2D04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</w:pPr>
    </w:p>
    <w:p w14:paraId="47BE2A45" w14:textId="77777777" w:rsidR="001C7B89" w:rsidRPr="00834D29" w:rsidRDefault="001C7B89" w:rsidP="00834D29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 w:rsidRPr="00834D29">
        <w:rPr>
          <w:b/>
          <w:bCs/>
          <w:caps/>
          <w:color w:val="FFFFFF" w:themeColor="background1"/>
        </w:rPr>
        <w:t>B</w:t>
      </w:r>
      <w:r w:rsidRPr="00834D29">
        <w:rPr>
          <w:b/>
          <w:bCs/>
          <w:caps/>
          <w:color w:val="FFFFFF" w:themeColor="background1"/>
        </w:rPr>
        <w:tab/>
        <w:t>capaian pembelajaran</w:t>
      </w:r>
    </w:p>
    <w:p w14:paraId="1A1987CF" w14:textId="77777777" w:rsidR="006F2D04" w:rsidRDefault="006F2D04" w:rsidP="006F2D04">
      <w:pPr>
        <w:spacing w:before="60" w:after="60"/>
        <w:ind w:left="426"/>
        <w:jc w:val="both"/>
      </w:pPr>
      <w:r w:rsidRPr="00CC7E80">
        <w:t xml:space="preserve">Pada </w:t>
      </w:r>
      <w:proofErr w:type="spellStart"/>
      <w:r w:rsidRPr="00CC7E80">
        <w:t>fase</w:t>
      </w:r>
      <w:proofErr w:type="spellEnd"/>
      <w:r w:rsidRPr="00CC7E80">
        <w:t xml:space="preserve"> </w:t>
      </w:r>
      <w:proofErr w:type="spellStart"/>
      <w:r w:rsidRPr="00CC7E80">
        <w:t>ini</w:t>
      </w:r>
      <w:proofErr w:type="spellEnd"/>
      <w:r w:rsidRPr="00CC7E80">
        <w:t xml:space="preserve">, </w:t>
      </w:r>
      <w:proofErr w:type="spellStart"/>
      <w:r w:rsidRPr="00CC7E80">
        <w:t>peserta</w:t>
      </w:r>
      <w:proofErr w:type="spellEnd"/>
      <w:r w:rsidRPr="00CC7E80">
        <w:t xml:space="preserve"> </w:t>
      </w:r>
      <w:proofErr w:type="spellStart"/>
      <w:r w:rsidRPr="00CC7E80">
        <w:t>didik</w:t>
      </w:r>
      <w:proofErr w:type="spellEnd"/>
      <w:r w:rsidRPr="00CC7E80">
        <w:t xml:space="preserve"> </w:t>
      </w:r>
      <w:proofErr w:type="spellStart"/>
      <w:r w:rsidRPr="00CC7E80">
        <w:t>mengidentifikasi</w:t>
      </w:r>
      <w:proofErr w:type="spellEnd"/>
      <w:r w:rsidRPr="00CC7E80">
        <w:t xml:space="preserve"> dan </w:t>
      </w:r>
      <w:proofErr w:type="spellStart"/>
      <w:r w:rsidRPr="00CC7E80">
        <w:t>menghargai</w:t>
      </w:r>
      <w:proofErr w:type="spellEnd"/>
      <w:r w:rsidRPr="00CC7E80">
        <w:t xml:space="preserve"> </w:t>
      </w:r>
      <w:proofErr w:type="spellStart"/>
      <w:r w:rsidRPr="00CC7E80">
        <w:t>identitas</w:t>
      </w:r>
      <w:proofErr w:type="spellEnd"/>
      <w:r w:rsidRPr="00CC7E80">
        <w:t xml:space="preserve"> </w:t>
      </w:r>
      <w:proofErr w:type="spellStart"/>
      <w:r w:rsidRPr="00CC7E80">
        <w:t>dirinya</w:t>
      </w:r>
      <w:proofErr w:type="spellEnd"/>
      <w:r w:rsidRPr="00CC7E80">
        <w:t xml:space="preserve"> </w:t>
      </w:r>
      <w:proofErr w:type="spellStart"/>
      <w:r w:rsidRPr="00CC7E80">
        <w:t>sesuai</w:t>
      </w:r>
      <w:proofErr w:type="spellEnd"/>
      <w:r w:rsidRPr="00CC7E80">
        <w:t xml:space="preserve"> </w:t>
      </w:r>
      <w:proofErr w:type="spellStart"/>
      <w:r w:rsidRPr="00CC7E80">
        <w:t>dengan</w:t>
      </w:r>
      <w:proofErr w:type="spellEnd"/>
      <w:r w:rsidRPr="00CC7E80">
        <w:t xml:space="preserve"> </w:t>
      </w:r>
      <w:proofErr w:type="spellStart"/>
      <w:r w:rsidRPr="00CC7E80">
        <w:t>jenis</w:t>
      </w:r>
      <w:proofErr w:type="spellEnd"/>
      <w:r w:rsidRPr="00CC7E80">
        <w:t xml:space="preserve"> </w:t>
      </w:r>
      <w:proofErr w:type="spellStart"/>
      <w:r w:rsidRPr="00CC7E80">
        <w:t>kelamin</w:t>
      </w:r>
      <w:proofErr w:type="spellEnd"/>
      <w:r w:rsidRPr="00CC7E80">
        <w:t xml:space="preserve">, </w:t>
      </w:r>
      <w:proofErr w:type="spellStart"/>
      <w:r w:rsidRPr="00CC7E80">
        <w:t>hobi</w:t>
      </w:r>
      <w:proofErr w:type="spellEnd"/>
      <w:r w:rsidRPr="00CC7E80">
        <w:t xml:space="preserve">, </w:t>
      </w:r>
      <w:proofErr w:type="spellStart"/>
      <w:r w:rsidRPr="00CC7E80">
        <w:t>bahasa</w:t>
      </w:r>
      <w:proofErr w:type="spellEnd"/>
      <w:r w:rsidRPr="00CC7E80">
        <w:t xml:space="preserve">, </w:t>
      </w:r>
      <w:proofErr w:type="spellStart"/>
      <w:r w:rsidRPr="00CC7E80">
        <w:t>serta</w:t>
      </w:r>
      <w:proofErr w:type="spellEnd"/>
      <w:r w:rsidRPr="00CC7E80">
        <w:t xml:space="preserve"> agama dan </w:t>
      </w:r>
      <w:proofErr w:type="spellStart"/>
      <w:r w:rsidRPr="00CC7E80">
        <w:t>kepercayaan</w:t>
      </w:r>
      <w:proofErr w:type="spellEnd"/>
      <w:r w:rsidRPr="00CC7E80">
        <w:t xml:space="preserve"> di </w:t>
      </w:r>
      <w:proofErr w:type="spellStart"/>
      <w:r w:rsidRPr="00CC7E80">
        <w:t>lingkungan</w:t>
      </w:r>
      <w:proofErr w:type="spellEnd"/>
      <w:r w:rsidRPr="00CC7E80">
        <w:t xml:space="preserve"> </w:t>
      </w:r>
      <w:proofErr w:type="spellStart"/>
      <w:r w:rsidRPr="00CC7E80">
        <w:t>rumah</w:t>
      </w:r>
      <w:proofErr w:type="spellEnd"/>
      <w:r w:rsidRPr="00CC7E80">
        <w:t xml:space="preserve"> dan </w:t>
      </w:r>
      <w:proofErr w:type="spellStart"/>
      <w:r w:rsidRPr="00CC7E80">
        <w:t>sekolah</w:t>
      </w:r>
      <w:proofErr w:type="spellEnd"/>
      <w:r w:rsidRPr="00CC7E80">
        <w:t xml:space="preserve">; </w:t>
      </w:r>
      <w:proofErr w:type="spellStart"/>
      <w:r w:rsidRPr="00CC7E80">
        <w:t>mengenal</w:t>
      </w:r>
      <w:proofErr w:type="spellEnd"/>
      <w:r w:rsidRPr="00CC7E80">
        <w:t xml:space="preserve"> </w:t>
      </w:r>
      <w:proofErr w:type="spellStart"/>
      <w:r w:rsidRPr="00CC7E80">
        <w:t>karakteristik</w:t>
      </w:r>
      <w:proofErr w:type="spellEnd"/>
      <w:r w:rsidRPr="00CC7E80">
        <w:t xml:space="preserve"> </w:t>
      </w:r>
      <w:proofErr w:type="spellStart"/>
      <w:r w:rsidRPr="00CC7E80">
        <w:t>lingkungan</w:t>
      </w:r>
      <w:proofErr w:type="spellEnd"/>
      <w:r w:rsidRPr="00CC7E80">
        <w:t xml:space="preserve"> </w:t>
      </w:r>
      <w:proofErr w:type="spellStart"/>
      <w:r w:rsidRPr="00CC7E80">
        <w:t>tempat</w:t>
      </w:r>
      <w:proofErr w:type="spellEnd"/>
      <w:r w:rsidRPr="00CC7E80">
        <w:t xml:space="preserve"> </w:t>
      </w:r>
      <w:proofErr w:type="spellStart"/>
      <w:r w:rsidRPr="00CC7E80">
        <w:t>tinggal</w:t>
      </w:r>
      <w:proofErr w:type="spellEnd"/>
      <w:r w:rsidRPr="00CC7E80">
        <w:t xml:space="preserve"> dan </w:t>
      </w:r>
      <w:proofErr w:type="spellStart"/>
      <w:r w:rsidRPr="00CC7E80">
        <w:t>sekolah</w:t>
      </w:r>
      <w:proofErr w:type="spellEnd"/>
      <w:r w:rsidRPr="00CC7E80">
        <w:t xml:space="preserve"> </w:t>
      </w:r>
      <w:proofErr w:type="spellStart"/>
      <w:r w:rsidRPr="00CC7E80">
        <w:t>sebagai</w:t>
      </w:r>
      <w:proofErr w:type="spellEnd"/>
      <w:r w:rsidRPr="00CC7E80">
        <w:t xml:space="preserve"> </w:t>
      </w:r>
      <w:proofErr w:type="spellStart"/>
      <w:r w:rsidRPr="00CC7E80">
        <w:t>bagian</w:t>
      </w:r>
      <w:proofErr w:type="spellEnd"/>
      <w:r w:rsidRPr="00CC7E80">
        <w:t xml:space="preserve"> </w:t>
      </w:r>
      <w:proofErr w:type="spellStart"/>
      <w:r w:rsidRPr="00CC7E80">
        <w:t>dari</w:t>
      </w:r>
      <w:proofErr w:type="spellEnd"/>
      <w:r w:rsidRPr="00CC7E80">
        <w:t xml:space="preserve"> wilayah Negara </w:t>
      </w:r>
      <w:proofErr w:type="spellStart"/>
      <w:r w:rsidRPr="00CC7E80">
        <w:t>Kesatuan</w:t>
      </w:r>
      <w:proofErr w:type="spellEnd"/>
      <w:r w:rsidRPr="00CC7E80">
        <w:t xml:space="preserve"> Republik Indonesia; </w:t>
      </w:r>
      <w:proofErr w:type="spellStart"/>
      <w:r w:rsidRPr="00CC7E80">
        <w:t>mengenal</w:t>
      </w:r>
      <w:proofErr w:type="spellEnd"/>
      <w:r w:rsidRPr="00CC7E80">
        <w:t xml:space="preserve"> </w:t>
      </w:r>
      <w:proofErr w:type="spellStart"/>
      <w:r w:rsidRPr="00CC7E80">
        <w:t>bendera</w:t>
      </w:r>
      <w:proofErr w:type="spellEnd"/>
      <w:r w:rsidRPr="00CC7E80">
        <w:t xml:space="preserve"> negara, </w:t>
      </w:r>
      <w:proofErr w:type="spellStart"/>
      <w:r w:rsidRPr="00CC7E80">
        <w:t>lagu</w:t>
      </w:r>
      <w:proofErr w:type="spellEnd"/>
      <w:r w:rsidRPr="00CC7E80">
        <w:t xml:space="preserve"> </w:t>
      </w:r>
      <w:proofErr w:type="spellStart"/>
      <w:r w:rsidRPr="00CC7E80">
        <w:t>kebangsaan</w:t>
      </w:r>
      <w:proofErr w:type="spellEnd"/>
      <w:r w:rsidRPr="00CC7E80">
        <w:t xml:space="preserve">, </w:t>
      </w:r>
      <w:proofErr w:type="spellStart"/>
      <w:r w:rsidRPr="00CC7E80">
        <w:t>simbol</w:t>
      </w:r>
      <w:proofErr w:type="spellEnd"/>
      <w:r w:rsidRPr="00CC7E80">
        <w:t xml:space="preserve"> dan </w:t>
      </w:r>
      <w:proofErr w:type="spellStart"/>
      <w:r w:rsidRPr="00CC7E80">
        <w:t>sila-sila</w:t>
      </w:r>
      <w:proofErr w:type="spellEnd"/>
      <w:r w:rsidRPr="00CC7E80">
        <w:t xml:space="preserve"> Pancasila </w:t>
      </w:r>
      <w:proofErr w:type="spellStart"/>
      <w:r w:rsidRPr="00CC7E80">
        <w:t>dalam</w:t>
      </w:r>
      <w:proofErr w:type="spellEnd"/>
      <w:r w:rsidRPr="00CC7E80">
        <w:t xml:space="preserve"> </w:t>
      </w:r>
      <w:proofErr w:type="spellStart"/>
      <w:r w:rsidRPr="00CC7E80">
        <w:t>lambang</w:t>
      </w:r>
      <w:proofErr w:type="spellEnd"/>
      <w:r w:rsidRPr="00CC7E80">
        <w:t xml:space="preserve"> negara Garuda Pancasila; </w:t>
      </w:r>
      <w:proofErr w:type="spellStart"/>
      <w:r w:rsidRPr="00CC7E80">
        <w:t>mematuhi</w:t>
      </w:r>
      <w:proofErr w:type="spellEnd"/>
      <w:r w:rsidRPr="00CC7E80">
        <w:t xml:space="preserve"> </w:t>
      </w:r>
      <w:proofErr w:type="spellStart"/>
      <w:r w:rsidRPr="00CC7E80">
        <w:t>aturan</w:t>
      </w:r>
      <w:proofErr w:type="spellEnd"/>
      <w:r w:rsidRPr="00CC7E80">
        <w:t xml:space="preserve"> di </w:t>
      </w:r>
      <w:proofErr w:type="spellStart"/>
      <w:r w:rsidRPr="00CC7E80">
        <w:t>lingkungan</w:t>
      </w:r>
      <w:proofErr w:type="spellEnd"/>
      <w:r w:rsidRPr="00CC7E80">
        <w:t xml:space="preserve"> </w:t>
      </w:r>
      <w:proofErr w:type="spellStart"/>
      <w:r w:rsidRPr="00CC7E80">
        <w:t>keluarga</w:t>
      </w:r>
      <w:proofErr w:type="spellEnd"/>
      <w:r w:rsidRPr="00CC7E80">
        <w:t xml:space="preserve"> dan </w:t>
      </w:r>
      <w:proofErr w:type="spellStart"/>
      <w:r w:rsidRPr="00CC7E80">
        <w:t>menceritakannya</w:t>
      </w:r>
      <w:proofErr w:type="spellEnd"/>
      <w:r w:rsidRPr="00CC7E80">
        <w:t xml:space="preserve">; </w:t>
      </w:r>
      <w:proofErr w:type="spellStart"/>
      <w:r w:rsidRPr="00CC7E80">
        <w:t>mengenal</w:t>
      </w:r>
      <w:proofErr w:type="spellEnd"/>
      <w:r w:rsidRPr="00CC7E80">
        <w:t xml:space="preserve"> para </w:t>
      </w:r>
      <w:proofErr w:type="spellStart"/>
      <w:r w:rsidRPr="00CC7E80">
        <w:t>perumus</w:t>
      </w:r>
      <w:proofErr w:type="spellEnd"/>
      <w:r w:rsidRPr="00CC7E80">
        <w:t xml:space="preserve"> Pancasila dan </w:t>
      </w:r>
      <w:proofErr w:type="spellStart"/>
      <w:r w:rsidRPr="00CC7E80">
        <w:t>menerapkan</w:t>
      </w:r>
      <w:proofErr w:type="spellEnd"/>
      <w:r w:rsidRPr="00CC7E80">
        <w:t xml:space="preserve"> </w:t>
      </w:r>
      <w:proofErr w:type="spellStart"/>
      <w:r w:rsidRPr="00CC7E80">
        <w:t>nilai-nilai</w:t>
      </w:r>
      <w:proofErr w:type="spellEnd"/>
      <w:r w:rsidRPr="00CC7E80">
        <w:t xml:space="preserve"> Pancasila; dan </w:t>
      </w:r>
      <w:proofErr w:type="spellStart"/>
      <w:r w:rsidRPr="00CC7E80">
        <w:t>mempraktikkan</w:t>
      </w:r>
      <w:proofErr w:type="spellEnd"/>
      <w:r w:rsidRPr="00CC7E80">
        <w:t xml:space="preserve"> </w:t>
      </w:r>
      <w:proofErr w:type="spellStart"/>
      <w:r w:rsidRPr="00CC7E80">
        <w:t>sikap</w:t>
      </w:r>
      <w:proofErr w:type="spellEnd"/>
      <w:r w:rsidRPr="00CC7E80">
        <w:t xml:space="preserve"> dan </w:t>
      </w:r>
      <w:proofErr w:type="spellStart"/>
      <w:r w:rsidRPr="00CC7E80">
        <w:t>perilaku</w:t>
      </w:r>
      <w:proofErr w:type="spellEnd"/>
      <w:r w:rsidRPr="00CC7E80">
        <w:t xml:space="preserve"> </w:t>
      </w:r>
      <w:proofErr w:type="spellStart"/>
      <w:r w:rsidRPr="00CC7E80">
        <w:t>menjaga</w:t>
      </w:r>
      <w:proofErr w:type="spellEnd"/>
      <w:r w:rsidRPr="00CC7E80">
        <w:t xml:space="preserve"> </w:t>
      </w:r>
      <w:proofErr w:type="spellStart"/>
      <w:r w:rsidRPr="00CC7E80">
        <w:t>lingkungan</w:t>
      </w:r>
      <w:proofErr w:type="spellEnd"/>
      <w:r w:rsidRPr="00CC7E80">
        <w:t xml:space="preserve"> </w:t>
      </w:r>
      <w:proofErr w:type="spellStart"/>
      <w:r w:rsidRPr="00CC7E80">
        <w:t>tempat</w:t>
      </w:r>
      <w:proofErr w:type="spellEnd"/>
      <w:r w:rsidRPr="00CC7E80">
        <w:t xml:space="preserve"> </w:t>
      </w:r>
      <w:proofErr w:type="spellStart"/>
      <w:r w:rsidRPr="00CC7E80">
        <w:t>tinggal</w:t>
      </w:r>
      <w:proofErr w:type="spellEnd"/>
      <w:r w:rsidRPr="00CC7E80">
        <w:t xml:space="preserve"> dan </w:t>
      </w:r>
      <w:proofErr w:type="spellStart"/>
      <w:r w:rsidRPr="00CC7E80">
        <w:t>sekolah</w:t>
      </w:r>
      <w:proofErr w:type="spellEnd"/>
      <w:r w:rsidRPr="00CC7E80">
        <w:t>.</w:t>
      </w:r>
    </w:p>
    <w:p w14:paraId="6F6AF703" w14:textId="77777777" w:rsidR="006F2D04" w:rsidRDefault="006F2D04" w:rsidP="00B05570">
      <w:pPr>
        <w:spacing w:before="60" w:after="60"/>
        <w:ind w:left="426"/>
        <w:jc w:val="both"/>
      </w:pPr>
    </w:p>
    <w:p w14:paraId="711036D7" w14:textId="1A6EE5AF" w:rsidR="001C7B89" w:rsidRPr="00834D29" w:rsidRDefault="001C7B89" w:rsidP="00834D29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 w:rsidRPr="00834D29">
        <w:rPr>
          <w:b/>
          <w:bCs/>
          <w:caps/>
          <w:color w:val="FFFFFF" w:themeColor="background1"/>
        </w:rPr>
        <w:t>C.</w:t>
      </w:r>
      <w:r w:rsidRPr="00834D29">
        <w:rPr>
          <w:b/>
          <w:bCs/>
          <w:caps/>
          <w:color w:val="FFFFFF" w:themeColor="background1"/>
        </w:rPr>
        <w:tab/>
        <w:t>Prof</w:t>
      </w:r>
      <w:r w:rsidR="002368F0" w:rsidRPr="00834D29">
        <w:rPr>
          <w:b/>
          <w:bCs/>
          <w:caps/>
          <w:color w:val="FFFFFF" w:themeColor="background1"/>
        </w:rPr>
        <w:t xml:space="preserve">il Pelajar Pancasila (PPP) </w:t>
      </w:r>
    </w:p>
    <w:p w14:paraId="1614D663" w14:textId="10FC8531" w:rsidR="001C7B89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</w:pPr>
      <w:proofErr w:type="spellStart"/>
      <w:r w:rsidRPr="004118BE">
        <w:rPr>
          <w:rFonts w:eastAsia="Bookman Old Style"/>
        </w:rPr>
        <w:t>Profil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Pelajar</w:t>
      </w:r>
      <w:proofErr w:type="spellEnd"/>
      <w:r w:rsidRPr="004118BE">
        <w:rPr>
          <w:rFonts w:eastAsia="Bookman Old Style"/>
        </w:rPr>
        <w:t xml:space="preserve"> Pancasila yang </w:t>
      </w:r>
      <w:proofErr w:type="spellStart"/>
      <w:r w:rsidRPr="004118BE">
        <w:rPr>
          <w:rFonts w:eastAsia="Bookman Old Style"/>
        </w:rPr>
        <w:t>ingin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dicapai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adalah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bertakwa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kepada</w:t>
      </w:r>
      <w:proofErr w:type="spellEnd"/>
      <w:r w:rsidRPr="004118BE">
        <w:rPr>
          <w:rFonts w:eastAsia="Bookman Old Style"/>
        </w:rPr>
        <w:t xml:space="preserve"> Tuhan Yang Maha Esa dan </w:t>
      </w:r>
      <w:proofErr w:type="spellStart"/>
      <w:r w:rsidRPr="004118BE">
        <w:rPr>
          <w:rFonts w:eastAsia="Bookman Old Style"/>
        </w:rPr>
        <w:t>berakhlak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mulia</w:t>
      </w:r>
      <w:proofErr w:type="spellEnd"/>
      <w:r w:rsidRPr="004118BE">
        <w:rPr>
          <w:rFonts w:eastAsia="Bookman Old Style"/>
        </w:rPr>
        <w:t xml:space="preserve">, </w:t>
      </w:r>
      <w:proofErr w:type="spellStart"/>
      <w:r w:rsidRPr="004118BE">
        <w:rPr>
          <w:rFonts w:eastAsia="Bookman Old Style"/>
        </w:rPr>
        <w:t>bernalar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kritis</w:t>
      </w:r>
      <w:proofErr w:type="spellEnd"/>
      <w:r w:rsidRPr="004118BE">
        <w:rPr>
          <w:rFonts w:eastAsia="Bookman Old Style"/>
        </w:rPr>
        <w:t xml:space="preserve"> dan </w:t>
      </w:r>
      <w:proofErr w:type="spellStart"/>
      <w:r w:rsidRPr="004118BE">
        <w:rPr>
          <w:rFonts w:eastAsia="Bookman Old Style"/>
        </w:rPr>
        <w:t>kreatif</w:t>
      </w:r>
      <w:proofErr w:type="spellEnd"/>
      <w:r w:rsidRPr="004118BE">
        <w:rPr>
          <w:rFonts w:eastAsia="Bookman Old Style"/>
        </w:rPr>
        <w:t xml:space="preserve">, </w:t>
      </w:r>
      <w:proofErr w:type="spellStart"/>
      <w:r w:rsidRPr="004118BE">
        <w:rPr>
          <w:rFonts w:eastAsia="Bookman Old Style"/>
        </w:rPr>
        <w:t>bergotong</w:t>
      </w:r>
      <w:proofErr w:type="spellEnd"/>
      <w:r w:rsidRPr="004118BE">
        <w:rPr>
          <w:rFonts w:eastAsia="Bookman Old Style"/>
        </w:rPr>
        <w:t xml:space="preserve"> royong, </w:t>
      </w:r>
      <w:proofErr w:type="spellStart"/>
      <w:r w:rsidRPr="004118BE">
        <w:rPr>
          <w:rFonts w:eastAsia="Bookman Old Style"/>
        </w:rPr>
        <w:t>serta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kebhinnekaan</w:t>
      </w:r>
      <w:proofErr w:type="spellEnd"/>
      <w:r w:rsidRPr="004118BE">
        <w:rPr>
          <w:rFonts w:eastAsia="Bookman Old Style"/>
        </w:rPr>
        <w:t xml:space="preserve"> global.</w:t>
      </w:r>
      <w:r w:rsidR="002368F0" w:rsidRPr="004118BE">
        <w:t xml:space="preserve"> </w:t>
      </w:r>
    </w:p>
    <w:p w14:paraId="428E6B0A" w14:textId="19273A04" w:rsidR="00D041A5" w:rsidRDefault="00D041A5" w:rsidP="00D041A5">
      <w:pPr>
        <w:spacing w:before="60" w:after="60"/>
        <w:jc w:val="both"/>
      </w:pPr>
    </w:p>
    <w:p w14:paraId="3E06654F" w14:textId="77777777" w:rsidR="00D041A5" w:rsidRPr="00F0320F" w:rsidRDefault="00D041A5" w:rsidP="00D041A5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</w:rPr>
      </w:pPr>
      <w:r w:rsidRPr="00F0320F">
        <w:rPr>
          <w:b/>
          <w:bCs/>
          <w:caps/>
          <w:color w:val="FFFFFF" w:themeColor="background1"/>
        </w:rPr>
        <w:t>D.</w:t>
      </w:r>
      <w:r w:rsidRPr="00F0320F">
        <w:rPr>
          <w:b/>
          <w:bCs/>
          <w:caps/>
          <w:color w:val="FFFFFF" w:themeColor="background1"/>
        </w:rPr>
        <w:tab/>
      </w:r>
      <w:r>
        <w:rPr>
          <w:b/>
          <w:bCs/>
          <w:caps/>
          <w:color w:val="FFFFFF" w:themeColor="background1"/>
        </w:rPr>
        <w:t>8 PROFIL LULUSAN</w:t>
      </w:r>
    </w:p>
    <w:p w14:paraId="16696104" w14:textId="77777777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b/>
          <w:bCs/>
        </w:rPr>
      </w:pPr>
      <w:proofErr w:type="spellStart"/>
      <w:r w:rsidRPr="00F0320F">
        <w:rPr>
          <w:rFonts w:eastAsia="Calibri"/>
          <w:b/>
          <w:bCs/>
        </w:rPr>
        <w:t>Keimanan</w:t>
      </w:r>
      <w:proofErr w:type="spellEnd"/>
      <w:r w:rsidRPr="00F0320F">
        <w:rPr>
          <w:rFonts w:eastAsia="Calibri"/>
          <w:b/>
          <w:bCs/>
        </w:rPr>
        <w:t xml:space="preserve"> dan </w:t>
      </w:r>
      <w:proofErr w:type="spellStart"/>
      <w:r w:rsidRPr="00F0320F">
        <w:rPr>
          <w:rFonts w:eastAsia="Calibri"/>
          <w:b/>
          <w:bCs/>
        </w:rPr>
        <w:t>Ketakwaan</w:t>
      </w:r>
      <w:proofErr w:type="spellEnd"/>
      <w:r w:rsidRPr="00F0320F">
        <w:rPr>
          <w:rFonts w:eastAsia="Calibri"/>
          <w:b/>
          <w:bCs/>
        </w:rPr>
        <w:t xml:space="preserve"> </w:t>
      </w:r>
      <w:proofErr w:type="spellStart"/>
      <w:r w:rsidRPr="00F0320F">
        <w:rPr>
          <w:rFonts w:eastAsia="Calibri"/>
          <w:b/>
          <w:bCs/>
        </w:rPr>
        <w:t>terhadap</w:t>
      </w:r>
      <w:proofErr w:type="spellEnd"/>
      <w:r w:rsidRPr="00F0320F">
        <w:rPr>
          <w:rFonts w:eastAsia="Calibri"/>
          <w:b/>
          <w:bCs/>
        </w:rPr>
        <w:t xml:space="preserve"> </w:t>
      </w:r>
      <w:proofErr w:type="spellStart"/>
      <w:r w:rsidRPr="00F0320F">
        <w:rPr>
          <w:rFonts w:eastAsia="Calibri"/>
          <w:b/>
          <w:bCs/>
        </w:rPr>
        <w:t>tuhan</w:t>
      </w:r>
      <w:proofErr w:type="spellEnd"/>
      <w:r w:rsidRPr="00F0320F">
        <w:rPr>
          <w:rFonts w:eastAsia="Calibri"/>
          <w:b/>
          <w:bCs/>
        </w:rPr>
        <w:t xml:space="preserve"> YME</w:t>
      </w:r>
    </w:p>
    <w:p w14:paraId="63BB9DB5" w14:textId="20BD9FAC" w:rsidR="00D041A5" w:rsidRPr="00F0320F" w:rsidRDefault="00D041A5" w:rsidP="00D041A5">
      <w:pPr>
        <w:pStyle w:val="ListParagraph"/>
        <w:spacing w:before="60" w:after="60"/>
        <w:rPr>
          <w:rFonts w:eastAsia="Calibri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memiliki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keyakinan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teguh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akan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keberadaan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tuhan</w:t>
      </w:r>
      <w:proofErr w:type="spellEnd"/>
      <w:r w:rsidRPr="00F0320F">
        <w:rPr>
          <w:rFonts w:eastAsia="Calibri"/>
        </w:rPr>
        <w:t xml:space="preserve"> seta </w:t>
      </w:r>
      <w:proofErr w:type="spellStart"/>
      <w:r w:rsidRPr="00F0320F">
        <w:rPr>
          <w:rFonts w:eastAsia="Calibri"/>
        </w:rPr>
        <w:t>menghayati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nilai-nilai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spriritual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dalam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kehidupan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sehari-hari</w:t>
      </w:r>
      <w:proofErr w:type="spellEnd"/>
    </w:p>
    <w:p w14:paraId="2F9E1EFE" w14:textId="6C69F79A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b/>
          <w:bCs/>
        </w:rPr>
      </w:pPr>
      <w:proofErr w:type="spellStart"/>
      <w:r w:rsidRPr="00F0320F">
        <w:rPr>
          <w:rFonts w:eastAsia="Calibri"/>
          <w:b/>
          <w:bCs/>
        </w:rPr>
        <w:t>Kewargaan</w:t>
      </w:r>
      <w:proofErr w:type="spellEnd"/>
    </w:p>
    <w:p w14:paraId="6017C1E0" w14:textId="77777777" w:rsidR="00D041A5" w:rsidRPr="00F0320F" w:rsidRDefault="00D041A5" w:rsidP="00D041A5">
      <w:pPr>
        <w:pStyle w:val="ListParagraph"/>
        <w:spacing w:before="60" w:after="60"/>
        <w:rPr>
          <w:rFonts w:eastAsia="Calibri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memiliki</w:t>
      </w:r>
      <w:proofErr w:type="spellEnd"/>
      <w:r w:rsidRPr="00F0320F">
        <w:rPr>
          <w:rFonts w:eastAsia="Calibri"/>
        </w:rPr>
        <w:t xml:space="preserve"> rasa </w:t>
      </w:r>
      <w:proofErr w:type="spellStart"/>
      <w:r w:rsidRPr="00F0320F">
        <w:rPr>
          <w:rFonts w:eastAsia="Calibri"/>
        </w:rPr>
        <w:t>cinta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tanah</w:t>
      </w:r>
      <w:proofErr w:type="spellEnd"/>
      <w:r w:rsidRPr="00F0320F">
        <w:rPr>
          <w:rFonts w:eastAsia="Calibri"/>
        </w:rPr>
        <w:t xml:space="preserve"> air, </w:t>
      </w:r>
      <w:proofErr w:type="spellStart"/>
      <w:r w:rsidRPr="00F0320F">
        <w:rPr>
          <w:rFonts w:eastAsia="Calibri"/>
        </w:rPr>
        <w:t>mentaati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aturan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dna</w:t>
      </w:r>
      <w:proofErr w:type="spellEnd"/>
      <w:r w:rsidRPr="00F0320F">
        <w:rPr>
          <w:rFonts w:eastAsia="Calibri"/>
        </w:rPr>
        <w:t xml:space="preserve"> norma social </w:t>
      </w:r>
      <w:proofErr w:type="spellStart"/>
      <w:r w:rsidRPr="00F0320F">
        <w:rPr>
          <w:rFonts w:eastAsia="Calibri"/>
        </w:rPr>
        <w:t>dalam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kehidupan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bermasyarakat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memiliki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kepedulian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tanggungjawab</w:t>
      </w:r>
      <w:proofErr w:type="spellEnd"/>
      <w:r w:rsidRPr="00F0320F">
        <w:rPr>
          <w:rFonts w:eastAsia="Calibri"/>
        </w:rPr>
        <w:t xml:space="preserve"> social, </w:t>
      </w:r>
      <w:proofErr w:type="spellStart"/>
      <w:r w:rsidRPr="00F0320F">
        <w:rPr>
          <w:rFonts w:eastAsia="Calibri"/>
        </w:rPr>
        <w:t>serta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berkomitmen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menyelesaikan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masalah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nyata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terkait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keberlanjutan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manusia</w:t>
      </w:r>
      <w:proofErr w:type="spellEnd"/>
      <w:r w:rsidRPr="00F0320F">
        <w:rPr>
          <w:rFonts w:eastAsia="Calibri"/>
        </w:rPr>
        <w:t xml:space="preserve"> dan </w:t>
      </w:r>
      <w:proofErr w:type="spellStart"/>
      <w:r w:rsidRPr="00F0320F">
        <w:rPr>
          <w:rFonts w:eastAsia="Calibri"/>
        </w:rPr>
        <w:t>lingkungan</w:t>
      </w:r>
      <w:proofErr w:type="spellEnd"/>
    </w:p>
    <w:p w14:paraId="0A7592C8" w14:textId="77777777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b/>
          <w:bCs/>
        </w:rPr>
      </w:pPr>
      <w:proofErr w:type="spellStart"/>
      <w:r w:rsidRPr="00F0320F">
        <w:rPr>
          <w:rFonts w:eastAsia="Calibri"/>
          <w:b/>
          <w:bCs/>
        </w:rPr>
        <w:t>Penalaran</w:t>
      </w:r>
      <w:proofErr w:type="spellEnd"/>
      <w:r w:rsidRPr="00F0320F">
        <w:rPr>
          <w:rFonts w:eastAsia="Calibri"/>
          <w:b/>
          <w:bCs/>
        </w:rPr>
        <w:t xml:space="preserve"> </w:t>
      </w:r>
      <w:proofErr w:type="spellStart"/>
      <w:r w:rsidRPr="00F0320F">
        <w:rPr>
          <w:rFonts w:eastAsia="Calibri"/>
          <w:b/>
          <w:bCs/>
        </w:rPr>
        <w:t>Kritis</w:t>
      </w:r>
      <w:proofErr w:type="spellEnd"/>
    </w:p>
    <w:p w14:paraId="5B8CC56A" w14:textId="77777777" w:rsidR="00D041A5" w:rsidRPr="00F0320F" w:rsidRDefault="00D041A5" w:rsidP="00D041A5">
      <w:pPr>
        <w:pStyle w:val="ListParagraph"/>
        <w:spacing w:before="60" w:after="60"/>
        <w:rPr>
          <w:rFonts w:eastAsia="Calibri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mampu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berpikir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secara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logis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analitis</w:t>
      </w:r>
      <w:proofErr w:type="spellEnd"/>
      <w:r w:rsidRPr="00F0320F">
        <w:rPr>
          <w:rFonts w:eastAsia="Calibri"/>
        </w:rPr>
        <w:t xml:space="preserve"> dan </w:t>
      </w:r>
      <w:proofErr w:type="spellStart"/>
      <w:r w:rsidRPr="00F0320F">
        <w:rPr>
          <w:rFonts w:eastAsia="Calibri"/>
        </w:rPr>
        <w:t>reflektif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dalam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memahami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mngevaluasi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serta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memproses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informasi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menyelesaikan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masalah</w:t>
      </w:r>
      <w:proofErr w:type="spellEnd"/>
    </w:p>
    <w:p w14:paraId="427E6DA4" w14:textId="77777777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b/>
          <w:bCs/>
        </w:rPr>
      </w:pPr>
      <w:proofErr w:type="spellStart"/>
      <w:r w:rsidRPr="00F0320F">
        <w:rPr>
          <w:rFonts w:eastAsia="Calibri"/>
          <w:b/>
          <w:bCs/>
        </w:rPr>
        <w:t>Kreativitas</w:t>
      </w:r>
      <w:proofErr w:type="spellEnd"/>
    </w:p>
    <w:p w14:paraId="07410945" w14:textId="77777777" w:rsidR="00D041A5" w:rsidRPr="00F0320F" w:rsidRDefault="00D041A5" w:rsidP="00D041A5">
      <w:pPr>
        <w:pStyle w:val="ListParagraph"/>
        <w:spacing w:before="60" w:after="60"/>
        <w:rPr>
          <w:rFonts w:eastAsia="Calibri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mampu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berpikir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secara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inovatif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fleksibel</w:t>
      </w:r>
      <w:proofErr w:type="spellEnd"/>
      <w:r w:rsidRPr="00F0320F">
        <w:rPr>
          <w:rFonts w:eastAsia="Calibri"/>
        </w:rPr>
        <w:t xml:space="preserve">, dan </w:t>
      </w:r>
      <w:proofErr w:type="spellStart"/>
      <w:r w:rsidRPr="00F0320F">
        <w:rPr>
          <w:rFonts w:eastAsia="Calibri"/>
        </w:rPr>
        <w:t>orisinal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dalam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mengolah</w:t>
      </w:r>
      <w:proofErr w:type="spellEnd"/>
      <w:r w:rsidRPr="00F0320F">
        <w:rPr>
          <w:rFonts w:eastAsia="Calibri"/>
        </w:rPr>
        <w:t xml:space="preserve"> ide </w:t>
      </w:r>
      <w:proofErr w:type="spellStart"/>
      <w:r w:rsidRPr="00F0320F">
        <w:rPr>
          <w:rFonts w:eastAsia="Calibri"/>
        </w:rPr>
        <w:t>atau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informasi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menciptakan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solusi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unik</w:t>
      </w:r>
      <w:proofErr w:type="spellEnd"/>
      <w:r w:rsidRPr="00F0320F">
        <w:rPr>
          <w:rFonts w:eastAsia="Calibri"/>
        </w:rPr>
        <w:t xml:space="preserve"> dan </w:t>
      </w:r>
      <w:proofErr w:type="spellStart"/>
      <w:r w:rsidRPr="00F0320F">
        <w:rPr>
          <w:rFonts w:eastAsia="Calibri"/>
        </w:rPr>
        <w:t>bermanfaat</w:t>
      </w:r>
      <w:proofErr w:type="spellEnd"/>
    </w:p>
    <w:p w14:paraId="650D43A0" w14:textId="77777777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b/>
          <w:bCs/>
        </w:rPr>
      </w:pPr>
      <w:proofErr w:type="spellStart"/>
      <w:r w:rsidRPr="00F0320F">
        <w:rPr>
          <w:rFonts w:eastAsia="Calibri"/>
          <w:b/>
          <w:bCs/>
        </w:rPr>
        <w:t>Kolaborasi</w:t>
      </w:r>
      <w:proofErr w:type="spellEnd"/>
    </w:p>
    <w:p w14:paraId="48E84DBB" w14:textId="77777777" w:rsidR="00D041A5" w:rsidRPr="00F0320F" w:rsidRDefault="00D041A5" w:rsidP="00D041A5">
      <w:pPr>
        <w:pStyle w:val="ListParagraph"/>
        <w:spacing w:before="60" w:after="60"/>
        <w:rPr>
          <w:rFonts w:eastAsia="Calibri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mampu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bekerja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sama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secara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efektif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dengan</w:t>
      </w:r>
      <w:proofErr w:type="spellEnd"/>
      <w:r w:rsidRPr="00F0320F">
        <w:rPr>
          <w:rFonts w:eastAsia="Calibri"/>
        </w:rPr>
        <w:t xml:space="preserve"> orang lain </w:t>
      </w:r>
      <w:proofErr w:type="spellStart"/>
      <w:r w:rsidRPr="00F0320F">
        <w:rPr>
          <w:rFonts w:eastAsia="Calibri"/>
        </w:rPr>
        <w:t>secara</w:t>
      </w:r>
      <w:proofErr w:type="spellEnd"/>
      <w:r w:rsidRPr="00F0320F">
        <w:rPr>
          <w:rFonts w:eastAsia="Calibri"/>
        </w:rPr>
        <w:t xml:space="preserve"> gotong </w:t>
      </w:r>
      <w:proofErr w:type="spellStart"/>
      <w:r w:rsidRPr="00F0320F">
        <w:rPr>
          <w:rFonts w:eastAsia="Calibri"/>
        </w:rPr>
        <w:t>roying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mencapai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tujuan</w:t>
      </w:r>
      <w:proofErr w:type="spellEnd"/>
      <w:r w:rsidRPr="00F0320F">
        <w:rPr>
          <w:rFonts w:eastAsia="Calibri"/>
        </w:rPr>
        <w:t xml:space="preserve"> Bersama </w:t>
      </w:r>
      <w:proofErr w:type="spellStart"/>
      <w:r w:rsidRPr="00F0320F">
        <w:rPr>
          <w:rFonts w:eastAsia="Calibri"/>
        </w:rPr>
        <w:t>melalui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pembagian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pesan</w:t>
      </w:r>
      <w:proofErr w:type="spellEnd"/>
      <w:r w:rsidRPr="00F0320F">
        <w:rPr>
          <w:rFonts w:eastAsia="Calibri"/>
        </w:rPr>
        <w:t xml:space="preserve"> dan </w:t>
      </w:r>
      <w:proofErr w:type="spellStart"/>
      <w:r w:rsidRPr="00F0320F">
        <w:rPr>
          <w:rFonts w:eastAsia="Calibri"/>
        </w:rPr>
        <w:t>tanggung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jawab</w:t>
      </w:r>
      <w:proofErr w:type="spellEnd"/>
    </w:p>
    <w:p w14:paraId="12FADB66" w14:textId="77777777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b/>
          <w:bCs/>
        </w:rPr>
      </w:pPr>
      <w:proofErr w:type="spellStart"/>
      <w:r w:rsidRPr="00F0320F">
        <w:rPr>
          <w:rFonts w:eastAsia="Calibri"/>
          <w:b/>
          <w:bCs/>
        </w:rPr>
        <w:t>Kemandirian</w:t>
      </w:r>
      <w:proofErr w:type="spellEnd"/>
    </w:p>
    <w:p w14:paraId="3CBF9113" w14:textId="747F07AF" w:rsidR="00D041A5" w:rsidRPr="00F0320F" w:rsidRDefault="00D041A5" w:rsidP="00D041A5">
      <w:pPr>
        <w:pStyle w:val="ListParagraph"/>
        <w:spacing w:before="60" w:after="60"/>
        <w:rPr>
          <w:rFonts w:eastAsia="Calibri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mampu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bertanggung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jawab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atas</w:t>
      </w:r>
      <w:proofErr w:type="spellEnd"/>
      <w:r w:rsidRPr="00F0320F">
        <w:rPr>
          <w:rFonts w:eastAsia="Calibri"/>
        </w:rPr>
        <w:t xml:space="preserve"> proses dan </w:t>
      </w:r>
      <w:proofErr w:type="spellStart"/>
      <w:r w:rsidRPr="00F0320F">
        <w:rPr>
          <w:rFonts w:eastAsia="Calibri"/>
        </w:rPr>
        <w:t>hasil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belajarnya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sendiri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dengan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menunjukkan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kemampuan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mengambil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inisiatif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mngetasi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hambatan</w:t>
      </w:r>
      <w:proofErr w:type="spellEnd"/>
      <w:r w:rsidRPr="00F0320F">
        <w:rPr>
          <w:rFonts w:eastAsia="Calibri"/>
        </w:rPr>
        <w:t xml:space="preserve">, dan </w:t>
      </w:r>
      <w:proofErr w:type="spellStart"/>
      <w:r w:rsidRPr="00F0320F">
        <w:rPr>
          <w:rFonts w:eastAsia="Calibri"/>
        </w:rPr>
        <w:t>menyelesaikan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tugas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secara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tepat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bergantung</w:t>
      </w:r>
      <w:proofErr w:type="spellEnd"/>
      <w:r w:rsidRPr="00F0320F">
        <w:rPr>
          <w:rFonts w:eastAsia="Calibri"/>
        </w:rPr>
        <w:t xml:space="preserve"> pada orang lain</w:t>
      </w:r>
    </w:p>
    <w:p w14:paraId="1C2D6883" w14:textId="77777777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b/>
          <w:bCs/>
        </w:rPr>
      </w:pPr>
      <w:r w:rsidRPr="00F0320F">
        <w:rPr>
          <w:rFonts w:eastAsia="Calibri"/>
          <w:b/>
          <w:bCs/>
        </w:rPr>
        <w:lastRenderedPageBreak/>
        <w:t>Kesehatan</w:t>
      </w:r>
    </w:p>
    <w:p w14:paraId="150F1E91" w14:textId="2C2D9BA7" w:rsidR="00D041A5" w:rsidRPr="00F0320F" w:rsidRDefault="00D041A5" w:rsidP="00D041A5">
      <w:pPr>
        <w:pStyle w:val="ListParagraph"/>
        <w:spacing w:before="60" w:after="60"/>
        <w:rPr>
          <w:rFonts w:eastAsia="Calibri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memiliki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fisik</w:t>
      </w:r>
      <w:proofErr w:type="spellEnd"/>
      <w:r w:rsidRPr="00F0320F">
        <w:rPr>
          <w:rFonts w:eastAsia="Calibri"/>
        </w:rPr>
        <w:t xml:space="preserve"> yang prima, </w:t>
      </w:r>
      <w:proofErr w:type="spellStart"/>
      <w:r w:rsidRPr="00F0320F">
        <w:rPr>
          <w:rFonts w:eastAsia="Calibri"/>
        </w:rPr>
        <w:t>bugar</w:t>
      </w:r>
      <w:proofErr w:type="spellEnd"/>
      <w:r w:rsidRPr="00F0320F">
        <w:rPr>
          <w:rFonts w:eastAsia="Calibri"/>
        </w:rPr>
        <w:t xml:space="preserve">, </w:t>
      </w:r>
      <w:proofErr w:type="spellStart"/>
      <w:r w:rsidRPr="00F0320F">
        <w:rPr>
          <w:rFonts w:eastAsia="Calibri"/>
        </w:rPr>
        <w:t>sehat</w:t>
      </w:r>
      <w:proofErr w:type="spellEnd"/>
      <w:r w:rsidRPr="00F0320F">
        <w:rPr>
          <w:rFonts w:eastAsia="Calibri"/>
        </w:rPr>
        <w:t xml:space="preserve">, dan </w:t>
      </w:r>
      <w:proofErr w:type="spellStart"/>
      <w:r w:rsidRPr="00F0320F">
        <w:rPr>
          <w:rFonts w:eastAsia="Calibri"/>
        </w:rPr>
        <w:t>mampu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menjaga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keseimbangan</w:t>
      </w:r>
      <w:proofErr w:type="spellEnd"/>
      <w:r w:rsidRPr="00F0320F">
        <w:rPr>
          <w:rFonts w:eastAsia="Calibri"/>
        </w:rPr>
        <w:t xml:space="preserve"> Kesehatan mental dan </w:t>
      </w:r>
      <w:proofErr w:type="spellStart"/>
      <w:r w:rsidRPr="00F0320F">
        <w:rPr>
          <w:rFonts w:eastAsia="Calibri"/>
        </w:rPr>
        <w:t>fisik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mewujudkan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kesejahteraan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lahir</w:t>
      </w:r>
      <w:proofErr w:type="spellEnd"/>
      <w:r w:rsidRPr="00F0320F">
        <w:rPr>
          <w:rFonts w:eastAsia="Calibri"/>
        </w:rPr>
        <w:t xml:space="preserve"> dan </w:t>
      </w:r>
      <w:proofErr w:type="spellStart"/>
      <w:r w:rsidRPr="00F0320F">
        <w:rPr>
          <w:rFonts w:eastAsia="Calibri"/>
        </w:rPr>
        <w:t>batin</w:t>
      </w:r>
      <w:proofErr w:type="spellEnd"/>
      <w:r w:rsidRPr="00F0320F">
        <w:rPr>
          <w:rFonts w:eastAsia="Calibri"/>
        </w:rPr>
        <w:t xml:space="preserve"> (well-being)</w:t>
      </w:r>
    </w:p>
    <w:p w14:paraId="00146444" w14:textId="77777777" w:rsidR="00D041A5" w:rsidRPr="00F0320F" w:rsidRDefault="00D041A5" w:rsidP="00376C0D">
      <w:pPr>
        <w:pStyle w:val="ListParagraph"/>
        <w:numPr>
          <w:ilvl w:val="0"/>
          <w:numId w:val="4"/>
        </w:numPr>
        <w:spacing w:before="60" w:after="60" w:line="276" w:lineRule="auto"/>
        <w:rPr>
          <w:rFonts w:eastAsia="Calibri"/>
          <w:lang w:val="id-ID"/>
        </w:rPr>
      </w:pPr>
      <w:proofErr w:type="spellStart"/>
      <w:r w:rsidRPr="00F0320F">
        <w:rPr>
          <w:rFonts w:eastAsia="Calibri"/>
          <w:b/>
          <w:bCs/>
        </w:rPr>
        <w:t>Komunikasi</w:t>
      </w:r>
      <w:proofErr w:type="spellEnd"/>
    </w:p>
    <w:p w14:paraId="29573209" w14:textId="409F7AD1" w:rsidR="00D041A5" w:rsidRPr="00F0320F" w:rsidRDefault="00D041A5" w:rsidP="00D041A5">
      <w:pPr>
        <w:pStyle w:val="ListParagraph"/>
        <w:spacing w:before="60" w:after="60" w:line="276" w:lineRule="auto"/>
        <w:rPr>
          <w:rFonts w:eastAsia="Calibri"/>
          <w:lang w:val="id-ID"/>
        </w:rPr>
      </w:pPr>
      <w:proofErr w:type="spellStart"/>
      <w:r w:rsidRPr="00F0320F">
        <w:rPr>
          <w:rFonts w:eastAsia="Calibri"/>
        </w:rPr>
        <w:t>Individu</w:t>
      </w:r>
      <w:proofErr w:type="spellEnd"/>
      <w:r w:rsidRPr="00F0320F">
        <w:rPr>
          <w:rFonts w:eastAsia="Calibri"/>
        </w:rPr>
        <w:t xml:space="preserve"> yang </w:t>
      </w:r>
      <w:proofErr w:type="spellStart"/>
      <w:r w:rsidRPr="00F0320F">
        <w:rPr>
          <w:rFonts w:eastAsia="Calibri"/>
        </w:rPr>
        <w:t>memiliki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kemampuan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komunikasi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untrapribadi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melakukan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refleksi</w:t>
      </w:r>
      <w:proofErr w:type="spellEnd"/>
      <w:r w:rsidRPr="00F0320F">
        <w:rPr>
          <w:rFonts w:eastAsia="Calibri"/>
        </w:rPr>
        <w:t xml:space="preserve"> dan </w:t>
      </w:r>
      <w:proofErr w:type="spellStart"/>
      <w:r w:rsidRPr="00F0320F">
        <w:rPr>
          <w:rFonts w:eastAsia="Calibri"/>
        </w:rPr>
        <w:t>antarpribadi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menyampaikan</w:t>
      </w:r>
      <w:proofErr w:type="spellEnd"/>
      <w:r w:rsidRPr="00F0320F">
        <w:rPr>
          <w:rFonts w:eastAsia="Calibri"/>
        </w:rPr>
        <w:t xml:space="preserve"> ide, </w:t>
      </w:r>
      <w:proofErr w:type="spellStart"/>
      <w:r w:rsidRPr="00F0320F">
        <w:rPr>
          <w:rFonts w:eastAsia="Calibri"/>
        </w:rPr>
        <w:t>gagasan</w:t>
      </w:r>
      <w:proofErr w:type="spellEnd"/>
      <w:r w:rsidRPr="00F0320F">
        <w:rPr>
          <w:rFonts w:eastAsia="Calibri"/>
        </w:rPr>
        <w:t xml:space="preserve"> dan </w:t>
      </w:r>
      <w:proofErr w:type="spellStart"/>
      <w:r w:rsidRPr="00F0320F">
        <w:rPr>
          <w:rFonts w:eastAsia="Calibri"/>
        </w:rPr>
        <w:t>antarpribadi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untuk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menyampaikan</w:t>
      </w:r>
      <w:proofErr w:type="spellEnd"/>
      <w:r w:rsidRPr="00F0320F">
        <w:rPr>
          <w:rFonts w:eastAsia="Calibri"/>
        </w:rPr>
        <w:t xml:space="preserve"> ide </w:t>
      </w:r>
      <w:proofErr w:type="spellStart"/>
      <w:r w:rsidRPr="00F0320F">
        <w:rPr>
          <w:rFonts w:eastAsia="Calibri"/>
        </w:rPr>
        <w:t>gagasan</w:t>
      </w:r>
      <w:proofErr w:type="spellEnd"/>
      <w:r w:rsidRPr="00F0320F">
        <w:rPr>
          <w:rFonts w:eastAsia="Calibri"/>
        </w:rPr>
        <w:t xml:space="preserve">, dan </w:t>
      </w:r>
      <w:proofErr w:type="spellStart"/>
      <w:r w:rsidRPr="00F0320F">
        <w:rPr>
          <w:rFonts w:eastAsia="Calibri"/>
        </w:rPr>
        <w:t>informasi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baik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lisan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maupun</w:t>
      </w:r>
      <w:proofErr w:type="spellEnd"/>
      <w:r w:rsidRPr="00F0320F">
        <w:rPr>
          <w:rFonts w:eastAsia="Calibri"/>
        </w:rPr>
        <w:t xml:space="preserve"> tulisan </w:t>
      </w:r>
      <w:proofErr w:type="spellStart"/>
      <w:r w:rsidRPr="00F0320F">
        <w:rPr>
          <w:rFonts w:eastAsia="Calibri"/>
        </w:rPr>
        <w:t>serta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berinteraksi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secara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efektif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dalam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berbagai</w:t>
      </w:r>
      <w:proofErr w:type="spellEnd"/>
      <w:r w:rsidRPr="00F0320F">
        <w:rPr>
          <w:rFonts w:eastAsia="Calibri"/>
        </w:rPr>
        <w:t xml:space="preserve"> </w:t>
      </w:r>
      <w:proofErr w:type="spellStart"/>
      <w:r w:rsidRPr="00F0320F">
        <w:rPr>
          <w:rFonts w:eastAsia="Calibri"/>
        </w:rPr>
        <w:t>situasi</w:t>
      </w:r>
      <w:proofErr w:type="spellEnd"/>
      <w:r w:rsidRPr="00F0320F">
        <w:rPr>
          <w:rFonts w:eastAsia="Calibri"/>
        </w:rPr>
        <w:t>.</w:t>
      </w:r>
    </w:p>
    <w:p w14:paraId="112758FE" w14:textId="77777777" w:rsidR="00D041A5" w:rsidRPr="00F0320F" w:rsidRDefault="00D041A5" w:rsidP="00D041A5">
      <w:pPr>
        <w:spacing w:before="60" w:after="60"/>
        <w:ind w:left="426"/>
        <w:jc w:val="both"/>
      </w:pPr>
    </w:p>
    <w:p w14:paraId="2D8DC198" w14:textId="77777777" w:rsidR="00D041A5" w:rsidRPr="00F0320F" w:rsidRDefault="00D041A5" w:rsidP="00D041A5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>
        <w:rPr>
          <w:b/>
          <w:bCs/>
          <w:caps/>
          <w:color w:val="FFFFFF" w:themeColor="background1"/>
        </w:rPr>
        <w:t>E</w:t>
      </w:r>
      <w:r w:rsidRPr="00F0320F">
        <w:rPr>
          <w:b/>
          <w:bCs/>
          <w:caps/>
          <w:color w:val="FFFFFF" w:themeColor="background1"/>
        </w:rPr>
        <w:t>.</w:t>
      </w:r>
      <w:r w:rsidRPr="00F0320F">
        <w:rPr>
          <w:b/>
          <w:bCs/>
          <w:caps/>
          <w:color w:val="FFFFFF" w:themeColor="background1"/>
        </w:rPr>
        <w:tab/>
        <w:t>Sarana dan Prasarana</w:t>
      </w:r>
    </w:p>
    <w:p w14:paraId="3248BC56" w14:textId="77777777" w:rsidR="00D041A5" w:rsidRPr="004118BE" w:rsidRDefault="00D041A5" w:rsidP="00D041A5">
      <w:pPr>
        <w:pStyle w:val="ListParagraph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</w:rPr>
      </w:pPr>
      <w:r w:rsidRPr="004118BE">
        <w:rPr>
          <w:rFonts w:eastAsia="Bookman Old Style"/>
          <w:b/>
        </w:rPr>
        <w:t>Media</w:t>
      </w:r>
      <w:r w:rsidRPr="004118BE">
        <w:rPr>
          <w:rFonts w:eastAsia="Bookman Old Style"/>
          <w:b/>
        </w:rPr>
        <w:tab/>
        <w:t>:</w:t>
      </w:r>
      <w:r w:rsidRPr="004118BE">
        <w:rPr>
          <w:rFonts w:eastAsia="Bookman Old Style"/>
          <w:b/>
        </w:rPr>
        <w:tab/>
      </w:r>
      <w:r w:rsidRPr="004118BE">
        <w:rPr>
          <w:rFonts w:eastAsia="Bookman Old Style"/>
        </w:rPr>
        <w:t xml:space="preserve">LCD </w:t>
      </w:r>
      <w:proofErr w:type="spellStart"/>
      <w:r w:rsidRPr="004118BE">
        <w:rPr>
          <w:rFonts w:eastAsia="Bookman Old Style"/>
        </w:rPr>
        <w:t>proyektor</w:t>
      </w:r>
      <w:proofErr w:type="spellEnd"/>
      <w:r w:rsidRPr="004118BE">
        <w:rPr>
          <w:rFonts w:eastAsia="Bookman Old Style"/>
        </w:rPr>
        <w:t xml:space="preserve">, </w:t>
      </w:r>
      <w:proofErr w:type="spellStart"/>
      <w:r w:rsidRPr="004118BE">
        <w:rPr>
          <w:rFonts w:eastAsia="Bookman Old Style"/>
        </w:rPr>
        <w:t>komputer</w:t>
      </w:r>
      <w:proofErr w:type="spellEnd"/>
      <w:r w:rsidRPr="004118BE">
        <w:rPr>
          <w:rFonts w:eastAsia="Bookman Old Style"/>
        </w:rPr>
        <w:t xml:space="preserve">/laptop, </w:t>
      </w:r>
      <w:proofErr w:type="spellStart"/>
      <w:r w:rsidRPr="004118BE">
        <w:rPr>
          <w:rFonts w:eastAsia="Bookman Old Style"/>
        </w:rPr>
        <w:t>jaringan</w:t>
      </w:r>
      <w:proofErr w:type="spellEnd"/>
      <w:r w:rsidRPr="004118BE">
        <w:rPr>
          <w:rFonts w:eastAsia="Bookman Old Style"/>
        </w:rPr>
        <w:t xml:space="preserve"> internet, dan lain-lain</w:t>
      </w:r>
    </w:p>
    <w:p w14:paraId="2B6DFA19" w14:textId="77777777" w:rsidR="00D041A5" w:rsidRDefault="00D041A5" w:rsidP="00D041A5">
      <w:pPr>
        <w:pStyle w:val="ListParagraph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</w:rPr>
      </w:pPr>
      <w:proofErr w:type="spellStart"/>
      <w:r w:rsidRPr="004118BE">
        <w:rPr>
          <w:rFonts w:eastAsia="Bookman Old Style"/>
          <w:b/>
        </w:rPr>
        <w:t>Sumber</w:t>
      </w:r>
      <w:proofErr w:type="spellEnd"/>
      <w:r w:rsidRPr="004118BE">
        <w:rPr>
          <w:rFonts w:eastAsia="Bookman Old Style"/>
          <w:b/>
        </w:rPr>
        <w:t xml:space="preserve"> </w:t>
      </w:r>
      <w:proofErr w:type="spellStart"/>
      <w:r w:rsidRPr="004118BE">
        <w:rPr>
          <w:rFonts w:eastAsia="Bookman Old Style"/>
          <w:b/>
        </w:rPr>
        <w:t>Belajar</w:t>
      </w:r>
      <w:proofErr w:type="spellEnd"/>
      <w:r w:rsidRPr="004118BE">
        <w:rPr>
          <w:rFonts w:eastAsia="Bookman Old Style"/>
          <w:b/>
        </w:rPr>
        <w:tab/>
        <w:t>:</w:t>
      </w:r>
      <w:r w:rsidRPr="004118BE">
        <w:rPr>
          <w:rFonts w:eastAsia="Bookman Old Style"/>
          <w:b/>
        </w:rPr>
        <w:tab/>
      </w:r>
      <w:r w:rsidRPr="004118BE">
        <w:rPr>
          <w:rFonts w:eastAsia="Bookman Old Style"/>
        </w:rPr>
        <w:t xml:space="preserve">LKPD, </w:t>
      </w:r>
      <w:proofErr w:type="spellStart"/>
      <w:r w:rsidRPr="004118BE">
        <w:rPr>
          <w:rFonts w:eastAsia="Bookman Old Style"/>
        </w:rPr>
        <w:t>Buku</w:t>
      </w:r>
      <w:proofErr w:type="spellEnd"/>
      <w:r w:rsidRPr="004118BE">
        <w:rPr>
          <w:rFonts w:eastAsia="Bookman Old Style"/>
        </w:rPr>
        <w:t xml:space="preserve"> Teks, </w:t>
      </w:r>
      <w:proofErr w:type="spellStart"/>
      <w:r w:rsidRPr="004118BE">
        <w:rPr>
          <w:rFonts w:eastAsia="Bookman Old Style"/>
        </w:rPr>
        <w:t>laman</w:t>
      </w:r>
      <w:proofErr w:type="spellEnd"/>
      <w:r w:rsidRPr="004118BE">
        <w:rPr>
          <w:rFonts w:eastAsia="Bookman Old Style"/>
        </w:rPr>
        <w:t xml:space="preserve"> E-learning, E-book, dan lain-lain</w:t>
      </w:r>
    </w:p>
    <w:p w14:paraId="3520562B" w14:textId="77777777" w:rsidR="00D041A5" w:rsidRPr="006F2D04" w:rsidRDefault="00D041A5" w:rsidP="00D041A5">
      <w:pPr>
        <w:tabs>
          <w:tab w:val="left" w:pos="2268"/>
          <w:tab w:val="left" w:pos="2552"/>
        </w:tabs>
        <w:spacing w:before="60" w:after="60"/>
        <w:jc w:val="both"/>
        <w:rPr>
          <w:rFonts w:eastAsia="Bookman Old Style"/>
        </w:rPr>
      </w:pPr>
    </w:p>
    <w:p w14:paraId="3496753B" w14:textId="77777777" w:rsidR="00D041A5" w:rsidRPr="00F0320F" w:rsidRDefault="00D041A5" w:rsidP="00D041A5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</w:rPr>
      </w:pPr>
      <w:r>
        <w:rPr>
          <w:b/>
          <w:bCs/>
          <w:caps/>
          <w:color w:val="FFFFFF" w:themeColor="background1"/>
        </w:rPr>
        <w:t>F</w:t>
      </w:r>
      <w:r w:rsidRPr="00F0320F">
        <w:rPr>
          <w:b/>
          <w:bCs/>
          <w:caps/>
          <w:color w:val="FFFFFF" w:themeColor="background1"/>
        </w:rPr>
        <w:t>.</w:t>
      </w:r>
      <w:r w:rsidRPr="00F0320F">
        <w:rPr>
          <w:b/>
          <w:bCs/>
          <w:caps/>
          <w:color w:val="FFFFFF" w:themeColor="background1"/>
        </w:rPr>
        <w:tab/>
        <w:t>Target Peserta Didik</w:t>
      </w:r>
    </w:p>
    <w:p w14:paraId="0B1C2876" w14:textId="77777777" w:rsidR="00D041A5" w:rsidRDefault="00D041A5" w:rsidP="00D041A5">
      <w:pPr>
        <w:pStyle w:val="ListParagraph"/>
        <w:spacing w:before="60" w:after="60"/>
        <w:ind w:left="426"/>
        <w:contextualSpacing w:val="0"/>
        <w:jc w:val="both"/>
        <w:rPr>
          <w:rFonts w:eastAsia="Bookman Old Style"/>
        </w:rPr>
      </w:pPr>
      <w:proofErr w:type="spellStart"/>
      <w:r w:rsidRPr="004118BE">
        <w:rPr>
          <w:rFonts w:eastAsia="Bookman Old Style"/>
        </w:rPr>
        <w:t>Peserta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didik</w:t>
      </w:r>
      <w:proofErr w:type="spellEnd"/>
      <w:r w:rsidRPr="004118BE">
        <w:rPr>
          <w:rFonts w:eastAsia="Bookman Old Style"/>
        </w:rPr>
        <w:t xml:space="preserve"> regular</w:t>
      </w:r>
      <w:r>
        <w:rPr>
          <w:rFonts w:eastAsia="Bookman Old Style"/>
        </w:rPr>
        <w:t xml:space="preserve"> (</w:t>
      </w:r>
      <w:proofErr w:type="spellStart"/>
      <w:r>
        <w:rPr>
          <w:rFonts w:eastAsia="Bookman Old Style"/>
        </w:rPr>
        <w:t>tahap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operasional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konkret</w:t>
      </w:r>
      <w:proofErr w:type="spellEnd"/>
      <w:r>
        <w:rPr>
          <w:rFonts w:eastAsia="Bookman Old Style"/>
        </w:rPr>
        <w:t>)</w:t>
      </w:r>
    </w:p>
    <w:p w14:paraId="5248EA0B" w14:textId="77777777" w:rsidR="00D041A5" w:rsidRPr="00D84E5A" w:rsidRDefault="00D041A5" w:rsidP="00D041A5">
      <w:pPr>
        <w:pStyle w:val="ListParagraph"/>
        <w:spacing w:before="60" w:after="60"/>
        <w:ind w:left="426"/>
        <w:contextualSpacing w:val="0"/>
        <w:jc w:val="both"/>
        <w:rPr>
          <w:rFonts w:eastAsia="Bookman Old Style"/>
        </w:rPr>
      </w:pPr>
    </w:p>
    <w:p w14:paraId="52478428" w14:textId="77777777" w:rsidR="00D041A5" w:rsidRPr="00F0320F" w:rsidRDefault="00D041A5" w:rsidP="00D041A5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>
        <w:rPr>
          <w:b/>
          <w:bCs/>
          <w:caps/>
          <w:color w:val="FFFFFF" w:themeColor="background1"/>
        </w:rPr>
        <w:t>G</w:t>
      </w:r>
      <w:r w:rsidRPr="00F0320F">
        <w:rPr>
          <w:b/>
          <w:bCs/>
          <w:caps/>
          <w:color w:val="FFFFFF" w:themeColor="background1"/>
        </w:rPr>
        <w:t>.</w:t>
      </w:r>
      <w:r w:rsidRPr="00F0320F">
        <w:rPr>
          <w:b/>
          <w:bCs/>
          <w:caps/>
          <w:color w:val="FFFFFF" w:themeColor="background1"/>
        </w:rPr>
        <w:tab/>
        <w:t>Model DAN METODE Pembelajaran</w:t>
      </w:r>
    </w:p>
    <w:p w14:paraId="1CA5DC68" w14:textId="77777777" w:rsidR="00D041A5" w:rsidRPr="00F0320F" w:rsidRDefault="00D041A5" w:rsidP="00376C0D">
      <w:pPr>
        <w:numPr>
          <w:ilvl w:val="0"/>
          <w:numId w:val="3"/>
        </w:numPr>
        <w:spacing w:before="60" w:after="60"/>
        <w:rPr>
          <w:rFonts w:eastAsia="Bookman Old Style"/>
        </w:rPr>
      </w:pPr>
      <w:r w:rsidRPr="00F0320F">
        <w:rPr>
          <w:rFonts w:eastAsia="Bookman Old Style"/>
          <w:lang w:val="id-ID"/>
        </w:rPr>
        <w:t>Metode pembelajaran yang digunakan adalah ceramah</w:t>
      </w:r>
      <w:r w:rsidRPr="00F0320F">
        <w:rPr>
          <w:rFonts w:eastAsia="Bookman Old Style"/>
        </w:rPr>
        <w:t xml:space="preserve">, </w:t>
      </w:r>
      <w:proofErr w:type="spellStart"/>
      <w:r w:rsidRPr="00F0320F">
        <w:rPr>
          <w:rFonts w:eastAsia="Bookman Old Style"/>
        </w:rPr>
        <w:t>tanya</w:t>
      </w:r>
      <w:proofErr w:type="spellEnd"/>
      <w:r w:rsidRPr="00F0320F">
        <w:rPr>
          <w:rFonts w:eastAsia="Bookman Old Style"/>
        </w:rPr>
        <w:t xml:space="preserve"> </w:t>
      </w:r>
      <w:proofErr w:type="spellStart"/>
      <w:r w:rsidRPr="00F0320F">
        <w:rPr>
          <w:rFonts w:eastAsia="Bookman Old Style"/>
        </w:rPr>
        <w:t>jawab</w:t>
      </w:r>
      <w:proofErr w:type="spellEnd"/>
      <w:r w:rsidRPr="00F0320F">
        <w:rPr>
          <w:rFonts w:eastAsia="Bookman Old Style"/>
        </w:rPr>
        <w:t>,</w:t>
      </w:r>
      <w:r w:rsidRPr="00F0320F">
        <w:rPr>
          <w:rFonts w:eastAsia="Bookman Old Style"/>
          <w:lang w:val="id-ID"/>
        </w:rPr>
        <w:t xml:space="preserve"> </w:t>
      </w:r>
      <w:r w:rsidRPr="00F0320F">
        <w:rPr>
          <w:rFonts w:eastAsia="Bookman Old Style"/>
        </w:rPr>
        <w:t xml:space="preserve">dan </w:t>
      </w:r>
      <w:proofErr w:type="spellStart"/>
      <w:r w:rsidRPr="00F0320F">
        <w:rPr>
          <w:rFonts w:eastAsia="Bookman Old Style"/>
        </w:rPr>
        <w:t>diskusi</w:t>
      </w:r>
      <w:proofErr w:type="spellEnd"/>
      <w:r w:rsidRPr="00F0320F">
        <w:rPr>
          <w:rFonts w:eastAsia="Bookman Old Style"/>
        </w:rPr>
        <w:t>.</w:t>
      </w:r>
    </w:p>
    <w:p w14:paraId="22054E83" w14:textId="77777777" w:rsidR="00D041A5" w:rsidRDefault="00D041A5" w:rsidP="00376C0D">
      <w:pPr>
        <w:numPr>
          <w:ilvl w:val="0"/>
          <w:numId w:val="3"/>
        </w:numPr>
        <w:spacing w:before="60" w:after="60"/>
        <w:rPr>
          <w:rFonts w:eastAsia="Bookman Old Style"/>
        </w:rPr>
      </w:pPr>
      <w:r w:rsidRPr="00F0320F">
        <w:rPr>
          <w:rFonts w:eastAsia="Bookman Old Style"/>
        </w:rPr>
        <w:t>Metode PJBL</w:t>
      </w:r>
    </w:p>
    <w:p w14:paraId="40A1AB11" w14:textId="77777777" w:rsidR="00D041A5" w:rsidRPr="00F0320F" w:rsidRDefault="00D041A5" w:rsidP="00376C0D">
      <w:pPr>
        <w:numPr>
          <w:ilvl w:val="0"/>
          <w:numId w:val="3"/>
        </w:numPr>
        <w:spacing w:before="60" w:after="60"/>
        <w:rPr>
          <w:rFonts w:eastAsia="Bookman Old Style"/>
        </w:rPr>
      </w:pPr>
      <w:r w:rsidRPr="00F0320F">
        <w:rPr>
          <w:rFonts w:eastAsia="Bookman Old Style"/>
        </w:rPr>
        <w:t>Me</w:t>
      </w:r>
      <w:r>
        <w:rPr>
          <w:rFonts w:eastAsia="Bookman Old Style"/>
        </w:rPr>
        <w:t>t</w:t>
      </w:r>
      <w:r w:rsidRPr="00F0320F">
        <w:rPr>
          <w:rFonts w:eastAsia="Bookman Old Style"/>
        </w:rPr>
        <w:t>o</w:t>
      </w:r>
      <w:r>
        <w:rPr>
          <w:rFonts w:eastAsia="Bookman Old Style"/>
        </w:rPr>
        <w:t>d</w:t>
      </w:r>
      <w:r w:rsidRPr="00F0320F">
        <w:rPr>
          <w:rFonts w:eastAsia="Bookman Old Style"/>
        </w:rPr>
        <w:t xml:space="preserve">e Deep Learning (mindful, </w:t>
      </w:r>
      <w:proofErr w:type="spellStart"/>
      <w:r w:rsidRPr="00F0320F">
        <w:rPr>
          <w:rFonts w:eastAsia="Bookman Old Style"/>
        </w:rPr>
        <w:t>meanful</w:t>
      </w:r>
      <w:proofErr w:type="spellEnd"/>
      <w:r w:rsidRPr="00F0320F">
        <w:rPr>
          <w:rFonts w:eastAsia="Bookman Old Style"/>
        </w:rPr>
        <w:t>, joyful)</w:t>
      </w:r>
      <w:r w:rsidRPr="00F0320F">
        <w:rPr>
          <w:rFonts w:eastAsia="Cambria"/>
          <w:b/>
        </w:rPr>
        <w:br w:type="page"/>
      </w:r>
    </w:p>
    <w:p w14:paraId="3192E06F" w14:textId="1526A028" w:rsidR="00834D29" w:rsidRPr="00D041A5" w:rsidRDefault="00834D29" w:rsidP="00D041A5">
      <w:pPr>
        <w:shd w:val="clear" w:color="auto" w:fill="0070C0"/>
        <w:spacing w:before="60" w:after="60"/>
        <w:jc w:val="center"/>
        <w:rPr>
          <w:rFonts w:eastAsia="Cambria"/>
          <w:b/>
          <w:color w:val="FFFFFF" w:themeColor="background1"/>
        </w:rPr>
      </w:pPr>
      <w:r w:rsidRPr="00D041A5">
        <w:rPr>
          <w:rFonts w:eastAsia="Cambria"/>
          <w:b/>
          <w:color w:val="FFFFFF" w:themeColor="background1"/>
        </w:rPr>
        <w:lastRenderedPageBreak/>
        <w:t>KOMPETENSI INTI</w:t>
      </w:r>
    </w:p>
    <w:p w14:paraId="1A74986B" w14:textId="77777777" w:rsidR="006A1A0F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A.</w:t>
      </w:r>
      <w:r w:rsidRPr="00D041A5">
        <w:rPr>
          <w:b/>
          <w:bCs/>
          <w:caps/>
          <w:color w:val="FFFFFF" w:themeColor="background1"/>
        </w:rPr>
        <w:tab/>
        <w:t>Tujuan Pembelajaran</w:t>
      </w:r>
    </w:p>
    <w:p w14:paraId="34B8A3C0" w14:textId="7179FC99" w:rsidR="006F2D04" w:rsidRPr="00841CE5" w:rsidRDefault="00A40443" w:rsidP="006F2D04">
      <w:pPr>
        <w:pStyle w:val="ListParagraph"/>
        <w:spacing w:after="160" w:line="259" w:lineRule="auto"/>
        <w:ind w:left="450"/>
        <w:jc w:val="both"/>
      </w:pPr>
      <w:proofErr w:type="spellStart"/>
      <w:r w:rsidRPr="00A40443">
        <w:t>Mengenal</w:t>
      </w:r>
      <w:proofErr w:type="spellEnd"/>
      <w:r w:rsidRPr="00A40443">
        <w:t xml:space="preserve"> </w:t>
      </w:r>
      <w:proofErr w:type="spellStart"/>
      <w:r w:rsidRPr="00A40443">
        <w:t>diri</w:t>
      </w:r>
      <w:proofErr w:type="spellEnd"/>
      <w:r w:rsidRPr="00A40443">
        <w:t xml:space="preserve"> </w:t>
      </w:r>
      <w:proofErr w:type="spellStart"/>
      <w:r w:rsidRPr="00A40443">
        <w:t>sendiri</w:t>
      </w:r>
      <w:proofErr w:type="spellEnd"/>
      <w:r w:rsidRPr="00A40443">
        <w:t xml:space="preserve">, </w:t>
      </w:r>
      <w:proofErr w:type="spellStart"/>
      <w:r w:rsidRPr="00A40443">
        <w:t>mengenal</w:t>
      </w:r>
      <w:proofErr w:type="spellEnd"/>
      <w:r w:rsidRPr="00A40443">
        <w:t xml:space="preserve"> </w:t>
      </w:r>
      <w:proofErr w:type="spellStart"/>
      <w:r w:rsidRPr="00A40443">
        <w:t>perbedaan</w:t>
      </w:r>
      <w:proofErr w:type="spellEnd"/>
      <w:r w:rsidRPr="00A40443">
        <w:t xml:space="preserve"> </w:t>
      </w:r>
      <w:proofErr w:type="spellStart"/>
      <w:r w:rsidRPr="00A40443">
        <w:t>teman</w:t>
      </w:r>
      <w:proofErr w:type="spellEnd"/>
      <w:r w:rsidRPr="00A40443">
        <w:t xml:space="preserve"> </w:t>
      </w:r>
      <w:proofErr w:type="spellStart"/>
      <w:r w:rsidRPr="00A40443">
        <w:t>berdasarkan</w:t>
      </w:r>
      <w:proofErr w:type="spellEnd"/>
      <w:r w:rsidRPr="00A40443">
        <w:t xml:space="preserve"> </w:t>
      </w:r>
      <w:proofErr w:type="spellStart"/>
      <w:r w:rsidRPr="00A40443">
        <w:t>jenis</w:t>
      </w:r>
      <w:proofErr w:type="spellEnd"/>
      <w:r w:rsidRPr="00A40443">
        <w:t xml:space="preserve"> </w:t>
      </w:r>
      <w:proofErr w:type="spellStart"/>
      <w:r w:rsidRPr="00A40443">
        <w:t>kelamin</w:t>
      </w:r>
      <w:proofErr w:type="spellEnd"/>
      <w:r w:rsidRPr="00A40443">
        <w:t xml:space="preserve">, dan </w:t>
      </w:r>
      <w:proofErr w:type="spellStart"/>
      <w:r w:rsidRPr="00A40443">
        <w:t>pentingnya</w:t>
      </w:r>
      <w:proofErr w:type="spellEnd"/>
      <w:r w:rsidRPr="00A40443">
        <w:t xml:space="preserve"> </w:t>
      </w:r>
      <w:proofErr w:type="spellStart"/>
      <w:r w:rsidRPr="00A40443">
        <w:t>aturan</w:t>
      </w:r>
      <w:proofErr w:type="spellEnd"/>
      <w:r w:rsidRPr="00A40443">
        <w:t xml:space="preserve"> </w:t>
      </w:r>
      <w:proofErr w:type="spellStart"/>
      <w:r w:rsidRPr="00A40443">
        <w:t>ketika</w:t>
      </w:r>
      <w:proofErr w:type="spellEnd"/>
      <w:r w:rsidRPr="00A40443">
        <w:t xml:space="preserve"> </w:t>
      </w:r>
      <w:proofErr w:type="spellStart"/>
      <w:r w:rsidRPr="00A40443">
        <w:t>bermain</w:t>
      </w:r>
      <w:proofErr w:type="spellEnd"/>
      <w:r w:rsidRPr="00A40443">
        <w:t xml:space="preserve"> </w:t>
      </w:r>
      <w:proofErr w:type="spellStart"/>
      <w:r w:rsidRPr="00A40443">
        <w:t>bersama</w:t>
      </w:r>
      <w:proofErr w:type="spellEnd"/>
      <w:r w:rsidRPr="00A40443">
        <w:t xml:space="preserve"> </w:t>
      </w:r>
      <w:proofErr w:type="spellStart"/>
      <w:r w:rsidRPr="00A40443">
        <w:t>teman-teman</w:t>
      </w:r>
      <w:proofErr w:type="spellEnd"/>
    </w:p>
    <w:p w14:paraId="77FB51D7" w14:textId="77777777" w:rsidR="001C7B89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B.</w:t>
      </w:r>
      <w:r w:rsidRPr="00D041A5">
        <w:rPr>
          <w:b/>
          <w:bCs/>
          <w:caps/>
          <w:color w:val="FFFFFF" w:themeColor="background1"/>
        </w:rPr>
        <w:tab/>
        <w:t>Pemahaman Bermakna</w:t>
      </w:r>
    </w:p>
    <w:p w14:paraId="7F7FAB4C" w14:textId="0A80E2F0" w:rsidR="001C7B89" w:rsidRDefault="006F2D04" w:rsidP="006F2D04">
      <w:pPr>
        <w:spacing w:before="60" w:after="60"/>
        <w:ind w:left="450"/>
        <w:jc w:val="both"/>
        <w:rPr>
          <w:bCs/>
        </w:rPr>
      </w:pPr>
      <w:r>
        <w:rPr>
          <w:bCs/>
        </w:rPr>
        <w:t xml:space="preserve">Pada </w:t>
      </w:r>
      <w:proofErr w:type="spellStart"/>
      <w:r>
        <w:rPr>
          <w:bCs/>
        </w:rPr>
        <w:t>fase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peserta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didik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mempelajari</w:t>
      </w:r>
      <w:proofErr w:type="spellEnd"/>
      <w:r>
        <w:rPr>
          <w:bCs/>
        </w:rPr>
        <w:t xml:space="preserve"> :</w:t>
      </w:r>
      <w:proofErr w:type="gramEnd"/>
    </w:p>
    <w:p w14:paraId="61352F9E" w14:textId="04BCDC7E" w:rsidR="00A40443" w:rsidRDefault="00A40443" w:rsidP="00A40443">
      <w:pPr>
        <w:autoSpaceDE w:val="0"/>
        <w:autoSpaceDN w:val="0"/>
        <w:adjustRightInd w:val="0"/>
        <w:spacing w:before="120" w:after="120"/>
        <w:ind w:left="450" w:right="57"/>
      </w:pPr>
      <w:r w:rsidRPr="001B1E52">
        <w:t xml:space="preserve">A. Aku </w:t>
      </w:r>
      <w:proofErr w:type="spellStart"/>
      <w:r w:rsidRPr="001B1E52">
        <w:t>Mengenal</w:t>
      </w:r>
      <w:proofErr w:type="spellEnd"/>
      <w:r w:rsidRPr="001B1E52">
        <w:t xml:space="preserve"> </w:t>
      </w:r>
      <w:proofErr w:type="spellStart"/>
      <w:r w:rsidRPr="001B1E52">
        <w:t>Diriku</w:t>
      </w:r>
      <w:proofErr w:type="spellEnd"/>
      <w:r w:rsidRPr="001B1E52">
        <w:t xml:space="preserve"> </w:t>
      </w:r>
    </w:p>
    <w:p w14:paraId="5070A301" w14:textId="77777777" w:rsidR="00A40443" w:rsidRDefault="00A40443" w:rsidP="00A40443">
      <w:pPr>
        <w:autoSpaceDE w:val="0"/>
        <w:autoSpaceDN w:val="0"/>
        <w:adjustRightInd w:val="0"/>
        <w:spacing w:before="120" w:after="120"/>
        <w:ind w:left="450" w:right="57"/>
      </w:pPr>
      <w:r w:rsidRPr="001B1E52">
        <w:t xml:space="preserve">B. Aku </w:t>
      </w:r>
      <w:proofErr w:type="spellStart"/>
      <w:r w:rsidRPr="001B1E52">
        <w:t>Mengenal</w:t>
      </w:r>
      <w:proofErr w:type="spellEnd"/>
      <w:r w:rsidRPr="001B1E52">
        <w:t xml:space="preserve"> Teman-</w:t>
      </w:r>
      <w:proofErr w:type="spellStart"/>
      <w:r w:rsidRPr="001B1E52">
        <w:t>Temanku</w:t>
      </w:r>
      <w:proofErr w:type="spellEnd"/>
      <w:r w:rsidRPr="001B1E52">
        <w:t xml:space="preserve"> </w:t>
      </w:r>
    </w:p>
    <w:p w14:paraId="5441EB79" w14:textId="68C3F5A8" w:rsidR="006F2D04" w:rsidRDefault="00A40443" w:rsidP="00A40443">
      <w:pPr>
        <w:spacing w:before="60" w:after="60"/>
        <w:ind w:left="450"/>
        <w:jc w:val="both"/>
      </w:pPr>
      <w:r w:rsidRPr="001B1E52">
        <w:t xml:space="preserve">C. Aku </w:t>
      </w:r>
      <w:proofErr w:type="spellStart"/>
      <w:r w:rsidRPr="001B1E52">
        <w:t>Mengenal</w:t>
      </w:r>
      <w:proofErr w:type="spellEnd"/>
      <w:r w:rsidRPr="001B1E52">
        <w:t xml:space="preserve"> </w:t>
      </w:r>
      <w:proofErr w:type="spellStart"/>
      <w:r w:rsidRPr="001B1E52">
        <w:t>Aturan</w:t>
      </w:r>
      <w:proofErr w:type="spellEnd"/>
      <w:r w:rsidRPr="001B1E52">
        <w:t xml:space="preserve"> Main Bersama Teman</w:t>
      </w:r>
    </w:p>
    <w:p w14:paraId="40B429BD" w14:textId="77777777" w:rsidR="00A40443" w:rsidRDefault="00A40443" w:rsidP="00A40443">
      <w:pPr>
        <w:spacing w:before="60" w:after="60"/>
        <w:ind w:left="450"/>
        <w:jc w:val="both"/>
      </w:pPr>
    </w:p>
    <w:p w14:paraId="5FDB8F19" w14:textId="77777777" w:rsidR="001C7B89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C.</w:t>
      </w:r>
      <w:r w:rsidRPr="00D041A5">
        <w:rPr>
          <w:b/>
          <w:bCs/>
          <w:caps/>
          <w:color w:val="FFFFFF" w:themeColor="background1"/>
        </w:rPr>
        <w:tab/>
        <w:t>Pertanyaan Pemantik</w:t>
      </w:r>
    </w:p>
    <w:p w14:paraId="7710881F" w14:textId="50446FDA" w:rsidR="001C7B89" w:rsidRPr="004E6A91" w:rsidRDefault="00A40443" w:rsidP="00C5382B">
      <w:pPr>
        <w:pStyle w:val="ListParagraph"/>
        <w:numPr>
          <w:ilvl w:val="0"/>
          <w:numId w:val="2"/>
        </w:numPr>
        <w:spacing w:before="60" w:after="60"/>
        <w:jc w:val="both"/>
      </w:pPr>
      <w:proofErr w:type="spellStart"/>
      <w:r w:rsidRPr="00A40443">
        <w:t>Bagaimana</w:t>
      </w:r>
      <w:proofErr w:type="spellEnd"/>
      <w:r w:rsidRPr="00A40443">
        <w:t xml:space="preserve"> </w:t>
      </w:r>
      <w:proofErr w:type="spellStart"/>
      <w:r w:rsidRPr="00A40443">
        <w:t>cara</w:t>
      </w:r>
      <w:proofErr w:type="spellEnd"/>
      <w:r w:rsidRPr="00A40443">
        <w:t xml:space="preserve"> </w:t>
      </w:r>
      <w:proofErr w:type="spellStart"/>
      <w:r w:rsidRPr="00A40443">
        <w:t>berkenalan</w:t>
      </w:r>
      <w:proofErr w:type="spellEnd"/>
      <w:r w:rsidRPr="00A40443">
        <w:t xml:space="preserve"> </w:t>
      </w:r>
      <w:proofErr w:type="spellStart"/>
      <w:r w:rsidRPr="00A40443">
        <w:t>dengan</w:t>
      </w:r>
      <w:proofErr w:type="spellEnd"/>
      <w:r w:rsidRPr="00A40443">
        <w:t xml:space="preserve"> </w:t>
      </w:r>
      <w:proofErr w:type="spellStart"/>
      <w:r w:rsidRPr="00A40443">
        <w:t>teman</w:t>
      </w:r>
      <w:proofErr w:type="spellEnd"/>
      <w:r w:rsidRPr="00A40443">
        <w:t xml:space="preserve"> </w:t>
      </w:r>
      <w:proofErr w:type="spellStart"/>
      <w:r w:rsidRPr="00A40443">
        <w:t>baru</w:t>
      </w:r>
      <w:proofErr w:type="spellEnd"/>
      <w:r w:rsidRPr="00A40443">
        <w:t xml:space="preserve">? </w:t>
      </w:r>
      <w:proofErr w:type="spellStart"/>
      <w:r w:rsidRPr="00A40443">
        <w:t>Bagaimana</w:t>
      </w:r>
      <w:proofErr w:type="spellEnd"/>
      <w:r w:rsidRPr="00A40443">
        <w:t xml:space="preserve"> </w:t>
      </w:r>
      <w:proofErr w:type="spellStart"/>
      <w:r w:rsidRPr="00A40443">
        <w:t>aturan</w:t>
      </w:r>
      <w:proofErr w:type="spellEnd"/>
      <w:r w:rsidRPr="00A40443">
        <w:t xml:space="preserve"> </w:t>
      </w:r>
      <w:proofErr w:type="spellStart"/>
      <w:r w:rsidRPr="00A40443">
        <w:t>permainan</w:t>
      </w:r>
      <w:proofErr w:type="spellEnd"/>
      <w:r w:rsidRPr="00A40443">
        <w:t xml:space="preserve"> yang </w:t>
      </w:r>
      <w:proofErr w:type="spellStart"/>
      <w:r w:rsidRPr="00A40443">
        <w:t>harus</w:t>
      </w:r>
      <w:proofErr w:type="spellEnd"/>
      <w:r w:rsidRPr="00A40443">
        <w:t xml:space="preserve"> </w:t>
      </w:r>
      <w:proofErr w:type="spellStart"/>
      <w:r w:rsidRPr="00A40443">
        <w:t>dilakukan</w:t>
      </w:r>
      <w:proofErr w:type="spellEnd"/>
      <w:r w:rsidRPr="00A40443">
        <w:t>?</w:t>
      </w:r>
    </w:p>
    <w:p w14:paraId="504314CE" w14:textId="77777777" w:rsidR="001C7B89" w:rsidRPr="004118BE" w:rsidRDefault="001C7B89" w:rsidP="001C7B89">
      <w:pPr>
        <w:spacing w:before="60" w:after="60"/>
        <w:jc w:val="both"/>
        <w:rPr>
          <w:b/>
        </w:rPr>
      </w:pPr>
    </w:p>
    <w:p w14:paraId="3882134E" w14:textId="77777777" w:rsidR="001C7B89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D.</w:t>
      </w:r>
      <w:r w:rsidRPr="00D041A5">
        <w:rPr>
          <w:b/>
          <w:bCs/>
          <w:caps/>
          <w:color w:val="FFFFFF" w:themeColor="background1"/>
        </w:rPr>
        <w:tab/>
        <w:t>Kegiatan Pembelajaran</w:t>
      </w:r>
    </w:p>
    <w:p w14:paraId="2A53188A" w14:textId="2756F62E" w:rsidR="00895FA2" w:rsidRDefault="00895FA2" w:rsidP="00895FA2">
      <w:pPr>
        <w:spacing w:before="60" w:after="60"/>
        <w:ind w:left="270"/>
        <w:jc w:val="both"/>
        <w:rPr>
          <w:b/>
          <w:caps/>
        </w:rPr>
      </w:pPr>
      <w:r w:rsidRPr="00895FA2">
        <w:rPr>
          <w:b/>
          <w:caps/>
          <w:noProof/>
        </w:rPr>
        <w:drawing>
          <wp:inline distT="0" distB="0" distL="0" distR="0" wp14:anchorId="74847B3B" wp14:editId="7EE6850A">
            <wp:extent cx="2004234" cy="43437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F2B7" w14:textId="03446815" w:rsidR="00164BE4" w:rsidRPr="004118BE" w:rsidRDefault="00164BE4" w:rsidP="00A40443">
      <w:pPr>
        <w:shd w:val="clear" w:color="auto" w:fill="92D050"/>
        <w:spacing w:before="60" w:after="60"/>
        <w:ind w:left="426"/>
        <w:jc w:val="both"/>
        <w:rPr>
          <w:b/>
          <w:caps/>
        </w:rPr>
      </w:pPr>
      <w:r>
        <w:rPr>
          <w:b/>
          <w:caps/>
        </w:rPr>
        <w:t xml:space="preserve">PEMBELAJARAN </w:t>
      </w:r>
      <w:r w:rsidR="00A40443">
        <w:rPr>
          <w:b/>
          <w:caps/>
        </w:rPr>
        <w:t>1</w:t>
      </w:r>
    </w:p>
    <w:p w14:paraId="712B6376" w14:textId="1C560465" w:rsidR="001C7B89" w:rsidRPr="00895FA2" w:rsidRDefault="001C7B89" w:rsidP="001C7B89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Pendahuluan</w:t>
      </w:r>
    </w:p>
    <w:p w14:paraId="289394B0" w14:textId="5FEEE66E" w:rsidR="001C7B89" w:rsidRPr="00895FA2" w:rsidRDefault="001C7B89" w:rsidP="00376C0D">
      <w:pPr>
        <w:pStyle w:val="ListParagraph"/>
        <w:numPr>
          <w:ilvl w:val="0"/>
          <w:numId w:val="8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membuka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mengucapkan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salam</w:t>
      </w:r>
      <w:proofErr w:type="spellEnd"/>
      <w:r w:rsidRPr="00895FA2">
        <w:rPr>
          <w:rFonts w:eastAsia="Bookman Old Style"/>
        </w:rPr>
        <w:t>.</w:t>
      </w:r>
    </w:p>
    <w:p w14:paraId="40BBF04A" w14:textId="1513C085" w:rsidR="001C7B89" w:rsidRPr="00895FA2" w:rsidRDefault="001C7B89" w:rsidP="00376C0D">
      <w:pPr>
        <w:pStyle w:val="ListParagraph"/>
        <w:numPr>
          <w:ilvl w:val="0"/>
          <w:numId w:val="8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pembiasaan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memeriksa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kehadiran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kerapihan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pakaian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posisi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tempat</w:t>
      </w:r>
      <w:proofErr w:type="spellEnd"/>
      <w:r w:rsidRPr="00895FA2">
        <w:rPr>
          <w:rFonts w:eastAsia="Bookman Old Style"/>
        </w:rPr>
        <w:t xml:space="preserve"> duduk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kebersihan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kelas</w:t>
      </w:r>
      <w:proofErr w:type="spellEnd"/>
      <w:r w:rsidRPr="00895FA2">
        <w:rPr>
          <w:rFonts w:eastAsia="Bookman Old Style"/>
        </w:rPr>
        <w:t>.</w:t>
      </w:r>
    </w:p>
    <w:p w14:paraId="04FE243F" w14:textId="3949E079" w:rsidR="001C7B89" w:rsidRPr="00895FA2" w:rsidRDefault="001C7B89" w:rsidP="00376C0D">
      <w:pPr>
        <w:pStyle w:val="ListParagraph"/>
        <w:numPr>
          <w:ilvl w:val="0"/>
          <w:numId w:val="8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pertanyaan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pemantik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materi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akan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diajarkan</w:t>
      </w:r>
      <w:proofErr w:type="spellEnd"/>
      <w:r w:rsidRPr="00895FA2">
        <w:rPr>
          <w:rFonts w:eastAsia="Bookman Old Style"/>
        </w:rPr>
        <w:t>.</w:t>
      </w:r>
    </w:p>
    <w:p w14:paraId="24C144CD" w14:textId="77777777" w:rsidR="001C7B89" w:rsidRPr="00895FA2" w:rsidRDefault="001C7B89" w:rsidP="00376C0D">
      <w:pPr>
        <w:pStyle w:val="ListParagraph"/>
        <w:numPr>
          <w:ilvl w:val="0"/>
          <w:numId w:val="8"/>
        </w:numPr>
        <w:spacing w:before="60" w:after="60"/>
        <w:ind w:hanging="270"/>
        <w:contextualSpacing w:val="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tercapainya</w:t>
      </w:r>
      <w:proofErr w:type="spellEnd"/>
      <w:r w:rsidRPr="00895FA2">
        <w:t xml:space="preserve"> </w:t>
      </w:r>
      <w:proofErr w:type="spellStart"/>
      <w:r w:rsidRPr="00895FA2">
        <w:t>kompetensi</w:t>
      </w:r>
      <w:proofErr w:type="spellEnd"/>
      <w:r w:rsidRPr="00895FA2">
        <w:t xml:space="preserve"> dan </w:t>
      </w:r>
      <w:proofErr w:type="spellStart"/>
      <w:r w:rsidRPr="00895FA2">
        <w:t>karakter</w:t>
      </w:r>
      <w:proofErr w:type="spellEnd"/>
      <w:r w:rsidRPr="00895FA2">
        <w:t xml:space="preserve"> yang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rPr>
          <w:b/>
          <w:bCs/>
          <w:iCs/>
        </w:rPr>
        <w:t>Profil</w:t>
      </w:r>
      <w:proofErr w:type="spellEnd"/>
      <w:r w:rsidRPr="00895FA2">
        <w:rPr>
          <w:b/>
          <w:bCs/>
          <w:iCs/>
        </w:rPr>
        <w:t xml:space="preserve"> </w:t>
      </w:r>
      <w:proofErr w:type="spellStart"/>
      <w:r w:rsidRPr="00895FA2">
        <w:rPr>
          <w:b/>
          <w:bCs/>
          <w:iCs/>
        </w:rPr>
        <w:t>Pelajar</w:t>
      </w:r>
      <w:proofErr w:type="spellEnd"/>
      <w:r w:rsidRPr="00895FA2">
        <w:rPr>
          <w:b/>
          <w:bCs/>
          <w:iCs/>
        </w:rPr>
        <w:t xml:space="preserve"> Pancasila</w:t>
      </w:r>
      <w:r w:rsidRPr="00895FA2">
        <w:rPr>
          <w:bCs/>
          <w:iCs/>
        </w:rPr>
        <w:t xml:space="preserve"> (</w:t>
      </w:r>
      <w:proofErr w:type="spellStart"/>
      <w:r w:rsidRPr="00895FA2">
        <w:rPr>
          <w:rFonts w:eastAsia="Bookman Old Style"/>
        </w:rPr>
        <w:t>bertakwa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kepada</w:t>
      </w:r>
      <w:proofErr w:type="spellEnd"/>
      <w:r w:rsidRPr="00895FA2">
        <w:rPr>
          <w:rFonts w:eastAsia="Bookman Old Style"/>
        </w:rPr>
        <w:t xml:space="preserve"> Tuhan Yang Maha Esa dan </w:t>
      </w:r>
      <w:proofErr w:type="spellStart"/>
      <w:r w:rsidRPr="00895FA2">
        <w:rPr>
          <w:rFonts w:eastAsia="Bookman Old Style"/>
        </w:rPr>
        <w:t>berakhlak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mulia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bernalar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kritis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kreatif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bergotong</w:t>
      </w:r>
      <w:proofErr w:type="spellEnd"/>
      <w:r w:rsidRPr="00895FA2">
        <w:rPr>
          <w:rFonts w:eastAsia="Bookman Old Style"/>
        </w:rPr>
        <w:t xml:space="preserve"> royong, </w:t>
      </w:r>
      <w:proofErr w:type="spellStart"/>
      <w:r w:rsidRPr="00895FA2">
        <w:rPr>
          <w:rFonts w:eastAsia="Bookman Old Style"/>
        </w:rPr>
        <w:t>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kebhinnekaan</w:t>
      </w:r>
      <w:proofErr w:type="spellEnd"/>
      <w:r w:rsidRPr="00895FA2">
        <w:rPr>
          <w:rFonts w:eastAsia="Bookman Old Style"/>
        </w:rPr>
        <w:t xml:space="preserve"> global</w:t>
      </w:r>
      <w:r w:rsidRPr="00895FA2">
        <w:rPr>
          <w:bCs/>
          <w:iCs/>
        </w:rPr>
        <w:t xml:space="preserve">) </w:t>
      </w:r>
    </w:p>
    <w:p w14:paraId="14031FFB" w14:textId="26D739E5" w:rsidR="00164BE4" w:rsidRPr="00895FA2" w:rsidRDefault="001C7B89" w:rsidP="00376C0D">
      <w:pPr>
        <w:pStyle w:val="ListParagraph"/>
        <w:numPr>
          <w:ilvl w:val="0"/>
          <w:numId w:val="8"/>
        </w:numPr>
        <w:spacing w:before="60" w:after="60"/>
        <w:ind w:hanging="270"/>
        <w:jc w:val="both"/>
      </w:pPr>
      <w:r w:rsidRPr="00895FA2">
        <w:t xml:space="preserve">Guru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asesmen</w:t>
      </w:r>
      <w:proofErr w:type="spellEnd"/>
      <w:r w:rsidRPr="00895FA2">
        <w:t xml:space="preserve"> </w:t>
      </w:r>
      <w:proofErr w:type="spellStart"/>
      <w:r w:rsidRPr="00895FA2">
        <w:t>awal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bertanya</w:t>
      </w:r>
      <w:proofErr w:type="spellEnd"/>
      <w:r w:rsidRPr="00895FA2">
        <w:t xml:space="preserve"> </w:t>
      </w:r>
      <w:proofErr w:type="spellStart"/>
      <w:r w:rsidRPr="00895FA2">
        <w:t>tentan</w:t>
      </w:r>
      <w:r w:rsidR="004C7442" w:rsidRPr="00895FA2">
        <w:t>g</w:t>
      </w:r>
      <w:proofErr w:type="spellEnd"/>
      <w:r w:rsidR="004C7442" w:rsidRPr="00895FA2">
        <w:t xml:space="preserve"> </w:t>
      </w:r>
      <w:proofErr w:type="spellStart"/>
      <w:r w:rsidR="006F2D04" w:rsidRPr="00895FA2">
        <w:t>materi</w:t>
      </w:r>
      <w:proofErr w:type="spellEnd"/>
      <w:r w:rsidR="006F2D04" w:rsidRPr="00895FA2">
        <w:t xml:space="preserve"> dan </w:t>
      </w:r>
      <w:proofErr w:type="spellStart"/>
      <w:r w:rsidRPr="00895FA2">
        <w:t>siswa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prediksi</w:t>
      </w:r>
      <w:proofErr w:type="spellEnd"/>
      <w:r w:rsidRPr="00895FA2">
        <w:t xml:space="preserve"> masing-masing.</w:t>
      </w:r>
    </w:p>
    <w:p w14:paraId="77FDEA5F" w14:textId="58CF9656" w:rsidR="00164BE4" w:rsidRPr="00895FA2" w:rsidRDefault="001C7B89" w:rsidP="00376C0D">
      <w:pPr>
        <w:pStyle w:val="ListParagraph"/>
        <w:numPr>
          <w:ilvl w:val="0"/>
          <w:numId w:val="8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mengikuti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ice breaking</w:t>
      </w:r>
    </w:p>
    <w:p w14:paraId="2826D1A6" w14:textId="6FA758EE" w:rsidR="001C7B89" w:rsidRPr="00895FA2" w:rsidRDefault="001C7B89" w:rsidP="00376C0D">
      <w:pPr>
        <w:pStyle w:val="ListParagraph"/>
        <w:numPr>
          <w:ilvl w:val="0"/>
          <w:numId w:val="8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menyampaikan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tujuan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gambaran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terkait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manfaat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dalam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kehidupan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sehari-hari</w:t>
      </w:r>
      <w:proofErr w:type="spellEnd"/>
      <w:r w:rsidRPr="00895FA2">
        <w:rPr>
          <w:rFonts w:eastAsia="Bookman Old Style"/>
        </w:rPr>
        <w:t xml:space="preserve">. </w:t>
      </w:r>
    </w:p>
    <w:p w14:paraId="44DF08A1" w14:textId="77777777" w:rsidR="00D041A5" w:rsidRPr="00D041A5" w:rsidRDefault="00D041A5" w:rsidP="00D041A5">
      <w:pPr>
        <w:spacing w:before="100" w:beforeAutospacing="1" w:after="100" w:afterAutospacing="1"/>
      </w:pPr>
      <w:proofErr w:type="gramStart"/>
      <w:r w:rsidRPr="00D041A5">
        <w:rPr>
          <w:rFonts w:hAnsi="Symbol"/>
        </w:rPr>
        <w:t></w:t>
      </w:r>
      <w:r w:rsidRPr="00D041A5">
        <w:t xml:space="preserve">  </w:t>
      </w:r>
      <w:r w:rsidRPr="00D041A5">
        <w:rPr>
          <w:b/>
          <w:bCs/>
        </w:rPr>
        <w:t>Ice</w:t>
      </w:r>
      <w:proofErr w:type="gramEnd"/>
      <w:r w:rsidRPr="00D041A5">
        <w:rPr>
          <w:b/>
          <w:bCs/>
        </w:rPr>
        <w:t xml:space="preserve"> Breaker</w:t>
      </w:r>
      <w:r w:rsidRPr="00D041A5">
        <w:t>:</w:t>
      </w:r>
    </w:p>
    <w:p w14:paraId="3B5AD13F" w14:textId="77777777" w:rsidR="00D041A5" w:rsidRPr="00D041A5" w:rsidRDefault="00D041A5" w:rsidP="00376C0D">
      <w:pPr>
        <w:numPr>
          <w:ilvl w:val="0"/>
          <w:numId w:val="5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menyapa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dan </w:t>
      </w:r>
      <w:proofErr w:type="spellStart"/>
      <w:r w:rsidRPr="00D041A5">
        <w:t>menanyakan</w:t>
      </w:r>
      <w:proofErr w:type="spellEnd"/>
      <w:r w:rsidRPr="00D041A5">
        <w:t xml:space="preserve"> </w:t>
      </w:r>
      <w:proofErr w:type="spellStart"/>
      <w:r w:rsidRPr="00D041A5">
        <w:t>kabar</w:t>
      </w:r>
      <w:proofErr w:type="spellEnd"/>
      <w:r w:rsidRPr="00D041A5">
        <w:t xml:space="preserve"> </w:t>
      </w:r>
      <w:proofErr w:type="spellStart"/>
      <w:r w:rsidRPr="00D041A5">
        <w:t>mereka</w:t>
      </w:r>
      <w:proofErr w:type="spellEnd"/>
      <w:r w:rsidRPr="00D041A5">
        <w:t>.</w:t>
      </w:r>
    </w:p>
    <w:p w14:paraId="261A1FAD" w14:textId="77777777" w:rsidR="00D041A5" w:rsidRPr="00D041A5" w:rsidRDefault="00D041A5" w:rsidP="00376C0D">
      <w:pPr>
        <w:numPr>
          <w:ilvl w:val="0"/>
          <w:numId w:val="5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mengajak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bernyanyi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 xml:space="preserve"> </w:t>
      </w:r>
      <w:proofErr w:type="spellStart"/>
      <w:r w:rsidRPr="00D041A5">
        <w:t>lagu</w:t>
      </w:r>
      <w:proofErr w:type="spellEnd"/>
      <w:r w:rsidRPr="00D041A5">
        <w:t xml:space="preserve"> “Aku Anak Sehat”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membangun</w:t>
      </w:r>
      <w:proofErr w:type="spellEnd"/>
      <w:r w:rsidRPr="00D041A5">
        <w:t xml:space="preserve"> </w:t>
      </w:r>
      <w:proofErr w:type="spellStart"/>
      <w:r w:rsidRPr="00D041A5">
        <w:t>suasana</w:t>
      </w:r>
      <w:proofErr w:type="spellEnd"/>
      <w:r w:rsidRPr="00D041A5">
        <w:t xml:space="preserve"> </w:t>
      </w:r>
      <w:proofErr w:type="spellStart"/>
      <w:r w:rsidRPr="00D041A5">
        <w:t>belajar</w:t>
      </w:r>
      <w:proofErr w:type="spellEnd"/>
      <w:r w:rsidRPr="00D041A5">
        <w:t xml:space="preserve"> yang </w:t>
      </w:r>
      <w:proofErr w:type="spellStart"/>
      <w:r w:rsidRPr="00D041A5">
        <w:t>menyenangkan</w:t>
      </w:r>
      <w:proofErr w:type="spellEnd"/>
      <w:r w:rsidRPr="00D041A5">
        <w:t>.</w:t>
      </w:r>
    </w:p>
    <w:p w14:paraId="533DF5C1" w14:textId="77777777" w:rsidR="00D041A5" w:rsidRPr="00D041A5" w:rsidRDefault="00D041A5" w:rsidP="00D041A5">
      <w:pPr>
        <w:spacing w:before="100" w:beforeAutospacing="1" w:after="100" w:afterAutospacing="1"/>
      </w:pPr>
      <w:proofErr w:type="gramStart"/>
      <w:r w:rsidRPr="00D041A5">
        <w:rPr>
          <w:rFonts w:hAnsi="Symbol"/>
        </w:rPr>
        <w:t></w:t>
      </w:r>
      <w:r w:rsidRPr="00D041A5">
        <w:t xml:space="preserve">  </w:t>
      </w:r>
      <w:proofErr w:type="spellStart"/>
      <w:r w:rsidRPr="00D041A5">
        <w:rPr>
          <w:b/>
          <w:bCs/>
        </w:rPr>
        <w:t>Apersepsi</w:t>
      </w:r>
      <w:proofErr w:type="spellEnd"/>
      <w:proofErr w:type="gramEnd"/>
      <w:r w:rsidRPr="00D041A5">
        <w:t>:</w:t>
      </w:r>
    </w:p>
    <w:p w14:paraId="0B09D903" w14:textId="77777777" w:rsidR="00D041A5" w:rsidRPr="00D041A5" w:rsidRDefault="00D041A5" w:rsidP="00376C0D">
      <w:pPr>
        <w:numPr>
          <w:ilvl w:val="0"/>
          <w:numId w:val="6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mengajukan</w:t>
      </w:r>
      <w:proofErr w:type="spellEnd"/>
      <w:r w:rsidRPr="00D041A5">
        <w:t xml:space="preserve"> </w:t>
      </w:r>
      <w:proofErr w:type="spellStart"/>
      <w:r w:rsidRPr="00D041A5">
        <w:t>pertanyaan</w:t>
      </w:r>
      <w:proofErr w:type="spellEnd"/>
      <w:r w:rsidRPr="00D041A5">
        <w:t>: “</w:t>
      </w:r>
      <w:proofErr w:type="spellStart"/>
      <w:r w:rsidRPr="00D041A5">
        <w:t>Siapa</w:t>
      </w:r>
      <w:proofErr w:type="spellEnd"/>
      <w:r w:rsidRPr="00D041A5">
        <w:t xml:space="preserve"> yang </w:t>
      </w:r>
      <w:proofErr w:type="spellStart"/>
      <w:r w:rsidRPr="00D041A5">
        <w:t>bisa</w:t>
      </w:r>
      <w:proofErr w:type="spellEnd"/>
      <w:r w:rsidRPr="00D041A5">
        <w:t xml:space="preserve"> </w:t>
      </w:r>
      <w:proofErr w:type="spellStart"/>
      <w:r w:rsidRPr="00D041A5">
        <w:t>menyebutkan</w:t>
      </w:r>
      <w:proofErr w:type="spellEnd"/>
      <w:r w:rsidRPr="00D041A5">
        <w:t xml:space="preserve"> </w:t>
      </w:r>
      <w:proofErr w:type="spellStart"/>
      <w:r w:rsidRPr="00D041A5">
        <w:t>namanya</w:t>
      </w:r>
      <w:proofErr w:type="spellEnd"/>
      <w:r w:rsidRPr="00D041A5">
        <w:t xml:space="preserve"> dan </w:t>
      </w:r>
      <w:proofErr w:type="spellStart"/>
      <w:r w:rsidRPr="00D041A5">
        <w:t>usianya</w:t>
      </w:r>
      <w:proofErr w:type="spellEnd"/>
      <w:r w:rsidRPr="00D041A5">
        <w:t>?”</w:t>
      </w:r>
    </w:p>
    <w:p w14:paraId="13D71126" w14:textId="77777777" w:rsidR="00D041A5" w:rsidRPr="00D041A5" w:rsidRDefault="00D041A5" w:rsidP="00376C0D">
      <w:pPr>
        <w:numPr>
          <w:ilvl w:val="0"/>
          <w:numId w:val="6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penjelasan</w:t>
      </w:r>
      <w:proofErr w:type="spellEnd"/>
      <w:r w:rsidRPr="00D041A5">
        <w:t xml:space="preserve"> </w:t>
      </w:r>
      <w:proofErr w:type="spellStart"/>
      <w:r w:rsidRPr="00D041A5">
        <w:t>singkat</w:t>
      </w:r>
      <w:proofErr w:type="spellEnd"/>
      <w:r w:rsidRPr="00D041A5">
        <w:t xml:space="preserve"> </w:t>
      </w:r>
      <w:proofErr w:type="spellStart"/>
      <w:r w:rsidRPr="00D041A5">
        <w:t>tentang</w:t>
      </w:r>
      <w:proofErr w:type="spellEnd"/>
      <w:r w:rsidRPr="00D041A5">
        <w:t xml:space="preserve">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mengenal</w:t>
      </w:r>
      <w:proofErr w:type="spellEnd"/>
      <w:r w:rsidRPr="00D041A5">
        <w:t xml:space="preserve"> </w:t>
      </w:r>
      <w:proofErr w:type="spellStart"/>
      <w:r w:rsidRPr="00D041A5">
        <w:t>diri</w:t>
      </w:r>
      <w:proofErr w:type="spellEnd"/>
      <w:r w:rsidRPr="00D041A5">
        <w:t xml:space="preserve"> </w:t>
      </w:r>
      <w:proofErr w:type="spellStart"/>
      <w:r w:rsidRPr="00D041A5">
        <w:t>sendiri</w:t>
      </w:r>
      <w:proofErr w:type="spellEnd"/>
      <w:r w:rsidRPr="00D041A5">
        <w:t>.</w:t>
      </w:r>
    </w:p>
    <w:p w14:paraId="3CB9961A" w14:textId="77777777" w:rsidR="00D041A5" w:rsidRPr="00D041A5" w:rsidRDefault="00D041A5" w:rsidP="00D041A5">
      <w:pPr>
        <w:spacing w:before="100" w:beforeAutospacing="1" w:after="100" w:afterAutospacing="1"/>
      </w:pPr>
      <w:proofErr w:type="gramStart"/>
      <w:r w:rsidRPr="00D041A5">
        <w:rPr>
          <w:rFonts w:hAnsi="Symbol"/>
        </w:rPr>
        <w:lastRenderedPageBreak/>
        <w:t></w:t>
      </w:r>
      <w:r w:rsidRPr="00D041A5">
        <w:t xml:space="preserve">  </w:t>
      </w:r>
      <w:r w:rsidRPr="00D041A5">
        <w:rPr>
          <w:b/>
          <w:bCs/>
        </w:rPr>
        <w:t>Tujuan</w:t>
      </w:r>
      <w:proofErr w:type="gram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Pembelajaran</w:t>
      </w:r>
      <w:proofErr w:type="spellEnd"/>
      <w:r w:rsidRPr="00D041A5">
        <w:t>:</w:t>
      </w:r>
    </w:p>
    <w:p w14:paraId="36C03F3C" w14:textId="77777777" w:rsidR="00D041A5" w:rsidRPr="00D041A5" w:rsidRDefault="00D041A5" w:rsidP="00376C0D">
      <w:pPr>
        <w:numPr>
          <w:ilvl w:val="0"/>
          <w:numId w:val="7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menyampaikan</w:t>
      </w:r>
      <w:proofErr w:type="spellEnd"/>
      <w:r w:rsidRPr="00D041A5">
        <w:t xml:space="preserve"> </w:t>
      </w:r>
      <w:proofErr w:type="spellStart"/>
      <w:r w:rsidRPr="00D041A5">
        <w:t>tujuan</w:t>
      </w:r>
      <w:proofErr w:type="spellEnd"/>
      <w:r w:rsidRPr="00D041A5">
        <w:t xml:space="preserve"> </w:t>
      </w:r>
      <w:proofErr w:type="spellStart"/>
      <w:r w:rsidRPr="00D041A5">
        <w:t>pembelajaran</w:t>
      </w:r>
      <w:proofErr w:type="spellEnd"/>
      <w:r w:rsidRPr="00D041A5">
        <w:t xml:space="preserve"> </w:t>
      </w:r>
      <w:proofErr w:type="spellStart"/>
      <w:r w:rsidRPr="00D041A5">
        <w:t>hari</w:t>
      </w:r>
      <w:proofErr w:type="spellEnd"/>
      <w:r w:rsidRPr="00D041A5">
        <w:t xml:space="preserve"> </w:t>
      </w:r>
      <w:proofErr w:type="spellStart"/>
      <w:r w:rsidRPr="00D041A5">
        <w:t>ini</w:t>
      </w:r>
      <w:proofErr w:type="spellEnd"/>
      <w:r w:rsidRPr="00D041A5">
        <w:t xml:space="preserve">, </w:t>
      </w:r>
      <w:proofErr w:type="spellStart"/>
      <w:r w:rsidRPr="00D041A5">
        <w:t>yaitu</w:t>
      </w:r>
      <w:proofErr w:type="spellEnd"/>
      <w:r w:rsidRPr="00D041A5">
        <w:t xml:space="preserve"> </w:t>
      </w:r>
      <w:proofErr w:type="spellStart"/>
      <w:r w:rsidRPr="00D041A5">
        <w:t>mengenal</w:t>
      </w:r>
      <w:proofErr w:type="spellEnd"/>
      <w:r w:rsidRPr="00D041A5">
        <w:t xml:space="preserve"> </w:t>
      </w:r>
      <w:proofErr w:type="spellStart"/>
      <w:r w:rsidRPr="00D041A5">
        <w:t>diri</w:t>
      </w:r>
      <w:proofErr w:type="spellEnd"/>
      <w:r w:rsidRPr="00D041A5">
        <w:t xml:space="preserve"> </w:t>
      </w:r>
      <w:proofErr w:type="spellStart"/>
      <w:r w:rsidRPr="00D041A5">
        <w:t>sendiri</w:t>
      </w:r>
      <w:proofErr w:type="spellEnd"/>
      <w:r w:rsidRPr="00D041A5">
        <w:t xml:space="preserve">, </w:t>
      </w:r>
      <w:proofErr w:type="spellStart"/>
      <w:r w:rsidRPr="00D041A5">
        <w:t>memahami</w:t>
      </w:r>
      <w:proofErr w:type="spellEnd"/>
      <w:r w:rsidRPr="00D041A5">
        <w:t xml:space="preserve"> </w:t>
      </w:r>
      <w:proofErr w:type="spellStart"/>
      <w:r w:rsidRPr="00D041A5">
        <w:t>perbedaan</w:t>
      </w:r>
      <w:proofErr w:type="spellEnd"/>
      <w:r w:rsidRPr="00D041A5">
        <w:t xml:space="preserve">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</w:t>
      </w:r>
      <w:proofErr w:type="spellEnd"/>
      <w:r w:rsidRPr="00D041A5">
        <w:t xml:space="preserve">, dan </w:t>
      </w:r>
      <w:proofErr w:type="spellStart"/>
      <w:r w:rsidRPr="00D041A5">
        <w:t>mengikuti</w:t>
      </w:r>
      <w:proofErr w:type="spellEnd"/>
      <w:r w:rsidRPr="00D041A5">
        <w:t xml:space="preserve"> </w:t>
      </w:r>
      <w:proofErr w:type="spellStart"/>
      <w:r w:rsidRPr="00D041A5">
        <w:t>aturan</w:t>
      </w:r>
      <w:proofErr w:type="spellEnd"/>
      <w:r w:rsidRPr="00D041A5">
        <w:t xml:space="preserve"> </w:t>
      </w:r>
      <w:proofErr w:type="spellStart"/>
      <w:r w:rsidRPr="00D041A5">
        <w:t>saat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>.</w:t>
      </w:r>
    </w:p>
    <w:p w14:paraId="744592D6" w14:textId="224EE3C0" w:rsidR="001C7B89" w:rsidRPr="00895FA2" w:rsidRDefault="001C7B89" w:rsidP="001C7B89">
      <w:pPr>
        <w:spacing w:before="60" w:after="60"/>
        <w:ind w:left="426"/>
        <w:jc w:val="both"/>
        <w:rPr>
          <w:b/>
          <w:caps/>
        </w:rPr>
      </w:pPr>
    </w:p>
    <w:p w14:paraId="2C1F0B29" w14:textId="3E2E7A96" w:rsidR="001C7B89" w:rsidRDefault="001C7B89" w:rsidP="001C7B89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Inti</w:t>
      </w:r>
    </w:p>
    <w:p w14:paraId="4CB3727E" w14:textId="3A51862D" w:rsidR="00D041A5" w:rsidRPr="00D041A5" w:rsidRDefault="00D041A5" w:rsidP="00D041A5">
      <w:pPr>
        <w:spacing w:before="100" w:beforeAutospacing="1" w:after="100" w:afterAutospacing="1"/>
      </w:pPr>
      <w:r w:rsidRPr="00D041A5">
        <w:rPr>
          <w:b/>
          <w:bCs/>
        </w:rPr>
        <w:t xml:space="preserve">1. </w:t>
      </w:r>
      <w:proofErr w:type="spellStart"/>
      <w:r w:rsidRPr="00D041A5">
        <w:rPr>
          <w:b/>
          <w:bCs/>
        </w:rPr>
        <w:t>Mindfull</w:t>
      </w:r>
      <w:proofErr w:type="spellEnd"/>
      <w:r w:rsidRPr="00D041A5">
        <w:rPr>
          <w:b/>
          <w:bCs/>
        </w:rPr>
        <w:t xml:space="preserve"> Learning (</w:t>
      </w:r>
      <w:proofErr w:type="spellStart"/>
      <w:r w:rsidRPr="00D041A5">
        <w:rPr>
          <w:b/>
          <w:bCs/>
        </w:rPr>
        <w:t>Fokus</w:t>
      </w:r>
      <w:proofErr w:type="spellEnd"/>
      <w:r w:rsidRPr="00D041A5">
        <w:rPr>
          <w:b/>
          <w:bCs/>
        </w:rPr>
        <w:t xml:space="preserve"> dan </w:t>
      </w:r>
      <w:proofErr w:type="spellStart"/>
      <w:r w:rsidRPr="00D041A5">
        <w:rPr>
          <w:b/>
          <w:bCs/>
        </w:rPr>
        <w:t>Kesadaran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Penuh</w:t>
      </w:r>
      <w:proofErr w:type="spellEnd"/>
      <w:r w:rsidRPr="00D041A5">
        <w:rPr>
          <w:b/>
          <w:bCs/>
        </w:rPr>
        <w:t xml:space="preserve">) (30 </w:t>
      </w:r>
      <w:proofErr w:type="spellStart"/>
      <w:r w:rsidRPr="00D041A5">
        <w:rPr>
          <w:b/>
          <w:bCs/>
        </w:rPr>
        <w:t>Menit</w:t>
      </w:r>
      <w:proofErr w:type="spellEnd"/>
      <w:r w:rsidRPr="00D041A5">
        <w:rPr>
          <w:b/>
          <w:bCs/>
        </w:rPr>
        <w:t>)</w:t>
      </w:r>
    </w:p>
    <w:p w14:paraId="1B3C31D5" w14:textId="62193789" w:rsidR="00D041A5" w:rsidRPr="00D041A5" w:rsidRDefault="00D041A5" w:rsidP="00376C0D">
      <w:pPr>
        <w:numPr>
          <w:ilvl w:val="0"/>
          <w:numId w:val="10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contoh</w:t>
      </w:r>
      <w:proofErr w:type="spellEnd"/>
      <w:r w:rsidRPr="00D041A5">
        <w:t xml:space="preserve"> </w:t>
      </w:r>
      <w:proofErr w:type="spellStart"/>
      <w:r w:rsidRPr="00D041A5">
        <w:t>menyebutkan</w:t>
      </w:r>
      <w:proofErr w:type="spellEnd"/>
      <w:r w:rsidRPr="00D041A5">
        <w:t xml:space="preserve"> </w:t>
      </w:r>
      <w:proofErr w:type="spellStart"/>
      <w:r w:rsidRPr="00D041A5">
        <w:t>identitas</w:t>
      </w:r>
      <w:proofErr w:type="spellEnd"/>
      <w:r w:rsidRPr="00D041A5">
        <w:t xml:space="preserve"> </w:t>
      </w:r>
      <w:proofErr w:type="spellStart"/>
      <w:r w:rsidRPr="00D041A5">
        <w:t>diri</w:t>
      </w:r>
      <w:proofErr w:type="spellEnd"/>
      <w:r w:rsidRPr="00D041A5">
        <w:t xml:space="preserve">, </w:t>
      </w:r>
      <w:proofErr w:type="spellStart"/>
      <w:r w:rsidRPr="00D041A5">
        <w:t>seperti</w:t>
      </w:r>
      <w:proofErr w:type="spellEnd"/>
      <w:r w:rsidRPr="00D041A5">
        <w:t xml:space="preserve"> “Nama </w:t>
      </w:r>
      <w:proofErr w:type="spellStart"/>
      <w:r w:rsidRPr="00D041A5">
        <w:t>saya</w:t>
      </w:r>
      <w:proofErr w:type="spellEnd"/>
      <w:r w:rsidRPr="00D041A5">
        <w:t xml:space="preserve"> Budi, </w:t>
      </w:r>
      <w:proofErr w:type="spellStart"/>
      <w:r w:rsidRPr="00D041A5">
        <w:t>saya</w:t>
      </w:r>
      <w:proofErr w:type="spellEnd"/>
      <w:r w:rsidRPr="00D041A5">
        <w:t xml:space="preserve"> </w:t>
      </w:r>
      <w:proofErr w:type="spellStart"/>
      <w:r w:rsidRPr="00D041A5">
        <w:t>berusia</w:t>
      </w:r>
      <w:proofErr w:type="spellEnd"/>
      <w:r w:rsidRPr="00D041A5">
        <w:t xml:space="preserve"> 7 </w:t>
      </w:r>
      <w:proofErr w:type="spellStart"/>
      <w:r w:rsidRPr="00D041A5">
        <w:t>tahun</w:t>
      </w:r>
      <w:proofErr w:type="spellEnd"/>
      <w:r w:rsidRPr="00D041A5">
        <w:t xml:space="preserve">, dan </w:t>
      </w:r>
      <w:proofErr w:type="spellStart"/>
      <w:r w:rsidRPr="00D041A5">
        <w:t>saya</w:t>
      </w:r>
      <w:proofErr w:type="spellEnd"/>
      <w:r w:rsidRPr="00D041A5">
        <w:t xml:space="preserve"> </w:t>
      </w:r>
      <w:proofErr w:type="spellStart"/>
      <w:r w:rsidRPr="00D041A5">
        <w:t>laki-laki</w:t>
      </w:r>
      <w:proofErr w:type="spellEnd"/>
      <w:r w:rsidRPr="00D041A5">
        <w:t>.”</w:t>
      </w:r>
    </w:p>
    <w:p w14:paraId="6F506BA1" w14:textId="77777777" w:rsidR="00D041A5" w:rsidRPr="00D041A5" w:rsidRDefault="00D041A5" w:rsidP="00376C0D">
      <w:pPr>
        <w:numPr>
          <w:ilvl w:val="0"/>
          <w:numId w:val="10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meminta</w:t>
      </w:r>
      <w:proofErr w:type="spellEnd"/>
      <w:r w:rsidRPr="00D041A5">
        <w:t xml:space="preserve"> </w:t>
      </w:r>
      <w:proofErr w:type="spellStart"/>
      <w:r w:rsidRPr="00D041A5">
        <w:t>setiap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memperkenalkan</w:t>
      </w:r>
      <w:proofErr w:type="spellEnd"/>
      <w:r w:rsidRPr="00D041A5">
        <w:t xml:space="preserve"> </w:t>
      </w:r>
      <w:proofErr w:type="spellStart"/>
      <w:r w:rsidRPr="00D041A5">
        <w:t>diri</w:t>
      </w:r>
      <w:proofErr w:type="spellEnd"/>
      <w:r w:rsidRPr="00D041A5">
        <w:t xml:space="preserve"> </w:t>
      </w:r>
      <w:proofErr w:type="spellStart"/>
      <w:r w:rsidRPr="00D041A5">
        <w:t>mereka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menyebutkan</w:t>
      </w:r>
      <w:proofErr w:type="spellEnd"/>
      <w:r w:rsidRPr="00D041A5">
        <w:t xml:space="preserve"> nama, </w:t>
      </w:r>
      <w:proofErr w:type="spellStart"/>
      <w:r w:rsidRPr="00D041A5">
        <w:t>usia</w:t>
      </w:r>
      <w:proofErr w:type="spellEnd"/>
      <w:r w:rsidRPr="00D041A5">
        <w:t xml:space="preserve">, dan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</w:t>
      </w:r>
      <w:proofErr w:type="spellEnd"/>
      <w:r w:rsidRPr="00D041A5">
        <w:t>.</w:t>
      </w:r>
    </w:p>
    <w:p w14:paraId="7B3DE29D" w14:textId="77777777" w:rsidR="00D041A5" w:rsidRPr="00D041A5" w:rsidRDefault="00D041A5" w:rsidP="00D041A5">
      <w:pPr>
        <w:spacing w:before="100" w:beforeAutospacing="1" w:after="100" w:afterAutospacing="1"/>
      </w:pPr>
      <w:r w:rsidRPr="00D041A5">
        <w:rPr>
          <w:b/>
          <w:bCs/>
        </w:rPr>
        <w:t xml:space="preserve">2. </w:t>
      </w:r>
      <w:proofErr w:type="spellStart"/>
      <w:r w:rsidRPr="00D041A5">
        <w:rPr>
          <w:b/>
          <w:bCs/>
        </w:rPr>
        <w:t>Joyfull</w:t>
      </w:r>
      <w:proofErr w:type="spellEnd"/>
      <w:r w:rsidRPr="00D041A5">
        <w:rPr>
          <w:b/>
          <w:bCs/>
        </w:rPr>
        <w:t xml:space="preserve"> Learning (</w:t>
      </w:r>
      <w:proofErr w:type="spellStart"/>
      <w:r w:rsidRPr="00D041A5">
        <w:rPr>
          <w:b/>
          <w:bCs/>
        </w:rPr>
        <w:t>Pembelajaran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Menyenangkan</w:t>
      </w:r>
      <w:proofErr w:type="spellEnd"/>
      <w:r w:rsidRPr="00D041A5">
        <w:rPr>
          <w:b/>
          <w:bCs/>
        </w:rPr>
        <w:t xml:space="preserve">) (30 </w:t>
      </w:r>
      <w:proofErr w:type="spellStart"/>
      <w:r w:rsidRPr="00D041A5">
        <w:rPr>
          <w:b/>
          <w:bCs/>
        </w:rPr>
        <w:t>Menit</w:t>
      </w:r>
      <w:proofErr w:type="spellEnd"/>
      <w:r w:rsidRPr="00D041A5">
        <w:rPr>
          <w:b/>
          <w:bCs/>
        </w:rPr>
        <w:t>)</w:t>
      </w:r>
    </w:p>
    <w:p w14:paraId="102BAD3B" w14:textId="77777777" w:rsidR="00D041A5" w:rsidRPr="00D041A5" w:rsidRDefault="00D041A5" w:rsidP="00376C0D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D041A5">
        <w:rPr>
          <w:b/>
          <w:bCs/>
        </w:rPr>
        <w:t>Permainan</w:t>
      </w:r>
      <w:proofErr w:type="spellEnd"/>
      <w:r w:rsidRPr="00D041A5">
        <w:rPr>
          <w:b/>
          <w:bCs/>
        </w:rPr>
        <w:t xml:space="preserve"> "</w:t>
      </w:r>
      <w:proofErr w:type="spellStart"/>
      <w:r w:rsidRPr="00D041A5">
        <w:rPr>
          <w:b/>
          <w:bCs/>
        </w:rPr>
        <w:t>Temukan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Temanmu</w:t>
      </w:r>
      <w:proofErr w:type="spellEnd"/>
      <w:r w:rsidRPr="00D041A5">
        <w:rPr>
          <w:b/>
          <w:bCs/>
        </w:rPr>
        <w:t>"</w:t>
      </w:r>
      <w:r w:rsidRPr="00D041A5">
        <w:t xml:space="preserve">: </w:t>
      </w:r>
    </w:p>
    <w:p w14:paraId="76A15E36" w14:textId="77777777" w:rsidR="00D041A5" w:rsidRPr="00D041A5" w:rsidRDefault="00D041A5" w:rsidP="00376C0D">
      <w:pPr>
        <w:numPr>
          <w:ilvl w:val="1"/>
          <w:numId w:val="11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mengajak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mencari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 xml:space="preserve"> yang </w:t>
      </w:r>
      <w:proofErr w:type="spellStart"/>
      <w:r w:rsidRPr="00D041A5">
        <w:t>memiliki</w:t>
      </w:r>
      <w:proofErr w:type="spellEnd"/>
      <w:r w:rsidRPr="00D041A5">
        <w:t xml:space="preserve"> </w:t>
      </w:r>
      <w:proofErr w:type="spellStart"/>
      <w:r w:rsidRPr="00D041A5">
        <w:t>kesamaan</w:t>
      </w:r>
      <w:proofErr w:type="spellEnd"/>
      <w:r w:rsidRPr="00D041A5">
        <w:t xml:space="preserve"> dan </w:t>
      </w:r>
      <w:proofErr w:type="spellStart"/>
      <w:r w:rsidRPr="00D041A5">
        <w:t>perbedaan</w:t>
      </w:r>
      <w:proofErr w:type="spellEnd"/>
      <w:r w:rsidRPr="00D041A5">
        <w:t xml:space="preserve">, </w:t>
      </w:r>
      <w:proofErr w:type="spellStart"/>
      <w:r w:rsidRPr="00D041A5">
        <w:t>misalnya</w:t>
      </w:r>
      <w:proofErr w:type="spellEnd"/>
      <w:r w:rsidRPr="00D041A5">
        <w:t xml:space="preserve"> </w:t>
      </w:r>
      <w:proofErr w:type="spellStart"/>
      <w:r w:rsidRPr="00D041A5">
        <w:t>berdasarkan</w:t>
      </w:r>
      <w:proofErr w:type="spellEnd"/>
      <w:r w:rsidRPr="00D041A5">
        <w:t xml:space="preserve">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</w:t>
      </w:r>
      <w:proofErr w:type="spellEnd"/>
      <w:r w:rsidRPr="00D041A5">
        <w:t xml:space="preserve"> </w:t>
      </w:r>
      <w:proofErr w:type="spellStart"/>
      <w:r w:rsidRPr="00D041A5">
        <w:t>atau</w:t>
      </w:r>
      <w:proofErr w:type="spellEnd"/>
      <w:r w:rsidRPr="00D041A5">
        <w:t xml:space="preserve"> </w:t>
      </w:r>
      <w:proofErr w:type="spellStart"/>
      <w:r w:rsidRPr="00D041A5">
        <w:t>usia</w:t>
      </w:r>
      <w:proofErr w:type="spellEnd"/>
      <w:r w:rsidRPr="00D041A5">
        <w:t>.</w:t>
      </w:r>
    </w:p>
    <w:p w14:paraId="27A83D26" w14:textId="77777777" w:rsidR="00D041A5" w:rsidRPr="00D041A5" w:rsidRDefault="00D041A5" w:rsidP="00376C0D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diminta</w:t>
      </w:r>
      <w:proofErr w:type="spellEnd"/>
      <w:r w:rsidRPr="00D041A5">
        <w:t xml:space="preserve"> </w:t>
      </w:r>
      <w:proofErr w:type="spellStart"/>
      <w:r w:rsidRPr="00D041A5">
        <w:t>bekerja</w:t>
      </w:r>
      <w:proofErr w:type="spellEnd"/>
      <w:r w:rsidRPr="00D041A5">
        <w:t xml:space="preserve"> </w:t>
      </w:r>
      <w:proofErr w:type="spellStart"/>
      <w:r w:rsidRPr="00D041A5">
        <w:t>sama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kelompok</w:t>
      </w:r>
      <w:proofErr w:type="spellEnd"/>
      <w:r w:rsidRPr="00D041A5">
        <w:t xml:space="preserve"> </w:t>
      </w:r>
      <w:proofErr w:type="spellStart"/>
      <w:r w:rsidRPr="00D041A5">
        <w:t>kecil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menemukan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kriteria</w:t>
      </w:r>
      <w:proofErr w:type="spellEnd"/>
      <w:r w:rsidRPr="00D041A5">
        <w:t xml:space="preserve"> </w:t>
      </w:r>
      <w:proofErr w:type="spellStart"/>
      <w:r w:rsidRPr="00D041A5">
        <w:t>tertentu</w:t>
      </w:r>
      <w:proofErr w:type="spellEnd"/>
      <w:r w:rsidRPr="00D041A5">
        <w:t xml:space="preserve"> yang </w:t>
      </w:r>
      <w:proofErr w:type="spellStart"/>
      <w:r w:rsidRPr="00D041A5">
        <w:t>diberikan</w:t>
      </w:r>
      <w:proofErr w:type="spellEnd"/>
      <w:r w:rsidRPr="00D041A5">
        <w:t xml:space="preserve"> oleh guru, </w:t>
      </w:r>
      <w:proofErr w:type="spellStart"/>
      <w:r w:rsidRPr="00D041A5">
        <w:t>seperti</w:t>
      </w:r>
      <w:proofErr w:type="spellEnd"/>
      <w:r w:rsidRPr="00D041A5">
        <w:t xml:space="preserve"> "</w:t>
      </w:r>
      <w:proofErr w:type="spellStart"/>
      <w:r w:rsidRPr="00D041A5">
        <w:t>Temukan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 xml:space="preserve"> yang </w:t>
      </w:r>
      <w:proofErr w:type="spellStart"/>
      <w:r w:rsidRPr="00D041A5">
        <w:t>seumur</w:t>
      </w:r>
      <w:proofErr w:type="spellEnd"/>
      <w:r w:rsidRPr="00D041A5">
        <w:t xml:space="preserve"> </w:t>
      </w:r>
      <w:proofErr w:type="spellStart"/>
      <w:r w:rsidRPr="00D041A5">
        <w:t>denganmu</w:t>
      </w:r>
      <w:proofErr w:type="spellEnd"/>
      <w:r w:rsidRPr="00D041A5">
        <w:t xml:space="preserve">" </w:t>
      </w:r>
      <w:proofErr w:type="spellStart"/>
      <w:r w:rsidRPr="00D041A5">
        <w:t>atau</w:t>
      </w:r>
      <w:proofErr w:type="spellEnd"/>
      <w:r w:rsidRPr="00D041A5">
        <w:t xml:space="preserve"> "Cari </w:t>
      </w:r>
      <w:proofErr w:type="spellStart"/>
      <w:r w:rsidRPr="00D041A5">
        <w:t>teman</w:t>
      </w:r>
      <w:proofErr w:type="spellEnd"/>
      <w:r w:rsidRPr="00D041A5">
        <w:t xml:space="preserve"> yang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kelaminnya</w:t>
      </w:r>
      <w:proofErr w:type="spellEnd"/>
      <w:r w:rsidRPr="00D041A5">
        <w:t xml:space="preserve"> </w:t>
      </w:r>
      <w:proofErr w:type="spellStart"/>
      <w:r w:rsidRPr="00D041A5">
        <w:t>berbeda</w:t>
      </w:r>
      <w:proofErr w:type="spellEnd"/>
      <w:r w:rsidRPr="00D041A5">
        <w:t xml:space="preserve"> </w:t>
      </w:r>
      <w:proofErr w:type="spellStart"/>
      <w:r w:rsidRPr="00D041A5">
        <w:t>darimu</w:t>
      </w:r>
      <w:proofErr w:type="spellEnd"/>
      <w:r w:rsidRPr="00D041A5">
        <w:t>".</w:t>
      </w:r>
    </w:p>
    <w:p w14:paraId="7C3E9445" w14:textId="77777777" w:rsidR="00D041A5" w:rsidRPr="00D041A5" w:rsidRDefault="00D041A5" w:rsidP="00376C0D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D041A5">
        <w:rPr>
          <w:b/>
          <w:bCs/>
        </w:rPr>
        <w:t>Bernyanyi</w:t>
      </w:r>
      <w:proofErr w:type="spellEnd"/>
      <w:r w:rsidRPr="00D041A5">
        <w:rPr>
          <w:b/>
          <w:bCs/>
        </w:rPr>
        <w:t xml:space="preserve"> Bersama Lagu "Aku dan Temanku"</w:t>
      </w:r>
      <w:r w:rsidRPr="00D041A5">
        <w:t xml:space="preserve">: </w:t>
      </w:r>
    </w:p>
    <w:p w14:paraId="07CB277C" w14:textId="77777777" w:rsidR="00D041A5" w:rsidRPr="00D041A5" w:rsidRDefault="00D041A5" w:rsidP="00376C0D">
      <w:pPr>
        <w:numPr>
          <w:ilvl w:val="1"/>
          <w:numId w:val="11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mengajak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menyanyikan</w:t>
      </w:r>
      <w:proofErr w:type="spellEnd"/>
      <w:r w:rsidRPr="00D041A5">
        <w:t xml:space="preserve"> </w:t>
      </w:r>
      <w:proofErr w:type="spellStart"/>
      <w:r w:rsidRPr="00D041A5">
        <w:t>lagu</w:t>
      </w:r>
      <w:proofErr w:type="spellEnd"/>
      <w:r w:rsidRPr="00D041A5">
        <w:t xml:space="preserve"> </w:t>
      </w:r>
      <w:proofErr w:type="spellStart"/>
      <w:r w:rsidRPr="00D041A5">
        <w:t>sederhana</w:t>
      </w:r>
      <w:proofErr w:type="spellEnd"/>
      <w:r w:rsidRPr="00D041A5">
        <w:t xml:space="preserve"> yang </w:t>
      </w:r>
      <w:proofErr w:type="spellStart"/>
      <w:r w:rsidRPr="00D041A5">
        <w:t>liriknya</w:t>
      </w:r>
      <w:proofErr w:type="spellEnd"/>
      <w:r w:rsidRPr="00D041A5">
        <w:t xml:space="preserve"> </w:t>
      </w:r>
      <w:proofErr w:type="spellStart"/>
      <w:r w:rsidRPr="00D041A5">
        <w:t>menekankan</w:t>
      </w:r>
      <w:proofErr w:type="spellEnd"/>
      <w:r w:rsidRPr="00D041A5">
        <w:t xml:space="preserve"> </w:t>
      </w:r>
      <w:proofErr w:type="spellStart"/>
      <w:r w:rsidRPr="00D041A5">
        <w:t>perbedaan</w:t>
      </w:r>
      <w:proofErr w:type="spellEnd"/>
      <w:r w:rsidRPr="00D041A5">
        <w:t xml:space="preserve">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</w:t>
      </w:r>
      <w:proofErr w:type="spellEnd"/>
      <w:r w:rsidRPr="00D041A5">
        <w:t xml:space="preserve"> dan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saling</w:t>
      </w:r>
      <w:proofErr w:type="spellEnd"/>
      <w:r w:rsidRPr="00D041A5">
        <w:t xml:space="preserve"> </w:t>
      </w:r>
      <w:proofErr w:type="spellStart"/>
      <w:r w:rsidRPr="00D041A5">
        <w:t>menghormati</w:t>
      </w:r>
      <w:proofErr w:type="spellEnd"/>
      <w:r w:rsidRPr="00D041A5">
        <w:t xml:space="preserve"> </w:t>
      </w:r>
      <w:proofErr w:type="spellStart"/>
      <w:r w:rsidRPr="00D041A5">
        <w:t>saat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>.</w:t>
      </w:r>
    </w:p>
    <w:p w14:paraId="17B682D0" w14:textId="77777777" w:rsidR="00D041A5" w:rsidRPr="00D041A5" w:rsidRDefault="00D041A5" w:rsidP="00D041A5">
      <w:pPr>
        <w:spacing w:before="100" w:beforeAutospacing="1" w:after="100" w:afterAutospacing="1"/>
      </w:pPr>
      <w:r w:rsidRPr="00D041A5">
        <w:rPr>
          <w:b/>
          <w:bCs/>
        </w:rPr>
        <w:t xml:space="preserve">3. </w:t>
      </w:r>
      <w:proofErr w:type="spellStart"/>
      <w:r w:rsidRPr="00D041A5">
        <w:rPr>
          <w:b/>
          <w:bCs/>
        </w:rPr>
        <w:t>Meaningfull</w:t>
      </w:r>
      <w:proofErr w:type="spellEnd"/>
      <w:r w:rsidRPr="00D041A5">
        <w:rPr>
          <w:b/>
          <w:bCs/>
        </w:rPr>
        <w:t xml:space="preserve"> Learning (</w:t>
      </w:r>
      <w:proofErr w:type="spellStart"/>
      <w:r w:rsidRPr="00D041A5">
        <w:rPr>
          <w:b/>
          <w:bCs/>
        </w:rPr>
        <w:t>Pembelajaran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Bermakna</w:t>
      </w:r>
      <w:proofErr w:type="spellEnd"/>
      <w:r w:rsidRPr="00D041A5">
        <w:rPr>
          <w:b/>
          <w:bCs/>
        </w:rPr>
        <w:t xml:space="preserve">) (30 </w:t>
      </w:r>
      <w:proofErr w:type="spellStart"/>
      <w:r w:rsidRPr="00D041A5">
        <w:rPr>
          <w:b/>
          <w:bCs/>
        </w:rPr>
        <w:t>Menit</w:t>
      </w:r>
      <w:proofErr w:type="spellEnd"/>
      <w:r w:rsidRPr="00D041A5">
        <w:rPr>
          <w:b/>
          <w:bCs/>
        </w:rPr>
        <w:t>)</w:t>
      </w:r>
    </w:p>
    <w:p w14:paraId="4FC512F8" w14:textId="77777777" w:rsidR="00D041A5" w:rsidRPr="00D041A5" w:rsidRDefault="00D041A5" w:rsidP="00376C0D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D041A5">
        <w:rPr>
          <w:b/>
          <w:bCs/>
        </w:rPr>
        <w:t>Diskusi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Kelompok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tentang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Aturan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Bermain</w:t>
      </w:r>
      <w:proofErr w:type="spellEnd"/>
      <w:r w:rsidRPr="00D041A5">
        <w:t xml:space="preserve">: </w:t>
      </w:r>
    </w:p>
    <w:p w14:paraId="567590C7" w14:textId="77777777" w:rsidR="00D041A5" w:rsidRPr="00D041A5" w:rsidRDefault="00D041A5" w:rsidP="00376C0D">
      <w:pPr>
        <w:numPr>
          <w:ilvl w:val="1"/>
          <w:numId w:val="12"/>
        </w:numPr>
        <w:spacing w:before="100" w:beforeAutospacing="1" w:after="100" w:afterAutospacing="1"/>
      </w:pP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dibagi</w:t>
      </w:r>
      <w:proofErr w:type="spellEnd"/>
      <w:r w:rsidRPr="00D041A5">
        <w:t xml:space="preserve"> </w:t>
      </w:r>
      <w:proofErr w:type="spellStart"/>
      <w:r w:rsidRPr="00D041A5">
        <w:t>menjadi</w:t>
      </w:r>
      <w:proofErr w:type="spellEnd"/>
      <w:r w:rsidRPr="00D041A5">
        <w:t xml:space="preserve"> </w:t>
      </w:r>
      <w:proofErr w:type="spellStart"/>
      <w:r w:rsidRPr="00D041A5">
        <w:t>beberapa</w:t>
      </w:r>
      <w:proofErr w:type="spellEnd"/>
      <w:r w:rsidRPr="00D041A5">
        <w:t xml:space="preserve"> </w:t>
      </w:r>
      <w:proofErr w:type="spellStart"/>
      <w:r w:rsidRPr="00D041A5">
        <w:t>kelompok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berdiskusi</w:t>
      </w:r>
      <w:proofErr w:type="spellEnd"/>
      <w:r w:rsidRPr="00D041A5">
        <w:t xml:space="preserve"> </w:t>
      </w:r>
      <w:proofErr w:type="spellStart"/>
      <w:r w:rsidRPr="00D041A5">
        <w:t>tentang</w:t>
      </w:r>
      <w:proofErr w:type="spellEnd"/>
      <w:r w:rsidRPr="00D041A5">
        <w:t xml:space="preserve"> </w:t>
      </w:r>
      <w:proofErr w:type="spellStart"/>
      <w:r w:rsidRPr="00D041A5">
        <w:t>aturan</w:t>
      </w:r>
      <w:proofErr w:type="spellEnd"/>
      <w:r w:rsidRPr="00D041A5">
        <w:t xml:space="preserve"> yang </w:t>
      </w:r>
      <w:proofErr w:type="spellStart"/>
      <w:r w:rsidRPr="00D041A5">
        <w:t>harus</w:t>
      </w:r>
      <w:proofErr w:type="spellEnd"/>
      <w:r w:rsidRPr="00D041A5">
        <w:t xml:space="preserve"> </w:t>
      </w:r>
      <w:proofErr w:type="spellStart"/>
      <w:r w:rsidRPr="00D041A5">
        <w:t>diikuti</w:t>
      </w:r>
      <w:proofErr w:type="spellEnd"/>
      <w:r w:rsidRPr="00D041A5">
        <w:t xml:space="preserve"> </w:t>
      </w:r>
      <w:proofErr w:type="spellStart"/>
      <w:r w:rsidRPr="00D041A5">
        <w:t>saat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 xml:space="preserve">, </w:t>
      </w:r>
      <w:proofErr w:type="spellStart"/>
      <w:r w:rsidRPr="00D041A5">
        <w:t>seperti</w:t>
      </w:r>
      <w:proofErr w:type="spellEnd"/>
      <w:r w:rsidRPr="00D041A5">
        <w:t xml:space="preserve"> "</w:t>
      </w:r>
      <w:proofErr w:type="spellStart"/>
      <w:r w:rsidRPr="00D041A5">
        <w:t>Berbagi</w:t>
      </w:r>
      <w:proofErr w:type="spellEnd"/>
      <w:r w:rsidRPr="00D041A5">
        <w:t xml:space="preserve"> </w:t>
      </w:r>
      <w:proofErr w:type="spellStart"/>
      <w:r w:rsidRPr="00D041A5">
        <w:t>giliran</w:t>
      </w:r>
      <w:proofErr w:type="spellEnd"/>
      <w:r w:rsidRPr="00D041A5">
        <w:t>", "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adil</w:t>
      </w:r>
      <w:proofErr w:type="spellEnd"/>
      <w:r w:rsidRPr="00D041A5">
        <w:t xml:space="preserve">", dan "Tidak </w:t>
      </w:r>
      <w:proofErr w:type="spellStart"/>
      <w:r w:rsidRPr="00D041A5">
        <w:t>boleh</w:t>
      </w:r>
      <w:proofErr w:type="spellEnd"/>
      <w:r w:rsidRPr="00D041A5">
        <w:t xml:space="preserve"> </w:t>
      </w:r>
      <w:proofErr w:type="spellStart"/>
      <w:r w:rsidRPr="00D041A5">
        <w:t>memukul</w:t>
      </w:r>
      <w:proofErr w:type="spellEnd"/>
      <w:r w:rsidRPr="00D041A5">
        <w:t>".</w:t>
      </w:r>
    </w:p>
    <w:p w14:paraId="77401694" w14:textId="77777777" w:rsidR="00D041A5" w:rsidRPr="00D041A5" w:rsidRDefault="00D041A5" w:rsidP="00376C0D">
      <w:pPr>
        <w:numPr>
          <w:ilvl w:val="1"/>
          <w:numId w:val="12"/>
        </w:numPr>
        <w:spacing w:before="100" w:beforeAutospacing="1" w:after="100" w:afterAutospacing="1"/>
      </w:pPr>
      <w:proofErr w:type="spellStart"/>
      <w:r w:rsidRPr="00D041A5">
        <w:t>Setiap</w:t>
      </w:r>
      <w:proofErr w:type="spellEnd"/>
      <w:r w:rsidRPr="00D041A5">
        <w:t xml:space="preserve"> </w:t>
      </w:r>
      <w:proofErr w:type="spellStart"/>
      <w:r w:rsidRPr="00D041A5">
        <w:t>kelompok</w:t>
      </w:r>
      <w:proofErr w:type="spellEnd"/>
      <w:r w:rsidRPr="00D041A5">
        <w:t xml:space="preserve"> </w:t>
      </w:r>
      <w:proofErr w:type="spellStart"/>
      <w:r w:rsidRPr="00D041A5">
        <w:t>mempresentasikan</w:t>
      </w:r>
      <w:proofErr w:type="spellEnd"/>
      <w:r w:rsidRPr="00D041A5">
        <w:t xml:space="preserve"> </w:t>
      </w:r>
      <w:proofErr w:type="spellStart"/>
      <w:r w:rsidRPr="00D041A5">
        <w:t>hasil</w:t>
      </w:r>
      <w:proofErr w:type="spellEnd"/>
      <w:r w:rsidRPr="00D041A5">
        <w:t xml:space="preserve"> </w:t>
      </w:r>
      <w:proofErr w:type="spellStart"/>
      <w:r w:rsidRPr="00D041A5">
        <w:t>diskusinya</w:t>
      </w:r>
      <w:proofErr w:type="spellEnd"/>
      <w:r w:rsidRPr="00D041A5">
        <w:t xml:space="preserve"> di </w:t>
      </w:r>
      <w:proofErr w:type="spellStart"/>
      <w:r w:rsidRPr="00D041A5">
        <w:t>depan</w:t>
      </w:r>
      <w:proofErr w:type="spellEnd"/>
      <w:r w:rsidRPr="00D041A5">
        <w:t xml:space="preserve"> </w:t>
      </w:r>
      <w:proofErr w:type="spellStart"/>
      <w:r w:rsidRPr="00D041A5">
        <w:t>kelas</w:t>
      </w:r>
      <w:proofErr w:type="spellEnd"/>
      <w:r w:rsidRPr="00D041A5">
        <w:t xml:space="preserve">, dan guru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penguatan</w:t>
      </w:r>
      <w:proofErr w:type="spellEnd"/>
      <w:r w:rsidRPr="00D041A5">
        <w:t xml:space="preserve">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aturan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agar </w:t>
      </w:r>
      <w:proofErr w:type="spellStart"/>
      <w:r w:rsidRPr="00D041A5">
        <w:t>semua</w:t>
      </w:r>
      <w:proofErr w:type="spellEnd"/>
      <w:r w:rsidRPr="00D041A5">
        <w:t xml:space="preserve"> </w:t>
      </w:r>
      <w:proofErr w:type="spellStart"/>
      <w:r w:rsidRPr="00D041A5">
        <w:t>merasa</w:t>
      </w:r>
      <w:proofErr w:type="spellEnd"/>
      <w:r w:rsidRPr="00D041A5">
        <w:t xml:space="preserve"> </w:t>
      </w:r>
      <w:proofErr w:type="spellStart"/>
      <w:r w:rsidRPr="00D041A5">
        <w:t>nyaman</w:t>
      </w:r>
      <w:proofErr w:type="spellEnd"/>
      <w:r w:rsidRPr="00D041A5">
        <w:t>.</w:t>
      </w:r>
    </w:p>
    <w:p w14:paraId="1358B1F3" w14:textId="654AB59F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rFonts w:eastAsia="Bookman Old Style"/>
        </w:rPr>
        <w:t xml:space="preserve">Guru </w:t>
      </w:r>
      <w:proofErr w:type="spellStart"/>
      <w:r w:rsidRPr="00D041A5">
        <w:rPr>
          <w:rFonts w:eastAsia="Bookman Old Style"/>
        </w:rPr>
        <w:t>menyampaikan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pentingnya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saling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mengenal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satu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sama</w:t>
      </w:r>
      <w:proofErr w:type="spellEnd"/>
      <w:r w:rsidRPr="00D041A5">
        <w:rPr>
          <w:rFonts w:eastAsia="Bookman Old Style"/>
        </w:rPr>
        <w:t xml:space="preserve"> lain. </w:t>
      </w:r>
    </w:p>
    <w:p w14:paraId="561EFF7E" w14:textId="50A592FE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rFonts w:eastAsia="Bookman Old Style"/>
        </w:rPr>
        <w:t xml:space="preserve">Guru </w:t>
      </w:r>
      <w:proofErr w:type="spellStart"/>
      <w:r w:rsidRPr="00D041A5">
        <w:rPr>
          <w:rFonts w:eastAsia="Bookman Old Style"/>
        </w:rPr>
        <w:t>bertanya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adakah</w:t>
      </w:r>
      <w:proofErr w:type="spellEnd"/>
      <w:r w:rsidRPr="00D041A5">
        <w:rPr>
          <w:rFonts w:eastAsia="Bookman Old Style"/>
        </w:rPr>
        <w:t xml:space="preserve"> yang </w:t>
      </w:r>
      <w:proofErr w:type="spellStart"/>
      <w:r w:rsidRPr="00D041A5">
        <w:rPr>
          <w:rFonts w:eastAsia="Bookman Old Style"/>
        </w:rPr>
        <w:t>sudah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saling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mengenal</w:t>
      </w:r>
      <w:proofErr w:type="spellEnd"/>
      <w:r w:rsidRPr="00D041A5">
        <w:rPr>
          <w:rFonts w:eastAsia="Bookman Old Style"/>
        </w:rPr>
        <w:t xml:space="preserve"> di </w:t>
      </w:r>
      <w:proofErr w:type="spellStart"/>
      <w:r w:rsidRPr="00D041A5">
        <w:rPr>
          <w:rFonts w:eastAsia="Bookman Old Style"/>
        </w:rPr>
        <w:t>kelas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ini</w:t>
      </w:r>
      <w:proofErr w:type="spellEnd"/>
      <w:r w:rsidRPr="00D041A5">
        <w:rPr>
          <w:rFonts w:eastAsia="Bookman Old Style"/>
        </w:rPr>
        <w:t xml:space="preserve">? </w:t>
      </w:r>
    </w:p>
    <w:p w14:paraId="2ABCB3AC" w14:textId="551EF759" w:rsidR="00164BE4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rFonts w:eastAsia="Bookman Old Style"/>
        </w:rPr>
        <w:t xml:space="preserve">Guru </w:t>
      </w:r>
      <w:proofErr w:type="spellStart"/>
      <w:r w:rsidRPr="00D041A5">
        <w:rPr>
          <w:rFonts w:eastAsia="Bookman Old Style"/>
        </w:rPr>
        <w:t>mengapresiasi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peserta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didik</w:t>
      </w:r>
      <w:proofErr w:type="spellEnd"/>
      <w:r w:rsidRPr="00D041A5">
        <w:rPr>
          <w:rFonts w:eastAsia="Bookman Old Style"/>
        </w:rPr>
        <w:t xml:space="preserve"> yang </w:t>
      </w:r>
      <w:proofErr w:type="spellStart"/>
      <w:r w:rsidRPr="00D041A5">
        <w:rPr>
          <w:rFonts w:eastAsia="Bookman Old Style"/>
        </w:rPr>
        <w:t>sudah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mengenal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temannya</w:t>
      </w:r>
      <w:proofErr w:type="spellEnd"/>
      <w:r w:rsidRPr="00D041A5">
        <w:rPr>
          <w:rFonts w:eastAsia="Bookman Old Style"/>
        </w:rPr>
        <w:t>.</w:t>
      </w:r>
    </w:p>
    <w:p w14:paraId="0FDFAA80" w14:textId="6ACD2864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rFonts w:eastAsia="Bookman Old Style"/>
        </w:rPr>
        <w:t xml:space="preserve">Guru </w:t>
      </w:r>
      <w:proofErr w:type="spellStart"/>
      <w:r w:rsidRPr="00D041A5">
        <w:rPr>
          <w:rFonts w:eastAsia="Bookman Old Style"/>
        </w:rPr>
        <w:t>meminta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peserta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didik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secara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bergantian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berkenalan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dengan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menyebutkan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beberapa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identitas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diri</w:t>
      </w:r>
      <w:proofErr w:type="spellEnd"/>
      <w:r w:rsidRPr="00D041A5">
        <w:rPr>
          <w:rFonts w:eastAsia="Bookman Old Style"/>
        </w:rPr>
        <w:t xml:space="preserve">, </w:t>
      </w:r>
      <w:proofErr w:type="spellStart"/>
      <w:r w:rsidRPr="00D041A5">
        <w:rPr>
          <w:rFonts w:eastAsia="Bookman Old Style"/>
        </w:rPr>
        <w:t>misalnya</w:t>
      </w:r>
      <w:proofErr w:type="spellEnd"/>
      <w:r w:rsidRPr="00D041A5">
        <w:rPr>
          <w:rFonts w:eastAsia="Bookman Old Style"/>
        </w:rPr>
        <w:t xml:space="preserve"> nama, </w:t>
      </w:r>
      <w:proofErr w:type="spellStart"/>
      <w:r w:rsidRPr="00D041A5">
        <w:rPr>
          <w:rFonts w:eastAsia="Bookman Old Style"/>
        </w:rPr>
        <w:t>tempat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tanggal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lahir</w:t>
      </w:r>
      <w:proofErr w:type="spellEnd"/>
      <w:r w:rsidRPr="00D041A5">
        <w:rPr>
          <w:rFonts w:eastAsia="Bookman Old Style"/>
        </w:rPr>
        <w:t xml:space="preserve">, dan </w:t>
      </w:r>
      <w:proofErr w:type="spellStart"/>
      <w:r w:rsidRPr="00D041A5">
        <w:rPr>
          <w:rFonts w:eastAsia="Bookman Old Style"/>
        </w:rPr>
        <w:t>alamat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rumah</w:t>
      </w:r>
      <w:proofErr w:type="spellEnd"/>
      <w:r w:rsidRPr="00D041A5">
        <w:rPr>
          <w:rFonts w:eastAsia="Bookman Old Style"/>
        </w:rPr>
        <w:t xml:space="preserve">. </w:t>
      </w:r>
    </w:p>
    <w:p w14:paraId="222977D9" w14:textId="77777777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rFonts w:eastAsia="Bookman Old Style"/>
        </w:rPr>
        <w:t xml:space="preserve">Guru </w:t>
      </w:r>
      <w:proofErr w:type="spellStart"/>
      <w:r w:rsidRPr="00D041A5">
        <w:rPr>
          <w:rFonts w:eastAsia="Bookman Old Style"/>
        </w:rPr>
        <w:t>dapat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menguatkan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bahwa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dalam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berkenalan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harus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menunjukkan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sikap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santun</w:t>
      </w:r>
      <w:proofErr w:type="spellEnd"/>
      <w:r w:rsidRPr="00D041A5">
        <w:rPr>
          <w:rFonts w:eastAsia="Bookman Old Style"/>
        </w:rPr>
        <w:t xml:space="preserve">, </w:t>
      </w:r>
      <w:proofErr w:type="spellStart"/>
      <w:r w:rsidRPr="00D041A5">
        <w:rPr>
          <w:rFonts w:eastAsia="Bookman Old Style"/>
        </w:rPr>
        <w:t>ramah</w:t>
      </w:r>
      <w:proofErr w:type="spellEnd"/>
      <w:r w:rsidRPr="00D041A5">
        <w:rPr>
          <w:rFonts w:eastAsia="Bookman Old Style"/>
        </w:rPr>
        <w:t xml:space="preserve">, dan </w:t>
      </w:r>
      <w:proofErr w:type="spellStart"/>
      <w:r w:rsidRPr="00D041A5">
        <w:rPr>
          <w:rFonts w:eastAsia="Bookman Old Style"/>
        </w:rPr>
        <w:t>saling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menghormati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antar</w:t>
      </w:r>
      <w:proofErr w:type="spellEnd"/>
      <w:r w:rsidRPr="00D041A5">
        <w:rPr>
          <w:rFonts w:eastAsia="Bookman Old Style"/>
        </w:rPr>
        <w:t xml:space="preserve"> </w:t>
      </w:r>
      <w:proofErr w:type="spellStart"/>
      <w:r w:rsidRPr="00D041A5">
        <w:rPr>
          <w:rFonts w:eastAsia="Bookman Old Style"/>
        </w:rPr>
        <w:t>teman</w:t>
      </w:r>
      <w:proofErr w:type="spellEnd"/>
      <w:r w:rsidRPr="00D041A5">
        <w:rPr>
          <w:rFonts w:eastAsia="Bookman Old Style"/>
        </w:rPr>
        <w:t>.</w:t>
      </w:r>
    </w:p>
    <w:p w14:paraId="0E5EEFA3" w14:textId="4D0FDA8C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bCs/>
        </w:rPr>
        <w:t xml:space="preserve">Guru </w:t>
      </w:r>
      <w:proofErr w:type="spellStart"/>
      <w:r w:rsidRPr="00D041A5">
        <w:rPr>
          <w:bCs/>
        </w:rPr>
        <w:t>mengawali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pembelajaran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dengan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membacakan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teks</w:t>
      </w:r>
      <w:proofErr w:type="spellEnd"/>
      <w:r w:rsidRPr="00D041A5">
        <w:rPr>
          <w:bCs/>
        </w:rPr>
        <w:t xml:space="preserve"> pada </w:t>
      </w:r>
      <w:proofErr w:type="spellStart"/>
      <w:r w:rsidRPr="00D041A5">
        <w:rPr>
          <w:bCs/>
        </w:rPr>
        <w:t>buku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peserta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didik</w:t>
      </w:r>
      <w:proofErr w:type="spellEnd"/>
      <w:r w:rsidRPr="00D041A5">
        <w:rPr>
          <w:bCs/>
        </w:rPr>
        <w:t xml:space="preserve">. </w:t>
      </w:r>
    </w:p>
    <w:p w14:paraId="70A5BD49" w14:textId="58FA1F6E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bCs/>
        </w:rPr>
        <w:t xml:space="preserve">Guru </w:t>
      </w:r>
      <w:proofErr w:type="spellStart"/>
      <w:r w:rsidRPr="00D041A5">
        <w:rPr>
          <w:bCs/>
        </w:rPr>
        <w:t>menanyakan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kepada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peserta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didik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tentang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kerapian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berpakaian</w:t>
      </w:r>
      <w:proofErr w:type="spellEnd"/>
      <w:r w:rsidRPr="00D041A5">
        <w:rPr>
          <w:bCs/>
        </w:rPr>
        <w:t xml:space="preserve"> dan </w:t>
      </w:r>
      <w:proofErr w:type="spellStart"/>
      <w:r w:rsidRPr="00D041A5">
        <w:rPr>
          <w:bCs/>
        </w:rPr>
        <w:t>pentingnya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menjaga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kebersihan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tubuh</w:t>
      </w:r>
      <w:proofErr w:type="spellEnd"/>
      <w:r w:rsidRPr="00D041A5">
        <w:rPr>
          <w:bCs/>
        </w:rPr>
        <w:t xml:space="preserve">. </w:t>
      </w:r>
    </w:p>
    <w:p w14:paraId="04107EE6" w14:textId="759FC32D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rPr>
          <w:bCs/>
        </w:rPr>
        <w:t xml:space="preserve">Guru </w:t>
      </w:r>
      <w:proofErr w:type="spellStart"/>
      <w:r w:rsidRPr="00D041A5">
        <w:rPr>
          <w:bCs/>
        </w:rPr>
        <w:t>meminta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peserta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didik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untuk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sama-sama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membaca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teks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tersebut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secara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mandiri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maupun</w:t>
      </w:r>
      <w:proofErr w:type="spellEnd"/>
      <w:r w:rsidRPr="00D041A5">
        <w:rPr>
          <w:bCs/>
        </w:rPr>
        <w:t xml:space="preserve"> </w:t>
      </w:r>
      <w:proofErr w:type="spellStart"/>
      <w:r w:rsidRPr="00D041A5">
        <w:rPr>
          <w:bCs/>
        </w:rPr>
        <w:t>dipandu</w:t>
      </w:r>
      <w:proofErr w:type="spellEnd"/>
      <w:r w:rsidRPr="00D041A5">
        <w:rPr>
          <w:bCs/>
        </w:rPr>
        <w:t xml:space="preserve"> oleh guru.</w:t>
      </w:r>
    </w:p>
    <w:p w14:paraId="2478089D" w14:textId="77777777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lastRenderedPageBreak/>
        <w:t xml:space="preserve">Guru </w:t>
      </w:r>
      <w:proofErr w:type="spellStart"/>
      <w:r w:rsidRPr="00D041A5">
        <w:t>memfasilitasi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mengamati</w:t>
      </w:r>
      <w:proofErr w:type="spellEnd"/>
      <w:r w:rsidRPr="00D041A5">
        <w:t xml:space="preserve"> </w:t>
      </w:r>
      <w:proofErr w:type="spellStart"/>
      <w:r w:rsidRPr="00D041A5">
        <w:t>gambar</w:t>
      </w:r>
      <w:proofErr w:type="spellEnd"/>
      <w:r w:rsidRPr="00D041A5">
        <w:t xml:space="preserve"> </w:t>
      </w:r>
      <w:proofErr w:type="spellStart"/>
      <w:r w:rsidRPr="00D041A5">
        <w:t>seorang</w:t>
      </w:r>
      <w:proofErr w:type="spellEnd"/>
      <w:r w:rsidRPr="00D041A5">
        <w:t xml:space="preserve"> </w:t>
      </w:r>
      <w:proofErr w:type="spellStart"/>
      <w:r w:rsidRPr="00D041A5">
        <w:t>anak</w:t>
      </w:r>
      <w:proofErr w:type="spellEnd"/>
      <w:r w:rsidRPr="00D041A5">
        <w:t xml:space="preserve"> yang </w:t>
      </w:r>
      <w:proofErr w:type="spellStart"/>
      <w:r w:rsidRPr="00D041A5">
        <w:t>sedang</w:t>
      </w:r>
      <w:proofErr w:type="spellEnd"/>
      <w:r w:rsidRPr="00D041A5">
        <w:t xml:space="preserve"> </w:t>
      </w:r>
      <w:proofErr w:type="spellStart"/>
      <w:r w:rsidRPr="00D041A5">
        <w:t>bercermin</w:t>
      </w:r>
      <w:proofErr w:type="spellEnd"/>
      <w:r w:rsidRPr="00D041A5">
        <w:t xml:space="preserve">. Dari </w:t>
      </w:r>
      <w:proofErr w:type="spellStart"/>
      <w:r w:rsidRPr="00D041A5">
        <w:t>kegiatan</w:t>
      </w:r>
      <w:proofErr w:type="spellEnd"/>
      <w:r w:rsidRPr="00D041A5">
        <w:t xml:space="preserve"> </w:t>
      </w:r>
      <w:proofErr w:type="spellStart"/>
      <w:r w:rsidRPr="00D041A5">
        <w:t>ini</w:t>
      </w:r>
      <w:proofErr w:type="spellEnd"/>
      <w:r w:rsidRPr="00D041A5">
        <w:t xml:space="preserve"> </w:t>
      </w:r>
      <w:proofErr w:type="spellStart"/>
      <w:r w:rsidRPr="00D041A5">
        <w:t>diharapkan</w:t>
      </w:r>
      <w:proofErr w:type="spellEnd"/>
      <w:r w:rsidRPr="00D041A5">
        <w:t xml:space="preserve">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pemahaman</w:t>
      </w:r>
      <w:proofErr w:type="spellEnd"/>
      <w:r w:rsidRPr="00D041A5">
        <w:t xml:space="preserve"> </w:t>
      </w:r>
      <w:proofErr w:type="spellStart"/>
      <w:r w:rsidRPr="00D041A5">
        <w:t>bahwa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harus</w:t>
      </w:r>
      <w:proofErr w:type="spellEnd"/>
      <w:r w:rsidRPr="00D041A5">
        <w:t xml:space="preserve"> </w:t>
      </w:r>
      <w:proofErr w:type="spellStart"/>
      <w:r w:rsidRPr="00D041A5">
        <w:t>bersyukur</w:t>
      </w:r>
      <w:proofErr w:type="spellEnd"/>
      <w:r w:rsidRPr="00D041A5">
        <w:t xml:space="preserve"> </w:t>
      </w:r>
      <w:proofErr w:type="spellStart"/>
      <w:r w:rsidRPr="00D041A5">
        <w:t>atas</w:t>
      </w:r>
      <w:proofErr w:type="spellEnd"/>
      <w:r w:rsidRPr="00D041A5">
        <w:t xml:space="preserve"> </w:t>
      </w:r>
      <w:proofErr w:type="spellStart"/>
      <w:r w:rsidRPr="00D041A5">
        <w:t>anugerah</w:t>
      </w:r>
      <w:proofErr w:type="spellEnd"/>
      <w:r w:rsidRPr="00D041A5">
        <w:t xml:space="preserve"> Tuhan Yang Maha Esa, </w:t>
      </w:r>
      <w:proofErr w:type="spellStart"/>
      <w:r w:rsidRPr="00D041A5">
        <w:t>anggota</w:t>
      </w:r>
      <w:proofErr w:type="spellEnd"/>
      <w:r w:rsidRPr="00D041A5">
        <w:t xml:space="preserve"> </w:t>
      </w:r>
      <w:proofErr w:type="spellStart"/>
      <w:r w:rsidRPr="00D041A5">
        <w:t>tubuh</w:t>
      </w:r>
      <w:proofErr w:type="spellEnd"/>
      <w:r w:rsidRPr="00D041A5">
        <w:t xml:space="preserve"> yang </w:t>
      </w:r>
      <w:proofErr w:type="spellStart"/>
      <w:r w:rsidRPr="00D041A5">
        <w:t>dimiliki</w:t>
      </w:r>
      <w:proofErr w:type="spellEnd"/>
      <w:r w:rsidRPr="00D041A5">
        <w:t xml:space="preserve"> </w:t>
      </w:r>
      <w:proofErr w:type="spellStart"/>
      <w:r w:rsidRPr="00D041A5">
        <w:t>harus</w:t>
      </w:r>
      <w:proofErr w:type="spellEnd"/>
      <w:r w:rsidRPr="00D041A5">
        <w:t xml:space="preserve"> </w:t>
      </w:r>
      <w:proofErr w:type="spellStart"/>
      <w:r w:rsidRPr="00D041A5">
        <w:t>dirawat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menjaga</w:t>
      </w:r>
      <w:proofErr w:type="spellEnd"/>
      <w:r w:rsidRPr="00D041A5">
        <w:t xml:space="preserve"> </w:t>
      </w:r>
      <w:proofErr w:type="spellStart"/>
      <w:r w:rsidRPr="00D041A5">
        <w:t>kebersihannya</w:t>
      </w:r>
      <w:proofErr w:type="spellEnd"/>
      <w:r w:rsidRPr="00D041A5">
        <w:t xml:space="preserve">. </w:t>
      </w:r>
    </w:p>
    <w:p w14:paraId="145242B4" w14:textId="77777777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t xml:space="preserve">Guru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pertanyaan</w:t>
      </w:r>
      <w:proofErr w:type="spellEnd"/>
      <w:r w:rsidRPr="00D041A5">
        <w:t xml:space="preserve"> </w:t>
      </w:r>
      <w:proofErr w:type="spellStart"/>
      <w:r w:rsidRPr="00D041A5">
        <w:t>pemantik</w:t>
      </w:r>
      <w:proofErr w:type="spellEnd"/>
      <w:r w:rsidRPr="00D041A5">
        <w:t xml:space="preserve"> “</w:t>
      </w:r>
      <w:proofErr w:type="spellStart"/>
      <w:r w:rsidRPr="00D041A5">
        <w:t>Aktivitas</w:t>
      </w:r>
      <w:proofErr w:type="spellEnd"/>
      <w:r w:rsidRPr="00D041A5">
        <w:t xml:space="preserve"> </w:t>
      </w:r>
      <w:proofErr w:type="spellStart"/>
      <w:r w:rsidRPr="00D041A5">
        <w:t>apa</w:t>
      </w:r>
      <w:proofErr w:type="spellEnd"/>
      <w:r w:rsidRPr="00D041A5">
        <w:t xml:space="preserve"> yang kalian </w:t>
      </w:r>
      <w:proofErr w:type="spellStart"/>
      <w:r w:rsidRPr="00D041A5">
        <w:t>lakukan</w:t>
      </w:r>
      <w:proofErr w:type="spellEnd"/>
      <w:r w:rsidRPr="00D041A5">
        <w:t xml:space="preserve"> </w:t>
      </w:r>
      <w:proofErr w:type="spellStart"/>
      <w:r w:rsidRPr="00D041A5">
        <w:t>sebelum</w:t>
      </w:r>
      <w:proofErr w:type="spellEnd"/>
      <w:r w:rsidRPr="00D041A5">
        <w:t xml:space="preserve"> </w:t>
      </w:r>
      <w:proofErr w:type="spellStart"/>
      <w:r w:rsidRPr="00D041A5">
        <w:t>berangkat</w:t>
      </w:r>
      <w:proofErr w:type="spellEnd"/>
      <w:r w:rsidRPr="00D041A5">
        <w:t xml:space="preserve"> </w:t>
      </w:r>
      <w:proofErr w:type="spellStart"/>
      <w:r w:rsidRPr="00D041A5">
        <w:t>sekolah</w:t>
      </w:r>
      <w:proofErr w:type="spellEnd"/>
      <w:r w:rsidRPr="00D041A5">
        <w:t xml:space="preserve">?”. Guru </w:t>
      </w:r>
      <w:proofErr w:type="spellStart"/>
      <w:r w:rsidRPr="00D041A5">
        <w:t>diharapkan</w:t>
      </w:r>
      <w:proofErr w:type="spellEnd"/>
      <w:r w:rsidRPr="00D041A5">
        <w:t xml:space="preserve">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mengarahkan</w:t>
      </w:r>
      <w:proofErr w:type="spellEnd"/>
      <w:r w:rsidRPr="00D041A5">
        <w:t xml:space="preserve"> </w:t>
      </w:r>
      <w:proofErr w:type="spellStart"/>
      <w:r w:rsidRPr="00D041A5">
        <w:t>jawaban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sesuai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gambar</w:t>
      </w:r>
      <w:proofErr w:type="spellEnd"/>
      <w:r w:rsidRPr="00D041A5">
        <w:t xml:space="preserve"> </w:t>
      </w:r>
      <w:proofErr w:type="spellStart"/>
      <w:r w:rsidRPr="00D041A5">
        <w:t>tentang</w:t>
      </w:r>
      <w:proofErr w:type="spellEnd"/>
      <w:r w:rsidRPr="00D041A5">
        <w:t xml:space="preserve"> </w:t>
      </w:r>
      <w:proofErr w:type="spellStart"/>
      <w:r w:rsidRPr="00D041A5">
        <w:t>beberapa</w:t>
      </w:r>
      <w:proofErr w:type="spellEnd"/>
      <w:r w:rsidRPr="00D041A5">
        <w:t xml:space="preserve"> </w:t>
      </w:r>
      <w:proofErr w:type="spellStart"/>
      <w:r w:rsidRPr="00D041A5">
        <w:t>aktivitas</w:t>
      </w:r>
      <w:proofErr w:type="spellEnd"/>
      <w:r w:rsidRPr="00D041A5">
        <w:t xml:space="preserve"> </w:t>
      </w:r>
      <w:proofErr w:type="spellStart"/>
      <w:r w:rsidRPr="00D041A5">
        <w:t>menjaga</w:t>
      </w:r>
      <w:proofErr w:type="spellEnd"/>
      <w:r w:rsidRPr="00D041A5">
        <w:t xml:space="preserve"> </w:t>
      </w:r>
      <w:proofErr w:type="spellStart"/>
      <w:r w:rsidRPr="00D041A5">
        <w:t>kebersihan</w:t>
      </w:r>
      <w:proofErr w:type="spellEnd"/>
    </w:p>
    <w:p w14:paraId="5E091958" w14:textId="0D0F8FB6" w:rsidR="00A40443" w:rsidRPr="00D041A5" w:rsidRDefault="00A40443" w:rsidP="00376C0D">
      <w:pPr>
        <w:pStyle w:val="ListParagraph"/>
        <w:numPr>
          <w:ilvl w:val="0"/>
          <w:numId w:val="9"/>
        </w:numPr>
        <w:spacing w:before="60" w:after="60"/>
        <w:ind w:left="900" w:hanging="450"/>
        <w:jc w:val="both"/>
        <w:rPr>
          <w:rFonts w:eastAsia="Bookman Old Style"/>
        </w:rPr>
      </w:pPr>
      <w:r w:rsidRPr="00D041A5">
        <w:t xml:space="preserve">Guru </w:t>
      </w:r>
      <w:proofErr w:type="spellStart"/>
      <w:r w:rsidRPr="00D041A5">
        <w:t>meminta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melingkari</w:t>
      </w:r>
      <w:proofErr w:type="spellEnd"/>
      <w:r w:rsidRPr="00D041A5">
        <w:t xml:space="preserve"> </w:t>
      </w:r>
      <w:proofErr w:type="spellStart"/>
      <w:r w:rsidRPr="00D041A5">
        <w:t>aktivitas</w:t>
      </w:r>
      <w:proofErr w:type="spellEnd"/>
      <w:r w:rsidRPr="00D041A5">
        <w:t xml:space="preserve"> yang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masih</w:t>
      </w:r>
      <w:proofErr w:type="spellEnd"/>
      <w:r w:rsidRPr="00D041A5">
        <w:t xml:space="preserve"> </w:t>
      </w:r>
      <w:proofErr w:type="spellStart"/>
      <w:r w:rsidRPr="00D041A5">
        <w:t>perlu</w:t>
      </w:r>
      <w:proofErr w:type="spellEnd"/>
      <w:r w:rsidRPr="00D041A5">
        <w:t xml:space="preserve"> </w:t>
      </w:r>
      <w:proofErr w:type="spellStart"/>
      <w:r w:rsidRPr="00D041A5">
        <w:t>bantuan</w:t>
      </w:r>
      <w:proofErr w:type="spellEnd"/>
      <w:r w:rsidRPr="00D041A5">
        <w:t xml:space="preserve"> orang </w:t>
      </w:r>
      <w:proofErr w:type="spellStart"/>
      <w:r w:rsidRPr="00D041A5">
        <w:t>tua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warna</w:t>
      </w:r>
      <w:proofErr w:type="spellEnd"/>
      <w:r w:rsidRPr="00D041A5">
        <w:t xml:space="preserve"> </w:t>
      </w:r>
      <w:proofErr w:type="spellStart"/>
      <w:r w:rsidRPr="00D041A5">
        <w:t>merah</w:t>
      </w:r>
      <w:proofErr w:type="spellEnd"/>
      <w:r w:rsidRPr="00D041A5">
        <w:t xml:space="preserve"> dan </w:t>
      </w:r>
      <w:proofErr w:type="spellStart"/>
      <w:r w:rsidRPr="00D041A5">
        <w:t>aktivitas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yang </w:t>
      </w:r>
      <w:proofErr w:type="spellStart"/>
      <w:r w:rsidRPr="00D041A5">
        <w:t>sudah</w:t>
      </w:r>
      <w:proofErr w:type="spellEnd"/>
      <w:r w:rsidRPr="00D041A5">
        <w:t xml:space="preserve"> </w:t>
      </w:r>
      <w:proofErr w:type="spellStart"/>
      <w:r w:rsidRPr="00D041A5">
        <w:t>mampu</w:t>
      </w:r>
      <w:proofErr w:type="spellEnd"/>
      <w:r w:rsidRPr="00D041A5">
        <w:t xml:space="preserve"> </w:t>
      </w:r>
      <w:proofErr w:type="spellStart"/>
      <w:r w:rsidRPr="00D041A5">
        <w:t>mandiri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warna</w:t>
      </w:r>
      <w:proofErr w:type="spellEnd"/>
      <w:r w:rsidRPr="00D041A5">
        <w:t xml:space="preserve"> </w:t>
      </w:r>
      <w:proofErr w:type="spellStart"/>
      <w:r w:rsidRPr="00D041A5">
        <w:t>hijau</w:t>
      </w:r>
      <w:proofErr w:type="spellEnd"/>
      <w:r w:rsidRPr="00D041A5">
        <w:t xml:space="preserve">. Guru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menguatkan</w:t>
      </w:r>
      <w:proofErr w:type="spellEnd"/>
      <w:r w:rsidRPr="00D041A5">
        <w:t xml:space="preserve"> </w:t>
      </w:r>
      <w:proofErr w:type="spellStart"/>
      <w:r w:rsidRPr="00D041A5">
        <w:t>nilai-nilai</w:t>
      </w:r>
      <w:proofErr w:type="spellEnd"/>
      <w:r w:rsidRPr="00D041A5">
        <w:t xml:space="preserve"> </w:t>
      </w:r>
      <w:proofErr w:type="spellStart"/>
      <w:r w:rsidRPr="00D041A5">
        <w:t>kemandirian</w:t>
      </w:r>
      <w:proofErr w:type="spellEnd"/>
      <w:r w:rsidRPr="00D041A5">
        <w:t xml:space="preserve"> dan </w:t>
      </w:r>
      <w:proofErr w:type="spellStart"/>
      <w:r w:rsidRPr="00D041A5">
        <w:t>tanggung</w:t>
      </w:r>
      <w:proofErr w:type="spellEnd"/>
      <w:r w:rsidRPr="00D041A5">
        <w:t xml:space="preserve"> </w:t>
      </w:r>
      <w:proofErr w:type="spellStart"/>
      <w:r w:rsidRPr="00D041A5">
        <w:t>jawab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menjaga</w:t>
      </w:r>
      <w:proofErr w:type="spellEnd"/>
      <w:r w:rsidRPr="00D041A5">
        <w:t xml:space="preserve"> </w:t>
      </w:r>
      <w:proofErr w:type="spellStart"/>
      <w:r w:rsidRPr="00D041A5">
        <w:t>kebersihan</w:t>
      </w:r>
      <w:proofErr w:type="spellEnd"/>
      <w:r w:rsidRPr="00D041A5">
        <w:t xml:space="preserve"> </w:t>
      </w:r>
      <w:proofErr w:type="spellStart"/>
      <w:r w:rsidRPr="00D041A5">
        <w:t>tubuh</w:t>
      </w:r>
      <w:proofErr w:type="spellEnd"/>
      <w:r w:rsidRPr="00D041A5">
        <w:t>.</w:t>
      </w:r>
    </w:p>
    <w:p w14:paraId="2908DE0F" w14:textId="77777777" w:rsidR="00A40443" w:rsidRPr="00895FA2" w:rsidRDefault="00A40443" w:rsidP="00A40443">
      <w:pPr>
        <w:pStyle w:val="ListParagraph"/>
        <w:spacing w:before="60" w:after="60"/>
        <w:ind w:left="786"/>
        <w:jc w:val="both"/>
        <w:rPr>
          <w:rFonts w:eastAsia="Bookman Old Style"/>
        </w:rPr>
      </w:pPr>
    </w:p>
    <w:p w14:paraId="6563EA4C" w14:textId="77777777" w:rsidR="001C7B89" w:rsidRPr="00895FA2" w:rsidRDefault="001C7B89" w:rsidP="001C7B89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Penutup</w:t>
      </w:r>
    </w:p>
    <w:p w14:paraId="452041D9" w14:textId="77777777" w:rsidR="001C7B89" w:rsidRPr="00895FA2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membimbing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menyimpulkan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dilakukan</w:t>
      </w:r>
      <w:proofErr w:type="spellEnd"/>
    </w:p>
    <w:p w14:paraId="018AEC51" w14:textId="77777777" w:rsidR="001C7B89" w:rsidRPr="00895FA2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refleksi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tanya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jawab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mengevaluasi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dilaksanakan</w:t>
      </w:r>
      <w:proofErr w:type="spellEnd"/>
    </w:p>
    <w:p w14:paraId="499881AB" w14:textId="77777777" w:rsidR="001C7B89" w:rsidRPr="00895FA2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mengakhiri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tetap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diakhiri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>.</w:t>
      </w:r>
    </w:p>
    <w:p w14:paraId="7AB35755" w14:textId="0806FDDC" w:rsidR="001C7B89" w:rsidRPr="00895FA2" w:rsidRDefault="001C7B89" w:rsidP="001C7B89">
      <w:pPr>
        <w:spacing w:before="60" w:after="60"/>
        <w:jc w:val="both"/>
        <w:rPr>
          <w:rFonts w:eastAsia="Bookman Old Style"/>
        </w:rPr>
      </w:pPr>
    </w:p>
    <w:p w14:paraId="0AC928BC" w14:textId="108E496F" w:rsidR="00164BE4" w:rsidRPr="00895FA2" w:rsidRDefault="00164BE4" w:rsidP="00895FA2">
      <w:pPr>
        <w:shd w:val="clear" w:color="auto" w:fill="92D050"/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 xml:space="preserve">PEMBELAJARAN </w:t>
      </w:r>
      <w:r w:rsidR="00A40443" w:rsidRPr="00895FA2">
        <w:rPr>
          <w:b/>
          <w:caps/>
        </w:rPr>
        <w:t>2</w:t>
      </w:r>
    </w:p>
    <w:p w14:paraId="5A9BA028" w14:textId="3FEC68E8" w:rsidR="00164BE4" w:rsidRPr="00895FA2" w:rsidRDefault="00164BE4" w:rsidP="00164BE4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Pendahuluan</w:t>
      </w:r>
    </w:p>
    <w:p w14:paraId="1F5BF2E7" w14:textId="77777777" w:rsidR="00164BE4" w:rsidRPr="00895FA2" w:rsidRDefault="00164BE4" w:rsidP="00376C0D">
      <w:pPr>
        <w:pStyle w:val="ListParagraph"/>
        <w:numPr>
          <w:ilvl w:val="0"/>
          <w:numId w:val="13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membuka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mengucapkan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salam</w:t>
      </w:r>
      <w:proofErr w:type="spellEnd"/>
      <w:r w:rsidRPr="00895FA2">
        <w:rPr>
          <w:rFonts w:eastAsia="Bookman Old Style"/>
        </w:rPr>
        <w:t>.</w:t>
      </w:r>
    </w:p>
    <w:p w14:paraId="25824FA0" w14:textId="77777777" w:rsidR="00164BE4" w:rsidRPr="00895FA2" w:rsidRDefault="00164BE4" w:rsidP="00376C0D">
      <w:pPr>
        <w:pStyle w:val="ListParagraph"/>
        <w:numPr>
          <w:ilvl w:val="0"/>
          <w:numId w:val="13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pembiasaan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memeriksa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kehadiran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kerapihan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pakaian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posisi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tempat</w:t>
      </w:r>
      <w:proofErr w:type="spellEnd"/>
      <w:r w:rsidRPr="00895FA2">
        <w:rPr>
          <w:rFonts w:eastAsia="Bookman Old Style"/>
        </w:rPr>
        <w:t xml:space="preserve"> duduk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kebersihan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kelas</w:t>
      </w:r>
      <w:proofErr w:type="spellEnd"/>
      <w:r w:rsidRPr="00895FA2">
        <w:rPr>
          <w:rFonts w:eastAsia="Bookman Old Style"/>
        </w:rPr>
        <w:t>.</w:t>
      </w:r>
    </w:p>
    <w:p w14:paraId="13358073" w14:textId="77777777" w:rsidR="00164BE4" w:rsidRPr="00895FA2" w:rsidRDefault="00164BE4" w:rsidP="00376C0D">
      <w:pPr>
        <w:pStyle w:val="ListParagraph"/>
        <w:numPr>
          <w:ilvl w:val="0"/>
          <w:numId w:val="13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pertanyaan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pemantik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materi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akan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diajarkan</w:t>
      </w:r>
      <w:proofErr w:type="spellEnd"/>
      <w:r w:rsidRPr="00895FA2">
        <w:rPr>
          <w:rFonts w:eastAsia="Bookman Old Style"/>
        </w:rPr>
        <w:t>.</w:t>
      </w:r>
    </w:p>
    <w:p w14:paraId="068D6EA8" w14:textId="77777777" w:rsidR="00164BE4" w:rsidRPr="00895FA2" w:rsidRDefault="00164BE4" w:rsidP="00376C0D">
      <w:pPr>
        <w:pStyle w:val="ListParagraph"/>
        <w:numPr>
          <w:ilvl w:val="0"/>
          <w:numId w:val="13"/>
        </w:numPr>
        <w:spacing w:before="60" w:after="60"/>
        <w:ind w:hanging="270"/>
        <w:contextualSpacing w:val="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tercapainya</w:t>
      </w:r>
      <w:proofErr w:type="spellEnd"/>
      <w:r w:rsidRPr="00895FA2">
        <w:t xml:space="preserve"> </w:t>
      </w:r>
      <w:proofErr w:type="spellStart"/>
      <w:r w:rsidRPr="00895FA2">
        <w:t>kompetensi</w:t>
      </w:r>
      <w:proofErr w:type="spellEnd"/>
      <w:r w:rsidRPr="00895FA2">
        <w:t xml:space="preserve"> dan </w:t>
      </w:r>
      <w:proofErr w:type="spellStart"/>
      <w:r w:rsidRPr="00895FA2">
        <w:t>karakter</w:t>
      </w:r>
      <w:proofErr w:type="spellEnd"/>
      <w:r w:rsidRPr="00895FA2">
        <w:t xml:space="preserve"> yang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rPr>
          <w:b/>
          <w:bCs/>
          <w:iCs/>
        </w:rPr>
        <w:t>Profil</w:t>
      </w:r>
      <w:proofErr w:type="spellEnd"/>
      <w:r w:rsidRPr="00895FA2">
        <w:rPr>
          <w:b/>
          <w:bCs/>
          <w:iCs/>
        </w:rPr>
        <w:t xml:space="preserve"> </w:t>
      </w:r>
      <w:proofErr w:type="spellStart"/>
      <w:r w:rsidRPr="00895FA2">
        <w:rPr>
          <w:b/>
          <w:bCs/>
          <w:iCs/>
        </w:rPr>
        <w:t>Pelajar</w:t>
      </w:r>
      <w:proofErr w:type="spellEnd"/>
      <w:r w:rsidRPr="00895FA2">
        <w:rPr>
          <w:b/>
          <w:bCs/>
          <w:iCs/>
        </w:rPr>
        <w:t xml:space="preserve"> Pancasila</w:t>
      </w:r>
      <w:r w:rsidRPr="00895FA2">
        <w:rPr>
          <w:bCs/>
          <w:iCs/>
        </w:rPr>
        <w:t xml:space="preserve"> (</w:t>
      </w:r>
      <w:proofErr w:type="spellStart"/>
      <w:r w:rsidRPr="00895FA2">
        <w:rPr>
          <w:rFonts w:eastAsia="Bookman Old Style"/>
        </w:rPr>
        <w:t>bertakwa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kepada</w:t>
      </w:r>
      <w:proofErr w:type="spellEnd"/>
      <w:r w:rsidRPr="00895FA2">
        <w:rPr>
          <w:rFonts w:eastAsia="Bookman Old Style"/>
        </w:rPr>
        <w:t xml:space="preserve"> Tuhan Yang Maha Esa dan </w:t>
      </w:r>
      <w:proofErr w:type="spellStart"/>
      <w:r w:rsidRPr="00895FA2">
        <w:rPr>
          <w:rFonts w:eastAsia="Bookman Old Style"/>
        </w:rPr>
        <w:t>berakhlak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mulia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bernalar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kritis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kreatif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bergotong</w:t>
      </w:r>
      <w:proofErr w:type="spellEnd"/>
      <w:r w:rsidRPr="00895FA2">
        <w:rPr>
          <w:rFonts w:eastAsia="Bookman Old Style"/>
        </w:rPr>
        <w:t xml:space="preserve"> royong, </w:t>
      </w:r>
      <w:proofErr w:type="spellStart"/>
      <w:r w:rsidRPr="00895FA2">
        <w:rPr>
          <w:rFonts w:eastAsia="Bookman Old Style"/>
        </w:rPr>
        <w:t>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kebhinnekaan</w:t>
      </w:r>
      <w:proofErr w:type="spellEnd"/>
      <w:r w:rsidRPr="00895FA2">
        <w:rPr>
          <w:rFonts w:eastAsia="Bookman Old Style"/>
        </w:rPr>
        <w:t xml:space="preserve"> global</w:t>
      </w:r>
      <w:r w:rsidRPr="00895FA2">
        <w:rPr>
          <w:bCs/>
          <w:iCs/>
        </w:rPr>
        <w:t xml:space="preserve">) </w:t>
      </w:r>
    </w:p>
    <w:p w14:paraId="7ADAE351" w14:textId="77777777" w:rsidR="00164BE4" w:rsidRPr="00895FA2" w:rsidRDefault="00164BE4" w:rsidP="00376C0D">
      <w:pPr>
        <w:pStyle w:val="ListParagraph"/>
        <w:numPr>
          <w:ilvl w:val="0"/>
          <w:numId w:val="13"/>
        </w:numPr>
        <w:spacing w:before="60" w:after="60"/>
        <w:ind w:hanging="270"/>
        <w:jc w:val="both"/>
      </w:pPr>
      <w:r w:rsidRPr="00895FA2">
        <w:t xml:space="preserve">Guru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asesmen</w:t>
      </w:r>
      <w:proofErr w:type="spellEnd"/>
      <w:r w:rsidRPr="00895FA2">
        <w:t xml:space="preserve"> </w:t>
      </w:r>
      <w:proofErr w:type="spellStart"/>
      <w:r w:rsidRPr="00895FA2">
        <w:t>awal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bertanya</w:t>
      </w:r>
      <w:proofErr w:type="spellEnd"/>
      <w:r w:rsidRPr="00895FA2">
        <w:t xml:space="preserve"> </w:t>
      </w:r>
      <w:proofErr w:type="spellStart"/>
      <w:r w:rsidRPr="00895FA2">
        <w:t>tentang</w:t>
      </w:r>
      <w:proofErr w:type="spellEnd"/>
      <w:r w:rsidRPr="00895FA2">
        <w:t xml:space="preserve"> </w:t>
      </w:r>
      <w:proofErr w:type="spellStart"/>
      <w:r w:rsidRPr="00895FA2">
        <w:t>materi</w:t>
      </w:r>
      <w:proofErr w:type="spellEnd"/>
      <w:r w:rsidRPr="00895FA2">
        <w:t xml:space="preserve"> dan </w:t>
      </w:r>
      <w:proofErr w:type="spellStart"/>
      <w:r w:rsidRPr="00895FA2">
        <w:t>siswa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prediksi</w:t>
      </w:r>
      <w:proofErr w:type="spellEnd"/>
      <w:r w:rsidRPr="00895FA2">
        <w:t xml:space="preserve"> masing-masing.</w:t>
      </w:r>
    </w:p>
    <w:p w14:paraId="3A4F94C9" w14:textId="77777777" w:rsidR="00164BE4" w:rsidRPr="00895FA2" w:rsidRDefault="00164BE4" w:rsidP="00376C0D">
      <w:pPr>
        <w:pStyle w:val="ListParagraph"/>
        <w:numPr>
          <w:ilvl w:val="0"/>
          <w:numId w:val="13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mengikuti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ice breaking</w:t>
      </w:r>
    </w:p>
    <w:p w14:paraId="1A0BAE53" w14:textId="77777777" w:rsidR="00164BE4" w:rsidRPr="00895FA2" w:rsidRDefault="00164BE4" w:rsidP="00376C0D">
      <w:pPr>
        <w:pStyle w:val="ListParagraph"/>
        <w:numPr>
          <w:ilvl w:val="0"/>
          <w:numId w:val="13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menyampaikan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tujuan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gambaran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terkait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manfaat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dalam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kehidupan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sehari-hari</w:t>
      </w:r>
      <w:proofErr w:type="spellEnd"/>
      <w:r w:rsidRPr="00895FA2">
        <w:rPr>
          <w:rFonts w:eastAsia="Bookman Old Style"/>
        </w:rPr>
        <w:t xml:space="preserve">. </w:t>
      </w:r>
    </w:p>
    <w:p w14:paraId="4D2B6EAF" w14:textId="2EF78009" w:rsidR="00164BE4" w:rsidRDefault="00164BE4" w:rsidP="00164BE4">
      <w:pPr>
        <w:spacing w:before="60" w:after="60"/>
        <w:ind w:left="426"/>
        <w:jc w:val="both"/>
        <w:rPr>
          <w:b/>
          <w:caps/>
        </w:rPr>
      </w:pPr>
    </w:p>
    <w:p w14:paraId="2043BD06" w14:textId="77777777" w:rsidR="00E72749" w:rsidRPr="00D041A5" w:rsidRDefault="00E72749" w:rsidP="00E72749">
      <w:pPr>
        <w:spacing w:before="100" w:beforeAutospacing="1" w:after="100" w:afterAutospacing="1"/>
      </w:pPr>
      <w:proofErr w:type="gramStart"/>
      <w:r w:rsidRPr="00D041A5">
        <w:rPr>
          <w:rFonts w:hAnsi="Symbol"/>
        </w:rPr>
        <w:t></w:t>
      </w:r>
      <w:r w:rsidRPr="00D041A5">
        <w:t xml:space="preserve">  </w:t>
      </w:r>
      <w:r w:rsidRPr="00D041A5">
        <w:rPr>
          <w:b/>
          <w:bCs/>
        </w:rPr>
        <w:t>Ice</w:t>
      </w:r>
      <w:proofErr w:type="gramEnd"/>
      <w:r w:rsidRPr="00D041A5">
        <w:rPr>
          <w:b/>
          <w:bCs/>
        </w:rPr>
        <w:t xml:space="preserve"> Breaker</w:t>
      </w:r>
      <w:r w:rsidRPr="00D041A5">
        <w:t>:</w:t>
      </w:r>
    </w:p>
    <w:p w14:paraId="61B75C47" w14:textId="77777777" w:rsidR="00E72749" w:rsidRPr="00D041A5" w:rsidRDefault="00E72749" w:rsidP="00376C0D">
      <w:pPr>
        <w:numPr>
          <w:ilvl w:val="0"/>
          <w:numId w:val="5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menyapa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dan </w:t>
      </w:r>
      <w:proofErr w:type="spellStart"/>
      <w:r w:rsidRPr="00D041A5">
        <w:t>menanyakan</w:t>
      </w:r>
      <w:proofErr w:type="spellEnd"/>
      <w:r w:rsidRPr="00D041A5">
        <w:t xml:space="preserve"> </w:t>
      </w:r>
      <w:proofErr w:type="spellStart"/>
      <w:r w:rsidRPr="00D041A5">
        <w:t>kabar</w:t>
      </w:r>
      <w:proofErr w:type="spellEnd"/>
      <w:r w:rsidRPr="00D041A5">
        <w:t xml:space="preserve"> </w:t>
      </w:r>
      <w:proofErr w:type="spellStart"/>
      <w:r w:rsidRPr="00D041A5">
        <w:t>mereka</w:t>
      </w:r>
      <w:proofErr w:type="spellEnd"/>
      <w:r w:rsidRPr="00D041A5">
        <w:t>.</w:t>
      </w:r>
    </w:p>
    <w:p w14:paraId="525C0C79" w14:textId="5F08CB5F" w:rsidR="00E72749" w:rsidRPr="00D041A5" w:rsidRDefault="00E72749" w:rsidP="00376C0D">
      <w:pPr>
        <w:numPr>
          <w:ilvl w:val="0"/>
          <w:numId w:val="5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mengajak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bernyanyi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 xml:space="preserve"> </w:t>
      </w:r>
      <w:proofErr w:type="spellStart"/>
      <w:r w:rsidRPr="00D041A5">
        <w:t>lagu</w:t>
      </w:r>
      <w:proofErr w:type="spellEnd"/>
      <w:r w:rsidRPr="00D041A5">
        <w:t xml:space="preserve"> “</w:t>
      </w:r>
      <w:proofErr w:type="spellStart"/>
      <w:r w:rsidRPr="00D041A5">
        <w:t>Anggota</w:t>
      </w:r>
      <w:proofErr w:type="spellEnd"/>
      <w:r w:rsidRPr="00D041A5">
        <w:t xml:space="preserve"> </w:t>
      </w:r>
      <w:proofErr w:type="spellStart"/>
      <w:r w:rsidRPr="00D041A5">
        <w:t>Tubuhku</w:t>
      </w:r>
      <w:proofErr w:type="spellEnd"/>
      <w:r w:rsidRPr="00D041A5">
        <w:t xml:space="preserve">”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membangun</w:t>
      </w:r>
      <w:proofErr w:type="spellEnd"/>
      <w:r w:rsidRPr="00D041A5">
        <w:t xml:space="preserve"> </w:t>
      </w:r>
      <w:proofErr w:type="spellStart"/>
      <w:r w:rsidRPr="00D041A5">
        <w:t>suasana</w:t>
      </w:r>
      <w:proofErr w:type="spellEnd"/>
      <w:r w:rsidRPr="00D041A5">
        <w:t xml:space="preserve"> </w:t>
      </w:r>
      <w:proofErr w:type="spellStart"/>
      <w:r w:rsidRPr="00D041A5">
        <w:t>belajar</w:t>
      </w:r>
      <w:proofErr w:type="spellEnd"/>
      <w:r w:rsidRPr="00D041A5">
        <w:t xml:space="preserve"> yang </w:t>
      </w:r>
      <w:proofErr w:type="spellStart"/>
      <w:r w:rsidRPr="00D041A5">
        <w:t>menyenangkan</w:t>
      </w:r>
      <w:proofErr w:type="spellEnd"/>
      <w:r w:rsidRPr="00D041A5">
        <w:t>.</w:t>
      </w:r>
    </w:p>
    <w:p w14:paraId="30576163" w14:textId="77777777" w:rsidR="00E72749" w:rsidRPr="00D041A5" w:rsidRDefault="00E72749" w:rsidP="00E72749">
      <w:pPr>
        <w:spacing w:before="100" w:beforeAutospacing="1" w:after="100" w:afterAutospacing="1"/>
      </w:pPr>
      <w:proofErr w:type="gramStart"/>
      <w:r w:rsidRPr="00D041A5">
        <w:rPr>
          <w:rFonts w:hAnsi="Symbol"/>
        </w:rPr>
        <w:t></w:t>
      </w:r>
      <w:r w:rsidRPr="00D041A5">
        <w:t xml:space="preserve">  </w:t>
      </w:r>
      <w:proofErr w:type="spellStart"/>
      <w:r w:rsidRPr="00D041A5">
        <w:rPr>
          <w:b/>
          <w:bCs/>
        </w:rPr>
        <w:t>Apersepsi</w:t>
      </w:r>
      <w:proofErr w:type="spellEnd"/>
      <w:proofErr w:type="gramEnd"/>
      <w:r w:rsidRPr="00D041A5">
        <w:t>:</w:t>
      </w:r>
    </w:p>
    <w:p w14:paraId="233FEE3B" w14:textId="4401DDED" w:rsidR="00E72749" w:rsidRPr="00D041A5" w:rsidRDefault="00E72749" w:rsidP="00376C0D">
      <w:pPr>
        <w:numPr>
          <w:ilvl w:val="0"/>
          <w:numId w:val="6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mengajukan</w:t>
      </w:r>
      <w:proofErr w:type="spellEnd"/>
      <w:r w:rsidRPr="00D041A5">
        <w:t xml:space="preserve"> </w:t>
      </w:r>
      <w:proofErr w:type="spellStart"/>
      <w:r w:rsidRPr="00D041A5">
        <w:t>pertanyaan</w:t>
      </w:r>
      <w:proofErr w:type="spellEnd"/>
      <w:r w:rsidRPr="00D041A5">
        <w:t>: “</w:t>
      </w:r>
      <w:proofErr w:type="spellStart"/>
      <w:r w:rsidRPr="00D041A5">
        <w:t>Siapa</w:t>
      </w:r>
      <w:proofErr w:type="spellEnd"/>
      <w:r w:rsidRPr="00D041A5">
        <w:t xml:space="preserve"> yang </w:t>
      </w:r>
      <w:proofErr w:type="spellStart"/>
      <w:r w:rsidRPr="00D041A5">
        <w:t>bisa</w:t>
      </w:r>
      <w:proofErr w:type="spellEnd"/>
      <w:r w:rsidRPr="00D041A5">
        <w:t xml:space="preserve"> </w:t>
      </w:r>
      <w:proofErr w:type="spellStart"/>
      <w:r w:rsidRPr="00D041A5">
        <w:t>menyebutkan</w:t>
      </w:r>
      <w:proofErr w:type="spellEnd"/>
      <w:r w:rsidRPr="00D041A5"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tubuh</w:t>
      </w:r>
      <w:proofErr w:type="spellEnd"/>
      <w:r w:rsidRPr="00D041A5">
        <w:t>?”</w:t>
      </w:r>
    </w:p>
    <w:p w14:paraId="66A30A0C" w14:textId="77777777" w:rsidR="00E72749" w:rsidRPr="00D041A5" w:rsidRDefault="00E72749" w:rsidP="00376C0D">
      <w:pPr>
        <w:numPr>
          <w:ilvl w:val="0"/>
          <w:numId w:val="6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penjelasan</w:t>
      </w:r>
      <w:proofErr w:type="spellEnd"/>
      <w:r w:rsidRPr="00D041A5">
        <w:t xml:space="preserve"> </w:t>
      </w:r>
      <w:proofErr w:type="spellStart"/>
      <w:r w:rsidRPr="00D041A5">
        <w:t>singkat</w:t>
      </w:r>
      <w:proofErr w:type="spellEnd"/>
      <w:r w:rsidRPr="00D041A5">
        <w:t xml:space="preserve"> </w:t>
      </w:r>
      <w:proofErr w:type="spellStart"/>
      <w:r w:rsidRPr="00D041A5">
        <w:t>tentang</w:t>
      </w:r>
      <w:proofErr w:type="spellEnd"/>
      <w:r w:rsidRPr="00D041A5">
        <w:t xml:space="preserve">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mengenal</w:t>
      </w:r>
      <w:proofErr w:type="spellEnd"/>
      <w:r w:rsidRPr="00D041A5">
        <w:t xml:space="preserve"> </w:t>
      </w:r>
      <w:proofErr w:type="spellStart"/>
      <w:r w:rsidRPr="00D041A5">
        <w:t>diri</w:t>
      </w:r>
      <w:proofErr w:type="spellEnd"/>
      <w:r w:rsidRPr="00D041A5">
        <w:t xml:space="preserve"> </w:t>
      </w:r>
      <w:proofErr w:type="spellStart"/>
      <w:r w:rsidRPr="00D041A5">
        <w:t>sendiri</w:t>
      </w:r>
      <w:proofErr w:type="spellEnd"/>
      <w:r w:rsidRPr="00D041A5">
        <w:t>.</w:t>
      </w:r>
    </w:p>
    <w:p w14:paraId="17C56C8B" w14:textId="77777777" w:rsidR="00E72749" w:rsidRPr="00D041A5" w:rsidRDefault="00E72749" w:rsidP="00E72749">
      <w:pPr>
        <w:spacing w:before="100" w:beforeAutospacing="1" w:after="100" w:afterAutospacing="1"/>
      </w:pPr>
      <w:proofErr w:type="gramStart"/>
      <w:r w:rsidRPr="00D041A5">
        <w:rPr>
          <w:rFonts w:hAnsi="Symbol"/>
        </w:rPr>
        <w:lastRenderedPageBreak/>
        <w:t></w:t>
      </w:r>
      <w:r w:rsidRPr="00D041A5">
        <w:t xml:space="preserve">  </w:t>
      </w:r>
      <w:r w:rsidRPr="00D041A5">
        <w:rPr>
          <w:b/>
          <w:bCs/>
        </w:rPr>
        <w:t>Tujuan</w:t>
      </w:r>
      <w:proofErr w:type="gram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Pembelajaran</w:t>
      </w:r>
      <w:proofErr w:type="spellEnd"/>
      <w:r w:rsidRPr="00D041A5">
        <w:t>:</w:t>
      </w:r>
    </w:p>
    <w:p w14:paraId="0BE1BF7B" w14:textId="01487E10" w:rsidR="00E72749" w:rsidRPr="00D041A5" w:rsidRDefault="00E72749" w:rsidP="00376C0D">
      <w:pPr>
        <w:numPr>
          <w:ilvl w:val="0"/>
          <w:numId w:val="7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menyampaikan</w:t>
      </w:r>
      <w:proofErr w:type="spellEnd"/>
      <w:r w:rsidRPr="00D041A5">
        <w:t xml:space="preserve"> </w:t>
      </w:r>
      <w:proofErr w:type="spellStart"/>
      <w:r w:rsidRPr="00D041A5">
        <w:t>tujuan</w:t>
      </w:r>
      <w:proofErr w:type="spellEnd"/>
      <w:r w:rsidRPr="00D041A5">
        <w:t xml:space="preserve"> </w:t>
      </w:r>
      <w:proofErr w:type="spellStart"/>
      <w:r w:rsidRPr="00D041A5">
        <w:t>pembelajaran</w:t>
      </w:r>
      <w:proofErr w:type="spellEnd"/>
      <w:r w:rsidRPr="00D041A5">
        <w:t xml:space="preserve"> </w:t>
      </w:r>
      <w:proofErr w:type="spellStart"/>
      <w:r w:rsidRPr="00D041A5">
        <w:t>hari</w:t>
      </w:r>
      <w:proofErr w:type="spellEnd"/>
      <w:r w:rsidRPr="00D041A5">
        <w:t xml:space="preserve"> </w:t>
      </w:r>
      <w:proofErr w:type="spellStart"/>
      <w:r w:rsidRPr="00D041A5">
        <w:t>ini</w:t>
      </w:r>
      <w:proofErr w:type="spellEnd"/>
      <w:r w:rsidRPr="00D041A5">
        <w:t xml:space="preserve">, </w:t>
      </w:r>
      <w:proofErr w:type="spellStart"/>
      <w:r w:rsidRPr="00D041A5">
        <w:t>yaitu</w:t>
      </w:r>
      <w:proofErr w:type="spellEnd"/>
      <w:r w:rsidRPr="00D041A5">
        <w:t xml:space="preserve"> </w:t>
      </w:r>
      <w:proofErr w:type="spellStart"/>
      <w:r w:rsidRPr="00D041A5">
        <w:t>mengenal</w:t>
      </w:r>
      <w:proofErr w:type="spellEnd"/>
      <w:r w:rsidRPr="00D041A5"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tubuh</w:t>
      </w:r>
      <w:proofErr w:type="spellEnd"/>
      <w:r w:rsidRPr="00D041A5">
        <w:t xml:space="preserve">, </w:t>
      </w:r>
      <w:proofErr w:type="spellStart"/>
      <w:r w:rsidRPr="00D041A5">
        <w:t>memahami</w:t>
      </w:r>
      <w:proofErr w:type="spellEnd"/>
      <w:r w:rsidRPr="00D041A5">
        <w:t xml:space="preserve"> </w:t>
      </w:r>
      <w:proofErr w:type="spellStart"/>
      <w:r w:rsidRPr="00D041A5">
        <w:t>perbedaan</w:t>
      </w:r>
      <w:proofErr w:type="spellEnd"/>
      <w:r w:rsidRPr="00D041A5">
        <w:t xml:space="preserve">, dan </w:t>
      </w:r>
      <w:proofErr w:type="spellStart"/>
      <w:r w:rsidRPr="00D041A5">
        <w:t>mengikuti</w:t>
      </w:r>
      <w:proofErr w:type="spellEnd"/>
      <w:r w:rsidRPr="00D041A5">
        <w:t xml:space="preserve"> </w:t>
      </w:r>
      <w:proofErr w:type="spellStart"/>
      <w:r w:rsidRPr="00D041A5">
        <w:t>aturan</w:t>
      </w:r>
      <w:proofErr w:type="spellEnd"/>
      <w:r w:rsidRPr="00D041A5">
        <w:t xml:space="preserve"> </w:t>
      </w:r>
      <w:proofErr w:type="spellStart"/>
      <w:r w:rsidRPr="00D041A5">
        <w:t>saat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>.</w:t>
      </w:r>
    </w:p>
    <w:p w14:paraId="67F79609" w14:textId="77777777" w:rsidR="00E72749" w:rsidRPr="00895FA2" w:rsidRDefault="00E72749" w:rsidP="00164BE4">
      <w:pPr>
        <w:spacing w:before="60" w:after="60"/>
        <w:ind w:left="426"/>
        <w:jc w:val="both"/>
        <w:rPr>
          <w:b/>
          <w:caps/>
        </w:rPr>
      </w:pPr>
    </w:p>
    <w:p w14:paraId="164202D3" w14:textId="4F45A4D1" w:rsidR="00164BE4" w:rsidRDefault="00164BE4" w:rsidP="00164BE4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Inti</w:t>
      </w:r>
    </w:p>
    <w:p w14:paraId="0F28338C" w14:textId="77777777" w:rsidR="00E72749" w:rsidRPr="00D041A5" w:rsidRDefault="00E72749" w:rsidP="00E72749">
      <w:pPr>
        <w:spacing w:before="100" w:beforeAutospacing="1" w:after="100" w:afterAutospacing="1"/>
      </w:pPr>
      <w:r w:rsidRPr="00D041A5">
        <w:rPr>
          <w:b/>
          <w:bCs/>
        </w:rPr>
        <w:t xml:space="preserve">1. </w:t>
      </w:r>
      <w:proofErr w:type="spellStart"/>
      <w:r w:rsidRPr="00D041A5">
        <w:rPr>
          <w:b/>
          <w:bCs/>
        </w:rPr>
        <w:t>Mindfull</w:t>
      </w:r>
      <w:proofErr w:type="spellEnd"/>
      <w:r w:rsidRPr="00D041A5">
        <w:rPr>
          <w:b/>
          <w:bCs/>
        </w:rPr>
        <w:t xml:space="preserve"> Learning (</w:t>
      </w:r>
      <w:proofErr w:type="spellStart"/>
      <w:r w:rsidRPr="00D041A5">
        <w:rPr>
          <w:b/>
          <w:bCs/>
        </w:rPr>
        <w:t>Fokus</w:t>
      </w:r>
      <w:proofErr w:type="spellEnd"/>
      <w:r w:rsidRPr="00D041A5">
        <w:rPr>
          <w:b/>
          <w:bCs/>
        </w:rPr>
        <w:t xml:space="preserve"> dan </w:t>
      </w:r>
      <w:proofErr w:type="spellStart"/>
      <w:r w:rsidRPr="00D041A5">
        <w:rPr>
          <w:b/>
          <w:bCs/>
        </w:rPr>
        <w:t>Kesadaran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Penuh</w:t>
      </w:r>
      <w:proofErr w:type="spellEnd"/>
      <w:r w:rsidRPr="00D041A5">
        <w:rPr>
          <w:b/>
          <w:bCs/>
        </w:rPr>
        <w:t xml:space="preserve">) (30 </w:t>
      </w:r>
      <w:proofErr w:type="spellStart"/>
      <w:r w:rsidRPr="00D041A5">
        <w:rPr>
          <w:b/>
          <w:bCs/>
        </w:rPr>
        <w:t>Menit</w:t>
      </w:r>
      <w:proofErr w:type="spellEnd"/>
      <w:r w:rsidRPr="00D041A5">
        <w:rPr>
          <w:b/>
          <w:bCs/>
        </w:rPr>
        <w:t>)</w:t>
      </w:r>
    </w:p>
    <w:p w14:paraId="144E3A6F" w14:textId="3B6732A8" w:rsidR="00E72749" w:rsidRPr="00D041A5" w:rsidRDefault="00E72749" w:rsidP="00376C0D">
      <w:pPr>
        <w:numPr>
          <w:ilvl w:val="0"/>
          <w:numId w:val="10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contoh</w:t>
      </w:r>
      <w:proofErr w:type="spellEnd"/>
      <w:r w:rsidRPr="00D041A5">
        <w:t xml:space="preserve"> </w:t>
      </w:r>
      <w:proofErr w:type="spellStart"/>
      <w:r w:rsidRPr="00D041A5">
        <w:t>menyebutkan</w:t>
      </w:r>
      <w:proofErr w:type="spellEnd"/>
      <w:r w:rsidRPr="00D041A5"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18246D1F" w14:textId="0327BC7A" w:rsidR="00E72749" w:rsidRPr="00D041A5" w:rsidRDefault="00E72749" w:rsidP="00376C0D">
      <w:pPr>
        <w:numPr>
          <w:ilvl w:val="0"/>
          <w:numId w:val="10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meminta</w:t>
      </w:r>
      <w:proofErr w:type="spellEnd"/>
      <w:r w:rsidRPr="00D041A5">
        <w:t xml:space="preserve"> </w:t>
      </w:r>
      <w:proofErr w:type="spellStart"/>
      <w:r w:rsidRPr="00D041A5">
        <w:t>setiap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487B0BF6" w14:textId="38F4E0F2" w:rsidR="00E72749" w:rsidRPr="00D041A5" w:rsidRDefault="00E72749" w:rsidP="00E72749">
      <w:pPr>
        <w:spacing w:before="100" w:beforeAutospacing="1" w:after="100" w:afterAutospacing="1"/>
      </w:pPr>
      <w:r w:rsidRPr="00D041A5">
        <w:rPr>
          <w:b/>
          <w:bCs/>
        </w:rPr>
        <w:t xml:space="preserve">2. </w:t>
      </w:r>
      <w:proofErr w:type="spellStart"/>
      <w:r w:rsidRPr="00D041A5">
        <w:rPr>
          <w:b/>
          <w:bCs/>
        </w:rPr>
        <w:t>Joyfull</w:t>
      </w:r>
      <w:proofErr w:type="spellEnd"/>
      <w:r w:rsidRPr="00D041A5">
        <w:rPr>
          <w:b/>
          <w:bCs/>
        </w:rPr>
        <w:t xml:space="preserve"> Learning (</w:t>
      </w:r>
      <w:proofErr w:type="spellStart"/>
      <w:r w:rsidRPr="00D041A5">
        <w:rPr>
          <w:b/>
          <w:bCs/>
        </w:rPr>
        <w:t>Pembelajaran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Menyenangkan</w:t>
      </w:r>
      <w:proofErr w:type="spellEnd"/>
      <w:r w:rsidRPr="00D041A5">
        <w:rPr>
          <w:b/>
          <w:bCs/>
        </w:rPr>
        <w:t xml:space="preserve">) (30 </w:t>
      </w:r>
      <w:proofErr w:type="spellStart"/>
      <w:r w:rsidRPr="00D041A5">
        <w:rPr>
          <w:b/>
          <w:bCs/>
        </w:rPr>
        <w:t>Menit</w:t>
      </w:r>
      <w:proofErr w:type="spellEnd"/>
      <w:r w:rsidRPr="00D041A5">
        <w:rPr>
          <w:b/>
          <w:bCs/>
        </w:rPr>
        <w:t>)</w:t>
      </w:r>
    </w:p>
    <w:p w14:paraId="3386C412" w14:textId="70132547" w:rsidR="00E72749" w:rsidRPr="00D041A5" w:rsidRDefault="00E72749" w:rsidP="00376C0D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D041A5">
        <w:rPr>
          <w:b/>
          <w:bCs/>
        </w:rPr>
        <w:t>Permainan</w:t>
      </w:r>
      <w:proofErr w:type="spellEnd"/>
      <w:r w:rsidRPr="00D041A5">
        <w:rPr>
          <w:b/>
          <w:bCs/>
        </w:rPr>
        <w:t xml:space="preserve"> "</w:t>
      </w:r>
      <w:proofErr w:type="spellStart"/>
      <w:r w:rsidRPr="00D041A5">
        <w:rPr>
          <w:b/>
          <w:bCs/>
        </w:rPr>
        <w:t>Temukan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Temanmu</w:t>
      </w:r>
      <w:proofErr w:type="spellEnd"/>
      <w:r w:rsidRPr="00D041A5">
        <w:rPr>
          <w:b/>
          <w:bCs/>
        </w:rPr>
        <w:t>"</w:t>
      </w:r>
      <w:r w:rsidRPr="00D041A5">
        <w:t xml:space="preserve">: </w:t>
      </w:r>
    </w:p>
    <w:p w14:paraId="541CA900" w14:textId="1730F9DC" w:rsidR="00E72749" w:rsidRPr="00D041A5" w:rsidRDefault="00E72749" w:rsidP="00376C0D">
      <w:pPr>
        <w:numPr>
          <w:ilvl w:val="1"/>
          <w:numId w:val="11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mengajak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mencari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 xml:space="preserve"> yang </w:t>
      </w:r>
      <w:proofErr w:type="spellStart"/>
      <w:r w:rsidRPr="00D041A5">
        <w:t>memiliki</w:t>
      </w:r>
      <w:proofErr w:type="spellEnd"/>
      <w:r w:rsidRPr="00D041A5">
        <w:t xml:space="preserve"> </w:t>
      </w:r>
      <w:proofErr w:type="spellStart"/>
      <w:r w:rsidRPr="00D041A5">
        <w:t>kesamaan</w:t>
      </w:r>
      <w:proofErr w:type="spellEnd"/>
      <w:r w:rsidRPr="00D041A5">
        <w:t xml:space="preserve"> dan </w:t>
      </w:r>
      <w:proofErr w:type="spellStart"/>
      <w:r w:rsidRPr="00D041A5">
        <w:t>perbedaan</w:t>
      </w:r>
      <w:proofErr w:type="spellEnd"/>
      <w:r w:rsidRPr="00D041A5">
        <w:t xml:space="preserve">, </w:t>
      </w:r>
      <w:proofErr w:type="spellStart"/>
      <w:r w:rsidRPr="00D041A5">
        <w:t>misalnya</w:t>
      </w:r>
      <w:proofErr w:type="spellEnd"/>
      <w:r w:rsidRPr="00D041A5">
        <w:t xml:space="preserve"> </w:t>
      </w:r>
      <w:proofErr w:type="spellStart"/>
      <w:r w:rsidRPr="00D041A5">
        <w:t>berdasarkan</w:t>
      </w:r>
      <w:proofErr w:type="spellEnd"/>
      <w:r w:rsidRPr="00D041A5">
        <w:t xml:space="preserve">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</w:t>
      </w:r>
      <w:proofErr w:type="spellEnd"/>
      <w:r w:rsidRPr="00D041A5">
        <w:t xml:space="preserve"> </w:t>
      </w:r>
      <w:proofErr w:type="spellStart"/>
      <w:r w:rsidRPr="00D041A5">
        <w:t>atau</w:t>
      </w:r>
      <w:proofErr w:type="spellEnd"/>
      <w:r w:rsidRPr="00D041A5">
        <w:t xml:space="preserve"> </w:t>
      </w:r>
      <w:proofErr w:type="spellStart"/>
      <w:r w:rsidRPr="00D041A5">
        <w:t>usia</w:t>
      </w:r>
      <w:proofErr w:type="spellEnd"/>
      <w:r w:rsidRPr="00D041A5">
        <w:t>.</w:t>
      </w:r>
    </w:p>
    <w:p w14:paraId="6A8C4342" w14:textId="77777777" w:rsidR="00E72749" w:rsidRPr="00D041A5" w:rsidRDefault="00E72749" w:rsidP="00376C0D">
      <w:pPr>
        <w:numPr>
          <w:ilvl w:val="1"/>
          <w:numId w:val="11"/>
        </w:numPr>
        <w:spacing w:before="100" w:beforeAutospacing="1" w:after="100" w:afterAutospacing="1"/>
      </w:pP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diminta</w:t>
      </w:r>
      <w:proofErr w:type="spellEnd"/>
      <w:r w:rsidRPr="00D041A5">
        <w:t xml:space="preserve"> </w:t>
      </w:r>
      <w:proofErr w:type="spellStart"/>
      <w:r w:rsidRPr="00D041A5">
        <w:t>bekerja</w:t>
      </w:r>
      <w:proofErr w:type="spellEnd"/>
      <w:r w:rsidRPr="00D041A5">
        <w:t xml:space="preserve"> </w:t>
      </w:r>
      <w:proofErr w:type="spellStart"/>
      <w:r w:rsidRPr="00D041A5">
        <w:t>sama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kelompok</w:t>
      </w:r>
      <w:proofErr w:type="spellEnd"/>
      <w:r w:rsidRPr="00D041A5">
        <w:t xml:space="preserve"> </w:t>
      </w:r>
      <w:proofErr w:type="spellStart"/>
      <w:r w:rsidRPr="00D041A5">
        <w:t>kecil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menemukan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kriteria</w:t>
      </w:r>
      <w:proofErr w:type="spellEnd"/>
      <w:r w:rsidRPr="00D041A5">
        <w:t xml:space="preserve"> </w:t>
      </w:r>
      <w:proofErr w:type="spellStart"/>
      <w:r w:rsidRPr="00D041A5">
        <w:t>tertentu</w:t>
      </w:r>
      <w:proofErr w:type="spellEnd"/>
      <w:r w:rsidRPr="00D041A5">
        <w:t xml:space="preserve"> yang </w:t>
      </w:r>
      <w:proofErr w:type="spellStart"/>
      <w:r w:rsidRPr="00D041A5">
        <w:t>diberikan</w:t>
      </w:r>
      <w:proofErr w:type="spellEnd"/>
      <w:r w:rsidRPr="00D041A5">
        <w:t xml:space="preserve"> oleh guru, </w:t>
      </w:r>
      <w:proofErr w:type="spellStart"/>
      <w:r w:rsidRPr="00D041A5">
        <w:t>seperti</w:t>
      </w:r>
      <w:proofErr w:type="spellEnd"/>
      <w:r w:rsidRPr="00D041A5">
        <w:t xml:space="preserve"> "</w:t>
      </w:r>
      <w:proofErr w:type="spellStart"/>
      <w:r w:rsidRPr="00D041A5">
        <w:t>Temukan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 xml:space="preserve"> yang </w:t>
      </w:r>
      <w:proofErr w:type="spellStart"/>
      <w:r w:rsidRPr="00D041A5">
        <w:t>seumur</w:t>
      </w:r>
      <w:proofErr w:type="spellEnd"/>
      <w:r w:rsidRPr="00D041A5">
        <w:t xml:space="preserve"> </w:t>
      </w:r>
      <w:proofErr w:type="spellStart"/>
      <w:r w:rsidRPr="00D041A5">
        <w:t>denganmu</w:t>
      </w:r>
      <w:proofErr w:type="spellEnd"/>
      <w:r w:rsidRPr="00D041A5">
        <w:t xml:space="preserve">" </w:t>
      </w:r>
      <w:proofErr w:type="spellStart"/>
      <w:r w:rsidRPr="00D041A5">
        <w:t>atau</w:t>
      </w:r>
      <w:proofErr w:type="spellEnd"/>
      <w:r w:rsidRPr="00D041A5">
        <w:t xml:space="preserve"> "Cari </w:t>
      </w:r>
      <w:proofErr w:type="spellStart"/>
      <w:r w:rsidRPr="00D041A5">
        <w:t>teman</w:t>
      </w:r>
      <w:proofErr w:type="spellEnd"/>
      <w:r w:rsidRPr="00D041A5">
        <w:t xml:space="preserve"> yang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kelaminnya</w:t>
      </w:r>
      <w:proofErr w:type="spellEnd"/>
      <w:r w:rsidRPr="00D041A5">
        <w:t xml:space="preserve"> </w:t>
      </w:r>
      <w:proofErr w:type="spellStart"/>
      <w:r w:rsidRPr="00D041A5">
        <w:t>berbeda</w:t>
      </w:r>
      <w:proofErr w:type="spellEnd"/>
      <w:r w:rsidRPr="00D041A5">
        <w:t xml:space="preserve"> </w:t>
      </w:r>
      <w:proofErr w:type="spellStart"/>
      <w:r w:rsidRPr="00D041A5">
        <w:t>darimu</w:t>
      </w:r>
      <w:proofErr w:type="spellEnd"/>
      <w:r w:rsidRPr="00D041A5">
        <w:t>".</w:t>
      </w:r>
    </w:p>
    <w:p w14:paraId="21FD2826" w14:textId="69DBBD29" w:rsidR="00E72749" w:rsidRPr="00D041A5" w:rsidRDefault="00E72749" w:rsidP="00376C0D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D041A5">
        <w:rPr>
          <w:b/>
          <w:bCs/>
        </w:rPr>
        <w:t>Bernyanyi</w:t>
      </w:r>
      <w:proofErr w:type="spellEnd"/>
      <w:r w:rsidRPr="00D041A5">
        <w:rPr>
          <w:b/>
          <w:bCs/>
        </w:rPr>
        <w:t xml:space="preserve"> Bersama Lagu "</w:t>
      </w:r>
      <w:proofErr w:type="spellStart"/>
      <w:r>
        <w:rPr>
          <w:b/>
          <w:bCs/>
        </w:rPr>
        <w:t>anggota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tubuhku</w:t>
      </w:r>
      <w:proofErr w:type="spellEnd"/>
      <w:r w:rsidRPr="00D041A5">
        <w:rPr>
          <w:b/>
          <w:bCs/>
        </w:rPr>
        <w:t>"</w:t>
      </w:r>
      <w:r w:rsidRPr="00D041A5">
        <w:t xml:space="preserve">: </w:t>
      </w:r>
    </w:p>
    <w:p w14:paraId="07FA063C" w14:textId="152C4B78" w:rsidR="00E72749" w:rsidRPr="00D041A5" w:rsidRDefault="00E72749" w:rsidP="00376C0D">
      <w:pPr>
        <w:numPr>
          <w:ilvl w:val="1"/>
          <w:numId w:val="11"/>
        </w:numPr>
        <w:spacing w:before="100" w:beforeAutospacing="1" w:after="100" w:afterAutospacing="1"/>
      </w:pPr>
      <w:r w:rsidRPr="00D041A5">
        <w:t xml:space="preserve">Guru </w:t>
      </w:r>
      <w:proofErr w:type="spellStart"/>
      <w:r w:rsidRPr="00D041A5">
        <w:t>mengajak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menyanyikan</w:t>
      </w:r>
      <w:proofErr w:type="spellEnd"/>
      <w:r w:rsidRPr="00D041A5">
        <w:t xml:space="preserve"> </w:t>
      </w:r>
      <w:proofErr w:type="spellStart"/>
      <w:r w:rsidRPr="00D041A5">
        <w:t>lagu</w:t>
      </w:r>
      <w:proofErr w:type="spellEnd"/>
      <w:r w:rsidRPr="00D041A5">
        <w:t xml:space="preserve"> </w:t>
      </w:r>
      <w:proofErr w:type="spellStart"/>
      <w:r w:rsidRPr="00D041A5">
        <w:t>sederhana</w:t>
      </w:r>
      <w:proofErr w:type="spellEnd"/>
      <w:r w:rsidRPr="00D041A5">
        <w:t xml:space="preserve"> yang </w:t>
      </w:r>
      <w:proofErr w:type="spellStart"/>
      <w:r w:rsidRPr="00D041A5">
        <w:t>liriknya</w:t>
      </w:r>
      <w:proofErr w:type="spellEnd"/>
      <w:r w:rsidRPr="00D041A5">
        <w:t xml:space="preserve"> </w:t>
      </w:r>
      <w:proofErr w:type="spellStart"/>
      <w:r w:rsidRPr="00D041A5">
        <w:t>menekankan</w:t>
      </w:r>
      <w:proofErr w:type="spellEnd"/>
      <w:r w:rsidRPr="00D041A5">
        <w:t xml:space="preserve"> </w:t>
      </w:r>
      <w:proofErr w:type="spellStart"/>
      <w:r w:rsidRPr="00D041A5">
        <w:t>perbedaan</w:t>
      </w:r>
      <w:proofErr w:type="spellEnd"/>
      <w:r w:rsidRPr="00D041A5">
        <w:t xml:space="preserve"> </w:t>
      </w:r>
      <w:proofErr w:type="spellStart"/>
      <w:r w:rsidRPr="00D041A5">
        <w:t>jenis</w:t>
      </w:r>
      <w:proofErr w:type="spellEnd"/>
      <w:r w:rsidRPr="00D041A5">
        <w:t xml:space="preserve"> </w:t>
      </w:r>
      <w:proofErr w:type="spellStart"/>
      <w:r w:rsidRPr="00D041A5">
        <w:t>kelamin</w:t>
      </w:r>
      <w:proofErr w:type="spellEnd"/>
      <w:r w:rsidRPr="00D041A5">
        <w:t xml:space="preserve"> dan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saling</w:t>
      </w:r>
      <w:proofErr w:type="spellEnd"/>
      <w:r w:rsidRPr="00D041A5">
        <w:t xml:space="preserve"> </w:t>
      </w:r>
      <w:proofErr w:type="spellStart"/>
      <w:r w:rsidRPr="00D041A5">
        <w:t>menghormati</w:t>
      </w:r>
      <w:proofErr w:type="spellEnd"/>
      <w:r w:rsidRPr="00D041A5">
        <w:t xml:space="preserve"> </w:t>
      </w:r>
      <w:proofErr w:type="spellStart"/>
      <w:r w:rsidRPr="00D041A5">
        <w:t>saat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>.</w:t>
      </w:r>
    </w:p>
    <w:p w14:paraId="1DCDE9C4" w14:textId="77777777" w:rsidR="00E72749" w:rsidRPr="00D041A5" w:rsidRDefault="00E72749" w:rsidP="00E72749">
      <w:pPr>
        <w:spacing w:before="100" w:beforeAutospacing="1" w:after="100" w:afterAutospacing="1"/>
      </w:pPr>
      <w:r w:rsidRPr="00D041A5">
        <w:rPr>
          <w:b/>
          <w:bCs/>
        </w:rPr>
        <w:t xml:space="preserve">3. </w:t>
      </w:r>
      <w:proofErr w:type="spellStart"/>
      <w:r w:rsidRPr="00D041A5">
        <w:rPr>
          <w:b/>
          <w:bCs/>
        </w:rPr>
        <w:t>Meaningfull</w:t>
      </w:r>
      <w:proofErr w:type="spellEnd"/>
      <w:r w:rsidRPr="00D041A5">
        <w:rPr>
          <w:b/>
          <w:bCs/>
        </w:rPr>
        <w:t xml:space="preserve"> Learning (</w:t>
      </w:r>
      <w:proofErr w:type="spellStart"/>
      <w:r w:rsidRPr="00D041A5">
        <w:rPr>
          <w:b/>
          <w:bCs/>
        </w:rPr>
        <w:t>Pembelajaran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Bermakna</w:t>
      </w:r>
      <w:proofErr w:type="spellEnd"/>
      <w:r w:rsidRPr="00D041A5">
        <w:rPr>
          <w:b/>
          <w:bCs/>
        </w:rPr>
        <w:t xml:space="preserve">) (30 </w:t>
      </w:r>
      <w:proofErr w:type="spellStart"/>
      <w:r w:rsidRPr="00D041A5">
        <w:rPr>
          <w:b/>
          <w:bCs/>
        </w:rPr>
        <w:t>Menit</w:t>
      </w:r>
      <w:proofErr w:type="spellEnd"/>
      <w:r w:rsidRPr="00D041A5">
        <w:rPr>
          <w:b/>
          <w:bCs/>
        </w:rPr>
        <w:t>)</w:t>
      </w:r>
    </w:p>
    <w:p w14:paraId="7F8DBFFE" w14:textId="77777777" w:rsidR="00E72749" w:rsidRPr="00D041A5" w:rsidRDefault="00E72749" w:rsidP="00376C0D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D041A5">
        <w:rPr>
          <w:b/>
          <w:bCs/>
        </w:rPr>
        <w:t>Diskusi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Kelompok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tentang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Aturan</w:t>
      </w:r>
      <w:proofErr w:type="spellEnd"/>
      <w:r w:rsidRPr="00D041A5">
        <w:rPr>
          <w:b/>
          <w:bCs/>
        </w:rPr>
        <w:t xml:space="preserve"> </w:t>
      </w:r>
      <w:proofErr w:type="spellStart"/>
      <w:r w:rsidRPr="00D041A5">
        <w:rPr>
          <w:b/>
          <w:bCs/>
        </w:rPr>
        <w:t>Bermain</w:t>
      </w:r>
      <w:proofErr w:type="spellEnd"/>
      <w:r w:rsidRPr="00D041A5">
        <w:t xml:space="preserve">: </w:t>
      </w:r>
    </w:p>
    <w:p w14:paraId="7C0B7186" w14:textId="77777777" w:rsidR="00E72749" w:rsidRPr="00D041A5" w:rsidRDefault="00E72749" w:rsidP="00376C0D">
      <w:pPr>
        <w:numPr>
          <w:ilvl w:val="1"/>
          <w:numId w:val="12"/>
        </w:numPr>
        <w:spacing w:before="100" w:beforeAutospacing="1" w:after="100" w:afterAutospacing="1"/>
      </w:pP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dibagi</w:t>
      </w:r>
      <w:proofErr w:type="spellEnd"/>
      <w:r w:rsidRPr="00D041A5">
        <w:t xml:space="preserve"> </w:t>
      </w:r>
      <w:proofErr w:type="spellStart"/>
      <w:r w:rsidRPr="00D041A5">
        <w:t>menjadi</w:t>
      </w:r>
      <w:proofErr w:type="spellEnd"/>
      <w:r w:rsidRPr="00D041A5">
        <w:t xml:space="preserve"> </w:t>
      </w:r>
      <w:proofErr w:type="spellStart"/>
      <w:r w:rsidRPr="00D041A5">
        <w:t>beberapa</w:t>
      </w:r>
      <w:proofErr w:type="spellEnd"/>
      <w:r w:rsidRPr="00D041A5">
        <w:t xml:space="preserve"> </w:t>
      </w:r>
      <w:proofErr w:type="spellStart"/>
      <w:r w:rsidRPr="00D041A5">
        <w:t>kelompok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berdiskusi</w:t>
      </w:r>
      <w:proofErr w:type="spellEnd"/>
      <w:r w:rsidRPr="00D041A5">
        <w:t xml:space="preserve"> </w:t>
      </w:r>
      <w:proofErr w:type="spellStart"/>
      <w:r w:rsidRPr="00D041A5">
        <w:t>tentang</w:t>
      </w:r>
      <w:proofErr w:type="spellEnd"/>
      <w:r w:rsidRPr="00D041A5">
        <w:t xml:space="preserve"> </w:t>
      </w:r>
      <w:proofErr w:type="spellStart"/>
      <w:r w:rsidRPr="00D041A5">
        <w:t>aturan</w:t>
      </w:r>
      <w:proofErr w:type="spellEnd"/>
      <w:r w:rsidRPr="00D041A5">
        <w:t xml:space="preserve"> yang </w:t>
      </w:r>
      <w:proofErr w:type="spellStart"/>
      <w:r w:rsidRPr="00D041A5">
        <w:t>harus</w:t>
      </w:r>
      <w:proofErr w:type="spellEnd"/>
      <w:r w:rsidRPr="00D041A5">
        <w:t xml:space="preserve"> </w:t>
      </w:r>
      <w:proofErr w:type="spellStart"/>
      <w:r w:rsidRPr="00D041A5">
        <w:t>diikuti</w:t>
      </w:r>
      <w:proofErr w:type="spellEnd"/>
      <w:r w:rsidRPr="00D041A5">
        <w:t xml:space="preserve"> </w:t>
      </w:r>
      <w:proofErr w:type="spellStart"/>
      <w:r w:rsidRPr="00D041A5">
        <w:t>saat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 xml:space="preserve">, </w:t>
      </w:r>
      <w:proofErr w:type="spellStart"/>
      <w:r w:rsidRPr="00D041A5">
        <w:t>seperti</w:t>
      </w:r>
      <w:proofErr w:type="spellEnd"/>
      <w:r w:rsidRPr="00D041A5">
        <w:t xml:space="preserve"> "</w:t>
      </w:r>
      <w:proofErr w:type="spellStart"/>
      <w:r w:rsidRPr="00D041A5">
        <w:t>Berbagi</w:t>
      </w:r>
      <w:proofErr w:type="spellEnd"/>
      <w:r w:rsidRPr="00D041A5">
        <w:t xml:space="preserve"> </w:t>
      </w:r>
      <w:proofErr w:type="spellStart"/>
      <w:r w:rsidRPr="00D041A5">
        <w:t>giliran</w:t>
      </w:r>
      <w:proofErr w:type="spellEnd"/>
      <w:r w:rsidRPr="00D041A5">
        <w:t>", "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adil</w:t>
      </w:r>
      <w:proofErr w:type="spellEnd"/>
      <w:r w:rsidRPr="00D041A5">
        <w:t xml:space="preserve">", dan "Tidak </w:t>
      </w:r>
      <w:proofErr w:type="spellStart"/>
      <w:r w:rsidRPr="00D041A5">
        <w:t>boleh</w:t>
      </w:r>
      <w:proofErr w:type="spellEnd"/>
      <w:r w:rsidRPr="00D041A5">
        <w:t xml:space="preserve"> </w:t>
      </w:r>
      <w:proofErr w:type="spellStart"/>
      <w:r w:rsidRPr="00D041A5">
        <w:t>memukul</w:t>
      </w:r>
      <w:proofErr w:type="spellEnd"/>
      <w:r w:rsidRPr="00D041A5">
        <w:t>".</w:t>
      </w:r>
    </w:p>
    <w:p w14:paraId="5E0F246E" w14:textId="77777777" w:rsidR="00E72749" w:rsidRPr="00D041A5" w:rsidRDefault="00E72749" w:rsidP="00376C0D">
      <w:pPr>
        <w:numPr>
          <w:ilvl w:val="1"/>
          <w:numId w:val="12"/>
        </w:numPr>
        <w:spacing w:before="100" w:beforeAutospacing="1" w:after="100" w:afterAutospacing="1"/>
      </w:pPr>
      <w:proofErr w:type="spellStart"/>
      <w:r w:rsidRPr="00D041A5">
        <w:t>Setiap</w:t>
      </w:r>
      <w:proofErr w:type="spellEnd"/>
      <w:r w:rsidRPr="00D041A5">
        <w:t xml:space="preserve"> </w:t>
      </w:r>
      <w:proofErr w:type="spellStart"/>
      <w:r w:rsidRPr="00D041A5">
        <w:t>kelompok</w:t>
      </w:r>
      <w:proofErr w:type="spellEnd"/>
      <w:r w:rsidRPr="00D041A5">
        <w:t xml:space="preserve"> </w:t>
      </w:r>
      <w:proofErr w:type="spellStart"/>
      <w:r w:rsidRPr="00D041A5">
        <w:t>mempresentasikan</w:t>
      </w:r>
      <w:proofErr w:type="spellEnd"/>
      <w:r w:rsidRPr="00D041A5">
        <w:t xml:space="preserve"> </w:t>
      </w:r>
      <w:proofErr w:type="spellStart"/>
      <w:r w:rsidRPr="00D041A5">
        <w:t>hasil</w:t>
      </w:r>
      <w:proofErr w:type="spellEnd"/>
      <w:r w:rsidRPr="00D041A5">
        <w:t xml:space="preserve"> </w:t>
      </w:r>
      <w:proofErr w:type="spellStart"/>
      <w:r w:rsidRPr="00D041A5">
        <w:t>diskusinya</w:t>
      </w:r>
      <w:proofErr w:type="spellEnd"/>
      <w:r w:rsidRPr="00D041A5">
        <w:t xml:space="preserve"> di </w:t>
      </w:r>
      <w:proofErr w:type="spellStart"/>
      <w:r w:rsidRPr="00D041A5">
        <w:t>depan</w:t>
      </w:r>
      <w:proofErr w:type="spellEnd"/>
      <w:r w:rsidRPr="00D041A5">
        <w:t xml:space="preserve"> </w:t>
      </w:r>
      <w:proofErr w:type="spellStart"/>
      <w:r w:rsidRPr="00D041A5">
        <w:t>kelas</w:t>
      </w:r>
      <w:proofErr w:type="spellEnd"/>
      <w:r w:rsidRPr="00D041A5">
        <w:t xml:space="preserve">, dan guru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penguatan</w:t>
      </w:r>
      <w:proofErr w:type="spellEnd"/>
      <w:r w:rsidRPr="00D041A5">
        <w:t xml:space="preserve">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aturan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agar </w:t>
      </w:r>
      <w:proofErr w:type="spellStart"/>
      <w:r w:rsidRPr="00D041A5">
        <w:t>semua</w:t>
      </w:r>
      <w:proofErr w:type="spellEnd"/>
      <w:r w:rsidRPr="00D041A5">
        <w:t xml:space="preserve"> </w:t>
      </w:r>
      <w:proofErr w:type="spellStart"/>
      <w:r w:rsidRPr="00D041A5">
        <w:t>merasa</w:t>
      </w:r>
      <w:proofErr w:type="spellEnd"/>
      <w:r w:rsidRPr="00D041A5">
        <w:t xml:space="preserve"> </w:t>
      </w:r>
      <w:proofErr w:type="spellStart"/>
      <w:r w:rsidRPr="00D041A5">
        <w:t>nyaman</w:t>
      </w:r>
      <w:proofErr w:type="spellEnd"/>
      <w:r w:rsidRPr="00D041A5">
        <w:t>.</w:t>
      </w:r>
    </w:p>
    <w:p w14:paraId="101C5BB1" w14:textId="5AF55987" w:rsidR="00895FA2" w:rsidRPr="00D041A5" w:rsidRDefault="00895FA2" w:rsidP="00376C0D">
      <w:pPr>
        <w:pStyle w:val="ListParagraph"/>
        <w:numPr>
          <w:ilvl w:val="0"/>
          <w:numId w:val="14"/>
        </w:numPr>
        <w:spacing w:before="60" w:after="60"/>
        <w:ind w:left="720" w:hanging="270"/>
        <w:jc w:val="both"/>
      </w:pPr>
      <w:r w:rsidRPr="00D041A5">
        <w:t xml:space="preserve">Guru </w:t>
      </w:r>
      <w:proofErr w:type="spellStart"/>
      <w:r w:rsidRPr="00D041A5">
        <w:t>memfasilitasi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membaca</w:t>
      </w:r>
      <w:proofErr w:type="spellEnd"/>
      <w:r w:rsidRPr="00D041A5">
        <w:t xml:space="preserve"> </w:t>
      </w:r>
      <w:proofErr w:type="spellStart"/>
      <w:r w:rsidRPr="00D041A5">
        <w:t>teks</w:t>
      </w:r>
      <w:proofErr w:type="spellEnd"/>
      <w:r w:rsidRPr="00D041A5">
        <w:t xml:space="preserve"> pada </w:t>
      </w:r>
      <w:proofErr w:type="spellStart"/>
      <w:r w:rsidRPr="00D041A5">
        <w:t>lirik</w:t>
      </w:r>
      <w:proofErr w:type="spellEnd"/>
      <w:r w:rsidRPr="00D041A5">
        <w:t xml:space="preserve"> </w:t>
      </w:r>
      <w:proofErr w:type="spellStart"/>
      <w:r w:rsidRPr="00D041A5">
        <w:t>lagu</w:t>
      </w:r>
      <w:proofErr w:type="spellEnd"/>
      <w:r w:rsidRPr="00D041A5">
        <w:t xml:space="preserve"> “</w:t>
      </w:r>
      <w:proofErr w:type="spellStart"/>
      <w:r w:rsidRPr="00D041A5">
        <w:t>Anggota</w:t>
      </w:r>
      <w:proofErr w:type="spellEnd"/>
      <w:r w:rsidRPr="00D041A5">
        <w:t xml:space="preserve"> </w:t>
      </w:r>
      <w:proofErr w:type="spellStart"/>
      <w:r w:rsidRPr="00D041A5">
        <w:t>Tubuhku</w:t>
      </w:r>
      <w:proofErr w:type="spellEnd"/>
      <w:r w:rsidRPr="00D041A5">
        <w:t xml:space="preserve">”. </w:t>
      </w:r>
    </w:p>
    <w:p w14:paraId="36539CB0" w14:textId="37E92BE1" w:rsidR="00895FA2" w:rsidRPr="00D041A5" w:rsidRDefault="00895FA2" w:rsidP="00376C0D">
      <w:pPr>
        <w:pStyle w:val="ListParagraph"/>
        <w:numPr>
          <w:ilvl w:val="0"/>
          <w:numId w:val="14"/>
        </w:numPr>
        <w:spacing w:before="60" w:after="60"/>
        <w:ind w:left="720" w:hanging="270"/>
        <w:jc w:val="both"/>
      </w:pPr>
      <w:r w:rsidRPr="00D041A5">
        <w:t xml:space="preserve">Guru </w:t>
      </w:r>
      <w:proofErr w:type="spellStart"/>
      <w:r w:rsidRPr="00D041A5">
        <w:t>memfasilitasi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berdiri</w:t>
      </w:r>
      <w:proofErr w:type="spellEnd"/>
      <w:r w:rsidRPr="00D041A5">
        <w:t xml:space="preserve"> </w:t>
      </w:r>
      <w:proofErr w:type="spellStart"/>
      <w:r w:rsidRPr="00D041A5">
        <w:t>melingkar</w:t>
      </w:r>
      <w:proofErr w:type="spellEnd"/>
      <w:r w:rsidRPr="00D041A5">
        <w:t xml:space="preserve"> dan </w:t>
      </w:r>
      <w:proofErr w:type="spellStart"/>
      <w:r w:rsidRPr="00D041A5">
        <w:t>bernyanyi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 xml:space="preserve">. </w:t>
      </w:r>
    </w:p>
    <w:p w14:paraId="0FA92E4C" w14:textId="27D26551" w:rsidR="00164BE4" w:rsidRPr="00D041A5" w:rsidRDefault="00895FA2" w:rsidP="00376C0D">
      <w:pPr>
        <w:pStyle w:val="ListParagraph"/>
        <w:numPr>
          <w:ilvl w:val="0"/>
          <w:numId w:val="14"/>
        </w:numPr>
        <w:spacing w:before="60" w:after="60"/>
        <w:ind w:left="720" w:hanging="270"/>
        <w:jc w:val="both"/>
        <w:rPr>
          <w:noProof/>
        </w:rPr>
      </w:pPr>
      <w:r w:rsidRPr="00D041A5">
        <w:t xml:space="preserve">Guru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menjelaskan</w:t>
      </w:r>
      <w:proofErr w:type="spellEnd"/>
      <w:r w:rsidRPr="00D041A5">
        <w:t xml:space="preserve"> </w:t>
      </w:r>
      <w:proofErr w:type="spellStart"/>
      <w:r w:rsidRPr="00D041A5">
        <w:t>anggota</w:t>
      </w:r>
      <w:proofErr w:type="spellEnd"/>
      <w:r w:rsidRPr="00D041A5">
        <w:t xml:space="preserve"> </w:t>
      </w:r>
      <w:proofErr w:type="spellStart"/>
      <w:r w:rsidRPr="00D041A5">
        <w:t>tubuh</w:t>
      </w:r>
      <w:proofErr w:type="spellEnd"/>
      <w:r w:rsidRPr="00D041A5">
        <w:t xml:space="preserve"> </w:t>
      </w:r>
      <w:proofErr w:type="spellStart"/>
      <w:r w:rsidRPr="00D041A5">
        <w:t>lainnya</w:t>
      </w:r>
      <w:proofErr w:type="spellEnd"/>
      <w:r w:rsidRPr="00D041A5">
        <w:t xml:space="preserve"> </w:t>
      </w:r>
      <w:proofErr w:type="spellStart"/>
      <w:r w:rsidRPr="00D041A5">
        <w:t>selain</w:t>
      </w:r>
      <w:proofErr w:type="spellEnd"/>
      <w:r w:rsidRPr="00D041A5">
        <w:t xml:space="preserve"> yang </w:t>
      </w:r>
      <w:proofErr w:type="spellStart"/>
      <w:r w:rsidRPr="00D041A5">
        <w:t>disebutkan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lirik</w:t>
      </w:r>
      <w:proofErr w:type="spellEnd"/>
      <w:r w:rsidRPr="00D041A5">
        <w:t xml:space="preserve"> </w:t>
      </w:r>
      <w:proofErr w:type="spellStart"/>
      <w:r w:rsidRPr="00D041A5">
        <w:t>lagu</w:t>
      </w:r>
      <w:proofErr w:type="spellEnd"/>
    </w:p>
    <w:p w14:paraId="22C09064" w14:textId="16C0E2E2" w:rsidR="00895FA2" w:rsidRPr="00D041A5" w:rsidRDefault="00895FA2" w:rsidP="00376C0D">
      <w:pPr>
        <w:pStyle w:val="ListParagraph"/>
        <w:numPr>
          <w:ilvl w:val="0"/>
          <w:numId w:val="14"/>
        </w:numPr>
        <w:spacing w:before="60" w:after="60"/>
        <w:ind w:left="720" w:hanging="270"/>
        <w:jc w:val="both"/>
      </w:pPr>
      <w:r w:rsidRPr="00D041A5">
        <w:t xml:space="preserve">Guru </w:t>
      </w:r>
      <w:proofErr w:type="spellStart"/>
      <w:r w:rsidRPr="00D041A5">
        <w:t>meminta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menjaga</w:t>
      </w:r>
      <w:proofErr w:type="spellEnd"/>
      <w:r w:rsidRPr="00D041A5">
        <w:t xml:space="preserve"> </w:t>
      </w:r>
      <w:proofErr w:type="spellStart"/>
      <w:r w:rsidRPr="00D041A5">
        <w:t>kebersihan</w:t>
      </w:r>
      <w:proofErr w:type="spellEnd"/>
      <w:r w:rsidRPr="00D041A5">
        <w:t xml:space="preserve"> </w:t>
      </w:r>
      <w:proofErr w:type="spellStart"/>
      <w:r w:rsidRPr="00D041A5">
        <w:t>anggota</w:t>
      </w:r>
      <w:proofErr w:type="spellEnd"/>
      <w:r w:rsidRPr="00D041A5">
        <w:t xml:space="preserve"> </w:t>
      </w:r>
      <w:proofErr w:type="spellStart"/>
      <w:r w:rsidRPr="00D041A5">
        <w:t>tubuh</w:t>
      </w:r>
      <w:proofErr w:type="spellEnd"/>
      <w:r w:rsidRPr="00D041A5">
        <w:t xml:space="preserve">, </w:t>
      </w:r>
      <w:proofErr w:type="spellStart"/>
      <w:r w:rsidRPr="00D041A5">
        <w:t>misalnya</w:t>
      </w:r>
      <w:proofErr w:type="spellEnd"/>
      <w:r w:rsidRPr="00D041A5">
        <w:t xml:space="preserve"> </w:t>
      </w:r>
      <w:proofErr w:type="spellStart"/>
      <w:r w:rsidRPr="00D041A5">
        <w:t>dengan</w:t>
      </w:r>
      <w:proofErr w:type="spellEnd"/>
      <w:r w:rsidRPr="00D041A5">
        <w:t xml:space="preserve"> </w:t>
      </w:r>
      <w:proofErr w:type="spellStart"/>
      <w:r w:rsidRPr="00D041A5">
        <w:t>mencuci</w:t>
      </w:r>
      <w:proofErr w:type="spellEnd"/>
      <w:r w:rsidRPr="00D041A5">
        <w:t xml:space="preserve"> </w:t>
      </w:r>
      <w:proofErr w:type="spellStart"/>
      <w:r w:rsidRPr="00D041A5">
        <w:t>tangan</w:t>
      </w:r>
      <w:proofErr w:type="spellEnd"/>
      <w:r w:rsidRPr="00D041A5">
        <w:t xml:space="preserve">, mandi, dan </w:t>
      </w:r>
      <w:proofErr w:type="spellStart"/>
      <w:r w:rsidRPr="00D041A5">
        <w:t>menggosok</w:t>
      </w:r>
      <w:proofErr w:type="spellEnd"/>
      <w:r w:rsidRPr="00D041A5">
        <w:t xml:space="preserve"> </w:t>
      </w:r>
      <w:proofErr w:type="spellStart"/>
      <w:r w:rsidRPr="00D041A5">
        <w:t>gigi</w:t>
      </w:r>
      <w:proofErr w:type="spellEnd"/>
      <w:r w:rsidRPr="00D041A5">
        <w:t xml:space="preserve">. </w:t>
      </w:r>
    </w:p>
    <w:p w14:paraId="5A2DE7BA" w14:textId="182916FA" w:rsidR="00164BE4" w:rsidRPr="00D041A5" w:rsidRDefault="00895FA2" w:rsidP="00376C0D">
      <w:pPr>
        <w:pStyle w:val="ListParagraph"/>
        <w:numPr>
          <w:ilvl w:val="0"/>
          <w:numId w:val="14"/>
        </w:numPr>
        <w:spacing w:before="60" w:after="60"/>
        <w:ind w:left="720" w:hanging="270"/>
        <w:jc w:val="both"/>
      </w:pPr>
      <w:r w:rsidRPr="00D041A5">
        <w:t xml:space="preserve">Guru juga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melakukan</w:t>
      </w:r>
      <w:proofErr w:type="spellEnd"/>
      <w:r w:rsidRPr="00D041A5">
        <w:t xml:space="preserve"> </w:t>
      </w:r>
      <w:proofErr w:type="spellStart"/>
      <w:r w:rsidRPr="00D041A5">
        <w:t>penguatan</w:t>
      </w:r>
      <w:proofErr w:type="spellEnd"/>
      <w:r w:rsidRPr="00D041A5">
        <w:t xml:space="preserve"> </w:t>
      </w:r>
      <w:proofErr w:type="spellStart"/>
      <w:r w:rsidRPr="00D041A5">
        <w:t>menjaga</w:t>
      </w:r>
      <w:proofErr w:type="spellEnd"/>
      <w:r w:rsidRPr="00D041A5">
        <w:t xml:space="preserve"> </w:t>
      </w:r>
      <w:proofErr w:type="spellStart"/>
      <w:r w:rsidRPr="00D041A5">
        <w:t>kebersihan</w:t>
      </w:r>
      <w:proofErr w:type="spellEnd"/>
      <w:r w:rsidRPr="00D041A5">
        <w:t xml:space="preserve"> </w:t>
      </w:r>
      <w:proofErr w:type="spellStart"/>
      <w:r w:rsidRPr="00D041A5">
        <w:t>tubuh</w:t>
      </w:r>
      <w:proofErr w:type="spellEnd"/>
      <w:r w:rsidRPr="00D041A5">
        <w:t xml:space="preserve"> </w:t>
      </w:r>
      <w:proofErr w:type="spellStart"/>
      <w:r w:rsidRPr="00D041A5">
        <w:t>merupakan</w:t>
      </w:r>
      <w:proofErr w:type="spellEnd"/>
      <w:r w:rsidRPr="00D041A5">
        <w:t xml:space="preserve"> </w:t>
      </w:r>
      <w:proofErr w:type="spellStart"/>
      <w:r w:rsidRPr="00D041A5">
        <w:t>bentuk</w:t>
      </w:r>
      <w:proofErr w:type="spellEnd"/>
      <w:r w:rsidRPr="00D041A5">
        <w:t xml:space="preserve"> rasa </w:t>
      </w:r>
      <w:proofErr w:type="spellStart"/>
      <w:r w:rsidRPr="00D041A5">
        <w:t>syukur</w:t>
      </w:r>
      <w:proofErr w:type="spellEnd"/>
      <w:r w:rsidRPr="00D041A5">
        <w:t xml:space="preserve"> </w:t>
      </w:r>
      <w:proofErr w:type="spellStart"/>
      <w:r w:rsidRPr="00D041A5">
        <w:t>kita</w:t>
      </w:r>
      <w:proofErr w:type="spellEnd"/>
      <w:r w:rsidRPr="00D041A5">
        <w:t xml:space="preserve"> </w:t>
      </w:r>
      <w:proofErr w:type="spellStart"/>
      <w:r w:rsidRPr="00D041A5">
        <w:t>atas</w:t>
      </w:r>
      <w:proofErr w:type="spellEnd"/>
      <w:r w:rsidRPr="00D041A5">
        <w:t xml:space="preserve"> </w:t>
      </w:r>
      <w:proofErr w:type="spellStart"/>
      <w:r w:rsidRPr="00D041A5">
        <w:t>karunia</w:t>
      </w:r>
      <w:proofErr w:type="spellEnd"/>
      <w:r w:rsidRPr="00D041A5">
        <w:t xml:space="preserve"> Tuhan Yang Maha Esa</w:t>
      </w:r>
    </w:p>
    <w:p w14:paraId="7780E7CB" w14:textId="77777777" w:rsidR="00895FA2" w:rsidRPr="00895FA2" w:rsidRDefault="00895FA2" w:rsidP="00164BE4">
      <w:pPr>
        <w:spacing w:before="60" w:after="60"/>
        <w:ind w:left="426"/>
        <w:jc w:val="both"/>
        <w:rPr>
          <w:b/>
          <w:caps/>
        </w:rPr>
      </w:pPr>
    </w:p>
    <w:p w14:paraId="6861CC2F" w14:textId="77777777" w:rsidR="00164BE4" w:rsidRPr="00895FA2" w:rsidRDefault="00164BE4" w:rsidP="00164BE4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Penutup</w:t>
      </w:r>
    </w:p>
    <w:p w14:paraId="0AE31838" w14:textId="77777777" w:rsidR="00164BE4" w:rsidRPr="00895FA2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membimbing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menyimpulkan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dilakukan</w:t>
      </w:r>
      <w:proofErr w:type="spellEnd"/>
    </w:p>
    <w:p w14:paraId="4524DA76" w14:textId="77777777" w:rsidR="00164BE4" w:rsidRPr="00895FA2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refleksi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tanya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jawab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mengevaluasi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dilaksanakan</w:t>
      </w:r>
      <w:proofErr w:type="spellEnd"/>
    </w:p>
    <w:p w14:paraId="31DDAA99" w14:textId="37F93B51" w:rsidR="00164BE4" w:rsidRPr="00895FA2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mengakhiri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tetap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diakhiri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>.</w:t>
      </w:r>
    </w:p>
    <w:p w14:paraId="1672E63E" w14:textId="50F783AE" w:rsidR="00164BE4" w:rsidRPr="00895FA2" w:rsidRDefault="00164BE4" w:rsidP="00164BE4">
      <w:pPr>
        <w:spacing w:before="60" w:after="60"/>
        <w:jc w:val="both"/>
        <w:rPr>
          <w:rFonts w:eastAsia="Bookman Old Style"/>
        </w:rPr>
      </w:pPr>
    </w:p>
    <w:p w14:paraId="4E058F02" w14:textId="42E1BFD0" w:rsidR="00164BE4" w:rsidRPr="00895FA2" w:rsidRDefault="00164BE4" w:rsidP="00895FA2">
      <w:pPr>
        <w:shd w:val="clear" w:color="auto" w:fill="92D050"/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 xml:space="preserve">PEMBELAJARAN </w:t>
      </w:r>
      <w:r w:rsidR="00895FA2" w:rsidRPr="00895FA2">
        <w:rPr>
          <w:b/>
          <w:caps/>
        </w:rPr>
        <w:t>3</w:t>
      </w:r>
    </w:p>
    <w:p w14:paraId="464C3118" w14:textId="77777777" w:rsidR="00164BE4" w:rsidRPr="00895FA2" w:rsidRDefault="00164BE4" w:rsidP="00164BE4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Pendahuluan</w:t>
      </w:r>
    </w:p>
    <w:p w14:paraId="740438BD" w14:textId="77777777" w:rsidR="00164BE4" w:rsidRPr="00895FA2" w:rsidRDefault="00164BE4" w:rsidP="00376C0D">
      <w:pPr>
        <w:pStyle w:val="ListParagraph"/>
        <w:numPr>
          <w:ilvl w:val="0"/>
          <w:numId w:val="15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membuka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mengucapkan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salam</w:t>
      </w:r>
      <w:proofErr w:type="spellEnd"/>
      <w:r w:rsidRPr="00895FA2">
        <w:rPr>
          <w:rFonts w:eastAsia="Bookman Old Style"/>
        </w:rPr>
        <w:t>.</w:t>
      </w:r>
    </w:p>
    <w:p w14:paraId="61018E63" w14:textId="77777777" w:rsidR="00164BE4" w:rsidRPr="00895FA2" w:rsidRDefault="00164BE4" w:rsidP="00376C0D">
      <w:pPr>
        <w:pStyle w:val="ListParagraph"/>
        <w:numPr>
          <w:ilvl w:val="0"/>
          <w:numId w:val="15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pembiasaan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memeriksa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kehadiran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kerapihan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pakaian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posisi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tempat</w:t>
      </w:r>
      <w:proofErr w:type="spellEnd"/>
      <w:r w:rsidRPr="00895FA2">
        <w:rPr>
          <w:rFonts w:eastAsia="Bookman Old Style"/>
        </w:rPr>
        <w:t xml:space="preserve"> duduk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kebersihan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kelas</w:t>
      </w:r>
      <w:proofErr w:type="spellEnd"/>
      <w:r w:rsidRPr="00895FA2">
        <w:rPr>
          <w:rFonts w:eastAsia="Bookman Old Style"/>
        </w:rPr>
        <w:t>.</w:t>
      </w:r>
    </w:p>
    <w:p w14:paraId="13C0632E" w14:textId="77777777" w:rsidR="00164BE4" w:rsidRPr="00895FA2" w:rsidRDefault="00164BE4" w:rsidP="00376C0D">
      <w:pPr>
        <w:pStyle w:val="ListParagraph"/>
        <w:numPr>
          <w:ilvl w:val="0"/>
          <w:numId w:val="15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pertanyaan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pemantik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materi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akan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diajarkan</w:t>
      </w:r>
      <w:proofErr w:type="spellEnd"/>
      <w:r w:rsidRPr="00895FA2">
        <w:rPr>
          <w:rFonts w:eastAsia="Bookman Old Style"/>
        </w:rPr>
        <w:t>.</w:t>
      </w:r>
    </w:p>
    <w:p w14:paraId="56A98ED0" w14:textId="77777777" w:rsidR="00164BE4" w:rsidRPr="00895FA2" w:rsidRDefault="00164BE4" w:rsidP="00376C0D">
      <w:pPr>
        <w:pStyle w:val="ListParagraph"/>
        <w:numPr>
          <w:ilvl w:val="0"/>
          <w:numId w:val="15"/>
        </w:numPr>
        <w:spacing w:before="60" w:after="60"/>
        <w:ind w:hanging="270"/>
        <w:contextualSpacing w:val="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tercapainya</w:t>
      </w:r>
      <w:proofErr w:type="spellEnd"/>
      <w:r w:rsidRPr="00895FA2">
        <w:t xml:space="preserve"> </w:t>
      </w:r>
      <w:proofErr w:type="spellStart"/>
      <w:r w:rsidRPr="00895FA2">
        <w:t>kompetensi</w:t>
      </w:r>
      <w:proofErr w:type="spellEnd"/>
      <w:r w:rsidRPr="00895FA2">
        <w:t xml:space="preserve"> dan </w:t>
      </w:r>
      <w:proofErr w:type="spellStart"/>
      <w:r w:rsidRPr="00895FA2">
        <w:t>karakter</w:t>
      </w:r>
      <w:proofErr w:type="spellEnd"/>
      <w:r w:rsidRPr="00895FA2">
        <w:t xml:space="preserve"> yang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rPr>
          <w:b/>
          <w:bCs/>
          <w:iCs/>
        </w:rPr>
        <w:t>Profil</w:t>
      </w:r>
      <w:proofErr w:type="spellEnd"/>
      <w:r w:rsidRPr="00895FA2">
        <w:rPr>
          <w:b/>
          <w:bCs/>
          <w:iCs/>
        </w:rPr>
        <w:t xml:space="preserve"> </w:t>
      </w:r>
      <w:proofErr w:type="spellStart"/>
      <w:r w:rsidRPr="00895FA2">
        <w:rPr>
          <w:b/>
          <w:bCs/>
          <w:iCs/>
        </w:rPr>
        <w:t>Pelajar</w:t>
      </w:r>
      <w:proofErr w:type="spellEnd"/>
      <w:r w:rsidRPr="00895FA2">
        <w:rPr>
          <w:b/>
          <w:bCs/>
          <w:iCs/>
        </w:rPr>
        <w:t xml:space="preserve"> Pancasila</w:t>
      </w:r>
      <w:r w:rsidRPr="00895FA2">
        <w:rPr>
          <w:bCs/>
          <w:iCs/>
        </w:rPr>
        <w:t xml:space="preserve"> (</w:t>
      </w:r>
      <w:proofErr w:type="spellStart"/>
      <w:r w:rsidRPr="00895FA2">
        <w:rPr>
          <w:rFonts w:eastAsia="Bookman Old Style"/>
        </w:rPr>
        <w:t>bertakwa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kepada</w:t>
      </w:r>
      <w:proofErr w:type="spellEnd"/>
      <w:r w:rsidRPr="00895FA2">
        <w:rPr>
          <w:rFonts w:eastAsia="Bookman Old Style"/>
        </w:rPr>
        <w:t xml:space="preserve"> Tuhan Yang Maha Esa dan </w:t>
      </w:r>
      <w:proofErr w:type="spellStart"/>
      <w:r w:rsidRPr="00895FA2">
        <w:rPr>
          <w:rFonts w:eastAsia="Bookman Old Style"/>
        </w:rPr>
        <w:t>berakhlak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mulia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bernalar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kritis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kreatif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bergotong</w:t>
      </w:r>
      <w:proofErr w:type="spellEnd"/>
      <w:r w:rsidRPr="00895FA2">
        <w:rPr>
          <w:rFonts w:eastAsia="Bookman Old Style"/>
        </w:rPr>
        <w:t xml:space="preserve"> royong, </w:t>
      </w:r>
      <w:proofErr w:type="spellStart"/>
      <w:r w:rsidRPr="00895FA2">
        <w:rPr>
          <w:rFonts w:eastAsia="Bookman Old Style"/>
        </w:rPr>
        <w:t>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kebhinnekaan</w:t>
      </w:r>
      <w:proofErr w:type="spellEnd"/>
      <w:r w:rsidRPr="00895FA2">
        <w:rPr>
          <w:rFonts w:eastAsia="Bookman Old Style"/>
        </w:rPr>
        <w:t xml:space="preserve"> global</w:t>
      </w:r>
      <w:r w:rsidRPr="00895FA2">
        <w:rPr>
          <w:bCs/>
          <w:iCs/>
        </w:rPr>
        <w:t xml:space="preserve">) </w:t>
      </w:r>
    </w:p>
    <w:p w14:paraId="41D896C2" w14:textId="77777777" w:rsidR="00164BE4" w:rsidRPr="00895FA2" w:rsidRDefault="00164BE4" w:rsidP="00376C0D">
      <w:pPr>
        <w:pStyle w:val="ListParagraph"/>
        <w:numPr>
          <w:ilvl w:val="0"/>
          <w:numId w:val="15"/>
        </w:numPr>
        <w:spacing w:before="60" w:after="60"/>
        <w:ind w:hanging="270"/>
        <w:jc w:val="both"/>
      </w:pPr>
      <w:r w:rsidRPr="00895FA2">
        <w:t xml:space="preserve">Guru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asesmen</w:t>
      </w:r>
      <w:proofErr w:type="spellEnd"/>
      <w:r w:rsidRPr="00895FA2">
        <w:t xml:space="preserve"> </w:t>
      </w:r>
      <w:proofErr w:type="spellStart"/>
      <w:r w:rsidRPr="00895FA2">
        <w:t>awal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bertanya</w:t>
      </w:r>
      <w:proofErr w:type="spellEnd"/>
      <w:r w:rsidRPr="00895FA2">
        <w:t xml:space="preserve"> </w:t>
      </w:r>
      <w:proofErr w:type="spellStart"/>
      <w:r w:rsidRPr="00895FA2">
        <w:t>tentang</w:t>
      </w:r>
      <w:proofErr w:type="spellEnd"/>
      <w:r w:rsidRPr="00895FA2">
        <w:t xml:space="preserve"> </w:t>
      </w:r>
      <w:proofErr w:type="spellStart"/>
      <w:r w:rsidRPr="00895FA2">
        <w:t>materi</w:t>
      </w:r>
      <w:proofErr w:type="spellEnd"/>
      <w:r w:rsidRPr="00895FA2">
        <w:t xml:space="preserve"> dan </w:t>
      </w:r>
      <w:proofErr w:type="spellStart"/>
      <w:r w:rsidRPr="00895FA2">
        <w:t>siswa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prediksi</w:t>
      </w:r>
      <w:proofErr w:type="spellEnd"/>
      <w:r w:rsidRPr="00895FA2">
        <w:t xml:space="preserve"> masing-masing.</w:t>
      </w:r>
    </w:p>
    <w:p w14:paraId="2D1C581C" w14:textId="77777777" w:rsidR="00164BE4" w:rsidRPr="00895FA2" w:rsidRDefault="00164BE4" w:rsidP="00376C0D">
      <w:pPr>
        <w:pStyle w:val="ListParagraph"/>
        <w:numPr>
          <w:ilvl w:val="0"/>
          <w:numId w:val="15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mengikuti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ice breaking</w:t>
      </w:r>
    </w:p>
    <w:p w14:paraId="336CF686" w14:textId="77777777" w:rsidR="00164BE4" w:rsidRPr="00895FA2" w:rsidRDefault="00164BE4" w:rsidP="00376C0D">
      <w:pPr>
        <w:pStyle w:val="ListParagraph"/>
        <w:numPr>
          <w:ilvl w:val="0"/>
          <w:numId w:val="15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menyampaikan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tujuan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gambaran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terkait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manfaat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dalam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kehidupan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sehari-hari</w:t>
      </w:r>
      <w:proofErr w:type="spellEnd"/>
      <w:r w:rsidRPr="00895FA2">
        <w:rPr>
          <w:rFonts w:eastAsia="Bookman Old Style"/>
        </w:rPr>
        <w:t xml:space="preserve">. </w:t>
      </w:r>
    </w:p>
    <w:p w14:paraId="763A500A" w14:textId="77777777" w:rsidR="00164BE4" w:rsidRPr="00895FA2" w:rsidRDefault="00164BE4" w:rsidP="00164BE4">
      <w:pPr>
        <w:spacing w:before="60" w:after="60"/>
        <w:ind w:left="426"/>
        <w:jc w:val="both"/>
        <w:rPr>
          <w:b/>
          <w:caps/>
        </w:rPr>
      </w:pPr>
    </w:p>
    <w:p w14:paraId="1C053D4D" w14:textId="77777777" w:rsidR="00895FA2" w:rsidRPr="00895FA2" w:rsidRDefault="00164BE4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Inti</w:t>
      </w:r>
    </w:p>
    <w:p w14:paraId="6F4522BF" w14:textId="0A0F769A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memfasilitasi</w:t>
      </w:r>
      <w:proofErr w:type="spellEnd"/>
      <w:r w:rsidRPr="00D041A5">
        <w:t xml:space="preserve"> </w:t>
      </w:r>
      <w:proofErr w:type="spellStart"/>
      <w:r w:rsidRPr="00D041A5">
        <w:t>anak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bekerja</w:t>
      </w:r>
      <w:proofErr w:type="spellEnd"/>
      <w:r w:rsidRPr="00D041A5">
        <w:t xml:space="preserve"> </w:t>
      </w:r>
      <w:proofErr w:type="spellStart"/>
      <w:r w:rsidRPr="00D041A5">
        <w:t>sama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menyusun</w:t>
      </w:r>
      <w:proofErr w:type="spellEnd"/>
      <w:r w:rsidRPr="00D041A5">
        <w:t xml:space="preserve"> </w:t>
      </w:r>
      <w:proofErr w:type="spellStart"/>
      <w:r w:rsidRPr="00D041A5">
        <w:t>karya</w:t>
      </w:r>
      <w:proofErr w:type="spellEnd"/>
      <w:r w:rsidRPr="00D041A5">
        <w:t xml:space="preserve"> “Topi </w:t>
      </w:r>
      <w:proofErr w:type="spellStart"/>
      <w:r w:rsidRPr="00D041A5">
        <w:t>identitas</w:t>
      </w:r>
      <w:proofErr w:type="spellEnd"/>
      <w:r w:rsidRPr="00D041A5">
        <w:t xml:space="preserve"> </w:t>
      </w:r>
      <w:proofErr w:type="spellStart"/>
      <w:r w:rsidRPr="00D041A5">
        <w:t>atau</w:t>
      </w:r>
      <w:proofErr w:type="spellEnd"/>
      <w:r w:rsidRPr="00D041A5">
        <w:t xml:space="preserve"> </w:t>
      </w:r>
      <w:proofErr w:type="spellStart"/>
      <w:r w:rsidRPr="00D041A5">
        <w:t>mahkota</w:t>
      </w:r>
      <w:proofErr w:type="spellEnd"/>
      <w:r w:rsidRPr="00D041A5">
        <w:t xml:space="preserve"> </w:t>
      </w:r>
      <w:proofErr w:type="spellStart"/>
      <w:r w:rsidRPr="00D041A5">
        <w:t>identitas</w:t>
      </w:r>
      <w:proofErr w:type="spellEnd"/>
      <w:r w:rsidRPr="00D041A5">
        <w:t xml:space="preserve">” </w:t>
      </w:r>
      <w:proofErr w:type="spellStart"/>
      <w:r w:rsidRPr="00D041A5">
        <w:t>dari</w:t>
      </w:r>
      <w:proofErr w:type="spellEnd"/>
      <w:r w:rsidRPr="00D041A5">
        <w:t xml:space="preserve"> </w:t>
      </w:r>
      <w:proofErr w:type="spellStart"/>
      <w:r w:rsidRPr="00D041A5">
        <w:t>bahan</w:t>
      </w:r>
      <w:proofErr w:type="spellEnd"/>
      <w:r w:rsidRPr="00D041A5">
        <w:t xml:space="preserve"> </w:t>
      </w:r>
      <w:proofErr w:type="spellStart"/>
      <w:r w:rsidRPr="00D041A5">
        <w:t>karton</w:t>
      </w:r>
      <w:proofErr w:type="spellEnd"/>
      <w:r w:rsidRPr="00D041A5">
        <w:t xml:space="preserve"> </w:t>
      </w:r>
      <w:proofErr w:type="spellStart"/>
      <w:r w:rsidRPr="00D041A5">
        <w:t>atau</w:t>
      </w:r>
      <w:proofErr w:type="spellEnd"/>
      <w:r w:rsidRPr="00D041A5">
        <w:t xml:space="preserve"> </w:t>
      </w:r>
      <w:proofErr w:type="spellStart"/>
      <w:r w:rsidRPr="00D041A5">
        <w:t>kertas</w:t>
      </w:r>
      <w:proofErr w:type="spellEnd"/>
      <w:r w:rsidRPr="00D041A5">
        <w:t xml:space="preserve"> </w:t>
      </w:r>
      <w:proofErr w:type="spellStart"/>
      <w:r w:rsidRPr="00D041A5">
        <w:t>lainnya</w:t>
      </w:r>
      <w:proofErr w:type="spellEnd"/>
      <w:r w:rsidRPr="00D041A5">
        <w:t xml:space="preserve"> yang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dibentuk</w:t>
      </w:r>
      <w:proofErr w:type="spellEnd"/>
      <w:r w:rsidRPr="00D041A5">
        <w:t xml:space="preserve"> </w:t>
      </w:r>
      <w:proofErr w:type="spellStart"/>
      <w:r w:rsidRPr="00D041A5">
        <w:t>menjadi</w:t>
      </w:r>
      <w:proofErr w:type="spellEnd"/>
      <w:r w:rsidRPr="00D041A5">
        <w:t xml:space="preserve"> </w:t>
      </w:r>
      <w:proofErr w:type="spellStart"/>
      <w:r w:rsidRPr="00D041A5">
        <w:t>hiasan</w:t>
      </w:r>
      <w:proofErr w:type="spellEnd"/>
      <w:r w:rsidRPr="00D041A5">
        <w:t xml:space="preserve"> </w:t>
      </w:r>
      <w:proofErr w:type="spellStart"/>
      <w:r w:rsidRPr="00D041A5">
        <w:t>kepala</w:t>
      </w:r>
      <w:proofErr w:type="spellEnd"/>
      <w:r w:rsidRPr="00D041A5">
        <w:t xml:space="preserve"> yang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ditempel</w:t>
      </w:r>
      <w:proofErr w:type="spellEnd"/>
      <w:r w:rsidRPr="00D041A5">
        <w:t xml:space="preserve"> </w:t>
      </w:r>
      <w:proofErr w:type="spellStart"/>
      <w:r w:rsidRPr="00D041A5">
        <w:t>atau</w:t>
      </w:r>
      <w:proofErr w:type="spellEnd"/>
      <w:r w:rsidRPr="00D041A5">
        <w:t xml:space="preserve"> </w:t>
      </w:r>
      <w:proofErr w:type="spellStart"/>
      <w:r w:rsidRPr="00D041A5">
        <w:t>dituliskan</w:t>
      </w:r>
      <w:proofErr w:type="spellEnd"/>
      <w:r w:rsidRPr="00D041A5">
        <w:t xml:space="preserve"> nama.</w:t>
      </w:r>
    </w:p>
    <w:p w14:paraId="789AAADE" w14:textId="77777777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dapat</w:t>
      </w:r>
      <w:proofErr w:type="spellEnd"/>
      <w:r w:rsidRPr="00D041A5">
        <w:t xml:space="preserve"> </w:t>
      </w:r>
      <w:proofErr w:type="spellStart"/>
      <w:r w:rsidRPr="00D041A5">
        <w:t>memberikan</w:t>
      </w:r>
      <w:proofErr w:type="spellEnd"/>
      <w:r w:rsidRPr="00D041A5">
        <w:t xml:space="preserve"> </w:t>
      </w:r>
      <w:proofErr w:type="spellStart"/>
      <w:r w:rsidRPr="00D041A5">
        <w:t>penguatan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melaksanakan</w:t>
      </w:r>
      <w:proofErr w:type="spellEnd"/>
      <w:r w:rsidRPr="00D041A5">
        <w:t xml:space="preserve"> </w:t>
      </w:r>
      <w:proofErr w:type="spellStart"/>
      <w:r w:rsidRPr="00D041A5">
        <w:t>kegiatan</w:t>
      </w:r>
      <w:proofErr w:type="spellEnd"/>
      <w:r w:rsidRPr="00D041A5">
        <w:t xml:space="preserve"> </w:t>
      </w:r>
      <w:proofErr w:type="spellStart"/>
      <w:r w:rsidRPr="00D041A5">
        <w:t>berkarya</w:t>
      </w:r>
      <w:proofErr w:type="spellEnd"/>
      <w:r w:rsidRPr="00D041A5">
        <w:t xml:space="preserve"> </w:t>
      </w:r>
      <w:proofErr w:type="spellStart"/>
      <w:r w:rsidRPr="00D041A5">
        <w:t>ini</w:t>
      </w:r>
      <w:proofErr w:type="spellEnd"/>
      <w:r w:rsidRPr="00D041A5">
        <w:t xml:space="preserve"> </w:t>
      </w:r>
      <w:proofErr w:type="spellStart"/>
      <w:r w:rsidRPr="00D041A5">
        <w:t>adalah</w:t>
      </w:r>
      <w:proofErr w:type="spellEnd"/>
      <w:r w:rsidRPr="00D041A5">
        <w:t xml:space="preserve">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menjaga</w:t>
      </w:r>
      <w:proofErr w:type="spellEnd"/>
      <w:r w:rsidRPr="00D041A5">
        <w:t xml:space="preserve"> </w:t>
      </w:r>
      <w:proofErr w:type="spellStart"/>
      <w:r w:rsidRPr="00D041A5">
        <w:t>kebersihan</w:t>
      </w:r>
      <w:proofErr w:type="spellEnd"/>
      <w:r w:rsidRPr="00D041A5">
        <w:t xml:space="preserve">, </w:t>
      </w:r>
      <w:proofErr w:type="spellStart"/>
      <w:r w:rsidRPr="00D041A5">
        <w:t>kerapian</w:t>
      </w:r>
      <w:proofErr w:type="spellEnd"/>
      <w:r w:rsidRPr="00D041A5">
        <w:t xml:space="preserve">, dan </w:t>
      </w:r>
      <w:proofErr w:type="spellStart"/>
      <w:r w:rsidRPr="00D041A5">
        <w:t>membangun</w:t>
      </w:r>
      <w:proofErr w:type="spellEnd"/>
      <w:r w:rsidRPr="00D041A5">
        <w:t xml:space="preserve"> </w:t>
      </w:r>
      <w:proofErr w:type="spellStart"/>
      <w:r w:rsidRPr="00D041A5">
        <w:t>sikap</w:t>
      </w:r>
      <w:proofErr w:type="spellEnd"/>
      <w:r w:rsidRPr="00D041A5">
        <w:t xml:space="preserve"> </w:t>
      </w:r>
      <w:proofErr w:type="spellStart"/>
      <w:r w:rsidRPr="00D041A5">
        <w:t>peduli</w:t>
      </w:r>
      <w:proofErr w:type="spellEnd"/>
      <w:r w:rsidRPr="00D041A5">
        <w:t xml:space="preserve"> </w:t>
      </w:r>
      <w:proofErr w:type="spellStart"/>
      <w:r w:rsidRPr="00D041A5">
        <w:t>kepada</w:t>
      </w:r>
      <w:proofErr w:type="spellEnd"/>
      <w:r w:rsidRPr="00D041A5">
        <w:t xml:space="preserve"> </w:t>
      </w:r>
      <w:proofErr w:type="spellStart"/>
      <w:r w:rsidRPr="00D041A5">
        <w:t>sesama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>.</w:t>
      </w:r>
    </w:p>
    <w:p w14:paraId="0DDC87FB" w14:textId="77777777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meminta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menjiplak</w:t>
      </w:r>
      <w:proofErr w:type="spellEnd"/>
      <w:r w:rsidRPr="00D041A5">
        <w:t xml:space="preserve"> </w:t>
      </w:r>
      <w:proofErr w:type="spellStart"/>
      <w:r w:rsidRPr="00D041A5">
        <w:t>gambar</w:t>
      </w:r>
      <w:proofErr w:type="spellEnd"/>
      <w:r w:rsidRPr="00D041A5">
        <w:t xml:space="preserve"> dan </w:t>
      </w:r>
      <w:proofErr w:type="spellStart"/>
      <w:r w:rsidRPr="00D041A5">
        <w:t>mengkonirmasi</w:t>
      </w:r>
      <w:proofErr w:type="spellEnd"/>
      <w:r w:rsidRPr="00D041A5">
        <w:t xml:space="preserve"> </w:t>
      </w:r>
      <w:proofErr w:type="spellStart"/>
      <w:r w:rsidRPr="00D041A5">
        <w:t>pengetahuan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tentang</w:t>
      </w:r>
      <w:proofErr w:type="spellEnd"/>
      <w:r w:rsidRPr="00D041A5">
        <w:t xml:space="preserve"> </w:t>
      </w:r>
      <w:proofErr w:type="spellStart"/>
      <w:r w:rsidRPr="00D041A5">
        <w:t>bagian-bagian</w:t>
      </w:r>
      <w:proofErr w:type="spellEnd"/>
      <w:r w:rsidRPr="00D041A5">
        <w:t xml:space="preserve"> </w:t>
      </w:r>
      <w:proofErr w:type="spellStart"/>
      <w:r w:rsidRPr="00D041A5">
        <w:t>tubuh</w:t>
      </w:r>
      <w:proofErr w:type="spellEnd"/>
      <w:r w:rsidRPr="00D041A5">
        <w:t xml:space="preserve"> yang </w:t>
      </w:r>
      <w:proofErr w:type="spellStart"/>
      <w:r w:rsidRPr="00D041A5">
        <w:t>disajikan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gambar</w:t>
      </w:r>
      <w:proofErr w:type="spellEnd"/>
      <w:r w:rsidRPr="00D041A5">
        <w:t xml:space="preserve">. </w:t>
      </w:r>
    </w:p>
    <w:p w14:paraId="5CC0ED4A" w14:textId="77777777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membacakan</w:t>
      </w:r>
      <w:proofErr w:type="spellEnd"/>
      <w:r w:rsidRPr="00D041A5">
        <w:t xml:space="preserve"> dan </w:t>
      </w:r>
      <w:proofErr w:type="spellStart"/>
      <w:r w:rsidRPr="00D041A5">
        <w:t>menjelaskan</w:t>
      </w:r>
      <w:proofErr w:type="spellEnd"/>
      <w:r w:rsidRPr="00D041A5">
        <w:t xml:space="preserve"> </w:t>
      </w:r>
      <w:proofErr w:type="spellStart"/>
      <w:r w:rsidRPr="00D041A5">
        <w:t>kolom</w:t>
      </w:r>
      <w:proofErr w:type="spellEnd"/>
      <w:r w:rsidRPr="00D041A5">
        <w:t xml:space="preserve"> </w:t>
      </w:r>
      <w:proofErr w:type="spellStart"/>
      <w:r w:rsidRPr="00D041A5">
        <w:t>bagian-bagian</w:t>
      </w:r>
      <w:proofErr w:type="spellEnd"/>
      <w:r w:rsidRPr="00D041A5">
        <w:t xml:space="preserve"> </w:t>
      </w:r>
      <w:proofErr w:type="spellStart"/>
      <w:r w:rsidRPr="00D041A5">
        <w:t>gambar</w:t>
      </w:r>
      <w:proofErr w:type="spellEnd"/>
      <w:r w:rsidRPr="00D041A5">
        <w:t>.</w:t>
      </w:r>
    </w:p>
    <w:p w14:paraId="1B571BCC" w14:textId="77777777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meminta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menjiplak</w:t>
      </w:r>
      <w:proofErr w:type="spellEnd"/>
      <w:r w:rsidRPr="00D041A5">
        <w:t xml:space="preserve"> dan </w:t>
      </w:r>
      <w:proofErr w:type="spellStart"/>
      <w:r w:rsidRPr="00D041A5">
        <w:t>mewarnai</w:t>
      </w:r>
      <w:proofErr w:type="spellEnd"/>
      <w:r w:rsidRPr="00D041A5">
        <w:t xml:space="preserve"> </w:t>
      </w:r>
      <w:proofErr w:type="spellStart"/>
      <w:r w:rsidRPr="00D041A5">
        <w:t>gambar</w:t>
      </w:r>
      <w:proofErr w:type="spellEnd"/>
      <w:r w:rsidRPr="00D041A5">
        <w:t xml:space="preserve">. </w:t>
      </w:r>
    </w:p>
    <w:p w14:paraId="32056696" w14:textId="77777777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memfasilitasi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maju</w:t>
      </w:r>
      <w:proofErr w:type="spellEnd"/>
      <w:r w:rsidRPr="00D041A5">
        <w:t xml:space="preserve"> dan </w:t>
      </w:r>
      <w:proofErr w:type="spellStart"/>
      <w:r w:rsidRPr="00D041A5">
        <w:t>menampilkan</w:t>
      </w:r>
      <w:proofErr w:type="spellEnd"/>
      <w:r w:rsidRPr="00D041A5">
        <w:t xml:space="preserve"> </w:t>
      </w:r>
      <w:proofErr w:type="spellStart"/>
      <w:r w:rsidRPr="00D041A5">
        <w:t>hasil</w:t>
      </w:r>
      <w:proofErr w:type="spellEnd"/>
      <w:r w:rsidRPr="00D041A5">
        <w:t xml:space="preserve"> </w:t>
      </w:r>
      <w:proofErr w:type="spellStart"/>
      <w:r w:rsidRPr="00D041A5">
        <w:t>karyanya</w:t>
      </w:r>
      <w:proofErr w:type="spellEnd"/>
    </w:p>
    <w:p w14:paraId="76A8C02F" w14:textId="77777777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memfasilitasi</w:t>
      </w:r>
      <w:proofErr w:type="spellEnd"/>
      <w:r w:rsidRPr="00D041A5">
        <w:t xml:space="preserve"> </w:t>
      </w:r>
      <w:proofErr w:type="spellStart"/>
      <w:r w:rsidRPr="00D041A5">
        <w:t>anak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mengerjakan</w:t>
      </w:r>
      <w:proofErr w:type="spellEnd"/>
      <w:r w:rsidRPr="00D041A5">
        <w:t xml:space="preserve"> </w:t>
      </w:r>
      <w:proofErr w:type="spellStart"/>
      <w:r w:rsidRPr="00D041A5">
        <w:t>soal</w:t>
      </w:r>
      <w:proofErr w:type="spellEnd"/>
      <w:r w:rsidRPr="00D041A5">
        <w:t xml:space="preserve"> pada </w:t>
      </w:r>
      <w:proofErr w:type="spellStart"/>
      <w:r w:rsidRPr="00D041A5">
        <w:t>kegiatan</w:t>
      </w:r>
      <w:proofErr w:type="spellEnd"/>
      <w:r w:rsidRPr="00D041A5">
        <w:t xml:space="preserve"> </w:t>
      </w:r>
      <w:proofErr w:type="spellStart"/>
      <w:r w:rsidRPr="00D041A5">
        <w:t>mari</w:t>
      </w:r>
      <w:proofErr w:type="spellEnd"/>
      <w:r w:rsidRPr="00D041A5">
        <w:t xml:space="preserve"> </w:t>
      </w:r>
      <w:proofErr w:type="spellStart"/>
      <w:r w:rsidRPr="00D041A5">
        <w:t>berlatih</w:t>
      </w:r>
      <w:proofErr w:type="spellEnd"/>
      <w:r w:rsidRPr="00D041A5">
        <w:t xml:space="preserve">. </w:t>
      </w:r>
    </w:p>
    <w:p w14:paraId="37A19E86" w14:textId="0611DF1B" w:rsidR="00895FA2" w:rsidRPr="00D041A5" w:rsidRDefault="00895FA2" w:rsidP="00376C0D">
      <w:pPr>
        <w:pStyle w:val="ListParagraph"/>
        <w:numPr>
          <w:ilvl w:val="0"/>
          <w:numId w:val="16"/>
        </w:numPr>
        <w:spacing w:before="60" w:after="60"/>
        <w:ind w:left="900" w:hanging="450"/>
        <w:jc w:val="both"/>
      </w:pPr>
      <w:r w:rsidRPr="00D041A5">
        <w:t xml:space="preserve">Guru </w:t>
      </w:r>
      <w:proofErr w:type="spellStart"/>
      <w:r w:rsidRPr="00D041A5">
        <w:t>membacakan</w:t>
      </w:r>
      <w:proofErr w:type="spellEnd"/>
      <w:r w:rsidRPr="00D041A5">
        <w:t xml:space="preserve"> </w:t>
      </w:r>
      <w:proofErr w:type="spellStart"/>
      <w:r w:rsidRPr="00D041A5">
        <w:t>setiap</w:t>
      </w:r>
      <w:proofErr w:type="spellEnd"/>
      <w:r w:rsidRPr="00D041A5">
        <w:t xml:space="preserve"> </w:t>
      </w:r>
      <w:proofErr w:type="spellStart"/>
      <w:r w:rsidRPr="00D041A5">
        <w:t>soal</w:t>
      </w:r>
      <w:proofErr w:type="spellEnd"/>
      <w:r w:rsidRPr="00D041A5">
        <w:t xml:space="preserve"> dan </w:t>
      </w:r>
      <w:proofErr w:type="spellStart"/>
      <w:r w:rsidRPr="00D041A5">
        <w:t>meminta</w:t>
      </w:r>
      <w:proofErr w:type="spellEnd"/>
      <w:r w:rsidRPr="00D041A5">
        <w:t xml:space="preserve"> </w:t>
      </w:r>
      <w:proofErr w:type="spellStart"/>
      <w:r w:rsidRPr="00D041A5">
        <w:t>peserta</w:t>
      </w:r>
      <w:proofErr w:type="spellEnd"/>
      <w:r w:rsidRPr="00D041A5">
        <w:t xml:space="preserve"> </w:t>
      </w:r>
      <w:proofErr w:type="spellStart"/>
      <w:r w:rsidRPr="00D041A5">
        <w:t>didik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menjawab</w:t>
      </w:r>
      <w:proofErr w:type="spellEnd"/>
      <w:r w:rsidRPr="00D041A5">
        <w:t xml:space="preserve"> </w:t>
      </w:r>
      <w:proofErr w:type="spellStart"/>
      <w:r w:rsidRPr="00D041A5">
        <w:t>soal</w:t>
      </w:r>
      <w:proofErr w:type="spellEnd"/>
      <w:r w:rsidRPr="00D041A5">
        <w:t xml:space="preserve"> </w:t>
      </w:r>
      <w:proofErr w:type="spellStart"/>
      <w:r w:rsidRPr="00D041A5">
        <w:t>tersebut</w:t>
      </w:r>
      <w:proofErr w:type="spellEnd"/>
      <w:r w:rsidRPr="00D041A5">
        <w:t>.</w:t>
      </w:r>
    </w:p>
    <w:p w14:paraId="50CDEDF5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</w:p>
    <w:p w14:paraId="27D0EBF6" w14:textId="7D872A62" w:rsidR="00164BE4" w:rsidRPr="00895FA2" w:rsidRDefault="00164BE4" w:rsidP="00164BE4">
      <w:pPr>
        <w:spacing w:before="60" w:after="60"/>
        <w:ind w:left="426"/>
        <w:jc w:val="both"/>
        <w:rPr>
          <w:b/>
          <w:caps/>
        </w:rPr>
      </w:pPr>
      <w:r w:rsidRPr="00895FA2">
        <w:rPr>
          <w:noProof/>
        </w:rPr>
        <w:t xml:space="preserve"> </w:t>
      </w:r>
      <w:r w:rsidRPr="00895FA2">
        <w:rPr>
          <w:b/>
          <w:caps/>
        </w:rPr>
        <w:t>Penutup</w:t>
      </w:r>
    </w:p>
    <w:p w14:paraId="14F91084" w14:textId="77777777" w:rsidR="00164BE4" w:rsidRPr="00895FA2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membimbing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menyimpulkan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dilakukan</w:t>
      </w:r>
      <w:proofErr w:type="spellEnd"/>
    </w:p>
    <w:p w14:paraId="31FB4AC1" w14:textId="77777777" w:rsidR="00164BE4" w:rsidRPr="00895FA2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refleksi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tanya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jawab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mengevaluasi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dilaksanakan</w:t>
      </w:r>
      <w:proofErr w:type="spellEnd"/>
    </w:p>
    <w:p w14:paraId="106FADCD" w14:textId="77777777" w:rsidR="00164BE4" w:rsidRPr="00895FA2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mengakhiri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tetap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diakhiri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>.</w:t>
      </w:r>
    </w:p>
    <w:p w14:paraId="42839C07" w14:textId="69886866" w:rsidR="00164BE4" w:rsidRDefault="00164BE4" w:rsidP="00164BE4">
      <w:pPr>
        <w:spacing w:before="60" w:after="60"/>
        <w:jc w:val="both"/>
        <w:rPr>
          <w:rFonts w:eastAsia="Bookman Old Style"/>
        </w:rPr>
      </w:pPr>
    </w:p>
    <w:p w14:paraId="311A0917" w14:textId="4EDB90BF" w:rsidR="00895FA2" w:rsidRDefault="00895FA2" w:rsidP="00164BE4">
      <w:pPr>
        <w:spacing w:before="60" w:after="60"/>
        <w:jc w:val="both"/>
        <w:rPr>
          <w:rFonts w:eastAsia="Bookman Old Style"/>
        </w:rPr>
      </w:pPr>
    </w:p>
    <w:p w14:paraId="584CBD9C" w14:textId="701570F4" w:rsidR="00895FA2" w:rsidRDefault="00895FA2" w:rsidP="00164BE4">
      <w:pPr>
        <w:spacing w:before="60" w:after="60"/>
        <w:jc w:val="both"/>
        <w:rPr>
          <w:rFonts w:eastAsia="Bookman Old Style"/>
        </w:rPr>
      </w:pPr>
    </w:p>
    <w:p w14:paraId="019B4604" w14:textId="4D4923B5" w:rsidR="00895FA2" w:rsidRDefault="00895FA2" w:rsidP="00164BE4">
      <w:pPr>
        <w:spacing w:before="60" w:after="60"/>
        <w:jc w:val="both"/>
        <w:rPr>
          <w:rFonts w:eastAsia="Bookman Old Style"/>
        </w:rPr>
      </w:pPr>
    </w:p>
    <w:p w14:paraId="09EBBBFC" w14:textId="1C4C82E2" w:rsidR="00345748" w:rsidRDefault="00345748" w:rsidP="00164BE4">
      <w:pPr>
        <w:spacing w:before="60" w:after="60"/>
        <w:jc w:val="both"/>
        <w:rPr>
          <w:rFonts w:eastAsia="Bookman Old Style"/>
        </w:rPr>
      </w:pPr>
    </w:p>
    <w:p w14:paraId="3E45CB81" w14:textId="77777777" w:rsidR="00345748" w:rsidRDefault="00345748" w:rsidP="00164BE4">
      <w:pPr>
        <w:spacing w:before="60" w:after="60"/>
        <w:jc w:val="both"/>
        <w:rPr>
          <w:rFonts w:eastAsia="Bookman Old Style"/>
        </w:rPr>
      </w:pPr>
    </w:p>
    <w:p w14:paraId="5A52405C" w14:textId="7868EAC2" w:rsidR="00895FA2" w:rsidRDefault="00895FA2" w:rsidP="00164BE4">
      <w:pPr>
        <w:spacing w:before="60" w:after="60"/>
        <w:jc w:val="both"/>
        <w:rPr>
          <w:rFonts w:eastAsia="Bookman Old Style"/>
        </w:rPr>
      </w:pPr>
      <w:r w:rsidRPr="00895FA2">
        <w:rPr>
          <w:rFonts w:eastAsia="Bookman Old Style"/>
          <w:noProof/>
        </w:rPr>
        <w:lastRenderedPageBreak/>
        <w:drawing>
          <wp:inline distT="0" distB="0" distL="0" distR="0" wp14:anchorId="6C030072" wp14:editId="6C8AD8B3">
            <wp:extent cx="1950889" cy="381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B1B8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Pendahuluan</w:t>
      </w:r>
    </w:p>
    <w:p w14:paraId="06A7C5AD" w14:textId="77777777" w:rsidR="00895FA2" w:rsidRPr="00895FA2" w:rsidRDefault="00895FA2" w:rsidP="00376C0D">
      <w:pPr>
        <w:pStyle w:val="ListParagraph"/>
        <w:numPr>
          <w:ilvl w:val="0"/>
          <w:numId w:val="25"/>
        </w:numPr>
        <w:spacing w:before="60" w:after="6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membuka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mengucapkan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salam</w:t>
      </w:r>
      <w:proofErr w:type="spellEnd"/>
      <w:r w:rsidRPr="00895FA2">
        <w:rPr>
          <w:rFonts w:eastAsia="Bookman Old Style"/>
        </w:rPr>
        <w:t>.</w:t>
      </w:r>
    </w:p>
    <w:p w14:paraId="6D572BA0" w14:textId="77777777" w:rsidR="00895FA2" w:rsidRPr="00895FA2" w:rsidRDefault="00895FA2" w:rsidP="00376C0D">
      <w:pPr>
        <w:pStyle w:val="ListParagraph"/>
        <w:numPr>
          <w:ilvl w:val="0"/>
          <w:numId w:val="25"/>
        </w:numPr>
        <w:spacing w:before="60" w:after="60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pembiasaan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memeriksa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kehadiran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kerapihan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pakaian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posisi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tempat</w:t>
      </w:r>
      <w:proofErr w:type="spellEnd"/>
      <w:r w:rsidRPr="00895FA2">
        <w:rPr>
          <w:rFonts w:eastAsia="Bookman Old Style"/>
        </w:rPr>
        <w:t xml:space="preserve"> duduk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kebersihan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kelas</w:t>
      </w:r>
      <w:proofErr w:type="spellEnd"/>
      <w:r w:rsidRPr="00895FA2">
        <w:rPr>
          <w:rFonts w:eastAsia="Bookman Old Style"/>
        </w:rPr>
        <w:t>.</w:t>
      </w:r>
    </w:p>
    <w:p w14:paraId="443198A7" w14:textId="77777777" w:rsidR="00895FA2" w:rsidRPr="00895FA2" w:rsidRDefault="00895FA2" w:rsidP="00376C0D">
      <w:pPr>
        <w:pStyle w:val="ListParagraph"/>
        <w:numPr>
          <w:ilvl w:val="0"/>
          <w:numId w:val="25"/>
        </w:numPr>
        <w:spacing w:before="60" w:after="6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pertanyaan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pemantik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materi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akan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diajarkan</w:t>
      </w:r>
      <w:proofErr w:type="spellEnd"/>
      <w:r w:rsidRPr="00895FA2">
        <w:rPr>
          <w:rFonts w:eastAsia="Bookman Old Style"/>
        </w:rPr>
        <w:t>.</w:t>
      </w:r>
    </w:p>
    <w:p w14:paraId="3DBA1E80" w14:textId="77777777" w:rsidR="00895FA2" w:rsidRPr="00895FA2" w:rsidRDefault="00895FA2" w:rsidP="00376C0D">
      <w:pPr>
        <w:pStyle w:val="ListParagraph"/>
        <w:numPr>
          <w:ilvl w:val="0"/>
          <w:numId w:val="25"/>
        </w:numPr>
        <w:spacing w:before="60" w:after="60"/>
        <w:contextualSpacing w:val="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tercapainya</w:t>
      </w:r>
      <w:proofErr w:type="spellEnd"/>
      <w:r w:rsidRPr="00895FA2">
        <w:t xml:space="preserve"> </w:t>
      </w:r>
      <w:proofErr w:type="spellStart"/>
      <w:r w:rsidRPr="00895FA2">
        <w:t>kompetensi</w:t>
      </w:r>
      <w:proofErr w:type="spellEnd"/>
      <w:r w:rsidRPr="00895FA2">
        <w:t xml:space="preserve"> dan </w:t>
      </w:r>
      <w:proofErr w:type="spellStart"/>
      <w:r w:rsidRPr="00895FA2">
        <w:t>karakter</w:t>
      </w:r>
      <w:proofErr w:type="spellEnd"/>
      <w:r w:rsidRPr="00895FA2">
        <w:t xml:space="preserve"> yang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rPr>
          <w:b/>
          <w:bCs/>
          <w:iCs/>
        </w:rPr>
        <w:t>Profil</w:t>
      </w:r>
      <w:proofErr w:type="spellEnd"/>
      <w:r w:rsidRPr="00895FA2">
        <w:rPr>
          <w:b/>
          <w:bCs/>
          <w:iCs/>
        </w:rPr>
        <w:t xml:space="preserve"> </w:t>
      </w:r>
      <w:proofErr w:type="spellStart"/>
      <w:r w:rsidRPr="00895FA2">
        <w:rPr>
          <w:b/>
          <w:bCs/>
          <w:iCs/>
        </w:rPr>
        <w:t>Pelajar</w:t>
      </w:r>
      <w:proofErr w:type="spellEnd"/>
      <w:r w:rsidRPr="00895FA2">
        <w:rPr>
          <w:b/>
          <w:bCs/>
          <w:iCs/>
        </w:rPr>
        <w:t xml:space="preserve"> Pancasila</w:t>
      </w:r>
      <w:r w:rsidRPr="00895FA2">
        <w:rPr>
          <w:bCs/>
          <w:iCs/>
        </w:rPr>
        <w:t xml:space="preserve"> (</w:t>
      </w:r>
      <w:proofErr w:type="spellStart"/>
      <w:r w:rsidRPr="00895FA2">
        <w:rPr>
          <w:rFonts w:eastAsia="Bookman Old Style"/>
        </w:rPr>
        <w:t>bertakwa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kepada</w:t>
      </w:r>
      <w:proofErr w:type="spellEnd"/>
      <w:r w:rsidRPr="00895FA2">
        <w:rPr>
          <w:rFonts w:eastAsia="Bookman Old Style"/>
        </w:rPr>
        <w:t xml:space="preserve"> Tuhan Yang Maha Esa dan </w:t>
      </w:r>
      <w:proofErr w:type="spellStart"/>
      <w:r w:rsidRPr="00895FA2">
        <w:rPr>
          <w:rFonts w:eastAsia="Bookman Old Style"/>
        </w:rPr>
        <w:t>berakhlak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mulia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bernalar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kritis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kreatif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bergotong</w:t>
      </w:r>
      <w:proofErr w:type="spellEnd"/>
      <w:r w:rsidRPr="00895FA2">
        <w:rPr>
          <w:rFonts w:eastAsia="Bookman Old Style"/>
        </w:rPr>
        <w:t xml:space="preserve"> royong, </w:t>
      </w:r>
      <w:proofErr w:type="spellStart"/>
      <w:r w:rsidRPr="00895FA2">
        <w:rPr>
          <w:rFonts w:eastAsia="Bookman Old Style"/>
        </w:rPr>
        <w:t>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kebhinnekaan</w:t>
      </w:r>
      <w:proofErr w:type="spellEnd"/>
      <w:r w:rsidRPr="00895FA2">
        <w:rPr>
          <w:rFonts w:eastAsia="Bookman Old Style"/>
        </w:rPr>
        <w:t xml:space="preserve"> global</w:t>
      </w:r>
      <w:r w:rsidRPr="00895FA2">
        <w:rPr>
          <w:bCs/>
          <w:iCs/>
        </w:rPr>
        <w:t xml:space="preserve">) </w:t>
      </w:r>
    </w:p>
    <w:p w14:paraId="2830FA8E" w14:textId="77777777" w:rsidR="00895FA2" w:rsidRPr="00895FA2" w:rsidRDefault="00895FA2" w:rsidP="00376C0D">
      <w:pPr>
        <w:pStyle w:val="ListParagraph"/>
        <w:numPr>
          <w:ilvl w:val="0"/>
          <w:numId w:val="25"/>
        </w:numPr>
        <w:spacing w:before="60" w:after="60"/>
        <w:jc w:val="both"/>
      </w:pPr>
      <w:r w:rsidRPr="00895FA2">
        <w:t xml:space="preserve">Guru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asesmen</w:t>
      </w:r>
      <w:proofErr w:type="spellEnd"/>
      <w:r w:rsidRPr="00895FA2">
        <w:t xml:space="preserve"> </w:t>
      </w:r>
      <w:proofErr w:type="spellStart"/>
      <w:r w:rsidRPr="00895FA2">
        <w:t>awal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bertanya</w:t>
      </w:r>
      <w:proofErr w:type="spellEnd"/>
      <w:r w:rsidRPr="00895FA2">
        <w:t xml:space="preserve"> </w:t>
      </w:r>
      <w:proofErr w:type="spellStart"/>
      <w:r w:rsidRPr="00895FA2">
        <w:t>tentang</w:t>
      </w:r>
      <w:proofErr w:type="spellEnd"/>
      <w:r w:rsidRPr="00895FA2">
        <w:t xml:space="preserve"> </w:t>
      </w:r>
      <w:proofErr w:type="spellStart"/>
      <w:r w:rsidRPr="00895FA2">
        <w:t>materi</w:t>
      </w:r>
      <w:proofErr w:type="spellEnd"/>
      <w:r w:rsidRPr="00895FA2">
        <w:t xml:space="preserve"> dan </w:t>
      </w:r>
      <w:proofErr w:type="spellStart"/>
      <w:r w:rsidRPr="00895FA2">
        <w:t>siswa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prediksi</w:t>
      </w:r>
      <w:proofErr w:type="spellEnd"/>
      <w:r w:rsidRPr="00895FA2">
        <w:t xml:space="preserve"> masing-masing.</w:t>
      </w:r>
    </w:p>
    <w:p w14:paraId="7A08DC32" w14:textId="77777777" w:rsidR="00895FA2" w:rsidRPr="00895FA2" w:rsidRDefault="00895FA2" w:rsidP="00376C0D">
      <w:pPr>
        <w:pStyle w:val="ListParagraph"/>
        <w:numPr>
          <w:ilvl w:val="0"/>
          <w:numId w:val="25"/>
        </w:numPr>
        <w:spacing w:before="60" w:after="6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mengikuti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ice breaking</w:t>
      </w:r>
    </w:p>
    <w:p w14:paraId="78A1EC59" w14:textId="56E7E02E" w:rsidR="00895FA2" w:rsidRPr="00E72749" w:rsidRDefault="00895FA2" w:rsidP="00376C0D">
      <w:pPr>
        <w:pStyle w:val="ListParagraph"/>
        <w:numPr>
          <w:ilvl w:val="0"/>
          <w:numId w:val="25"/>
        </w:numPr>
        <w:spacing w:before="60" w:after="6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menyampaikan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tujuan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gambaran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terkait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manfaat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dalam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kehidupan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sehari-hari</w:t>
      </w:r>
      <w:proofErr w:type="spellEnd"/>
      <w:r w:rsidRPr="00895FA2">
        <w:rPr>
          <w:rFonts w:eastAsia="Bookman Old Style"/>
        </w:rPr>
        <w:t xml:space="preserve">. </w:t>
      </w:r>
    </w:p>
    <w:p w14:paraId="18901CE7" w14:textId="557D60D2" w:rsidR="00E72749" w:rsidRDefault="00E72749" w:rsidP="00E72749">
      <w:pPr>
        <w:spacing w:before="60" w:after="60"/>
        <w:jc w:val="both"/>
      </w:pPr>
    </w:p>
    <w:p w14:paraId="3439516A" w14:textId="77777777" w:rsidR="00E72749" w:rsidRPr="00E72749" w:rsidRDefault="00E72749" w:rsidP="00E72749">
      <w:pPr>
        <w:spacing w:before="100" w:beforeAutospacing="1" w:after="100" w:afterAutospacing="1"/>
      </w:pPr>
      <w:proofErr w:type="gramStart"/>
      <w:r w:rsidRPr="00E72749">
        <w:rPr>
          <w:rFonts w:hAnsi="Symbol"/>
        </w:rPr>
        <w:t></w:t>
      </w:r>
      <w:r w:rsidRPr="00E72749">
        <w:t xml:space="preserve">  </w:t>
      </w:r>
      <w:r w:rsidRPr="00E72749">
        <w:rPr>
          <w:b/>
          <w:bCs/>
        </w:rPr>
        <w:t>Ice</w:t>
      </w:r>
      <w:proofErr w:type="gramEnd"/>
      <w:r w:rsidRPr="00E72749">
        <w:rPr>
          <w:b/>
          <w:bCs/>
        </w:rPr>
        <w:t xml:space="preserve"> Breaker:</w:t>
      </w:r>
    </w:p>
    <w:p w14:paraId="15F512DF" w14:textId="77777777" w:rsidR="00E72749" w:rsidRPr="00E72749" w:rsidRDefault="00E72749" w:rsidP="00376C0D">
      <w:pPr>
        <w:numPr>
          <w:ilvl w:val="0"/>
          <w:numId w:val="22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menyapa</w:t>
      </w:r>
      <w:proofErr w:type="spellEnd"/>
      <w:r w:rsidRPr="00E72749">
        <w:t xml:space="preserve"> </w:t>
      </w: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dengan</w:t>
      </w:r>
      <w:proofErr w:type="spellEnd"/>
      <w:r w:rsidRPr="00E72749">
        <w:t xml:space="preserve"> </w:t>
      </w:r>
      <w:proofErr w:type="spellStart"/>
      <w:r w:rsidRPr="00E72749">
        <w:t>sapaan</w:t>
      </w:r>
      <w:proofErr w:type="spellEnd"/>
      <w:r w:rsidRPr="00E72749">
        <w:t xml:space="preserve"> </w:t>
      </w:r>
      <w:proofErr w:type="spellStart"/>
      <w:r w:rsidRPr="00E72749">
        <w:t>hangat</w:t>
      </w:r>
      <w:proofErr w:type="spellEnd"/>
      <w:r w:rsidRPr="00E72749">
        <w:t xml:space="preserve">: "Selamat </w:t>
      </w:r>
      <w:proofErr w:type="spellStart"/>
      <w:r w:rsidRPr="00E72749">
        <w:t>pagi</w:t>
      </w:r>
      <w:proofErr w:type="spellEnd"/>
      <w:r w:rsidRPr="00E72749">
        <w:t xml:space="preserve"> </w:t>
      </w:r>
      <w:proofErr w:type="spellStart"/>
      <w:r w:rsidRPr="00E72749">
        <w:t>anak-anak</w:t>
      </w:r>
      <w:proofErr w:type="spellEnd"/>
      <w:r w:rsidRPr="00E72749">
        <w:t xml:space="preserve">, </w:t>
      </w:r>
      <w:proofErr w:type="spellStart"/>
      <w:r w:rsidRPr="00E72749">
        <w:t>apa</w:t>
      </w:r>
      <w:proofErr w:type="spellEnd"/>
      <w:r w:rsidRPr="00E72749">
        <w:t xml:space="preserve"> </w:t>
      </w:r>
      <w:proofErr w:type="spellStart"/>
      <w:r w:rsidRPr="00E72749">
        <w:t>kabar</w:t>
      </w:r>
      <w:proofErr w:type="spellEnd"/>
      <w:r w:rsidRPr="00E72749">
        <w:t xml:space="preserve"> </w:t>
      </w:r>
      <w:proofErr w:type="spellStart"/>
      <w:r w:rsidRPr="00E72749">
        <w:t>hari</w:t>
      </w:r>
      <w:proofErr w:type="spellEnd"/>
      <w:r w:rsidRPr="00E72749">
        <w:t xml:space="preserve"> </w:t>
      </w:r>
      <w:proofErr w:type="spellStart"/>
      <w:r w:rsidRPr="00E72749">
        <w:t>ini</w:t>
      </w:r>
      <w:proofErr w:type="spellEnd"/>
      <w:r w:rsidRPr="00E72749">
        <w:t>?"</w:t>
      </w:r>
    </w:p>
    <w:p w14:paraId="75E1B3CC" w14:textId="77777777" w:rsidR="00E72749" w:rsidRPr="00E72749" w:rsidRDefault="00E72749" w:rsidP="00376C0D">
      <w:pPr>
        <w:numPr>
          <w:ilvl w:val="0"/>
          <w:numId w:val="22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mengajak</w:t>
      </w:r>
      <w:proofErr w:type="spellEnd"/>
      <w:r w:rsidRPr="00E72749">
        <w:t xml:space="preserve"> </w:t>
      </w: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berdoa</w:t>
      </w:r>
      <w:proofErr w:type="spellEnd"/>
      <w:r w:rsidRPr="00E72749">
        <w:t xml:space="preserve"> </w:t>
      </w:r>
      <w:proofErr w:type="spellStart"/>
      <w:r w:rsidRPr="00E72749">
        <w:t>sebelum</w:t>
      </w:r>
      <w:proofErr w:type="spellEnd"/>
      <w:r w:rsidRPr="00E72749">
        <w:t xml:space="preserve"> </w:t>
      </w:r>
      <w:proofErr w:type="spellStart"/>
      <w:r w:rsidRPr="00E72749">
        <w:t>memulai</w:t>
      </w:r>
      <w:proofErr w:type="spellEnd"/>
      <w:r w:rsidRPr="00E72749">
        <w:t xml:space="preserve"> </w:t>
      </w:r>
      <w:proofErr w:type="spellStart"/>
      <w:r w:rsidRPr="00E72749">
        <w:t>pelajaran</w:t>
      </w:r>
      <w:proofErr w:type="spellEnd"/>
      <w:r w:rsidRPr="00E72749">
        <w:t>.</w:t>
      </w:r>
    </w:p>
    <w:p w14:paraId="6EBBA18D" w14:textId="77777777" w:rsidR="00E72749" w:rsidRPr="00E72749" w:rsidRDefault="00E72749" w:rsidP="00E72749">
      <w:pPr>
        <w:spacing w:before="100" w:beforeAutospacing="1" w:after="100" w:afterAutospacing="1"/>
      </w:pPr>
      <w:proofErr w:type="gramStart"/>
      <w:r w:rsidRPr="00E72749">
        <w:rPr>
          <w:rFonts w:hAnsi="Symbol"/>
        </w:rPr>
        <w:t></w:t>
      </w:r>
      <w:r w:rsidRPr="00E72749">
        <w:t xml:space="preserve">  </w:t>
      </w:r>
      <w:proofErr w:type="spellStart"/>
      <w:r w:rsidRPr="00E72749">
        <w:rPr>
          <w:b/>
          <w:bCs/>
        </w:rPr>
        <w:t>Apersepsi</w:t>
      </w:r>
      <w:proofErr w:type="spellEnd"/>
      <w:proofErr w:type="gramEnd"/>
      <w:r w:rsidRPr="00E72749">
        <w:rPr>
          <w:b/>
          <w:bCs/>
        </w:rPr>
        <w:t>:</w:t>
      </w:r>
    </w:p>
    <w:p w14:paraId="2F319596" w14:textId="0F63D38E" w:rsidR="00E72749" w:rsidRPr="00E72749" w:rsidRDefault="00E72749" w:rsidP="00376C0D">
      <w:pPr>
        <w:numPr>
          <w:ilvl w:val="0"/>
          <w:numId w:val="23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menanyakan</w:t>
      </w:r>
      <w:proofErr w:type="spellEnd"/>
      <w:r w:rsidRPr="00E72749">
        <w:t>: "</w:t>
      </w:r>
      <w:proofErr w:type="spellStart"/>
      <w:r w:rsidRPr="00E72749">
        <w:t>Siapa</w:t>
      </w:r>
      <w:proofErr w:type="spellEnd"/>
      <w:r w:rsidRPr="00E72749">
        <w:t xml:space="preserve"> di </w:t>
      </w:r>
      <w:proofErr w:type="spellStart"/>
      <w:r w:rsidRPr="00E72749">
        <w:t>sini</w:t>
      </w:r>
      <w:proofErr w:type="spellEnd"/>
      <w:r w:rsidRPr="00E72749">
        <w:t xml:space="preserve"> yang punya </w:t>
      </w:r>
      <w:proofErr w:type="spellStart"/>
      <w:r w:rsidRPr="00E72749">
        <w:t>banyak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 xml:space="preserve">? Apa kalian </w:t>
      </w:r>
      <w:proofErr w:type="spellStart"/>
      <w:r w:rsidRPr="00E72749">
        <w:t>pernah</w:t>
      </w:r>
      <w:proofErr w:type="spellEnd"/>
      <w:r w:rsidRPr="00E72749">
        <w:t xml:space="preserve"> </w:t>
      </w:r>
      <w:proofErr w:type="spellStart"/>
      <w:r w:rsidRPr="00E72749">
        <w:t>bermain</w:t>
      </w:r>
      <w:proofErr w:type="spellEnd"/>
      <w:r w:rsidRPr="00E72749">
        <w:t xml:space="preserve"> </w:t>
      </w:r>
      <w:proofErr w:type="spellStart"/>
      <w:r w:rsidRPr="00E72749">
        <w:t>bersama</w:t>
      </w:r>
      <w:proofErr w:type="spellEnd"/>
      <w:r w:rsidRPr="00E72749">
        <w:t xml:space="preserve"> </w:t>
      </w:r>
      <w:proofErr w:type="spellStart"/>
      <w:r w:rsidRPr="00E72749">
        <w:t>teman-teman</w:t>
      </w:r>
      <w:proofErr w:type="spellEnd"/>
      <w:r w:rsidRPr="00E72749">
        <w:t>?"</w:t>
      </w:r>
    </w:p>
    <w:p w14:paraId="1C445C9B" w14:textId="0601952E" w:rsidR="00E72749" w:rsidRPr="00E72749" w:rsidRDefault="00E72749" w:rsidP="00376C0D">
      <w:pPr>
        <w:numPr>
          <w:ilvl w:val="0"/>
          <w:numId w:val="23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memberikan</w:t>
      </w:r>
      <w:proofErr w:type="spellEnd"/>
      <w:r w:rsidRPr="00E72749">
        <w:t xml:space="preserve"> </w:t>
      </w:r>
      <w:proofErr w:type="spellStart"/>
      <w:r w:rsidRPr="00E72749">
        <w:t>contoh</w:t>
      </w:r>
      <w:proofErr w:type="spellEnd"/>
      <w:r w:rsidRPr="00E72749">
        <w:t xml:space="preserve"> </w:t>
      </w:r>
      <w:proofErr w:type="spellStart"/>
      <w:r w:rsidRPr="00E72749">
        <w:t>bagaimana</w:t>
      </w:r>
      <w:proofErr w:type="spellEnd"/>
      <w:r w:rsidRPr="00E72749">
        <w:t xml:space="preserve"> </w:t>
      </w:r>
      <w:proofErr w:type="spellStart"/>
      <w:r w:rsidRPr="00E72749">
        <w:t>bermain</w:t>
      </w:r>
      <w:proofErr w:type="spellEnd"/>
      <w:r w:rsidRPr="00E72749">
        <w:t xml:space="preserve"> </w:t>
      </w:r>
      <w:proofErr w:type="spellStart"/>
      <w:r w:rsidRPr="00E72749">
        <w:t>dengan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 xml:space="preserve"> </w:t>
      </w:r>
      <w:proofErr w:type="spellStart"/>
      <w:r w:rsidRPr="00E72749">
        <w:t>membutuhkan</w:t>
      </w:r>
      <w:proofErr w:type="spellEnd"/>
      <w:r w:rsidRPr="00E72749">
        <w:t xml:space="preserve"> </w:t>
      </w:r>
      <w:proofErr w:type="spellStart"/>
      <w:r w:rsidRPr="00E72749">
        <w:t>aturan</w:t>
      </w:r>
      <w:proofErr w:type="spellEnd"/>
      <w:r w:rsidRPr="00E72749">
        <w:t xml:space="preserve"> dan </w:t>
      </w:r>
      <w:proofErr w:type="spellStart"/>
      <w:r w:rsidRPr="00E72749">
        <w:t>saling</w:t>
      </w:r>
      <w:proofErr w:type="spellEnd"/>
      <w:r w:rsidRPr="00E72749">
        <w:t xml:space="preserve"> </w:t>
      </w:r>
      <w:proofErr w:type="spellStart"/>
      <w:r w:rsidRPr="00E72749">
        <w:t>menghormati</w:t>
      </w:r>
      <w:proofErr w:type="spellEnd"/>
      <w:r w:rsidRPr="00E72749">
        <w:t xml:space="preserve"> </w:t>
      </w:r>
      <w:proofErr w:type="spellStart"/>
      <w:r w:rsidRPr="00E72749">
        <w:t>perbedaan</w:t>
      </w:r>
      <w:proofErr w:type="spellEnd"/>
      <w:r w:rsidRPr="00E72749">
        <w:t>.</w:t>
      </w:r>
    </w:p>
    <w:p w14:paraId="05A17A3B" w14:textId="316713B5" w:rsidR="00E72749" w:rsidRPr="00E72749" w:rsidRDefault="00E72749" w:rsidP="00E72749">
      <w:pPr>
        <w:spacing w:before="100" w:beforeAutospacing="1" w:after="100" w:afterAutospacing="1"/>
      </w:pPr>
      <w:proofErr w:type="gramStart"/>
      <w:r w:rsidRPr="00E72749">
        <w:rPr>
          <w:rFonts w:hAnsi="Symbol"/>
        </w:rPr>
        <w:t></w:t>
      </w:r>
      <w:r w:rsidRPr="00E72749">
        <w:t xml:space="preserve">  </w:t>
      </w:r>
      <w:r w:rsidRPr="00E72749">
        <w:rPr>
          <w:b/>
          <w:bCs/>
        </w:rPr>
        <w:t>Tujuan</w:t>
      </w:r>
      <w:proofErr w:type="gram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Pembelajaran</w:t>
      </w:r>
      <w:proofErr w:type="spellEnd"/>
      <w:r w:rsidRPr="00E72749">
        <w:rPr>
          <w:b/>
          <w:bCs/>
        </w:rPr>
        <w:t>:</w:t>
      </w:r>
    </w:p>
    <w:p w14:paraId="1EDAEDB2" w14:textId="2F242F7B" w:rsidR="00E72749" w:rsidRPr="00E72749" w:rsidRDefault="00E72749" w:rsidP="00376C0D">
      <w:pPr>
        <w:numPr>
          <w:ilvl w:val="0"/>
          <w:numId w:val="24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menyampaikan</w:t>
      </w:r>
      <w:proofErr w:type="spellEnd"/>
      <w:r w:rsidRPr="00E72749">
        <w:t xml:space="preserve"> </w:t>
      </w:r>
      <w:proofErr w:type="spellStart"/>
      <w:r w:rsidRPr="00E72749">
        <w:t>tujuan</w:t>
      </w:r>
      <w:proofErr w:type="spellEnd"/>
      <w:r w:rsidRPr="00E72749">
        <w:t xml:space="preserve"> </w:t>
      </w:r>
      <w:proofErr w:type="spellStart"/>
      <w:r w:rsidRPr="00E72749">
        <w:t>pembelajaran</w:t>
      </w:r>
      <w:proofErr w:type="spellEnd"/>
      <w:r w:rsidRPr="00E72749">
        <w:t xml:space="preserve"> </w:t>
      </w:r>
      <w:proofErr w:type="spellStart"/>
      <w:r w:rsidRPr="00E72749">
        <w:t>hari</w:t>
      </w:r>
      <w:proofErr w:type="spellEnd"/>
      <w:r w:rsidRPr="00E72749">
        <w:t xml:space="preserve"> </w:t>
      </w:r>
      <w:proofErr w:type="spellStart"/>
      <w:r w:rsidRPr="00E72749">
        <w:t>ini</w:t>
      </w:r>
      <w:proofErr w:type="spellEnd"/>
      <w:r w:rsidRPr="00E72749">
        <w:t xml:space="preserve">, </w:t>
      </w:r>
      <w:proofErr w:type="spellStart"/>
      <w:r w:rsidRPr="00E72749">
        <w:t>yaitu</w:t>
      </w:r>
      <w:proofErr w:type="spellEnd"/>
      <w:r w:rsidRPr="00E72749">
        <w:t xml:space="preserve"> </w:t>
      </w:r>
      <w:proofErr w:type="spellStart"/>
      <w:r w:rsidRPr="00E72749">
        <w:t>mengenal</w:t>
      </w:r>
      <w:proofErr w:type="spellEnd"/>
      <w:r w:rsidRPr="00E72749">
        <w:t xml:space="preserve"> </w:t>
      </w:r>
      <w:proofErr w:type="spellStart"/>
      <w:r w:rsidRPr="00E72749">
        <w:t>teman-teman</w:t>
      </w:r>
      <w:proofErr w:type="spellEnd"/>
      <w:r w:rsidRPr="00E72749">
        <w:t xml:space="preserve"> di </w:t>
      </w:r>
      <w:proofErr w:type="spellStart"/>
      <w:r w:rsidRPr="00E72749">
        <w:t>kelas</w:t>
      </w:r>
      <w:proofErr w:type="spellEnd"/>
      <w:r w:rsidRPr="00E72749">
        <w:t xml:space="preserve">, </w:t>
      </w:r>
      <w:proofErr w:type="spellStart"/>
      <w:r w:rsidRPr="00E72749">
        <w:t>memahami</w:t>
      </w:r>
      <w:proofErr w:type="spellEnd"/>
      <w:r w:rsidRPr="00E72749">
        <w:t xml:space="preserve"> </w:t>
      </w:r>
      <w:proofErr w:type="spellStart"/>
      <w:r w:rsidRPr="00E72749">
        <w:t>perbedaan</w:t>
      </w:r>
      <w:proofErr w:type="spellEnd"/>
      <w:r w:rsidRPr="00E72749">
        <w:t xml:space="preserve">, dan </w:t>
      </w:r>
      <w:proofErr w:type="spellStart"/>
      <w:r w:rsidRPr="00E72749">
        <w:t>pentingnya</w:t>
      </w:r>
      <w:proofErr w:type="spellEnd"/>
      <w:r w:rsidRPr="00E72749">
        <w:t xml:space="preserve"> </w:t>
      </w:r>
      <w:proofErr w:type="spellStart"/>
      <w:r w:rsidRPr="00E72749">
        <w:t>aturan</w:t>
      </w:r>
      <w:proofErr w:type="spellEnd"/>
      <w:r w:rsidRPr="00E72749">
        <w:t xml:space="preserve"> </w:t>
      </w:r>
      <w:proofErr w:type="spellStart"/>
      <w:r w:rsidRPr="00E72749">
        <w:t>saat</w:t>
      </w:r>
      <w:proofErr w:type="spellEnd"/>
      <w:r w:rsidRPr="00E72749">
        <w:t xml:space="preserve"> </w:t>
      </w:r>
      <w:proofErr w:type="spellStart"/>
      <w:r w:rsidRPr="00E72749">
        <w:t>bermain</w:t>
      </w:r>
      <w:proofErr w:type="spellEnd"/>
      <w:r w:rsidRPr="00E72749">
        <w:t xml:space="preserve"> </w:t>
      </w:r>
      <w:proofErr w:type="spellStart"/>
      <w:r w:rsidRPr="00E72749">
        <w:t>bersama</w:t>
      </w:r>
      <w:proofErr w:type="spellEnd"/>
      <w:r w:rsidRPr="00E72749">
        <w:t>.</w:t>
      </w:r>
    </w:p>
    <w:p w14:paraId="45F82D08" w14:textId="09980BD2" w:rsidR="00E72749" w:rsidRPr="00E72749" w:rsidRDefault="00E72749" w:rsidP="00E72749">
      <w:pPr>
        <w:spacing w:before="60" w:after="60"/>
        <w:jc w:val="both"/>
      </w:pPr>
    </w:p>
    <w:p w14:paraId="76F505DE" w14:textId="5438FEA0" w:rsid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Inti</w:t>
      </w:r>
    </w:p>
    <w:p w14:paraId="09B87585" w14:textId="64CE4E95" w:rsidR="00E72749" w:rsidRPr="00E72749" w:rsidRDefault="00E72749" w:rsidP="00E72749">
      <w:pPr>
        <w:spacing w:before="100" w:beforeAutospacing="1" w:after="100" w:afterAutospacing="1"/>
      </w:pPr>
      <w:proofErr w:type="gramStart"/>
      <w:r w:rsidRPr="00E72749">
        <w:rPr>
          <w:rFonts w:hAnsi="Symbol"/>
        </w:rPr>
        <w:t></w:t>
      </w:r>
      <w:r w:rsidRPr="00E72749">
        <w:t xml:space="preserve">  </w:t>
      </w:r>
      <w:proofErr w:type="spellStart"/>
      <w:r w:rsidRPr="00E72749">
        <w:rPr>
          <w:b/>
          <w:bCs/>
        </w:rPr>
        <w:t>Mindfull</w:t>
      </w:r>
      <w:proofErr w:type="spellEnd"/>
      <w:proofErr w:type="gramEnd"/>
      <w:r w:rsidRPr="00E72749">
        <w:rPr>
          <w:b/>
          <w:bCs/>
        </w:rPr>
        <w:t xml:space="preserve"> Learning (</w:t>
      </w:r>
      <w:proofErr w:type="spellStart"/>
      <w:r w:rsidRPr="00E72749">
        <w:rPr>
          <w:b/>
          <w:bCs/>
        </w:rPr>
        <w:t>Fokus</w:t>
      </w:r>
      <w:proofErr w:type="spellEnd"/>
      <w:r w:rsidRPr="00E72749">
        <w:rPr>
          <w:b/>
          <w:bCs/>
        </w:rPr>
        <w:t xml:space="preserve"> dan </w:t>
      </w:r>
      <w:proofErr w:type="spellStart"/>
      <w:r w:rsidRPr="00E72749">
        <w:rPr>
          <w:b/>
          <w:bCs/>
        </w:rPr>
        <w:t>Kesadaran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Penuh</w:t>
      </w:r>
      <w:proofErr w:type="spellEnd"/>
      <w:r w:rsidRPr="00E72749">
        <w:rPr>
          <w:b/>
          <w:bCs/>
        </w:rPr>
        <w:t>)</w:t>
      </w:r>
      <w:r w:rsidR="00345748" w:rsidRPr="00345748">
        <w:rPr>
          <w:b/>
          <w:bCs/>
          <w:sz w:val="28"/>
          <w:szCs w:val="28"/>
          <w:lang w:val="pt-BR"/>
        </w:rPr>
        <w:t xml:space="preserve"> </w:t>
      </w:r>
    </w:p>
    <w:p w14:paraId="0481160F" w14:textId="77777777" w:rsidR="00E72749" w:rsidRPr="00E72749" w:rsidRDefault="00E72749" w:rsidP="00376C0D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E72749">
        <w:rPr>
          <w:b/>
          <w:bCs/>
        </w:rPr>
        <w:t>Mengenal</w:t>
      </w:r>
      <w:proofErr w:type="spellEnd"/>
      <w:r w:rsidRPr="00E72749">
        <w:rPr>
          <w:b/>
          <w:bCs/>
        </w:rPr>
        <w:t xml:space="preserve"> Teman-</w:t>
      </w:r>
      <w:proofErr w:type="spellStart"/>
      <w:r w:rsidRPr="00E72749">
        <w:rPr>
          <w:b/>
          <w:bCs/>
        </w:rPr>
        <w:t>Temanku</w:t>
      </w:r>
      <w:proofErr w:type="spellEnd"/>
      <w:r w:rsidRPr="00E72749">
        <w:rPr>
          <w:b/>
          <w:bCs/>
        </w:rPr>
        <w:t xml:space="preserve"> (30 </w:t>
      </w:r>
      <w:proofErr w:type="spellStart"/>
      <w:r w:rsidRPr="00E72749">
        <w:rPr>
          <w:b/>
          <w:bCs/>
        </w:rPr>
        <w:t>Menit</w:t>
      </w:r>
      <w:proofErr w:type="spellEnd"/>
      <w:r w:rsidRPr="00E72749">
        <w:rPr>
          <w:b/>
          <w:bCs/>
        </w:rPr>
        <w:t>):</w:t>
      </w:r>
      <w:r w:rsidRPr="00E72749">
        <w:t xml:space="preserve"> </w:t>
      </w:r>
    </w:p>
    <w:p w14:paraId="6737ED67" w14:textId="77777777" w:rsidR="00E72749" w:rsidRPr="00E72749" w:rsidRDefault="00E72749" w:rsidP="00376C0D">
      <w:pPr>
        <w:numPr>
          <w:ilvl w:val="1"/>
          <w:numId w:val="27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meminta</w:t>
      </w:r>
      <w:proofErr w:type="spellEnd"/>
      <w:r w:rsidRPr="00E72749">
        <w:t xml:space="preserve"> </w:t>
      </w:r>
      <w:proofErr w:type="spellStart"/>
      <w:r w:rsidRPr="00E72749">
        <w:t>setiap</w:t>
      </w:r>
      <w:proofErr w:type="spellEnd"/>
      <w:r w:rsidRPr="00E72749">
        <w:t xml:space="preserve"> </w:t>
      </w: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menyebutkan</w:t>
      </w:r>
      <w:proofErr w:type="spellEnd"/>
      <w:r w:rsidRPr="00E72749">
        <w:t xml:space="preserve"> nama dan </w:t>
      </w:r>
      <w:proofErr w:type="spellStart"/>
      <w:r w:rsidRPr="00E72749">
        <w:t>jenis</w:t>
      </w:r>
      <w:proofErr w:type="spellEnd"/>
      <w:r w:rsidRPr="00E72749">
        <w:t xml:space="preserve"> </w:t>
      </w:r>
      <w:proofErr w:type="spellStart"/>
      <w:r w:rsidRPr="00E72749">
        <w:t>kelaminnya</w:t>
      </w:r>
      <w:proofErr w:type="spellEnd"/>
      <w:r w:rsidRPr="00E72749">
        <w:t xml:space="preserve">, </w:t>
      </w:r>
      <w:proofErr w:type="spellStart"/>
      <w:r w:rsidRPr="00E72749">
        <w:t>lalu</w:t>
      </w:r>
      <w:proofErr w:type="spellEnd"/>
      <w:r w:rsidRPr="00E72749">
        <w:t xml:space="preserve"> </w:t>
      </w:r>
      <w:proofErr w:type="spellStart"/>
      <w:r w:rsidRPr="00E72749">
        <w:t>memperkenalkan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 xml:space="preserve"> di </w:t>
      </w:r>
      <w:proofErr w:type="spellStart"/>
      <w:r w:rsidRPr="00E72749">
        <w:t>sebelahnya</w:t>
      </w:r>
      <w:proofErr w:type="spellEnd"/>
      <w:r w:rsidRPr="00E72749">
        <w:t>.</w:t>
      </w:r>
    </w:p>
    <w:p w14:paraId="679B6BD9" w14:textId="77777777" w:rsidR="00E72749" w:rsidRPr="00E72749" w:rsidRDefault="00E72749" w:rsidP="00376C0D">
      <w:pPr>
        <w:numPr>
          <w:ilvl w:val="1"/>
          <w:numId w:val="27"/>
        </w:numPr>
        <w:spacing w:before="100" w:beforeAutospacing="1" w:after="100" w:afterAutospacing="1"/>
      </w:pP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saling</w:t>
      </w:r>
      <w:proofErr w:type="spellEnd"/>
      <w:r w:rsidRPr="00E72749">
        <w:t xml:space="preserve"> </w:t>
      </w:r>
      <w:proofErr w:type="spellStart"/>
      <w:r w:rsidRPr="00E72749">
        <w:t>bertanya</w:t>
      </w:r>
      <w:proofErr w:type="spellEnd"/>
      <w:r w:rsidRPr="00E72749">
        <w:t xml:space="preserve"> </w:t>
      </w:r>
      <w:proofErr w:type="spellStart"/>
      <w:r w:rsidRPr="00E72749">
        <w:t>kepada</w:t>
      </w:r>
      <w:proofErr w:type="spellEnd"/>
      <w:r w:rsidRPr="00E72749">
        <w:t xml:space="preserve"> </w:t>
      </w:r>
      <w:proofErr w:type="spellStart"/>
      <w:r w:rsidRPr="00E72749">
        <w:t>temannya</w:t>
      </w:r>
      <w:proofErr w:type="spellEnd"/>
      <w:r w:rsidRPr="00E72749">
        <w:t xml:space="preserve"> </w:t>
      </w:r>
      <w:proofErr w:type="spellStart"/>
      <w:r w:rsidRPr="00E72749">
        <w:t>tentang</w:t>
      </w:r>
      <w:proofErr w:type="spellEnd"/>
      <w:r w:rsidRPr="00E72749">
        <w:t xml:space="preserve"> </w:t>
      </w:r>
      <w:proofErr w:type="spellStart"/>
      <w:r w:rsidRPr="00E72749">
        <w:t>kesukaan</w:t>
      </w:r>
      <w:proofErr w:type="spellEnd"/>
      <w:r w:rsidRPr="00E72749">
        <w:t xml:space="preserve"> </w:t>
      </w:r>
      <w:proofErr w:type="spellStart"/>
      <w:r w:rsidRPr="00E72749">
        <w:t>mereka</w:t>
      </w:r>
      <w:proofErr w:type="spellEnd"/>
      <w:r w:rsidRPr="00E72749">
        <w:t xml:space="preserve">, </w:t>
      </w:r>
      <w:proofErr w:type="spellStart"/>
      <w:r w:rsidRPr="00E72749">
        <w:t>seperti</w:t>
      </w:r>
      <w:proofErr w:type="spellEnd"/>
      <w:r w:rsidRPr="00E72749">
        <w:t xml:space="preserve"> </w:t>
      </w:r>
      <w:proofErr w:type="spellStart"/>
      <w:r w:rsidRPr="00E72749">
        <w:t>warna</w:t>
      </w:r>
      <w:proofErr w:type="spellEnd"/>
      <w:r w:rsidRPr="00E72749">
        <w:t xml:space="preserve"> </w:t>
      </w:r>
      <w:proofErr w:type="spellStart"/>
      <w:r w:rsidRPr="00E72749">
        <w:t>favorit</w:t>
      </w:r>
      <w:proofErr w:type="spellEnd"/>
      <w:r w:rsidRPr="00E72749">
        <w:t xml:space="preserve"> </w:t>
      </w:r>
      <w:proofErr w:type="spellStart"/>
      <w:r w:rsidRPr="00E72749">
        <w:t>atau</w:t>
      </w:r>
      <w:proofErr w:type="spellEnd"/>
      <w:r w:rsidRPr="00E72749">
        <w:t xml:space="preserve"> </w:t>
      </w:r>
      <w:proofErr w:type="spellStart"/>
      <w:r w:rsidRPr="00E72749">
        <w:t>permainan</w:t>
      </w:r>
      <w:proofErr w:type="spellEnd"/>
      <w:r w:rsidRPr="00E72749">
        <w:t xml:space="preserve"> yang </w:t>
      </w:r>
      <w:proofErr w:type="spellStart"/>
      <w:r w:rsidRPr="00E72749">
        <w:t>disukai</w:t>
      </w:r>
      <w:proofErr w:type="spellEnd"/>
      <w:r w:rsidRPr="00E72749">
        <w:t>.</w:t>
      </w:r>
    </w:p>
    <w:p w14:paraId="50853F18" w14:textId="77777777" w:rsidR="00E72749" w:rsidRPr="00E72749" w:rsidRDefault="00E72749" w:rsidP="00376C0D">
      <w:pPr>
        <w:numPr>
          <w:ilvl w:val="1"/>
          <w:numId w:val="27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menggunakan</w:t>
      </w:r>
      <w:proofErr w:type="spellEnd"/>
      <w:r w:rsidRPr="00E72749">
        <w:t xml:space="preserve"> </w:t>
      </w:r>
      <w:proofErr w:type="spellStart"/>
      <w:r w:rsidRPr="00E72749">
        <w:t>gambar</w:t>
      </w:r>
      <w:proofErr w:type="spellEnd"/>
      <w:r w:rsidRPr="00E72749">
        <w:t xml:space="preserve"> </w:t>
      </w:r>
      <w:proofErr w:type="spellStart"/>
      <w:r w:rsidRPr="00E72749">
        <w:t>atau</w:t>
      </w:r>
      <w:proofErr w:type="spellEnd"/>
      <w:r w:rsidRPr="00E72749">
        <w:t xml:space="preserve"> </w:t>
      </w:r>
      <w:proofErr w:type="spellStart"/>
      <w:r w:rsidRPr="00E72749">
        <w:t>boneka</w:t>
      </w:r>
      <w:proofErr w:type="spellEnd"/>
      <w:r w:rsidRPr="00E72749">
        <w:t xml:space="preserve"> </w:t>
      </w:r>
      <w:proofErr w:type="spellStart"/>
      <w:r w:rsidRPr="00E72749">
        <w:t>untuk</w:t>
      </w:r>
      <w:proofErr w:type="spellEnd"/>
      <w:r w:rsidRPr="00E72749">
        <w:t xml:space="preserve"> </w:t>
      </w:r>
      <w:proofErr w:type="spellStart"/>
      <w:r w:rsidRPr="00E72749">
        <w:t>menjelaskan</w:t>
      </w:r>
      <w:proofErr w:type="spellEnd"/>
      <w:r w:rsidRPr="00E72749">
        <w:t xml:space="preserve"> </w:t>
      </w:r>
      <w:proofErr w:type="spellStart"/>
      <w:r w:rsidRPr="00E72749">
        <w:t>perbedaan</w:t>
      </w:r>
      <w:proofErr w:type="spellEnd"/>
      <w:r w:rsidRPr="00E72749">
        <w:t xml:space="preserve"> </w:t>
      </w:r>
      <w:proofErr w:type="spellStart"/>
      <w:r w:rsidRPr="00E72749">
        <w:t>jenis</w:t>
      </w:r>
      <w:proofErr w:type="spellEnd"/>
      <w:r w:rsidRPr="00E72749">
        <w:t xml:space="preserve"> </w:t>
      </w:r>
      <w:proofErr w:type="spellStart"/>
      <w:r w:rsidRPr="00E72749">
        <w:t>kelamin</w:t>
      </w:r>
      <w:proofErr w:type="spellEnd"/>
      <w:r w:rsidRPr="00E72749">
        <w:t xml:space="preserve"> </w:t>
      </w:r>
      <w:proofErr w:type="spellStart"/>
      <w:r w:rsidRPr="00E72749">
        <w:t>laki-laki</w:t>
      </w:r>
      <w:proofErr w:type="spellEnd"/>
      <w:r w:rsidRPr="00E72749">
        <w:t xml:space="preserve"> dan </w:t>
      </w:r>
      <w:proofErr w:type="spellStart"/>
      <w:r w:rsidRPr="00E72749">
        <w:t>perempuan</w:t>
      </w:r>
      <w:proofErr w:type="spellEnd"/>
      <w:r w:rsidRPr="00E72749">
        <w:t xml:space="preserve"> </w:t>
      </w:r>
      <w:proofErr w:type="spellStart"/>
      <w:r w:rsidRPr="00E72749">
        <w:t>secara</w:t>
      </w:r>
      <w:proofErr w:type="spellEnd"/>
      <w:r w:rsidRPr="00E72749">
        <w:t xml:space="preserve"> </w:t>
      </w:r>
      <w:proofErr w:type="spellStart"/>
      <w:r w:rsidRPr="00E72749">
        <w:t>sederhana</w:t>
      </w:r>
      <w:proofErr w:type="spellEnd"/>
      <w:r w:rsidRPr="00E72749">
        <w:t>.</w:t>
      </w:r>
    </w:p>
    <w:p w14:paraId="22D25EB3" w14:textId="77777777" w:rsidR="00E72749" w:rsidRPr="00E72749" w:rsidRDefault="00E72749" w:rsidP="00376C0D">
      <w:pPr>
        <w:numPr>
          <w:ilvl w:val="1"/>
          <w:numId w:val="27"/>
        </w:numPr>
        <w:spacing w:before="100" w:beforeAutospacing="1" w:after="100" w:afterAutospacing="1"/>
      </w:pPr>
      <w:proofErr w:type="spellStart"/>
      <w:r w:rsidRPr="00E72749">
        <w:lastRenderedPageBreak/>
        <w:t>Diskusi</w:t>
      </w:r>
      <w:proofErr w:type="spellEnd"/>
      <w:r w:rsidRPr="00E72749">
        <w:t xml:space="preserve"> </w:t>
      </w:r>
      <w:proofErr w:type="spellStart"/>
      <w:r w:rsidRPr="00E72749">
        <w:t>tentang</w:t>
      </w:r>
      <w:proofErr w:type="spellEnd"/>
      <w:r w:rsidRPr="00E72749">
        <w:t xml:space="preserve"> </w:t>
      </w:r>
      <w:proofErr w:type="spellStart"/>
      <w:r w:rsidRPr="00E72749">
        <w:t>bagaimana</w:t>
      </w:r>
      <w:proofErr w:type="spellEnd"/>
      <w:r w:rsidRPr="00E72749">
        <w:t xml:space="preserve"> </w:t>
      </w:r>
      <w:proofErr w:type="spellStart"/>
      <w:r w:rsidRPr="00E72749">
        <w:t>setiap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 xml:space="preserve"> </w:t>
      </w:r>
      <w:proofErr w:type="spellStart"/>
      <w:r w:rsidRPr="00E72749">
        <w:t>memiliki</w:t>
      </w:r>
      <w:proofErr w:type="spellEnd"/>
      <w:r w:rsidRPr="00E72749">
        <w:t xml:space="preserve"> </w:t>
      </w:r>
      <w:proofErr w:type="spellStart"/>
      <w:r w:rsidRPr="00E72749">
        <w:t>keunikan</w:t>
      </w:r>
      <w:proofErr w:type="spellEnd"/>
      <w:r w:rsidRPr="00E72749">
        <w:t xml:space="preserve">, dan </w:t>
      </w:r>
      <w:proofErr w:type="spellStart"/>
      <w:r w:rsidRPr="00E72749">
        <w:t>mengapa</w:t>
      </w:r>
      <w:proofErr w:type="spellEnd"/>
      <w:r w:rsidRPr="00E72749">
        <w:t xml:space="preserve"> </w:t>
      </w:r>
      <w:proofErr w:type="spellStart"/>
      <w:r w:rsidRPr="00E72749">
        <w:t>penting</w:t>
      </w:r>
      <w:proofErr w:type="spellEnd"/>
      <w:r w:rsidRPr="00E72749">
        <w:t xml:space="preserve"> </w:t>
      </w:r>
      <w:proofErr w:type="spellStart"/>
      <w:r w:rsidRPr="00E72749">
        <w:t>untuk</w:t>
      </w:r>
      <w:proofErr w:type="spellEnd"/>
      <w:r w:rsidRPr="00E72749">
        <w:t xml:space="preserve"> </w:t>
      </w:r>
      <w:proofErr w:type="spellStart"/>
      <w:r w:rsidRPr="00E72749">
        <w:t>saling</w:t>
      </w:r>
      <w:proofErr w:type="spellEnd"/>
      <w:r w:rsidRPr="00E72749">
        <w:t xml:space="preserve"> </w:t>
      </w:r>
      <w:proofErr w:type="spellStart"/>
      <w:r w:rsidRPr="00E72749">
        <w:t>menghormati</w:t>
      </w:r>
      <w:proofErr w:type="spellEnd"/>
      <w:r w:rsidRPr="00E72749">
        <w:t>.</w:t>
      </w:r>
    </w:p>
    <w:p w14:paraId="7B87D0D7" w14:textId="77777777" w:rsidR="00E72749" w:rsidRPr="00E72749" w:rsidRDefault="00E72749" w:rsidP="00E72749">
      <w:pPr>
        <w:spacing w:before="100" w:beforeAutospacing="1" w:after="100" w:afterAutospacing="1"/>
      </w:pPr>
      <w:proofErr w:type="gramStart"/>
      <w:r w:rsidRPr="00E72749">
        <w:rPr>
          <w:rFonts w:hAnsi="Symbol"/>
        </w:rPr>
        <w:t></w:t>
      </w:r>
      <w:r w:rsidRPr="00E72749">
        <w:t xml:space="preserve">  </w:t>
      </w:r>
      <w:proofErr w:type="spellStart"/>
      <w:r w:rsidRPr="00E72749">
        <w:rPr>
          <w:b/>
          <w:bCs/>
        </w:rPr>
        <w:t>Joyfull</w:t>
      </w:r>
      <w:proofErr w:type="spellEnd"/>
      <w:proofErr w:type="gramEnd"/>
      <w:r w:rsidRPr="00E72749">
        <w:rPr>
          <w:b/>
          <w:bCs/>
        </w:rPr>
        <w:t xml:space="preserve"> Learning (</w:t>
      </w:r>
      <w:proofErr w:type="spellStart"/>
      <w:r w:rsidRPr="00E72749">
        <w:rPr>
          <w:b/>
          <w:bCs/>
        </w:rPr>
        <w:t>Pembelajaran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Menyenangkan</w:t>
      </w:r>
      <w:proofErr w:type="spellEnd"/>
      <w:r w:rsidRPr="00E72749">
        <w:rPr>
          <w:b/>
          <w:bCs/>
        </w:rPr>
        <w:t>)</w:t>
      </w:r>
    </w:p>
    <w:p w14:paraId="2463C3D0" w14:textId="77777777" w:rsidR="00E72749" w:rsidRPr="00E72749" w:rsidRDefault="00E72749" w:rsidP="00376C0D">
      <w:pPr>
        <w:numPr>
          <w:ilvl w:val="0"/>
          <w:numId w:val="28"/>
        </w:numPr>
        <w:spacing w:before="100" w:beforeAutospacing="1" w:after="100" w:afterAutospacing="1"/>
      </w:pPr>
      <w:proofErr w:type="spellStart"/>
      <w:r w:rsidRPr="00E72749">
        <w:rPr>
          <w:b/>
          <w:bCs/>
        </w:rPr>
        <w:t>Permainan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Interaktif</w:t>
      </w:r>
      <w:proofErr w:type="spellEnd"/>
      <w:r w:rsidRPr="00E72749">
        <w:rPr>
          <w:b/>
          <w:bCs/>
        </w:rPr>
        <w:t xml:space="preserve">: </w:t>
      </w:r>
      <w:proofErr w:type="spellStart"/>
      <w:r w:rsidRPr="00E72749">
        <w:rPr>
          <w:b/>
          <w:bCs/>
        </w:rPr>
        <w:t>Siapa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Temanku</w:t>
      </w:r>
      <w:proofErr w:type="spellEnd"/>
      <w:r w:rsidRPr="00E72749">
        <w:rPr>
          <w:b/>
          <w:bCs/>
        </w:rPr>
        <w:t xml:space="preserve">? (30 </w:t>
      </w:r>
      <w:proofErr w:type="spellStart"/>
      <w:r w:rsidRPr="00E72749">
        <w:rPr>
          <w:b/>
          <w:bCs/>
        </w:rPr>
        <w:t>Menit</w:t>
      </w:r>
      <w:proofErr w:type="spellEnd"/>
      <w:r w:rsidRPr="00E72749">
        <w:rPr>
          <w:b/>
          <w:bCs/>
        </w:rPr>
        <w:t>):</w:t>
      </w:r>
    </w:p>
    <w:p w14:paraId="225BD835" w14:textId="77777777" w:rsidR="00E72749" w:rsidRPr="00E72749" w:rsidRDefault="00E72749" w:rsidP="00376C0D">
      <w:pPr>
        <w:numPr>
          <w:ilvl w:val="1"/>
          <w:numId w:val="28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membagi</w:t>
      </w:r>
      <w:proofErr w:type="spellEnd"/>
      <w:r w:rsidRPr="00E72749">
        <w:t xml:space="preserve"> </w:t>
      </w: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menjadi</w:t>
      </w:r>
      <w:proofErr w:type="spellEnd"/>
      <w:r w:rsidRPr="00E72749">
        <w:t xml:space="preserve"> </w:t>
      </w:r>
      <w:proofErr w:type="spellStart"/>
      <w:r w:rsidRPr="00E72749">
        <w:t>beberapa</w:t>
      </w:r>
      <w:proofErr w:type="spellEnd"/>
      <w:r w:rsidRPr="00E72749">
        <w:t xml:space="preserve"> </w:t>
      </w:r>
      <w:proofErr w:type="spellStart"/>
      <w:r w:rsidRPr="00E72749">
        <w:t>kelompok</w:t>
      </w:r>
      <w:proofErr w:type="spellEnd"/>
      <w:r w:rsidRPr="00E72749">
        <w:t>.</w:t>
      </w:r>
    </w:p>
    <w:p w14:paraId="38823455" w14:textId="77777777" w:rsidR="00E72749" w:rsidRPr="00E72749" w:rsidRDefault="00E72749" w:rsidP="00376C0D">
      <w:pPr>
        <w:numPr>
          <w:ilvl w:val="1"/>
          <w:numId w:val="28"/>
        </w:numPr>
        <w:spacing w:before="100" w:beforeAutospacing="1" w:after="100" w:afterAutospacing="1"/>
      </w:pPr>
      <w:proofErr w:type="spellStart"/>
      <w:r w:rsidRPr="00E72749">
        <w:t>Setiap</w:t>
      </w:r>
      <w:proofErr w:type="spellEnd"/>
      <w:r w:rsidRPr="00E72749">
        <w:t xml:space="preserve"> </w:t>
      </w:r>
      <w:proofErr w:type="spellStart"/>
      <w:r w:rsidRPr="00E72749">
        <w:t>kelompok</w:t>
      </w:r>
      <w:proofErr w:type="spellEnd"/>
      <w:r w:rsidRPr="00E72749">
        <w:t xml:space="preserve"> </w:t>
      </w:r>
      <w:proofErr w:type="spellStart"/>
      <w:r w:rsidRPr="00E72749">
        <w:t>diberikan</w:t>
      </w:r>
      <w:proofErr w:type="spellEnd"/>
      <w:r w:rsidRPr="00E72749">
        <w:t xml:space="preserve"> </w:t>
      </w:r>
      <w:proofErr w:type="spellStart"/>
      <w:r w:rsidRPr="00E72749">
        <w:t>kartu</w:t>
      </w:r>
      <w:proofErr w:type="spellEnd"/>
      <w:r w:rsidRPr="00E72749">
        <w:t xml:space="preserve"> yang </w:t>
      </w:r>
      <w:proofErr w:type="spellStart"/>
      <w:r w:rsidRPr="00E72749">
        <w:t>berisi</w:t>
      </w:r>
      <w:proofErr w:type="spellEnd"/>
      <w:r w:rsidRPr="00E72749">
        <w:t xml:space="preserve"> </w:t>
      </w:r>
      <w:proofErr w:type="spellStart"/>
      <w:r w:rsidRPr="00E72749">
        <w:t>ciri-ciri</w:t>
      </w:r>
      <w:proofErr w:type="spellEnd"/>
      <w:r w:rsidRPr="00E72749">
        <w:t xml:space="preserve"> </w:t>
      </w:r>
      <w:proofErr w:type="spellStart"/>
      <w:r w:rsidRPr="00E72749">
        <w:t>fisik</w:t>
      </w:r>
      <w:proofErr w:type="spellEnd"/>
      <w:r w:rsidRPr="00E72749">
        <w:t xml:space="preserve"> </w:t>
      </w:r>
      <w:proofErr w:type="spellStart"/>
      <w:r w:rsidRPr="00E72749">
        <w:t>teman-teman</w:t>
      </w:r>
      <w:proofErr w:type="spellEnd"/>
      <w:r w:rsidRPr="00E72749">
        <w:t xml:space="preserve"> di </w:t>
      </w:r>
      <w:proofErr w:type="spellStart"/>
      <w:r w:rsidRPr="00E72749">
        <w:t>kelas</w:t>
      </w:r>
      <w:proofErr w:type="spellEnd"/>
      <w:r w:rsidRPr="00E72749">
        <w:t xml:space="preserve"> (</w:t>
      </w:r>
      <w:proofErr w:type="spellStart"/>
      <w:r w:rsidRPr="00E72749">
        <w:t>misalnya</w:t>
      </w:r>
      <w:proofErr w:type="spellEnd"/>
      <w:r w:rsidRPr="00E72749">
        <w:t>, "</w:t>
      </w:r>
      <w:proofErr w:type="spellStart"/>
      <w:r w:rsidRPr="00E72749">
        <w:t>Rambut</w:t>
      </w:r>
      <w:proofErr w:type="spellEnd"/>
      <w:r w:rsidRPr="00E72749">
        <w:t xml:space="preserve"> </w:t>
      </w:r>
      <w:proofErr w:type="spellStart"/>
      <w:r w:rsidRPr="00E72749">
        <w:t>panjang</w:t>
      </w:r>
      <w:proofErr w:type="spellEnd"/>
      <w:r w:rsidRPr="00E72749">
        <w:t xml:space="preserve">" </w:t>
      </w:r>
      <w:proofErr w:type="spellStart"/>
      <w:r w:rsidRPr="00E72749">
        <w:t>atau</w:t>
      </w:r>
      <w:proofErr w:type="spellEnd"/>
      <w:r w:rsidRPr="00E72749">
        <w:t xml:space="preserve"> "Baju </w:t>
      </w:r>
      <w:proofErr w:type="spellStart"/>
      <w:r w:rsidRPr="00E72749">
        <w:t>merah</w:t>
      </w:r>
      <w:proofErr w:type="spellEnd"/>
      <w:r w:rsidRPr="00E72749">
        <w:t>").</w:t>
      </w:r>
    </w:p>
    <w:p w14:paraId="761E7ADD" w14:textId="77777777" w:rsidR="00E72749" w:rsidRPr="00E72749" w:rsidRDefault="00E72749" w:rsidP="00376C0D">
      <w:pPr>
        <w:numPr>
          <w:ilvl w:val="1"/>
          <w:numId w:val="28"/>
        </w:numPr>
        <w:spacing w:before="100" w:beforeAutospacing="1" w:after="100" w:afterAutospacing="1"/>
      </w:pP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diminta</w:t>
      </w:r>
      <w:proofErr w:type="spellEnd"/>
      <w:r w:rsidRPr="00E72749">
        <w:t xml:space="preserve"> </w:t>
      </w:r>
      <w:proofErr w:type="spellStart"/>
      <w:r w:rsidRPr="00E72749">
        <w:t>menebak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 xml:space="preserve"> yang </w:t>
      </w:r>
      <w:proofErr w:type="spellStart"/>
      <w:r w:rsidRPr="00E72749">
        <w:t>sesuai</w:t>
      </w:r>
      <w:proofErr w:type="spellEnd"/>
      <w:r w:rsidRPr="00E72749">
        <w:t xml:space="preserve"> </w:t>
      </w:r>
      <w:proofErr w:type="spellStart"/>
      <w:r w:rsidRPr="00E72749">
        <w:t>dengan</w:t>
      </w:r>
      <w:proofErr w:type="spellEnd"/>
      <w:r w:rsidRPr="00E72749">
        <w:t xml:space="preserve"> </w:t>
      </w:r>
      <w:proofErr w:type="spellStart"/>
      <w:r w:rsidRPr="00E72749">
        <w:t>ciri-ciri</w:t>
      </w:r>
      <w:proofErr w:type="spellEnd"/>
      <w:r w:rsidRPr="00E72749">
        <w:t xml:space="preserve"> di </w:t>
      </w:r>
      <w:proofErr w:type="spellStart"/>
      <w:r w:rsidRPr="00E72749">
        <w:t>kartu</w:t>
      </w:r>
      <w:proofErr w:type="spellEnd"/>
      <w:r w:rsidRPr="00E72749">
        <w:t xml:space="preserve"> dan </w:t>
      </w:r>
      <w:proofErr w:type="spellStart"/>
      <w:r w:rsidRPr="00E72749">
        <w:t>menyebutkan</w:t>
      </w:r>
      <w:proofErr w:type="spellEnd"/>
      <w:r w:rsidRPr="00E72749">
        <w:t xml:space="preserve"> </w:t>
      </w:r>
      <w:proofErr w:type="spellStart"/>
      <w:r w:rsidRPr="00E72749">
        <w:t>namanya</w:t>
      </w:r>
      <w:proofErr w:type="spellEnd"/>
      <w:r w:rsidRPr="00E72749">
        <w:t>.</w:t>
      </w:r>
    </w:p>
    <w:p w14:paraId="0A5C7643" w14:textId="11DF150B" w:rsidR="00E72749" w:rsidRPr="00E72749" w:rsidRDefault="00E72749" w:rsidP="00376C0D">
      <w:pPr>
        <w:numPr>
          <w:ilvl w:val="1"/>
          <w:numId w:val="28"/>
        </w:numPr>
        <w:spacing w:before="100" w:beforeAutospacing="1" w:after="100" w:afterAutospacing="1"/>
      </w:pPr>
      <w:proofErr w:type="spellStart"/>
      <w:r w:rsidRPr="00E72749">
        <w:t>Kelompok</w:t>
      </w:r>
      <w:proofErr w:type="spellEnd"/>
      <w:r w:rsidRPr="00E72749">
        <w:t xml:space="preserve"> yang paling </w:t>
      </w:r>
      <w:proofErr w:type="spellStart"/>
      <w:r w:rsidRPr="00E72749">
        <w:t>banyak</w:t>
      </w:r>
      <w:proofErr w:type="spellEnd"/>
      <w:r w:rsidRPr="00E72749">
        <w:t xml:space="preserve"> </w:t>
      </w:r>
      <w:proofErr w:type="spellStart"/>
      <w:r w:rsidRPr="00E72749">
        <w:t>menebak</w:t>
      </w:r>
      <w:proofErr w:type="spellEnd"/>
      <w:r w:rsidRPr="00E72749">
        <w:t xml:space="preserve"> </w:t>
      </w:r>
      <w:proofErr w:type="spellStart"/>
      <w:r w:rsidRPr="00E72749">
        <w:t>dengan</w:t>
      </w:r>
      <w:proofErr w:type="spellEnd"/>
      <w:r w:rsidRPr="00E72749">
        <w:t xml:space="preserve"> </w:t>
      </w:r>
      <w:proofErr w:type="spellStart"/>
      <w:r w:rsidRPr="00E72749">
        <w:t>benar</w:t>
      </w:r>
      <w:proofErr w:type="spellEnd"/>
      <w:r w:rsidRPr="00E72749">
        <w:t xml:space="preserve"> </w:t>
      </w:r>
      <w:proofErr w:type="spellStart"/>
      <w:r w:rsidRPr="00E72749">
        <w:t>mendapatkan</w:t>
      </w:r>
      <w:proofErr w:type="spellEnd"/>
      <w:r w:rsidRPr="00E72749">
        <w:t xml:space="preserve"> </w:t>
      </w:r>
      <w:proofErr w:type="spellStart"/>
      <w:r w:rsidRPr="00E72749">
        <w:t>apresiasi</w:t>
      </w:r>
      <w:proofErr w:type="spellEnd"/>
      <w:r w:rsidRPr="00E72749">
        <w:t xml:space="preserve"> </w:t>
      </w:r>
      <w:proofErr w:type="spellStart"/>
      <w:r w:rsidRPr="00E72749">
        <w:t>dari</w:t>
      </w:r>
      <w:proofErr w:type="spellEnd"/>
      <w:r w:rsidRPr="00E72749">
        <w:t xml:space="preserve"> guru.</w:t>
      </w:r>
    </w:p>
    <w:p w14:paraId="18319320" w14:textId="77777777" w:rsidR="00E72749" w:rsidRPr="00E72749" w:rsidRDefault="00E72749" w:rsidP="00376C0D">
      <w:pPr>
        <w:numPr>
          <w:ilvl w:val="0"/>
          <w:numId w:val="28"/>
        </w:numPr>
        <w:spacing w:before="100" w:beforeAutospacing="1" w:after="100" w:afterAutospacing="1"/>
      </w:pPr>
      <w:proofErr w:type="spellStart"/>
      <w:r w:rsidRPr="00E72749">
        <w:rPr>
          <w:b/>
          <w:bCs/>
        </w:rPr>
        <w:t>Bernyanyi</w:t>
      </w:r>
      <w:proofErr w:type="spellEnd"/>
      <w:r w:rsidRPr="00E72749">
        <w:rPr>
          <w:b/>
          <w:bCs/>
        </w:rPr>
        <w:t xml:space="preserve"> Bersama: Lagu </w:t>
      </w:r>
      <w:proofErr w:type="spellStart"/>
      <w:r w:rsidRPr="00E72749">
        <w:rPr>
          <w:b/>
          <w:bCs/>
        </w:rPr>
        <w:t>Perbedaan</w:t>
      </w:r>
      <w:proofErr w:type="spellEnd"/>
      <w:r w:rsidRPr="00E72749">
        <w:rPr>
          <w:b/>
          <w:bCs/>
        </w:rPr>
        <w:t xml:space="preserve"> (10 </w:t>
      </w:r>
      <w:proofErr w:type="spellStart"/>
      <w:r w:rsidRPr="00E72749">
        <w:rPr>
          <w:b/>
          <w:bCs/>
        </w:rPr>
        <w:t>Menit</w:t>
      </w:r>
      <w:proofErr w:type="spellEnd"/>
      <w:r w:rsidRPr="00E72749">
        <w:rPr>
          <w:b/>
          <w:bCs/>
        </w:rPr>
        <w:t>):</w:t>
      </w:r>
    </w:p>
    <w:p w14:paraId="40E6019A" w14:textId="507C4EC0" w:rsidR="00E72749" w:rsidRPr="00E72749" w:rsidRDefault="00E72749" w:rsidP="00376C0D">
      <w:pPr>
        <w:numPr>
          <w:ilvl w:val="1"/>
          <w:numId w:val="28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mengajak</w:t>
      </w:r>
      <w:proofErr w:type="spellEnd"/>
      <w:r w:rsidRPr="00E72749">
        <w:t xml:space="preserve"> </w:t>
      </w: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menyanyikan</w:t>
      </w:r>
      <w:proofErr w:type="spellEnd"/>
      <w:r w:rsidRPr="00E72749">
        <w:t xml:space="preserve"> </w:t>
      </w:r>
      <w:proofErr w:type="spellStart"/>
      <w:r w:rsidRPr="00E72749">
        <w:t>lagu</w:t>
      </w:r>
      <w:proofErr w:type="spellEnd"/>
      <w:r w:rsidRPr="00E72749">
        <w:t xml:space="preserve"> </w:t>
      </w:r>
      <w:proofErr w:type="spellStart"/>
      <w:r w:rsidRPr="00E72749">
        <w:t>sederhana</w:t>
      </w:r>
      <w:proofErr w:type="spellEnd"/>
      <w:r w:rsidRPr="00E72749">
        <w:t xml:space="preserve"> </w:t>
      </w:r>
      <w:proofErr w:type="spellStart"/>
      <w:r w:rsidRPr="00E72749">
        <w:t>tentang</w:t>
      </w:r>
      <w:proofErr w:type="spellEnd"/>
      <w:r w:rsidRPr="00E72749">
        <w:t xml:space="preserve"> </w:t>
      </w:r>
      <w:proofErr w:type="spellStart"/>
      <w:r w:rsidRPr="00E72749">
        <w:t>perbedaan</w:t>
      </w:r>
      <w:proofErr w:type="spellEnd"/>
      <w:r w:rsidRPr="00E72749">
        <w:t xml:space="preserve"> dan </w:t>
      </w:r>
      <w:proofErr w:type="spellStart"/>
      <w:r w:rsidRPr="00E72749">
        <w:t>persahabatan</w:t>
      </w:r>
      <w:proofErr w:type="spellEnd"/>
      <w:r w:rsidRPr="00E72749">
        <w:t xml:space="preserve">, </w:t>
      </w:r>
      <w:proofErr w:type="spellStart"/>
      <w:r w:rsidRPr="00E72749">
        <w:t>seperti</w:t>
      </w:r>
      <w:proofErr w:type="spellEnd"/>
      <w:r w:rsidRPr="00E72749">
        <w:t xml:space="preserve">: "Kita </w:t>
      </w:r>
      <w:proofErr w:type="spellStart"/>
      <w:r w:rsidRPr="00E72749">
        <w:t>Semua</w:t>
      </w:r>
      <w:proofErr w:type="spellEnd"/>
      <w:r w:rsidRPr="00E72749">
        <w:t xml:space="preserve"> Teman, </w:t>
      </w:r>
      <w:proofErr w:type="spellStart"/>
      <w:r w:rsidRPr="00E72749">
        <w:t>Walau</w:t>
      </w:r>
      <w:proofErr w:type="spellEnd"/>
      <w:r w:rsidRPr="00E72749">
        <w:t xml:space="preserve"> Beda-Beda."</w:t>
      </w:r>
    </w:p>
    <w:p w14:paraId="52D835A7" w14:textId="77777777" w:rsidR="00E72749" w:rsidRPr="00E72749" w:rsidRDefault="00E72749" w:rsidP="00E72749">
      <w:pPr>
        <w:spacing w:before="100" w:beforeAutospacing="1" w:after="100" w:afterAutospacing="1"/>
      </w:pPr>
      <w:proofErr w:type="gramStart"/>
      <w:r w:rsidRPr="00E72749">
        <w:rPr>
          <w:rFonts w:hAnsi="Symbol"/>
        </w:rPr>
        <w:t></w:t>
      </w:r>
      <w:r w:rsidRPr="00E72749">
        <w:t xml:space="preserve">  </w:t>
      </w:r>
      <w:proofErr w:type="spellStart"/>
      <w:r w:rsidRPr="00E72749">
        <w:rPr>
          <w:b/>
          <w:bCs/>
        </w:rPr>
        <w:t>Meaningfull</w:t>
      </w:r>
      <w:proofErr w:type="spellEnd"/>
      <w:proofErr w:type="gramEnd"/>
      <w:r w:rsidRPr="00E72749">
        <w:rPr>
          <w:b/>
          <w:bCs/>
        </w:rPr>
        <w:t xml:space="preserve"> Learning (</w:t>
      </w:r>
      <w:proofErr w:type="spellStart"/>
      <w:r w:rsidRPr="00E72749">
        <w:rPr>
          <w:b/>
          <w:bCs/>
        </w:rPr>
        <w:t>Pembelajaran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Bermakna</w:t>
      </w:r>
      <w:proofErr w:type="spellEnd"/>
      <w:r w:rsidRPr="00E72749">
        <w:rPr>
          <w:b/>
          <w:bCs/>
        </w:rPr>
        <w:t>)</w:t>
      </w:r>
    </w:p>
    <w:p w14:paraId="4B8F3729" w14:textId="77777777" w:rsidR="00E72749" w:rsidRPr="00E72749" w:rsidRDefault="00E72749" w:rsidP="00376C0D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E72749">
        <w:rPr>
          <w:b/>
          <w:bCs/>
        </w:rPr>
        <w:t>Aturan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Bermain</w:t>
      </w:r>
      <w:proofErr w:type="spellEnd"/>
      <w:r w:rsidRPr="00E72749">
        <w:rPr>
          <w:b/>
          <w:bCs/>
        </w:rPr>
        <w:t xml:space="preserve"> Bersama (20 </w:t>
      </w:r>
      <w:proofErr w:type="spellStart"/>
      <w:r w:rsidRPr="00E72749">
        <w:rPr>
          <w:b/>
          <w:bCs/>
        </w:rPr>
        <w:t>Menit</w:t>
      </w:r>
      <w:proofErr w:type="spellEnd"/>
      <w:r w:rsidRPr="00E72749">
        <w:rPr>
          <w:b/>
          <w:bCs/>
        </w:rPr>
        <w:t>):</w:t>
      </w:r>
      <w:r w:rsidRPr="00E72749">
        <w:t xml:space="preserve"> </w:t>
      </w:r>
    </w:p>
    <w:p w14:paraId="50440486" w14:textId="6BBE81BE" w:rsidR="00E72749" w:rsidRPr="00E72749" w:rsidRDefault="00E72749" w:rsidP="00376C0D">
      <w:pPr>
        <w:numPr>
          <w:ilvl w:val="1"/>
          <w:numId w:val="29"/>
        </w:numPr>
        <w:spacing w:before="100" w:beforeAutospacing="1" w:after="100" w:afterAutospacing="1"/>
      </w:pPr>
      <w:r w:rsidRPr="00E72749">
        <w:t xml:space="preserve">Guru </w:t>
      </w:r>
      <w:proofErr w:type="spellStart"/>
      <w:r w:rsidRPr="00E72749">
        <w:t>mengajak</w:t>
      </w:r>
      <w:proofErr w:type="spellEnd"/>
      <w:r w:rsidRPr="00E72749">
        <w:t xml:space="preserve"> </w:t>
      </w: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membuat</w:t>
      </w:r>
      <w:proofErr w:type="spellEnd"/>
      <w:r w:rsidRPr="00E72749">
        <w:t xml:space="preserve"> </w:t>
      </w:r>
      <w:proofErr w:type="spellStart"/>
      <w:r w:rsidRPr="00E72749">
        <w:t>aturan</w:t>
      </w:r>
      <w:proofErr w:type="spellEnd"/>
      <w:r w:rsidRPr="00E72749">
        <w:t xml:space="preserve"> </w:t>
      </w:r>
      <w:proofErr w:type="spellStart"/>
      <w:r w:rsidRPr="00E72749">
        <w:t>bermain</w:t>
      </w:r>
      <w:proofErr w:type="spellEnd"/>
      <w:r w:rsidRPr="00E72749">
        <w:t xml:space="preserve"> </w:t>
      </w:r>
      <w:proofErr w:type="spellStart"/>
      <w:r w:rsidRPr="00E72749">
        <w:t>bersama</w:t>
      </w:r>
      <w:proofErr w:type="spellEnd"/>
      <w:r w:rsidRPr="00E72749">
        <w:t xml:space="preserve">, </w:t>
      </w:r>
      <w:proofErr w:type="spellStart"/>
      <w:r w:rsidRPr="00E72749">
        <w:t>misalnya</w:t>
      </w:r>
      <w:proofErr w:type="spellEnd"/>
      <w:r w:rsidRPr="00E72749">
        <w:t xml:space="preserve"> </w:t>
      </w:r>
      <w:proofErr w:type="spellStart"/>
      <w:r w:rsidRPr="00E72749">
        <w:t>berbagi</w:t>
      </w:r>
      <w:proofErr w:type="spellEnd"/>
      <w:r w:rsidRPr="00E72749">
        <w:t xml:space="preserve"> </w:t>
      </w:r>
      <w:proofErr w:type="spellStart"/>
      <w:r w:rsidRPr="00E72749">
        <w:t>mainan</w:t>
      </w:r>
      <w:proofErr w:type="spellEnd"/>
      <w:r w:rsidRPr="00E72749">
        <w:t xml:space="preserve">, </w:t>
      </w:r>
      <w:proofErr w:type="spellStart"/>
      <w:r w:rsidRPr="00E72749">
        <w:t>tidak</w:t>
      </w:r>
      <w:proofErr w:type="spellEnd"/>
      <w:r w:rsidRPr="00E72749">
        <w:t xml:space="preserve"> </w:t>
      </w:r>
      <w:proofErr w:type="spellStart"/>
      <w:r w:rsidRPr="00E72749">
        <w:t>berebut</w:t>
      </w:r>
      <w:proofErr w:type="spellEnd"/>
      <w:r w:rsidRPr="00E72749">
        <w:t xml:space="preserve">, dan </w:t>
      </w:r>
      <w:proofErr w:type="spellStart"/>
      <w:r w:rsidRPr="00E72749">
        <w:t>menunggu</w:t>
      </w:r>
      <w:proofErr w:type="spellEnd"/>
      <w:r w:rsidRPr="00E72749">
        <w:t xml:space="preserve"> </w:t>
      </w:r>
      <w:proofErr w:type="spellStart"/>
      <w:r w:rsidRPr="00E72749">
        <w:t>giliran</w:t>
      </w:r>
      <w:proofErr w:type="spellEnd"/>
      <w:r w:rsidRPr="00E72749">
        <w:t>.</w:t>
      </w:r>
    </w:p>
    <w:p w14:paraId="5C6E6058" w14:textId="77777777" w:rsidR="00E72749" w:rsidRPr="00E72749" w:rsidRDefault="00E72749" w:rsidP="00376C0D">
      <w:pPr>
        <w:numPr>
          <w:ilvl w:val="1"/>
          <w:numId w:val="29"/>
        </w:numPr>
        <w:spacing w:before="100" w:beforeAutospacing="1" w:after="100" w:afterAutospacing="1"/>
      </w:pPr>
      <w:proofErr w:type="spellStart"/>
      <w:r w:rsidRPr="00E72749">
        <w:t>Siswa</w:t>
      </w:r>
      <w:proofErr w:type="spellEnd"/>
      <w:r w:rsidRPr="00E72749">
        <w:t xml:space="preserve"> </w:t>
      </w:r>
      <w:proofErr w:type="spellStart"/>
      <w:r w:rsidRPr="00E72749">
        <w:t>bekerja</w:t>
      </w:r>
      <w:proofErr w:type="spellEnd"/>
      <w:r w:rsidRPr="00E72749">
        <w:t xml:space="preserve"> </w:t>
      </w:r>
      <w:proofErr w:type="spellStart"/>
      <w:r w:rsidRPr="00E72749">
        <w:t>sama</w:t>
      </w:r>
      <w:proofErr w:type="spellEnd"/>
      <w:r w:rsidRPr="00E72749">
        <w:t xml:space="preserve"> </w:t>
      </w:r>
      <w:proofErr w:type="spellStart"/>
      <w:r w:rsidRPr="00E72749">
        <w:t>dalam</w:t>
      </w:r>
      <w:proofErr w:type="spellEnd"/>
      <w:r w:rsidRPr="00E72749">
        <w:t xml:space="preserve"> </w:t>
      </w:r>
      <w:proofErr w:type="spellStart"/>
      <w:r w:rsidRPr="00E72749">
        <w:t>kelompok</w:t>
      </w:r>
      <w:proofErr w:type="spellEnd"/>
      <w:r w:rsidRPr="00E72749">
        <w:t xml:space="preserve"> </w:t>
      </w:r>
      <w:proofErr w:type="spellStart"/>
      <w:r w:rsidRPr="00E72749">
        <w:t>untuk</w:t>
      </w:r>
      <w:proofErr w:type="spellEnd"/>
      <w:r w:rsidRPr="00E72749">
        <w:t xml:space="preserve"> </w:t>
      </w:r>
      <w:proofErr w:type="spellStart"/>
      <w:r w:rsidRPr="00E72749">
        <w:t>menulis</w:t>
      </w:r>
      <w:proofErr w:type="spellEnd"/>
      <w:r w:rsidRPr="00E72749">
        <w:t xml:space="preserve"> </w:t>
      </w:r>
      <w:proofErr w:type="spellStart"/>
      <w:r w:rsidRPr="00E72749">
        <w:t>aturan</w:t>
      </w:r>
      <w:proofErr w:type="spellEnd"/>
      <w:r w:rsidRPr="00E72749">
        <w:t xml:space="preserve"> </w:t>
      </w:r>
      <w:proofErr w:type="spellStart"/>
      <w:r w:rsidRPr="00E72749">
        <w:t>bermain</w:t>
      </w:r>
      <w:proofErr w:type="spellEnd"/>
      <w:r w:rsidRPr="00E72749">
        <w:t xml:space="preserve"> </w:t>
      </w:r>
      <w:proofErr w:type="spellStart"/>
      <w:r w:rsidRPr="00E72749">
        <w:t>bersama</w:t>
      </w:r>
      <w:proofErr w:type="spellEnd"/>
      <w:r w:rsidRPr="00E72749">
        <w:t xml:space="preserve"> di </w:t>
      </w:r>
      <w:proofErr w:type="spellStart"/>
      <w:r w:rsidRPr="00E72749">
        <w:t>atas</w:t>
      </w:r>
      <w:proofErr w:type="spellEnd"/>
      <w:r w:rsidRPr="00E72749">
        <w:t xml:space="preserve"> </w:t>
      </w:r>
      <w:proofErr w:type="spellStart"/>
      <w:r w:rsidRPr="00E72749">
        <w:t>kertas</w:t>
      </w:r>
      <w:proofErr w:type="spellEnd"/>
      <w:r w:rsidRPr="00E72749">
        <w:t xml:space="preserve"> poster, yang </w:t>
      </w:r>
      <w:proofErr w:type="spellStart"/>
      <w:r w:rsidRPr="00E72749">
        <w:t>kemudian</w:t>
      </w:r>
      <w:proofErr w:type="spellEnd"/>
      <w:r w:rsidRPr="00E72749">
        <w:t xml:space="preserve"> </w:t>
      </w:r>
      <w:proofErr w:type="spellStart"/>
      <w:r w:rsidRPr="00E72749">
        <w:t>ditempel</w:t>
      </w:r>
      <w:proofErr w:type="spellEnd"/>
      <w:r w:rsidRPr="00E72749">
        <w:t xml:space="preserve"> di </w:t>
      </w:r>
      <w:proofErr w:type="spellStart"/>
      <w:r w:rsidRPr="00E72749">
        <w:t>dinding</w:t>
      </w:r>
      <w:proofErr w:type="spellEnd"/>
      <w:r w:rsidRPr="00E72749">
        <w:t xml:space="preserve"> </w:t>
      </w:r>
      <w:proofErr w:type="spellStart"/>
      <w:r w:rsidRPr="00E72749">
        <w:t>kelas</w:t>
      </w:r>
      <w:proofErr w:type="spellEnd"/>
      <w:r w:rsidRPr="00E72749">
        <w:t>.</w:t>
      </w:r>
    </w:p>
    <w:p w14:paraId="1172FDBE" w14:textId="77777777" w:rsidR="00E72749" w:rsidRPr="00E72749" w:rsidRDefault="00E72749" w:rsidP="00376C0D">
      <w:pPr>
        <w:numPr>
          <w:ilvl w:val="1"/>
          <w:numId w:val="29"/>
        </w:numPr>
        <w:spacing w:before="100" w:beforeAutospacing="1" w:after="100" w:afterAutospacing="1"/>
      </w:pPr>
      <w:proofErr w:type="spellStart"/>
      <w:r w:rsidRPr="00E72749">
        <w:t>Setiap</w:t>
      </w:r>
      <w:proofErr w:type="spellEnd"/>
      <w:r w:rsidRPr="00E72749">
        <w:t xml:space="preserve"> </w:t>
      </w:r>
      <w:proofErr w:type="spellStart"/>
      <w:r w:rsidRPr="00E72749">
        <w:t>kelompok</w:t>
      </w:r>
      <w:proofErr w:type="spellEnd"/>
      <w:r w:rsidRPr="00E72749">
        <w:t xml:space="preserve"> </w:t>
      </w:r>
      <w:proofErr w:type="spellStart"/>
      <w:r w:rsidRPr="00E72749">
        <w:t>mempresentasikan</w:t>
      </w:r>
      <w:proofErr w:type="spellEnd"/>
      <w:r w:rsidRPr="00E72749">
        <w:t xml:space="preserve"> </w:t>
      </w:r>
      <w:proofErr w:type="spellStart"/>
      <w:r w:rsidRPr="00E72749">
        <w:t>hasil</w:t>
      </w:r>
      <w:proofErr w:type="spellEnd"/>
      <w:r w:rsidRPr="00E72749">
        <w:t xml:space="preserve"> </w:t>
      </w:r>
      <w:proofErr w:type="spellStart"/>
      <w:r w:rsidRPr="00E72749">
        <w:t>aturan</w:t>
      </w:r>
      <w:proofErr w:type="spellEnd"/>
      <w:r w:rsidRPr="00E72749">
        <w:t xml:space="preserve"> yang </w:t>
      </w:r>
      <w:proofErr w:type="spellStart"/>
      <w:r w:rsidRPr="00E72749">
        <w:t>mereka</w:t>
      </w:r>
      <w:proofErr w:type="spellEnd"/>
      <w:r w:rsidRPr="00E72749">
        <w:t xml:space="preserve"> </w:t>
      </w:r>
      <w:proofErr w:type="spellStart"/>
      <w:r w:rsidRPr="00E72749">
        <w:t>buat</w:t>
      </w:r>
      <w:proofErr w:type="spellEnd"/>
      <w:r w:rsidRPr="00E72749">
        <w:t xml:space="preserve">, dan guru </w:t>
      </w:r>
      <w:proofErr w:type="spellStart"/>
      <w:r w:rsidRPr="00E72749">
        <w:t>memberi</w:t>
      </w:r>
      <w:proofErr w:type="spellEnd"/>
      <w:r w:rsidRPr="00E72749">
        <w:t xml:space="preserve"> </w:t>
      </w:r>
      <w:proofErr w:type="spellStart"/>
      <w:r w:rsidRPr="00E72749">
        <w:t>pujian</w:t>
      </w:r>
      <w:proofErr w:type="spellEnd"/>
      <w:r w:rsidRPr="00E72749">
        <w:t xml:space="preserve"> </w:t>
      </w:r>
      <w:proofErr w:type="spellStart"/>
      <w:r w:rsidRPr="00E72749">
        <w:t>kepada</w:t>
      </w:r>
      <w:proofErr w:type="spellEnd"/>
      <w:r w:rsidRPr="00E72749">
        <w:t xml:space="preserve"> </w:t>
      </w:r>
      <w:proofErr w:type="spellStart"/>
      <w:r w:rsidRPr="00E72749">
        <w:t>kelompok</w:t>
      </w:r>
      <w:proofErr w:type="spellEnd"/>
      <w:r w:rsidRPr="00E72749">
        <w:t xml:space="preserve"> yang </w:t>
      </w:r>
      <w:proofErr w:type="spellStart"/>
      <w:r w:rsidRPr="00E72749">
        <w:t>bekerja</w:t>
      </w:r>
      <w:proofErr w:type="spellEnd"/>
      <w:r w:rsidRPr="00E72749">
        <w:t xml:space="preserve"> </w:t>
      </w:r>
      <w:proofErr w:type="spellStart"/>
      <w:r w:rsidRPr="00E72749">
        <w:t>sama</w:t>
      </w:r>
      <w:proofErr w:type="spellEnd"/>
      <w:r w:rsidRPr="00E72749">
        <w:t xml:space="preserve"> </w:t>
      </w:r>
      <w:proofErr w:type="spellStart"/>
      <w:r w:rsidRPr="00E72749">
        <w:t>dengan</w:t>
      </w:r>
      <w:proofErr w:type="spellEnd"/>
      <w:r w:rsidRPr="00E72749">
        <w:t xml:space="preserve"> </w:t>
      </w:r>
      <w:proofErr w:type="spellStart"/>
      <w:r w:rsidRPr="00E72749">
        <w:t>baik</w:t>
      </w:r>
      <w:proofErr w:type="spellEnd"/>
      <w:r w:rsidRPr="00E72749">
        <w:t>.</w:t>
      </w:r>
    </w:p>
    <w:p w14:paraId="70267733" w14:textId="77777777" w:rsidR="00E72749" w:rsidRPr="00895FA2" w:rsidRDefault="00E72749" w:rsidP="00E72749">
      <w:pPr>
        <w:spacing w:before="60" w:after="60"/>
        <w:jc w:val="both"/>
        <w:rPr>
          <w:b/>
          <w:caps/>
        </w:rPr>
      </w:pPr>
    </w:p>
    <w:p w14:paraId="2EA6F32F" w14:textId="77777777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proofErr w:type="spellStart"/>
      <w:r w:rsidRPr="00E72749">
        <w:rPr>
          <w:rFonts w:eastAsia="Bookman Old Style"/>
        </w:rPr>
        <w:t>Kegiatan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ini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merupakan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kegiatan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ekplorasi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konsep</w:t>
      </w:r>
      <w:proofErr w:type="spellEnd"/>
      <w:r w:rsidRPr="00E72749">
        <w:rPr>
          <w:rFonts w:eastAsia="Bookman Old Style"/>
        </w:rPr>
        <w:t xml:space="preserve"> yang </w:t>
      </w:r>
      <w:proofErr w:type="spellStart"/>
      <w:r w:rsidRPr="00E72749">
        <w:rPr>
          <w:rFonts w:eastAsia="Bookman Old Style"/>
        </w:rPr>
        <w:t>dapat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dilakukan</w:t>
      </w:r>
      <w:proofErr w:type="spellEnd"/>
      <w:r w:rsidRPr="00E72749">
        <w:rPr>
          <w:rFonts w:eastAsia="Bookman Old Style"/>
        </w:rPr>
        <w:t xml:space="preserve"> Guru </w:t>
      </w:r>
      <w:proofErr w:type="spellStart"/>
      <w:r w:rsidRPr="00E72749">
        <w:rPr>
          <w:rFonts w:eastAsia="Bookman Old Style"/>
        </w:rPr>
        <w:t>dengan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langkah-langkah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sebagai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berikut</w:t>
      </w:r>
      <w:proofErr w:type="spellEnd"/>
      <w:r w:rsidRPr="00E72749">
        <w:rPr>
          <w:rFonts w:eastAsia="Bookman Old Style"/>
        </w:rPr>
        <w:t xml:space="preserve">. </w:t>
      </w:r>
    </w:p>
    <w:p w14:paraId="227C17B0" w14:textId="77777777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mengawali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pembelajaran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dengan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mengajak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peserta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didik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dengan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mengamati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ilustrasi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gambar</w:t>
      </w:r>
      <w:proofErr w:type="spellEnd"/>
      <w:r w:rsidRPr="00E72749">
        <w:rPr>
          <w:rFonts w:eastAsia="Bookman Old Style"/>
        </w:rPr>
        <w:t xml:space="preserve"> di </w:t>
      </w:r>
      <w:proofErr w:type="spellStart"/>
      <w:r w:rsidRPr="00E72749">
        <w:rPr>
          <w:rFonts w:eastAsia="Bookman Old Style"/>
        </w:rPr>
        <w:t>awal</w:t>
      </w:r>
      <w:proofErr w:type="spellEnd"/>
      <w:r w:rsidRPr="00E72749">
        <w:rPr>
          <w:rFonts w:eastAsia="Bookman Old Style"/>
        </w:rPr>
        <w:t xml:space="preserve"> Bab 1. </w:t>
      </w:r>
    </w:p>
    <w:p w14:paraId="7B003F5F" w14:textId="77777777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membacakan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teks</w:t>
      </w:r>
      <w:proofErr w:type="spellEnd"/>
      <w:r w:rsidRPr="00E72749">
        <w:rPr>
          <w:rFonts w:eastAsia="Bookman Old Style"/>
        </w:rPr>
        <w:t xml:space="preserve"> pada </w:t>
      </w:r>
      <w:proofErr w:type="spellStart"/>
      <w:r w:rsidRPr="00E72749">
        <w:rPr>
          <w:rFonts w:eastAsia="Bookman Old Style"/>
        </w:rPr>
        <w:t>buku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peserta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didik</w:t>
      </w:r>
      <w:proofErr w:type="spellEnd"/>
      <w:r w:rsidRPr="00E72749">
        <w:rPr>
          <w:rFonts w:eastAsia="Bookman Old Style"/>
        </w:rPr>
        <w:t xml:space="preserve"> pada </w:t>
      </w:r>
      <w:proofErr w:type="spellStart"/>
      <w:r w:rsidRPr="00E72749">
        <w:rPr>
          <w:rFonts w:eastAsia="Bookman Old Style"/>
        </w:rPr>
        <w:t>awal</w:t>
      </w:r>
      <w:proofErr w:type="spellEnd"/>
      <w:r w:rsidRPr="00E72749">
        <w:rPr>
          <w:rFonts w:eastAsia="Bookman Old Style"/>
        </w:rPr>
        <w:t xml:space="preserve"> Bab.</w:t>
      </w:r>
      <w:r w:rsidRPr="00895FA2">
        <w:t xml:space="preserve"> </w:t>
      </w:r>
    </w:p>
    <w:p w14:paraId="34250B78" w14:textId="08ECAEF2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menyampaikan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pentingnya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saling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mengenal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satu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sama</w:t>
      </w:r>
      <w:proofErr w:type="spellEnd"/>
      <w:r w:rsidRPr="00E72749">
        <w:rPr>
          <w:rFonts w:eastAsia="Bookman Old Style"/>
        </w:rPr>
        <w:t xml:space="preserve"> lain. </w:t>
      </w:r>
    </w:p>
    <w:p w14:paraId="11A12EF6" w14:textId="77777777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bertanya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adakah</w:t>
      </w:r>
      <w:proofErr w:type="spellEnd"/>
      <w:r w:rsidRPr="00E72749">
        <w:rPr>
          <w:rFonts w:eastAsia="Bookman Old Style"/>
        </w:rPr>
        <w:t xml:space="preserve"> yang </w:t>
      </w:r>
      <w:proofErr w:type="spellStart"/>
      <w:r w:rsidRPr="00E72749">
        <w:rPr>
          <w:rFonts w:eastAsia="Bookman Old Style"/>
        </w:rPr>
        <w:t>sudah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saling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mengenal</w:t>
      </w:r>
      <w:proofErr w:type="spellEnd"/>
      <w:r w:rsidRPr="00E72749">
        <w:rPr>
          <w:rFonts w:eastAsia="Bookman Old Style"/>
        </w:rPr>
        <w:t xml:space="preserve"> di </w:t>
      </w:r>
      <w:proofErr w:type="spellStart"/>
      <w:r w:rsidRPr="00E72749">
        <w:rPr>
          <w:rFonts w:eastAsia="Bookman Old Style"/>
        </w:rPr>
        <w:t>kelas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ini</w:t>
      </w:r>
      <w:proofErr w:type="spellEnd"/>
      <w:r w:rsidRPr="00E72749">
        <w:rPr>
          <w:rFonts w:eastAsia="Bookman Old Style"/>
        </w:rPr>
        <w:t xml:space="preserve">? Dan </w:t>
      </w:r>
      <w:proofErr w:type="spellStart"/>
      <w:r w:rsidRPr="00E72749">
        <w:rPr>
          <w:rFonts w:eastAsia="Bookman Old Style"/>
        </w:rPr>
        <w:t>mengapresiasi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peserta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didik</w:t>
      </w:r>
      <w:proofErr w:type="spellEnd"/>
      <w:r w:rsidRPr="00E72749">
        <w:rPr>
          <w:rFonts w:eastAsia="Bookman Old Style"/>
        </w:rPr>
        <w:t xml:space="preserve"> yang </w:t>
      </w:r>
      <w:proofErr w:type="spellStart"/>
      <w:r w:rsidRPr="00E72749">
        <w:rPr>
          <w:rFonts w:eastAsia="Bookman Old Style"/>
        </w:rPr>
        <w:t>sudah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mengenal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temannya</w:t>
      </w:r>
      <w:proofErr w:type="spellEnd"/>
      <w:r w:rsidRPr="00E72749">
        <w:rPr>
          <w:rFonts w:eastAsia="Bookman Old Style"/>
        </w:rPr>
        <w:t xml:space="preserve">. </w:t>
      </w:r>
    </w:p>
    <w:p w14:paraId="09628AD3" w14:textId="77777777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meminta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peserta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didik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secara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bergantian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berkenalan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dengan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menyebutkan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beberapa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identitas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diri</w:t>
      </w:r>
      <w:proofErr w:type="spellEnd"/>
      <w:r w:rsidRPr="00E72749">
        <w:rPr>
          <w:rFonts w:eastAsia="Bookman Old Style"/>
        </w:rPr>
        <w:t xml:space="preserve">, </w:t>
      </w:r>
      <w:proofErr w:type="spellStart"/>
      <w:r w:rsidRPr="00E72749">
        <w:rPr>
          <w:rFonts w:eastAsia="Bookman Old Style"/>
        </w:rPr>
        <w:t>misalnya</w:t>
      </w:r>
      <w:proofErr w:type="spellEnd"/>
      <w:r w:rsidRPr="00E72749">
        <w:rPr>
          <w:rFonts w:eastAsia="Bookman Old Style"/>
        </w:rPr>
        <w:t xml:space="preserve"> nama, </w:t>
      </w:r>
      <w:proofErr w:type="spellStart"/>
      <w:r w:rsidRPr="00E72749">
        <w:rPr>
          <w:rFonts w:eastAsia="Bookman Old Style"/>
        </w:rPr>
        <w:t>tempat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tanggal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lahir</w:t>
      </w:r>
      <w:proofErr w:type="spellEnd"/>
      <w:r w:rsidRPr="00E72749">
        <w:rPr>
          <w:rFonts w:eastAsia="Bookman Old Style"/>
        </w:rPr>
        <w:t xml:space="preserve">, dan </w:t>
      </w:r>
      <w:proofErr w:type="spellStart"/>
      <w:r w:rsidRPr="00E72749">
        <w:rPr>
          <w:rFonts w:eastAsia="Bookman Old Style"/>
        </w:rPr>
        <w:t>alamat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rumah</w:t>
      </w:r>
      <w:proofErr w:type="spellEnd"/>
      <w:r w:rsidRPr="00E72749">
        <w:rPr>
          <w:rFonts w:eastAsia="Bookman Old Style"/>
        </w:rPr>
        <w:t xml:space="preserve">. </w:t>
      </w:r>
    </w:p>
    <w:p w14:paraId="727E8893" w14:textId="247465F9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dapat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menguatkan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bahwa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dalam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berkenalan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harus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menunjukkan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sikap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santun</w:t>
      </w:r>
      <w:proofErr w:type="spellEnd"/>
      <w:r w:rsidRPr="00E72749">
        <w:rPr>
          <w:rFonts w:eastAsia="Bookman Old Style"/>
        </w:rPr>
        <w:t xml:space="preserve">, </w:t>
      </w:r>
      <w:proofErr w:type="spellStart"/>
      <w:r w:rsidRPr="00E72749">
        <w:rPr>
          <w:rFonts w:eastAsia="Bookman Old Style"/>
        </w:rPr>
        <w:t>ramah</w:t>
      </w:r>
      <w:proofErr w:type="spellEnd"/>
      <w:r w:rsidRPr="00E72749">
        <w:rPr>
          <w:rFonts w:eastAsia="Bookman Old Style"/>
        </w:rPr>
        <w:t xml:space="preserve">, dan </w:t>
      </w:r>
      <w:proofErr w:type="spellStart"/>
      <w:r w:rsidRPr="00E72749">
        <w:rPr>
          <w:rFonts w:eastAsia="Bookman Old Style"/>
        </w:rPr>
        <w:t>saling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menghormati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antar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teman</w:t>
      </w:r>
      <w:proofErr w:type="spellEnd"/>
    </w:p>
    <w:p w14:paraId="2078B719" w14:textId="396D251A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meminta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peserta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didik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untuk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sama-sama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membaca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teks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tersebut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secara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mandiri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maupun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dipandu</w:t>
      </w:r>
      <w:proofErr w:type="spellEnd"/>
      <w:r w:rsidRPr="00E72749">
        <w:rPr>
          <w:rFonts w:eastAsia="Bookman Old Style"/>
        </w:rPr>
        <w:t xml:space="preserve"> oleh Guru.</w:t>
      </w:r>
    </w:p>
    <w:p w14:paraId="4920C2DA" w14:textId="77777777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menunjukkan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contoh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berpaiakan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rapi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sebagai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peserta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didik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Sekolah</w:t>
      </w:r>
      <w:proofErr w:type="spellEnd"/>
      <w:r w:rsidRPr="00E72749">
        <w:rPr>
          <w:rFonts w:eastAsia="Bookman Old Style"/>
        </w:rPr>
        <w:t xml:space="preserve"> Dasar </w:t>
      </w:r>
      <w:proofErr w:type="spellStart"/>
      <w:r w:rsidRPr="00E72749">
        <w:rPr>
          <w:rFonts w:eastAsia="Bookman Old Style"/>
        </w:rPr>
        <w:t>sesuai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dengan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gambar</w:t>
      </w:r>
      <w:proofErr w:type="spellEnd"/>
      <w:r w:rsidRPr="00E72749">
        <w:rPr>
          <w:rFonts w:eastAsia="Bookman Old Style"/>
        </w:rPr>
        <w:t xml:space="preserve">. </w:t>
      </w:r>
    </w:p>
    <w:p w14:paraId="2B3519F5" w14:textId="6BF24A7E" w:rsidR="00895FA2" w:rsidRPr="00E72749" w:rsidRDefault="00895FA2" w:rsidP="00376C0D">
      <w:pPr>
        <w:pStyle w:val="ListParagraph"/>
        <w:numPr>
          <w:ilvl w:val="0"/>
          <w:numId w:val="26"/>
        </w:numPr>
        <w:spacing w:before="60" w:after="60"/>
        <w:ind w:left="810"/>
        <w:jc w:val="both"/>
        <w:rPr>
          <w:rFonts w:eastAsia="Bookman Old Style"/>
        </w:rPr>
      </w:pPr>
      <w:r w:rsidRPr="00E72749">
        <w:rPr>
          <w:rFonts w:eastAsia="Bookman Old Style"/>
        </w:rPr>
        <w:t xml:space="preserve">Guru </w:t>
      </w:r>
      <w:proofErr w:type="spellStart"/>
      <w:r w:rsidRPr="00E72749">
        <w:rPr>
          <w:rFonts w:eastAsia="Bookman Old Style"/>
        </w:rPr>
        <w:t>menanyakan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kepada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peserta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didik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tentang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kerapian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berpakaian</w:t>
      </w:r>
      <w:proofErr w:type="spellEnd"/>
      <w:r w:rsidRPr="00E72749">
        <w:rPr>
          <w:rFonts w:eastAsia="Bookman Old Style"/>
        </w:rPr>
        <w:t xml:space="preserve"> dan </w:t>
      </w:r>
      <w:proofErr w:type="spellStart"/>
      <w:r w:rsidRPr="00E72749">
        <w:rPr>
          <w:rFonts w:eastAsia="Bookman Old Style"/>
        </w:rPr>
        <w:t>pentingnya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menjaga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kebersihan</w:t>
      </w:r>
      <w:proofErr w:type="spellEnd"/>
      <w:r w:rsidRPr="00E72749">
        <w:rPr>
          <w:rFonts w:eastAsia="Bookman Old Style"/>
        </w:rPr>
        <w:t xml:space="preserve"> </w:t>
      </w:r>
      <w:proofErr w:type="spellStart"/>
      <w:r w:rsidRPr="00E72749">
        <w:rPr>
          <w:rFonts w:eastAsia="Bookman Old Style"/>
        </w:rPr>
        <w:t>tubuh</w:t>
      </w:r>
      <w:proofErr w:type="spellEnd"/>
      <w:r w:rsidRPr="00E72749">
        <w:rPr>
          <w:rFonts w:eastAsia="Bookman Old Style"/>
        </w:rPr>
        <w:t>.</w:t>
      </w:r>
    </w:p>
    <w:p w14:paraId="7B4A639D" w14:textId="77777777" w:rsidR="00895FA2" w:rsidRPr="00895FA2" w:rsidRDefault="00895FA2" w:rsidP="00895FA2">
      <w:pPr>
        <w:pStyle w:val="ListParagraph"/>
        <w:spacing w:before="60" w:after="60"/>
        <w:ind w:left="786"/>
        <w:jc w:val="both"/>
        <w:rPr>
          <w:rFonts w:eastAsia="Bookman Old Style"/>
        </w:rPr>
      </w:pPr>
    </w:p>
    <w:p w14:paraId="6FDC73BF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Penutup</w:t>
      </w:r>
    </w:p>
    <w:p w14:paraId="77514E02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membimbing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menyimpulkan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dilakukan</w:t>
      </w:r>
      <w:proofErr w:type="spellEnd"/>
    </w:p>
    <w:p w14:paraId="052AAB06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lastRenderedPageBreak/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refleksi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tanya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jawab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mengevaluasi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dilaksanakan</w:t>
      </w:r>
      <w:proofErr w:type="spellEnd"/>
    </w:p>
    <w:p w14:paraId="50EFC83D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mengakhiri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tetap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diakhiri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>.</w:t>
      </w:r>
    </w:p>
    <w:p w14:paraId="19E1BBCE" w14:textId="77777777" w:rsidR="00895FA2" w:rsidRPr="00895FA2" w:rsidRDefault="00895FA2" w:rsidP="00895FA2">
      <w:pPr>
        <w:spacing w:before="60" w:after="60"/>
        <w:jc w:val="both"/>
        <w:rPr>
          <w:rFonts w:eastAsia="Bookman Old Style"/>
        </w:rPr>
      </w:pPr>
    </w:p>
    <w:p w14:paraId="03EE9A0B" w14:textId="77777777" w:rsidR="00895FA2" w:rsidRPr="00895FA2" w:rsidRDefault="00895FA2" w:rsidP="00895FA2">
      <w:pPr>
        <w:shd w:val="clear" w:color="auto" w:fill="92D050"/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PEMBELAJARAN 2</w:t>
      </w:r>
    </w:p>
    <w:p w14:paraId="7398410E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Pendahuluan</w:t>
      </w:r>
    </w:p>
    <w:p w14:paraId="3304A49B" w14:textId="77777777" w:rsidR="00895FA2" w:rsidRPr="00895FA2" w:rsidRDefault="00895FA2" w:rsidP="00376C0D">
      <w:pPr>
        <w:pStyle w:val="ListParagraph"/>
        <w:numPr>
          <w:ilvl w:val="0"/>
          <w:numId w:val="30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membuka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mengucapkan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salam</w:t>
      </w:r>
      <w:proofErr w:type="spellEnd"/>
      <w:r w:rsidRPr="00895FA2">
        <w:rPr>
          <w:rFonts w:eastAsia="Bookman Old Style"/>
        </w:rPr>
        <w:t>.</w:t>
      </w:r>
    </w:p>
    <w:p w14:paraId="542BA526" w14:textId="77777777" w:rsidR="00895FA2" w:rsidRPr="00895FA2" w:rsidRDefault="00895FA2" w:rsidP="00376C0D">
      <w:pPr>
        <w:pStyle w:val="ListParagraph"/>
        <w:numPr>
          <w:ilvl w:val="0"/>
          <w:numId w:val="30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pembiasaan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memeriksa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kehadiran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kerapihan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pakaian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posisi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tempat</w:t>
      </w:r>
      <w:proofErr w:type="spellEnd"/>
      <w:r w:rsidRPr="00895FA2">
        <w:rPr>
          <w:rFonts w:eastAsia="Bookman Old Style"/>
        </w:rPr>
        <w:t xml:space="preserve"> duduk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kebersihan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kelas</w:t>
      </w:r>
      <w:proofErr w:type="spellEnd"/>
      <w:r w:rsidRPr="00895FA2">
        <w:rPr>
          <w:rFonts w:eastAsia="Bookman Old Style"/>
        </w:rPr>
        <w:t>.</w:t>
      </w:r>
    </w:p>
    <w:p w14:paraId="296B90A7" w14:textId="77777777" w:rsidR="00895FA2" w:rsidRPr="00895FA2" w:rsidRDefault="00895FA2" w:rsidP="00376C0D">
      <w:pPr>
        <w:pStyle w:val="ListParagraph"/>
        <w:numPr>
          <w:ilvl w:val="0"/>
          <w:numId w:val="30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pertanyaan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pemantik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materi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akan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diajarkan</w:t>
      </w:r>
      <w:proofErr w:type="spellEnd"/>
      <w:r w:rsidRPr="00895FA2">
        <w:rPr>
          <w:rFonts w:eastAsia="Bookman Old Style"/>
        </w:rPr>
        <w:t>.</w:t>
      </w:r>
    </w:p>
    <w:p w14:paraId="1E991516" w14:textId="77777777" w:rsidR="00895FA2" w:rsidRPr="00895FA2" w:rsidRDefault="00895FA2" w:rsidP="00376C0D">
      <w:pPr>
        <w:pStyle w:val="ListParagraph"/>
        <w:numPr>
          <w:ilvl w:val="0"/>
          <w:numId w:val="30"/>
        </w:numPr>
        <w:spacing w:before="60" w:after="60"/>
        <w:ind w:hanging="270"/>
        <w:contextualSpacing w:val="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tercapainya</w:t>
      </w:r>
      <w:proofErr w:type="spellEnd"/>
      <w:r w:rsidRPr="00895FA2">
        <w:t xml:space="preserve"> </w:t>
      </w:r>
      <w:proofErr w:type="spellStart"/>
      <w:r w:rsidRPr="00895FA2">
        <w:t>kompetensi</w:t>
      </w:r>
      <w:proofErr w:type="spellEnd"/>
      <w:r w:rsidRPr="00895FA2">
        <w:t xml:space="preserve"> dan </w:t>
      </w:r>
      <w:proofErr w:type="spellStart"/>
      <w:r w:rsidRPr="00895FA2">
        <w:t>karakter</w:t>
      </w:r>
      <w:proofErr w:type="spellEnd"/>
      <w:r w:rsidRPr="00895FA2">
        <w:t xml:space="preserve"> yang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rPr>
          <w:b/>
          <w:bCs/>
          <w:iCs/>
        </w:rPr>
        <w:t>Profil</w:t>
      </w:r>
      <w:proofErr w:type="spellEnd"/>
      <w:r w:rsidRPr="00895FA2">
        <w:rPr>
          <w:b/>
          <w:bCs/>
          <w:iCs/>
        </w:rPr>
        <w:t xml:space="preserve"> </w:t>
      </w:r>
      <w:proofErr w:type="spellStart"/>
      <w:r w:rsidRPr="00895FA2">
        <w:rPr>
          <w:b/>
          <w:bCs/>
          <w:iCs/>
        </w:rPr>
        <w:t>Pelajar</w:t>
      </w:r>
      <w:proofErr w:type="spellEnd"/>
      <w:r w:rsidRPr="00895FA2">
        <w:rPr>
          <w:b/>
          <w:bCs/>
          <w:iCs/>
        </w:rPr>
        <w:t xml:space="preserve"> Pancasila</w:t>
      </w:r>
      <w:r w:rsidRPr="00895FA2">
        <w:rPr>
          <w:bCs/>
          <w:iCs/>
        </w:rPr>
        <w:t xml:space="preserve"> (</w:t>
      </w:r>
      <w:proofErr w:type="spellStart"/>
      <w:r w:rsidRPr="00895FA2">
        <w:rPr>
          <w:rFonts w:eastAsia="Bookman Old Style"/>
        </w:rPr>
        <w:t>bertakwa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kepada</w:t>
      </w:r>
      <w:proofErr w:type="spellEnd"/>
      <w:r w:rsidRPr="00895FA2">
        <w:rPr>
          <w:rFonts w:eastAsia="Bookman Old Style"/>
        </w:rPr>
        <w:t xml:space="preserve"> Tuhan Yang Maha Esa dan </w:t>
      </w:r>
      <w:proofErr w:type="spellStart"/>
      <w:r w:rsidRPr="00895FA2">
        <w:rPr>
          <w:rFonts w:eastAsia="Bookman Old Style"/>
        </w:rPr>
        <w:t>berakhlak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mulia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bernalar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kritis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kreatif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bergotong</w:t>
      </w:r>
      <w:proofErr w:type="spellEnd"/>
      <w:r w:rsidRPr="00895FA2">
        <w:rPr>
          <w:rFonts w:eastAsia="Bookman Old Style"/>
        </w:rPr>
        <w:t xml:space="preserve"> royong, </w:t>
      </w:r>
      <w:proofErr w:type="spellStart"/>
      <w:r w:rsidRPr="00895FA2">
        <w:rPr>
          <w:rFonts w:eastAsia="Bookman Old Style"/>
        </w:rPr>
        <w:t>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kebhinnekaan</w:t>
      </w:r>
      <w:proofErr w:type="spellEnd"/>
      <w:r w:rsidRPr="00895FA2">
        <w:rPr>
          <w:rFonts w:eastAsia="Bookman Old Style"/>
        </w:rPr>
        <w:t xml:space="preserve"> global</w:t>
      </w:r>
      <w:r w:rsidRPr="00895FA2">
        <w:rPr>
          <w:bCs/>
          <w:iCs/>
        </w:rPr>
        <w:t xml:space="preserve">) </w:t>
      </w:r>
    </w:p>
    <w:p w14:paraId="71CAAC3B" w14:textId="77777777" w:rsidR="00895FA2" w:rsidRPr="00895FA2" w:rsidRDefault="00895FA2" w:rsidP="00376C0D">
      <w:pPr>
        <w:pStyle w:val="ListParagraph"/>
        <w:numPr>
          <w:ilvl w:val="0"/>
          <w:numId w:val="30"/>
        </w:numPr>
        <w:spacing w:before="60" w:after="60"/>
        <w:ind w:hanging="270"/>
        <w:jc w:val="both"/>
      </w:pPr>
      <w:r w:rsidRPr="00895FA2">
        <w:t xml:space="preserve">Guru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asesmen</w:t>
      </w:r>
      <w:proofErr w:type="spellEnd"/>
      <w:r w:rsidRPr="00895FA2">
        <w:t xml:space="preserve"> </w:t>
      </w:r>
      <w:proofErr w:type="spellStart"/>
      <w:r w:rsidRPr="00895FA2">
        <w:t>awal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bertanya</w:t>
      </w:r>
      <w:proofErr w:type="spellEnd"/>
      <w:r w:rsidRPr="00895FA2">
        <w:t xml:space="preserve"> </w:t>
      </w:r>
      <w:proofErr w:type="spellStart"/>
      <w:r w:rsidRPr="00895FA2">
        <w:t>tentang</w:t>
      </w:r>
      <w:proofErr w:type="spellEnd"/>
      <w:r w:rsidRPr="00895FA2">
        <w:t xml:space="preserve"> </w:t>
      </w:r>
      <w:proofErr w:type="spellStart"/>
      <w:r w:rsidRPr="00895FA2">
        <w:t>materi</w:t>
      </w:r>
      <w:proofErr w:type="spellEnd"/>
      <w:r w:rsidRPr="00895FA2">
        <w:t xml:space="preserve"> dan </w:t>
      </w:r>
      <w:proofErr w:type="spellStart"/>
      <w:r w:rsidRPr="00895FA2">
        <w:t>siswa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prediksi</w:t>
      </w:r>
      <w:proofErr w:type="spellEnd"/>
      <w:r w:rsidRPr="00895FA2">
        <w:t xml:space="preserve"> masing-masing.</w:t>
      </w:r>
    </w:p>
    <w:p w14:paraId="073E38F7" w14:textId="77777777" w:rsidR="00895FA2" w:rsidRPr="00895FA2" w:rsidRDefault="00895FA2" w:rsidP="00376C0D">
      <w:pPr>
        <w:pStyle w:val="ListParagraph"/>
        <w:numPr>
          <w:ilvl w:val="0"/>
          <w:numId w:val="30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mengikuti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ice breaking</w:t>
      </w:r>
    </w:p>
    <w:p w14:paraId="791C1400" w14:textId="77777777" w:rsidR="00895FA2" w:rsidRPr="00895FA2" w:rsidRDefault="00895FA2" w:rsidP="00376C0D">
      <w:pPr>
        <w:pStyle w:val="ListParagraph"/>
        <w:numPr>
          <w:ilvl w:val="0"/>
          <w:numId w:val="30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menyampaikan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tujuan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gambaran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terkait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manfaat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dalam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kehidupan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sehari-hari</w:t>
      </w:r>
      <w:proofErr w:type="spellEnd"/>
      <w:r w:rsidRPr="00895FA2">
        <w:rPr>
          <w:rFonts w:eastAsia="Bookman Old Style"/>
        </w:rPr>
        <w:t xml:space="preserve">. </w:t>
      </w:r>
    </w:p>
    <w:p w14:paraId="3ECE4DBB" w14:textId="0B88C72B" w:rsidR="00E72749" w:rsidRDefault="00E72749" w:rsidP="00E72749">
      <w:pPr>
        <w:spacing w:before="60" w:after="60"/>
        <w:jc w:val="both"/>
        <w:rPr>
          <w:b/>
          <w:caps/>
        </w:rPr>
      </w:pPr>
    </w:p>
    <w:p w14:paraId="20E309A3" w14:textId="50A98DA8" w:rsidR="00E72749" w:rsidRDefault="00E72749" w:rsidP="00F77BEE">
      <w:pPr>
        <w:ind w:left="45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Ice</w:t>
      </w:r>
      <w:proofErr w:type="gramEnd"/>
      <w:r>
        <w:rPr>
          <w:rStyle w:val="Strong"/>
          <w:rFonts w:eastAsiaTheme="majorEastAsia"/>
        </w:rPr>
        <w:t xml:space="preserve"> Breaker</w:t>
      </w:r>
      <w:r>
        <w:t>:</w:t>
      </w:r>
      <w:r>
        <w:br/>
        <w:t xml:space="preserve">Guru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menyapa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  <w:r>
        <w:br/>
        <w:t xml:space="preserve">Guru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berbaris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badan,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  <w:r>
        <w:br/>
        <w:t xml:space="preserve">Guru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pada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. </w:t>
      </w:r>
    </w:p>
    <w:p w14:paraId="40F5719B" w14:textId="77777777" w:rsidR="00E72749" w:rsidRDefault="00E72749" w:rsidP="00F77BEE">
      <w:pPr>
        <w:ind w:left="45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Apersepsi</w:t>
      </w:r>
      <w:proofErr w:type="spellEnd"/>
      <w:proofErr w:type="gramEnd"/>
      <w:r>
        <w:t>:</w:t>
      </w:r>
      <w:r>
        <w:br/>
        <w:t xml:space="preserve">Guru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  <w:r>
        <w:br/>
        <w:t xml:space="preserve">Guru </w:t>
      </w:r>
      <w:proofErr w:type="spellStart"/>
      <w:r>
        <w:t>menanyakan</w:t>
      </w:r>
      <w:proofErr w:type="spellEnd"/>
      <w:r>
        <w:t xml:space="preserve">, "Apa yang kalian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kalian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?" </w:t>
      </w:r>
    </w:p>
    <w:p w14:paraId="194D73FF" w14:textId="1A8CB198" w:rsidR="00E72749" w:rsidRDefault="00E72749" w:rsidP="00F77BEE">
      <w:pPr>
        <w:spacing w:before="60" w:after="60"/>
        <w:ind w:left="45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Tujuan</w:t>
      </w:r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Pembelajaran</w:t>
      </w:r>
      <w:proofErr w:type="spellEnd"/>
      <w:r>
        <w:t>:</w:t>
      </w:r>
      <w:r>
        <w:br/>
        <w:t xml:space="preserve">Guru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2285C633" w14:textId="77777777" w:rsidR="00F77BEE" w:rsidRPr="00895FA2" w:rsidRDefault="00F77BEE" w:rsidP="00E72749">
      <w:pPr>
        <w:spacing w:before="60" w:after="60"/>
        <w:jc w:val="both"/>
        <w:rPr>
          <w:b/>
          <w:caps/>
        </w:rPr>
      </w:pPr>
    </w:p>
    <w:p w14:paraId="173C17A4" w14:textId="246A8702" w:rsid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Inti</w:t>
      </w:r>
    </w:p>
    <w:p w14:paraId="5D4AB782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r w:rsidRPr="00F77BEE">
        <w:rPr>
          <w:b/>
          <w:bCs/>
        </w:rPr>
        <w:t>Mindful</w:t>
      </w:r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Fokus</w:t>
      </w:r>
      <w:proofErr w:type="spellEnd"/>
      <w:r w:rsidRPr="00F77BEE">
        <w:rPr>
          <w:b/>
          <w:bCs/>
        </w:rPr>
        <w:t xml:space="preserve"> dan </w:t>
      </w:r>
      <w:proofErr w:type="spellStart"/>
      <w:r w:rsidRPr="00F77BEE">
        <w:rPr>
          <w:b/>
          <w:bCs/>
        </w:rPr>
        <w:t>Kesadaran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Penuh</w:t>
      </w:r>
      <w:proofErr w:type="spellEnd"/>
      <w:r w:rsidRPr="00F77BEE">
        <w:rPr>
          <w:b/>
          <w:bCs/>
        </w:rPr>
        <w:t>)</w:t>
      </w:r>
      <w:r w:rsidRPr="00F77BEE">
        <w:t xml:space="preserve"> – 30 </w:t>
      </w:r>
      <w:proofErr w:type="spellStart"/>
      <w:r w:rsidRPr="00F77BEE">
        <w:t>Menit</w:t>
      </w:r>
      <w:proofErr w:type="spellEnd"/>
    </w:p>
    <w:p w14:paraId="166ED098" w14:textId="77777777" w:rsidR="00F77BEE" w:rsidRPr="00F77BEE" w:rsidRDefault="00F77BEE" w:rsidP="00376C0D">
      <w:pPr>
        <w:numPr>
          <w:ilvl w:val="0"/>
          <w:numId w:val="32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menjelaskan</w:t>
      </w:r>
      <w:proofErr w:type="spellEnd"/>
      <w:r w:rsidRPr="00F77BEE">
        <w:t xml:space="preserve"> </w:t>
      </w:r>
      <w:proofErr w:type="spellStart"/>
      <w:r w:rsidRPr="00F77BEE">
        <w:t>secara</w:t>
      </w:r>
      <w:proofErr w:type="spellEnd"/>
      <w:r w:rsidRPr="00F77BEE">
        <w:t xml:space="preserve"> </w:t>
      </w:r>
      <w:proofErr w:type="spellStart"/>
      <w:r w:rsidRPr="00F77BEE">
        <w:t>sederhana</w:t>
      </w:r>
      <w:proofErr w:type="spellEnd"/>
      <w:r w:rsidRPr="00F77BEE">
        <w:t xml:space="preserve"> </w:t>
      </w:r>
      <w:proofErr w:type="spellStart"/>
      <w:r w:rsidRPr="00F77BEE">
        <w:t>mengenai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</w:t>
      </w:r>
      <w:proofErr w:type="spellStart"/>
      <w:r w:rsidRPr="00F77BEE">
        <w:t>antara</w:t>
      </w:r>
      <w:proofErr w:type="spellEnd"/>
      <w:r w:rsidRPr="00F77BEE">
        <w:t xml:space="preserve"> </w:t>
      </w:r>
      <w:proofErr w:type="spellStart"/>
      <w:r w:rsidRPr="00F77BEE">
        <w:t>laki-laki</w:t>
      </w:r>
      <w:proofErr w:type="spellEnd"/>
      <w:r w:rsidRPr="00F77BEE">
        <w:t xml:space="preserve"> dan </w:t>
      </w:r>
      <w:proofErr w:type="spellStart"/>
      <w:r w:rsidRPr="00F77BEE">
        <w:t>perempuan</w:t>
      </w:r>
      <w:proofErr w:type="spellEnd"/>
      <w:r w:rsidRPr="00F77BEE">
        <w:t xml:space="preserve"> (</w:t>
      </w:r>
      <w:proofErr w:type="spellStart"/>
      <w:r w:rsidRPr="00F77BEE">
        <w:t>misalnya</w:t>
      </w:r>
      <w:proofErr w:type="spellEnd"/>
      <w:r w:rsidRPr="00F77BEE">
        <w:t xml:space="preserve">, </w:t>
      </w:r>
      <w:proofErr w:type="spellStart"/>
      <w:r w:rsidRPr="00F77BEE">
        <w:t>dari</w:t>
      </w:r>
      <w:proofErr w:type="spellEnd"/>
      <w:r w:rsidRPr="00F77BEE">
        <w:t xml:space="preserve"> </w:t>
      </w:r>
      <w:proofErr w:type="spellStart"/>
      <w:r w:rsidRPr="00F77BEE">
        <w:t>rambut</w:t>
      </w:r>
      <w:proofErr w:type="spellEnd"/>
      <w:r w:rsidRPr="00F77BEE">
        <w:t xml:space="preserve">, </w:t>
      </w:r>
      <w:proofErr w:type="spellStart"/>
      <w:r w:rsidRPr="00F77BEE">
        <w:t>pakaian</w:t>
      </w:r>
      <w:proofErr w:type="spellEnd"/>
      <w:r w:rsidRPr="00F77BEE">
        <w:t xml:space="preserve">, </w:t>
      </w:r>
      <w:proofErr w:type="spellStart"/>
      <w:r w:rsidRPr="00F77BEE">
        <w:t>atau</w:t>
      </w:r>
      <w:proofErr w:type="spellEnd"/>
      <w:r w:rsidRPr="00F77BEE">
        <w:t xml:space="preserve"> </w:t>
      </w:r>
      <w:proofErr w:type="spellStart"/>
      <w:r w:rsidRPr="00F77BEE">
        <w:t>suara</w:t>
      </w:r>
      <w:proofErr w:type="spellEnd"/>
      <w:r w:rsidRPr="00F77BEE">
        <w:t>).</w:t>
      </w:r>
    </w:p>
    <w:p w14:paraId="34451868" w14:textId="77777777" w:rsidR="00F77BEE" w:rsidRPr="00F77BEE" w:rsidRDefault="00F77BEE" w:rsidP="00376C0D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diajak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mengamati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</w:t>
      </w:r>
      <w:proofErr w:type="spellStart"/>
      <w:r w:rsidRPr="00F77BEE">
        <w:t>secara</w:t>
      </w:r>
      <w:proofErr w:type="spellEnd"/>
      <w:r w:rsidRPr="00F77BEE">
        <w:t xml:space="preserve"> </w:t>
      </w:r>
      <w:proofErr w:type="spellStart"/>
      <w:r w:rsidRPr="00F77BEE">
        <w:t>fisik</w:t>
      </w:r>
      <w:proofErr w:type="spellEnd"/>
      <w:r w:rsidRPr="00F77BEE">
        <w:t xml:space="preserve"> </w:t>
      </w:r>
      <w:proofErr w:type="spellStart"/>
      <w:r w:rsidRPr="00F77BEE">
        <w:t>dari</w:t>
      </w:r>
      <w:proofErr w:type="spellEnd"/>
      <w:r w:rsidRPr="00F77BEE">
        <w:t xml:space="preserve"> </w:t>
      </w:r>
      <w:proofErr w:type="spellStart"/>
      <w:r w:rsidRPr="00F77BEE">
        <w:t>teman-teman</w:t>
      </w:r>
      <w:proofErr w:type="spellEnd"/>
      <w:r w:rsidRPr="00F77BEE">
        <w:t xml:space="preserve"> di </w:t>
      </w:r>
      <w:proofErr w:type="spellStart"/>
      <w:r w:rsidRPr="00F77BEE">
        <w:t>sekeliling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cara</w:t>
      </w:r>
      <w:proofErr w:type="spellEnd"/>
      <w:r w:rsidRPr="00F77BEE">
        <w:t xml:space="preserve"> yang </w:t>
      </w:r>
      <w:proofErr w:type="spellStart"/>
      <w:r w:rsidRPr="00F77BEE">
        <w:t>santun</w:t>
      </w:r>
      <w:proofErr w:type="spellEnd"/>
      <w:r w:rsidRPr="00F77BEE">
        <w:t xml:space="preserve"> dan </w:t>
      </w:r>
      <w:proofErr w:type="spellStart"/>
      <w:r w:rsidRPr="00F77BEE">
        <w:t>menghargai</w:t>
      </w:r>
      <w:proofErr w:type="spellEnd"/>
      <w:r w:rsidRPr="00F77BEE">
        <w:t>.</w:t>
      </w:r>
    </w:p>
    <w:p w14:paraId="59C628AB" w14:textId="77777777" w:rsidR="00F77BEE" w:rsidRPr="00F77BEE" w:rsidRDefault="00F77BEE" w:rsidP="00376C0D">
      <w:pPr>
        <w:numPr>
          <w:ilvl w:val="0"/>
          <w:numId w:val="32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mengingatkan</w:t>
      </w:r>
      <w:proofErr w:type="spellEnd"/>
      <w:r w:rsidRPr="00F77BEE">
        <w:t xml:space="preserve"> </w:t>
      </w:r>
      <w:proofErr w:type="spellStart"/>
      <w:r w:rsidRPr="00F77BEE">
        <w:t>pentingnya</w:t>
      </w:r>
      <w:proofErr w:type="spellEnd"/>
      <w:r w:rsidRPr="00F77BEE">
        <w:t xml:space="preserve"> </w:t>
      </w:r>
      <w:proofErr w:type="spellStart"/>
      <w:r w:rsidRPr="00F77BEE">
        <w:t>menghargai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dan </w:t>
      </w:r>
      <w:proofErr w:type="spellStart"/>
      <w:r w:rsidRPr="00F77BEE">
        <w:t>tidak</w:t>
      </w:r>
      <w:proofErr w:type="spellEnd"/>
      <w:r w:rsidRPr="00F77BEE">
        <w:t xml:space="preserve"> </w:t>
      </w:r>
      <w:proofErr w:type="spellStart"/>
      <w:r w:rsidRPr="00F77BEE">
        <w:t>mengejek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</w:t>
      </w:r>
      <w:proofErr w:type="spellStart"/>
      <w:r w:rsidRPr="00F77BEE">
        <w:t>fisik</w:t>
      </w:r>
      <w:proofErr w:type="spellEnd"/>
      <w:r w:rsidRPr="00F77BEE">
        <w:t>.</w:t>
      </w:r>
    </w:p>
    <w:p w14:paraId="22130EA0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lastRenderedPageBreak/>
        <w:t></w:t>
      </w:r>
      <w:r w:rsidRPr="00F77BEE">
        <w:t xml:space="preserve">  </w:t>
      </w:r>
      <w:r w:rsidRPr="00F77BEE">
        <w:rPr>
          <w:b/>
          <w:bCs/>
        </w:rPr>
        <w:t>Joyful</w:t>
      </w:r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Menyenangkan</w:t>
      </w:r>
      <w:proofErr w:type="spellEnd"/>
      <w:r w:rsidRPr="00F77BEE">
        <w:rPr>
          <w:b/>
          <w:bCs/>
        </w:rPr>
        <w:t>)</w:t>
      </w:r>
      <w:r w:rsidRPr="00F77BEE">
        <w:t xml:space="preserve"> – 30 </w:t>
      </w:r>
      <w:proofErr w:type="spellStart"/>
      <w:r w:rsidRPr="00F77BEE">
        <w:t>Menit</w:t>
      </w:r>
      <w:proofErr w:type="spellEnd"/>
    </w:p>
    <w:p w14:paraId="5024D62F" w14:textId="77777777" w:rsidR="00F77BEE" w:rsidRPr="00F77BEE" w:rsidRDefault="00F77BEE" w:rsidP="00376C0D">
      <w:pPr>
        <w:numPr>
          <w:ilvl w:val="0"/>
          <w:numId w:val="33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membagi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dalam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 xml:space="preserve"> </w:t>
      </w:r>
      <w:proofErr w:type="spellStart"/>
      <w:r w:rsidRPr="00F77BEE">
        <w:t>kecil</w:t>
      </w:r>
      <w:proofErr w:type="spellEnd"/>
      <w:r w:rsidRPr="00F77BEE">
        <w:t xml:space="preserve"> dan </w:t>
      </w:r>
      <w:proofErr w:type="spellStart"/>
      <w:r w:rsidRPr="00F77BEE">
        <w:t>mengajak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 </w:t>
      </w:r>
      <w:proofErr w:type="spellStart"/>
      <w:r w:rsidRPr="00F77BEE">
        <w:t>sederhana</w:t>
      </w:r>
      <w:proofErr w:type="spellEnd"/>
      <w:r w:rsidRPr="00F77BEE">
        <w:t xml:space="preserve">, </w:t>
      </w:r>
      <w:proofErr w:type="spellStart"/>
      <w:r w:rsidRPr="00F77BEE">
        <w:t>seperti</w:t>
      </w:r>
      <w:proofErr w:type="spellEnd"/>
      <w:r w:rsidRPr="00F77BEE">
        <w:t xml:space="preserve"> </w:t>
      </w:r>
      <w:r w:rsidRPr="00F77BEE">
        <w:rPr>
          <w:b/>
          <w:bCs/>
        </w:rPr>
        <w:t>"</w:t>
      </w:r>
      <w:proofErr w:type="spellStart"/>
      <w:r w:rsidRPr="00F77BEE">
        <w:rPr>
          <w:b/>
          <w:bCs/>
        </w:rPr>
        <w:t>Mencari</w:t>
      </w:r>
      <w:proofErr w:type="spellEnd"/>
      <w:r w:rsidRPr="00F77BEE">
        <w:rPr>
          <w:b/>
          <w:bCs/>
        </w:rPr>
        <w:t xml:space="preserve"> Pasangan"</w:t>
      </w:r>
      <w:r w:rsidRPr="00F77BEE">
        <w:t>.</w:t>
      </w:r>
      <w:r w:rsidRPr="00F77BEE">
        <w:br/>
        <w:t xml:space="preserve">a.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diminta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berpasangan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 xml:space="preserve"> yang </w:t>
      </w:r>
      <w:proofErr w:type="spellStart"/>
      <w:r w:rsidRPr="00F77BEE">
        <w:t>berbeda</w:t>
      </w:r>
      <w:proofErr w:type="spellEnd"/>
      <w:r w:rsidRPr="00F77BEE">
        <w:t xml:space="preserve"> </w:t>
      </w:r>
      <w:proofErr w:type="spellStart"/>
      <w:r w:rsidRPr="00F77BEE">
        <w:t>jenis</w:t>
      </w:r>
      <w:proofErr w:type="spellEnd"/>
      <w:r w:rsidRPr="00F77BEE">
        <w:t xml:space="preserve"> </w:t>
      </w:r>
      <w:proofErr w:type="spellStart"/>
      <w:r w:rsidRPr="00F77BEE">
        <w:t>kelamin</w:t>
      </w:r>
      <w:proofErr w:type="spellEnd"/>
      <w:r w:rsidRPr="00F77BEE">
        <w:t>.</w:t>
      </w:r>
      <w:r w:rsidRPr="00F77BEE">
        <w:br/>
        <w:t xml:space="preserve">b.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pasangan</w:t>
      </w:r>
      <w:proofErr w:type="spellEnd"/>
      <w:r w:rsidRPr="00F77BEE">
        <w:t xml:space="preserve"> </w:t>
      </w:r>
      <w:proofErr w:type="spellStart"/>
      <w:r w:rsidRPr="00F77BEE">
        <w:t>diminta</w:t>
      </w:r>
      <w:proofErr w:type="spellEnd"/>
      <w:r w:rsidRPr="00F77BEE">
        <w:t xml:space="preserve"> </w:t>
      </w:r>
      <w:proofErr w:type="spellStart"/>
      <w:r w:rsidRPr="00F77BEE">
        <w:t>berbicara</w:t>
      </w:r>
      <w:proofErr w:type="spellEnd"/>
      <w:r w:rsidRPr="00F77BEE">
        <w:t xml:space="preserve"> </w:t>
      </w:r>
      <w:proofErr w:type="spellStart"/>
      <w:r w:rsidRPr="00F77BEE">
        <w:t>satu</w:t>
      </w:r>
      <w:proofErr w:type="spellEnd"/>
      <w:r w:rsidRPr="00F77BEE">
        <w:t xml:space="preserve"> </w:t>
      </w:r>
      <w:proofErr w:type="spellStart"/>
      <w:r w:rsidRPr="00F77BEE">
        <w:t>sama</w:t>
      </w:r>
      <w:proofErr w:type="spellEnd"/>
      <w:r w:rsidRPr="00F77BEE">
        <w:t xml:space="preserve"> lain, </w:t>
      </w:r>
      <w:proofErr w:type="spellStart"/>
      <w:r w:rsidRPr="00F77BEE">
        <w:t>menanyakan</w:t>
      </w:r>
      <w:proofErr w:type="spellEnd"/>
      <w:r w:rsidRPr="00F77BEE">
        <w:t xml:space="preserve"> nama dan </w:t>
      </w:r>
      <w:proofErr w:type="spellStart"/>
      <w:r w:rsidRPr="00F77BEE">
        <w:t>kesukaan</w:t>
      </w:r>
      <w:proofErr w:type="spellEnd"/>
      <w:r w:rsidRPr="00F77BEE">
        <w:t xml:space="preserve"> masing-masing.</w:t>
      </w:r>
      <w:r w:rsidRPr="00F77BEE">
        <w:br/>
        <w:t xml:space="preserve">c. Mereka </w:t>
      </w:r>
      <w:proofErr w:type="spellStart"/>
      <w:r w:rsidRPr="00F77BEE">
        <w:t>kemudian</w:t>
      </w:r>
      <w:proofErr w:type="spellEnd"/>
      <w:r w:rsidRPr="00F77BEE">
        <w:t xml:space="preserve"> </w:t>
      </w:r>
      <w:proofErr w:type="spellStart"/>
      <w:r w:rsidRPr="00F77BEE">
        <w:t>harus</w:t>
      </w:r>
      <w:proofErr w:type="spellEnd"/>
      <w:r w:rsidRPr="00F77BEE">
        <w:t xml:space="preserve"> </w:t>
      </w:r>
      <w:proofErr w:type="spellStart"/>
      <w:r w:rsidRPr="00F77BEE">
        <w:t>memperkenalkan</w:t>
      </w:r>
      <w:proofErr w:type="spellEnd"/>
      <w:r w:rsidRPr="00F77BEE">
        <w:t xml:space="preserve"> </w:t>
      </w:r>
      <w:proofErr w:type="spellStart"/>
      <w:r w:rsidRPr="00F77BEE">
        <w:t>pasangan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ke</w:t>
      </w:r>
      <w:proofErr w:type="spellEnd"/>
      <w:r w:rsidRPr="00F77BEE">
        <w:t xml:space="preserve"> </w:t>
      </w:r>
      <w:proofErr w:type="spellStart"/>
      <w:r w:rsidRPr="00F77BEE">
        <w:t>kelas</w:t>
      </w:r>
      <w:proofErr w:type="spellEnd"/>
      <w:r w:rsidRPr="00F77BEE">
        <w:t>.</w:t>
      </w:r>
    </w:p>
    <w:p w14:paraId="30399C8C" w14:textId="25828DD1" w:rsidR="00F77BEE" w:rsidRPr="00F77BEE" w:rsidRDefault="00F77BEE" w:rsidP="00376C0D">
      <w:pPr>
        <w:numPr>
          <w:ilvl w:val="0"/>
          <w:numId w:val="33"/>
        </w:numPr>
        <w:spacing w:before="100" w:beforeAutospacing="1" w:after="100" w:afterAutospacing="1"/>
      </w:pPr>
      <w:proofErr w:type="spellStart"/>
      <w:r w:rsidRPr="00F77BEE">
        <w:t>Setelah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, guru </w:t>
      </w:r>
      <w:proofErr w:type="spellStart"/>
      <w:r w:rsidRPr="00F77BEE">
        <w:t>memberikan</w:t>
      </w:r>
      <w:proofErr w:type="spellEnd"/>
      <w:r w:rsidRPr="00F77BEE">
        <w:t xml:space="preserve"> </w:t>
      </w:r>
      <w:proofErr w:type="spellStart"/>
      <w:r w:rsidRPr="00F77BEE">
        <w:t>apresiasi</w:t>
      </w:r>
      <w:proofErr w:type="spellEnd"/>
      <w:r w:rsidRPr="00F77BEE">
        <w:t xml:space="preserve"> </w:t>
      </w:r>
      <w:proofErr w:type="spellStart"/>
      <w:r w:rsidRPr="00F77BEE">
        <w:t>kepada</w:t>
      </w:r>
      <w:proofErr w:type="spellEnd"/>
      <w:r w:rsidRPr="00F77BEE">
        <w:t xml:space="preserve">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pasangan</w:t>
      </w:r>
      <w:proofErr w:type="spellEnd"/>
      <w:r w:rsidRPr="00F77BEE">
        <w:t xml:space="preserve"> yang </w:t>
      </w:r>
      <w:proofErr w:type="spellStart"/>
      <w:r w:rsidRPr="00F77BEE">
        <w:t>aktif</w:t>
      </w:r>
      <w:proofErr w:type="spellEnd"/>
      <w:r w:rsidRPr="00F77BEE">
        <w:t xml:space="preserve"> </w:t>
      </w:r>
      <w:proofErr w:type="spellStart"/>
      <w:r w:rsidRPr="00F77BEE">
        <w:t>berpartisipasi</w:t>
      </w:r>
      <w:proofErr w:type="spellEnd"/>
      <w:r w:rsidRPr="00F77BEE">
        <w:t>.</w:t>
      </w:r>
    </w:p>
    <w:p w14:paraId="2D3767AC" w14:textId="70BF4A01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r w:rsidRPr="00F77BEE">
        <w:rPr>
          <w:b/>
          <w:bCs/>
        </w:rPr>
        <w:t>Meaningful</w:t>
      </w:r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Bermakna</w:t>
      </w:r>
      <w:proofErr w:type="spellEnd"/>
      <w:r w:rsidRPr="00F77BEE">
        <w:rPr>
          <w:b/>
          <w:bCs/>
        </w:rPr>
        <w:t>)</w:t>
      </w:r>
      <w:r w:rsidRPr="00F77BEE">
        <w:t xml:space="preserve"> – 30 </w:t>
      </w:r>
      <w:proofErr w:type="spellStart"/>
      <w:r w:rsidRPr="00F77BEE">
        <w:t>Menit</w:t>
      </w:r>
      <w:proofErr w:type="spellEnd"/>
    </w:p>
    <w:p w14:paraId="41910FE5" w14:textId="69D74582" w:rsidR="00F77BEE" w:rsidRPr="00F77BEE" w:rsidRDefault="00F77BEE" w:rsidP="00376C0D">
      <w:pPr>
        <w:numPr>
          <w:ilvl w:val="0"/>
          <w:numId w:val="34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memberikan</w:t>
      </w:r>
      <w:proofErr w:type="spellEnd"/>
      <w:r w:rsidRPr="00F77BEE">
        <w:t xml:space="preserve"> </w:t>
      </w:r>
      <w:proofErr w:type="spellStart"/>
      <w:r w:rsidRPr="00F77BEE">
        <w:t>tugas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>:</w:t>
      </w:r>
      <w:r w:rsidRPr="00F77BEE">
        <w:br/>
        <w:t xml:space="preserve">a.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 xml:space="preserve"> </w:t>
      </w:r>
      <w:proofErr w:type="spellStart"/>
      <w:r w:rsidRPr="00F77BEE">
        <w:t>diminta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membuat</w:t>
      </w:r>
      <w:proofErr w:type="spellEnd"/>
      <w:r w:rsidRPr="00F77BEE">
        <w:t xml:space="preserve"> </w:t>
      </w:r>
      <w:r w:rsidRPr="00F77BEE">
        <w:rPr>
          <w:b/>
          <w:bCs/>
        </w:rPr>
        <w:t xml:space="preserve">poster </w:t>
      </w:r>
      <w:proofErr w:type="spellStart"/>
      <w:r w:rsidRPr="00F77BEE">
        <w:rPr>
          <w:b/>
          <w:bCs/>
        </w:rPr>
        <w:t>tentang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aturan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bermain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bersama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teman</w:t>
      </w:r>
      <w:proofErr w:type="spellEnd"/>
      <w:r w:rsidRPr="00F77BEE">
        <w:t>.</w:t>
      </w:r>
      <w:r w:rsidRPr="00F77BEE">
        <w:br/>
        <w:t xml:space="preserve">b. Poster </w:t>
      </w:r>
      <w:proofErr w:type="spellStart"/>
      <w:r w:rsidRPr="00F77BEE">
        <w:t>harus</w:t>
      </w:r>
      <w:proofErr w:type="spellEnd"/>
      <w:r w:rsidRPr="00F77BEE">
        <w:t xml:space="preserve"> </w:t>
      </w:r>
      <w:proofErr w:type="spellStart"/>
      <w:r w:rsidRPr="00F77BEE">
        <w:t>mencakup</w:t>
      </w:r>
      <w:proofErr w:type="spellEnd"/>
      <w:r w:rsidRPr="00F77BEE">
        <w:t xml:space="preserve"> </w:t>
      </w:r>
      <w:proofErr w:type="spellStart"/>
      <w:r w:rsidRPr="00F77BEE">
        <w:t>aturan-aturan</w:t>
      </w:r>
      <w:proofErr w:type="spellEnd"/>
      <w:r w:rsidRPr="00F77BEE">
        <w:t xml:space="preserve"> yang </w:t>
      </w:r>
      <w:proofErr w:type="spellStart"/>
      <w:r w:rsidRPr="00F77BEE">
        <w:t>disepakati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, </w:t>
      </w:r>
      <w:proofErr w:type="spellStart"/>
      <w:r w:rsidRPr="00F77BEE">
        <w:t>seperti</w:t>
      </w:r>
      <w:proofErr w:type="spellEnd"/>
      <w:r w:rsidRPr="00F77BEE">
        <w:t xml:space="preserve"> "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tanpa</w:t>
      </w:r>
      <w:proofErr w:type="spellEnd"/>
      <w:r w:rsidRPr="00F77BEE">
        <w:t xml:space="preserve"> </w:t>
      </w:r>
      <w:proofErr w:type="spellStart"/>
      <w:r w:rsidRPr="00F77BEE">
        <w:t>bertengkar</w:t>
      </w:r>
      <w:proofErr w:type="spellEnd"/>
      <w:r w:rsidRPr="00F77BEE">
        <w:t xml:space="preserve">" </w:t>
      </w:r>
      <w:proofErr w:type="spellStart"/>
      <w:r w:rsidRPr="00F77BEE">
        <w:t>atau</w:t>
      </w:r>
      <w:proofErr w:type="spellEnd"/>
      <w:r w:rsidRPr="00F77BEE">
        <w:t xml:space="preserve"> "</w:t>
      </w:r>
      <w:proofErr w:type="spellStart"/>
      <w:r w:rsidRPr="00F77BEE">
        <w:t>berbagi</w:t>
      </w:r>
      <w:proofErr w:type="spellEnd"/>
      <w:r w:rsidRPr="00F77BEE">
        <w:t xml:space="preserve"> </w:t>
      </w:r>
      <w:proofErr w:type="spellStart"/>
      <w:r w:rsidRPr="00F77BEE">
        <w:t>mainan</w:t>
      </w:r>
      <w:proofErr w:type="spellEnd"/>
      <w:r w:rsidRPr="00F77BEE">
        <w:t>".</w:t>
      </w:r>
      <w:r w:rsidRPr="00F77BEE">
        <w:br/>
        <w:t xml:space="preserve">c. </w:t>
      </w:r>
      <w:proofErr w:type="spellStart"/>
      <w:r w:rsidRPr="00F77BEE">
        <w:t>Setelah</w:t>
      </w:r>
      <w:proofErr w:type="spellEnd"/>
      <w:r w:rsidRPr="00F77BEE">
        <w:t xml:space="preserve"> </w:t>
      </w:r>
      <w:proofErr w:type="spellStart"/>
      <w:r w:rsidRPr="00F77BEE">
        <w:t>selesai</w:t>
      </w:r>
      <w:proofErr w:type="spellEnd"/>
      <w:r w:rsidRPr="00F77BEE">
        <w:t xml:space="preserve">,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 xml:space="preserve"> </w:t>
      </w:r>
      <w:proofErr w:type="spellStart"/>
      <w:r w:rsidRPr="00F77BEE">
        <w:t>mempresentasikan</w:t>
      </w:r>
      <w:proofErr w:type="spellEnd"/>
      <w:r w:rsidRPr="00F77BEE">
        <w:t xml:space="preserve"> </w:t>
      </w:r>
      <w:proofErr w:type="spellStart"/>
      <w:r w:rsidRPr="00F77BEE">
        <w:t>posternya</w:t>
      </w:r>
      <w:proofErr w:type="spellEnd"/>
      <w:r w:rsidRPr="00F77BEE">
        <w:t>.</w:t>
      </w:r>
    </w:p>
    <w:p w14:paraId="751B98EF" w14:textId="7C6C0938" w:rsidR="00F77BEE" w:rsidRPr="00F77BEE" w:rsidRDefault="00F77BEE" w:rsidP="00376C0D">
      <w:pPr>
        <w:numPr>
          <w:ilvl w:val="0"/>
          <w:numId w:val="34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menekankan</w:t>
      </w:r>
      <w:proofErr w:type="spellEnd"/>
      <w:r w:rsidRPr="00F77BEE">
        <w:t xml:space="preserve"> </w:t>
      </w:r>
      <w:proofErr w:type="spellStart"/>
      <w:r w:rsidRPr="00F77BEE">
        <w:t>pentingnya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agar </w:t>
      </w:r>
      <w:proofErr w:type="spellStart"/>
      <w:r w:rsidRPr="00F77BEE">
        <w:t>permainan</w:t>
      </w:r>
      <w:proofErr w:type="spellEnd"/>
      <w:r w:rsidRPr="00F77BEE">
        <w:t xml:space="preserve"> </w:t>
      </w:r>
      <w:proofErr w:type="spellStart"/>
      <w:r w:rsidRPr="00F77BEE">
        <w:t>bisa</w:t>
      </w:r>
      <w:proofErr w:type="spellEnd"/>
      <w:r w:rsidRPr="00F77BEE">
        <w:t xml:space="preserve"> </w:t>
      </w:r>
      <w:proofErr w:type="spellStart"/>
      <w:r w:rsidRPr="00F77BEE">
        <w:t>berjalan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baik</w:t>
      </w:r>
      <w:proofErr w:type="spellEnd"/>
      <w:r w:rsidRPr="00F77BEE">
        <w:t xml:space="preserve"> dan </w:t>
      </w:r>
      <w:proofErr w:type="spellStart"/>
      <w:r w:rsidRPr="00F77BEE">
        <w:t>semua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 xml:space="preserve"> </w:t>
      </w:r>
      <w:proofErr w:type="spellStart"/>
      <w:r w:rsidRPr="00F77BEE">
        <w:t>merasa</w:t>
      </w:r>
      <w:proofErr w:type="spellEnd"/>
      <w:r w:rsidRPr="00F77BEE">
        <w:t xml:space="preserve"> </w:t>
      </w:r>
      <w:proofErr w:type="spellStart"/>
      <w:r w:rsidRPr="00F77BEE">
        <w:t>senang</w:t>
      </w:r>
      <w:proofErr w:type="spellEnd"/>
      <w:r w:rsidRPr="00F77BEE">
        <w:t>.</w:t>
      </w:r>
    </w:p>
    <w:p w14:paraId="25CA0D74" w14:textId="77777777" w:rsidR="00F77BEE" w:rsidRPr="00895FA2" w:rsidRDefault="00F77BEE" w:rsidP="00895FA2">
      <w:pPr>
        <w:spacing w:before="60" w:after="60"/>
        <w:ind w:left="426"/>
        <w:jc w:val="both"/>
        <w:rPr>
          <w:b/>
          <w:caps/>
        </w:rPr>
      </w:pPr>
    </w:p>
    <w:p w14:paraId="75E6DB6C" w14:textId="77777777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proofErr w:type="spellStart"/>
      <w:r w:rsidRPr="00895FA2">
        <w:t>Kegiatan</w:t>
      </w:r>
      <w:proofErr w:type="spellEnd"/>
      <w:r w:rsidRPr="00895FA2">
        <w:t xml:space="preserve"> </w:t>
      </w:r>
      <w:proofErr w:type="spellStart"/>
      <w:r w:rsidRPr="00895FA2">
        <w:t>ini</w:t>
      </w:r>
      <w:proofErr w:type="spellEnd"/>
      <w:r w:rsidRPr="00895FA2">
        <w:t xml:space="preserve"> </w:t>
      </w:r>
      <w:proofErr w:type="spellStart"/>
      <w:r w:rsidRPr="00895FA2">
        <w:t>merupakan</w:t>
      </w:r>
      <w:proofErr w:type="spellEnd"/>
      <w:r w:rsidRPr="00895FA2">
        <w:t xml:space="preserve"> </w:t>
      </w:r>
      <w:proofErr w:type="spellStart"/>
      <w:r w:rsidRPr="00895FA2">
        <w:t>kegiatan</w:t>
      </w:r>
      <w:proofErr w:type="spellEnd"/>
      <w:r w:rsidRPr="00895FA2">
        <w:t xml:space="preserve"> yang </w:t>
      </w:r>
      <w:proofErr w:type="spellStart"/>
      <w:r w:rsidRPr="00895FA2">
        <w:t>merupakan</w:t>
      </w:r>
      <w:proofErr w:type="spellEnd"/>
      <w:r w:rsidRPr="00895FA2">
        <w:t xml:space="preserve"> </w:t>
      </w:r>
      <w:proofErr w:type="spellStart"/>
      <w:r w:rsidRPr="00895FA2">
        <w:t>implementasi</w:t>
      </w:r>
      <w:proofErr w:type="spellEnd"/>
      <w:r w:rsidRPr="00895FA2">
        <w:t xml:space="preserve"> </w:t>
      </w:r>
      <w:proofErr w:type="spellStart"/>
      <w:r w:rsidRPr="00895FA2">
        <w:t>nilai-nilai</w:t>
      </w:r>
      <w:proofErr w:type="spellEnd"/>
      <w:r w:rsidRPr="00895FA2">
        <w:t xml:space="preserve"> Pancasila yang </w:t>
      </w:r>
      <w:proofErr w:type="spellStart"/>
      <w:r w:rsidRPr="00895FA2">
        <w:t>dapat</w:t>
      </w:r>
      <w:proofErr w:type="spellEnd"/>
      <w:r w:rsidRPr="00895FA2">
        <w:t xml:space="preserve"> </w:t>
      </w:r>
      <w:proofErr w:type="spellStart"/>
      <w:r w:rsidRPr="00895FA2">
        <w:t>dilaksanakan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langkah</w:t>
      </w:r>
      <w:proofErr w:type="spellEnd"/>
      <w:r w:rsidRPr="00895FA2">
        <w:t xml:space="preserve"> </w:t>
      </w:r>
      <w:proofErr w:type="spellStart"/>
      <w:r w:rsidRPr="00895FA2">
        <w:t>sebagai</w:t>
      </w:r>
      <w:proofErr w:type="spellEnd"/>
      <w:r w:rsidRPr="00895FA2">
        <w:t xml:space="preserve"> </w:t>
      </w:r>
      <w:proofErr w:type="spellStart"/>
      <w:r w:rsidRPr="00895FA2">
        <w:t>berikut</w:t>
      </w:r>
      <w:proofErr w:type="spellEnd"/>
      <w:r w:rsidRPr="00895FA2">
        <w:t xml:space="preserve">. </w:t>
      </w:r>
    </w:p>
    <w:p w14:paraId="7D1BA5FA" w14:textId="466DF0CD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memfasilitasi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mengamati</w:t>
      </w:r>
      <w:proofErr w:type="spellEnd"/>
      <w:r w:rsidRPr="00895FA2">
        <w:t xml:space="preserve"> </w:t>
      </w:r>
      <w:proofErr w:type="spellStart"/>
      <w:r w:rsidRPr="00895FA2">
        <w:t>gambar</w:t>
      </w:r>
      <w:proofErr w:type="spellEnd"/>
      <w:r w:rsidRPr="00895FA2">
        <w:t xml:space="preserve"> </w:t>
      </w:r>
      <w:proofErr w:type="spellStart"/>
      <w:r w:rsidRPr="00895FA2">
        <w:t>seorang</w:t>
      </w:r>
      <w:proofErr w:type="spellEnd"/>
      <w:r w:rsidRPr="00895FA2">
        <w:t xml:space="preserve"> </w:t>
      </w:r>
      <w:proofErr w:type="spellStart"/>
      <w:r w:rsidRPr="00895FA2">
        <w:t>anak</w:t>
      </w:r>
      <w:proofErr w:type="spellEnd"/>
      <w:r w:rsidRPr="00895FA2">
        <w:t xml:space="preserve"> yang </w:t>
      </w:r>
      <w:proofErr w:type="spellStart"/>
      <w:r w:rsidRPr="00895FA2">
        <w:t>sedang</w:t>
      </w:r>
      <w:proofErr w:type="spellEnd"/>
      <w:r w:rsidRPr="00895FA2">
        <w:t xml:space="preserve"> </w:t>
      </w:r>
      <w:proofErr w:type="spellStart"/>
      <w:r w:rsidRPr="00895FA2">
        <w:t>bercermin</w:t>
      </w:r>
      <w:proofErr w:type="spellEnd"/>
      <w:r w:rsidRPr="00895FA2">
        <w:t xml:space="preserve">. Dari </w:t>
      </w:r>
      <w:proofErr w:type="spellStart"/>
      <w:r w:rsidRPr="00895FA2">
        <w:t>kegiatan</w:t>
      </w:r>
      <w:proofErr w:type="spellEnd"/>
      <w:r w:rsidRPr="00895FA2">
        <w:t xml:space="preserve"> </w:t>
      </w:r>
      <w:proofErr w:type="spellStart"/>
      <w:r w:rsidRPr="00895FA2">
        <w:t>ini</w:t>
      </w:r>
      <w:proofErr w:type="spellEnd"/>
      <w:r w:rsidRPr="00895FA2">
        <w:t xml:space="preserve"> guru </w:t>
      </w:r>
      <w:proofErr w:type="spellStart"/>
      <w:r w:rsidRPr="00895FA2">
        <w:t>diharapkan</w:t>
      </w:r>
      <w:proofErr w:type="spellEnd"/>
      <w:r w:rsidRPr="00895FA2">
        <w:t xml:space="preserve"> </w:t>
      </w:r>
      <w:proofErr w:type="spellStart"/>
      <w:r w:rsidRPr="00895FA2">
        <w:t>dapat</w:t>
      </w:r>
      <w:proofErr w:type="spellEnd"/>
      <w:r w:rsidRPr="00895FA2">
        <w:t xml:space="preserve"> </w:t>
      </w:r>
      <w:proofErr w:type="spellStart"/>
      <w:r w:rsidRPr="00895FA2">
        <w:t>memberikan</w:t>
      </w:r>
      <w:proofErr w:type="spellEnd"/>
      <w:r w:rsidRPr="00895FA2">
        <w:t xml:space="preserve"> </w:t>
      </w:r>
      <w:proofErr w:type="spellStart"/>
      <w:r w:rsidRPr="00895FA2">
        <w:t>pemahaman</w:t>
      </w:r>
      <w:proofErr w:type="spellEnd"/>
      <w:r w:rsidRPr="00895FA2">
        <w:t xml:space="preserve"> </w:t>
      </w:r>
      <w:proofErr w:type="spellStart"/>
      <w:r w:rsidRPr="00895FA2">
        <w:t>bahwa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harus</w:t>
      </w:r>
      <w:proofErr w:type="spellEnd"/>
      <w:r w:rsidRPr="00895FA2">
        <w:t xml:space="preserve"> </w:t>
      </w:r>
      <w:proofErr w:type="spellStart"/>
      <w:r w:rsidRPr="00895FA2">
        <w:t>bersyukur</w:t>
      </w:r>
      <w:proofErr w:type="spellEnd"/>
      <w:r w:rsidRPr="00895FA2">
        <w:t xml:space="preserve"> </w:t>
      </w:r>
      <w:proofErr w:type="spellStart"/>
      <w:r w:rsidRPr="00895FA2">
        <w:t>atas</w:t>
      </w:r>
      <w:proofErr w:type="spellEnd"/>
      <w:r w:rsidRPr="00895FA2">
        <w:t xml:space="preserve"> </w:t>
      </w:r>
      <w:proofErr w:type="spellStart"/>
      <w:r w:rsidRPr="00895FA2">
        <w:t>anugerah</w:t>
      </w:r>
      <w:proofErr w:type="spellEnd"/>
      <w:r w:rsidRPr="00895FA2">
        <w:t xml:space="preserve"> Tuhan YME, </w:t>
      </w:r>
      <w:proofErr w:type="spellStart"/>
      <w:r w:rsidRPr="00895FA2">
        <w:t>anggota</w:t>
      </w:r>
      <w:proofErr w:type="spellEnd"/>
      <w:r w:rsidRPr="00895FA2">
        <w:t xml:space="preserve"> </w:t>
      </w:r>
      <w:proofErr w:type="spellStart"/>
      <w:r w:rsidRPr="00895FA2">
        <w:t>tubuh</w:t>
      </w:r>
      <w:proofErr w:type="spellEnd"/>
      <w:r w:rsidRPr="00895FA2">
        <w:t xml:space="preserve"> yang </w:t>
      </w:r>
      <w:proofErr w:type="spellStart"/>
      <w:r w:rsidRPr="00895FA2">
        <w:t>dimiliki</w:t>
      </w:r>
      <w:proofErr w:type="spellEnd"/>
      <w:r w:rsidRPr="00895FA2">
        <w:t xml:space="preserve"> </w:t>
      </w:r>
      <w:proofErr w:type="spellStart"/>
      <w:r w:rsidRPr="00895FA2">
        <w:t>harus</w:t>
      </w:r>
      <w:proofErr w:type="spellEnd"/>
      <w:r w:rsidRPr="00895FA2">
        <w:t xml:space="preserve"> </w:t>
      </w:r>
      <w:proofErr w:type="spellStart"/>
      <w:r w:rsidRPr="00895FA2">
        <w:t>dirawat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senantiasa</w:t>
      </w:r>
      <w:proofErr w:type="spellEnd"/>
      <w:r w:rsidRPr="00895FA2">
        <w:t xml:space="preserve"> </w:t>
      </w:r>
      <w:proofErr w:type="spellStart"/>
      <w:r w:rsidRPr="00895FA2">
        <w:t>menjaga</w:t>
      </w:r>
      <w:proofErr w:type="spellEnd"/>
      <w:r w:rsidRPr="00895FA2">
        <w:t xml:space="preserve"> </w:t>
      </w:r>
      <w:proofErr w:type="spellStart"/>
      <w:r w:rsidRPr="00895FA2">
        <w:t>kebersihannya</w:t>
      </w:r>
      <w:proofErr w:type="spellEnd"/>
    </w:p>
    <w:p w14:paraId="40C9CA46" w14:textId="757DFB39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memberikan</w:t>
      </w:r>
      <w:proofErr w:type="spellEnd"/>
      <w:r w:rsidRPr="00895FA2">
        <w:t xml:space="preserve"> </w:t>
      </w:r>
      <w:proofErr w:type="spellStart"/>
      <w:r w:rsidRPr="00895FA2">
        <w:t>pertanyaan</w:t>
      </w:r>
      <w:proofErr w:type="spellEnd"/>
      <w:r w:rsidRPr="00895FA2">
        <w:t xml:space="preserve"> </w:t>
      </w:r>
      <w:proofErr w:type="spellStart"/>
      <w:r w:rsidRPr="00895FA2">
        <w:t>pemantik</w:t>
      </w:r>
      <w:proofErr w:type="spellEnd"/>
      <w:r w:rsidRPr="00895FA2">
        <w:t xml:space="preserve"> “</w:t>
      </w:r>
      <w:proofErr w:type="spellStart"/>
      <w:r w:rsidRPr="00895FA2">
        <w:t>aktivitas</w:t>
      </w:r>
      <w:proofErr w:type="spellEnd"/>
      <w:r w:rsidRPr="00895FA2">
        <w:t xml:space="preserve"> </w:t>
      </w:r>
      <w:proofErr w:type="spellStart"/>
      <w:r w:rsidRPr="00895FA2">
        <w:t>apa</w:t>
      </w:r>
      <w:proofErr w:type="spellEnd"/>
      <w:r w:rsidRPr="00895FA2">
        <w:t xml:space="preserve"> yang </w:t>
      </w:r>
      <w:proofErr w:type="spellStart"/>
      <w:r w:rsidRPr="00895FA2">
        <w:t>sudah</w:t>
      </w:r>
      <w:proofErr w:type="spellEnd"/>
      <w:r w:rsidRPr="00895FA2">
        <w:t xml:space="preserve"> kalian </w:t>
      </w:r>
      <w:proofErr w:type="spellStart"/>
      <w:r w:rsidRPr="00895FA2">
        <w:t>lakukan</w:t>
      </w:r>
      <w:proofErr w:type="spellEnd"/>
      <w:r w:rsidRPr="00895FA2">
        <w:t xml:space="preserve"> </w:t>
      </w:r>
      <w:proofErr w:type="spellStart"/>
      <w:r w:rsidRPr="00895FA2">
        <w:t>sebelum</w:t>
      </w:r>
      <w:proofErr w:type="spellEnd"/>
      <w:r w:rsidRPr="00895FA2">
        <w:t xml:space="preserve"> </w:t>
      </w:r>
      <w:proofErr w:type="spellStart"/>
      <w:r w:rsidRPr="00895FA2">
        <w:t>berangkat</w:t>
      </w:r>
      <w:proofErr w:type="spellEnd"/>
      <w:r w:rsidRPr="00895FA2">
        <w:t xml:space="preserve"> </w:t>
      </w:r>
      <w:proofErr w:type="spellStart"/>
      <w:r w:rsidRPr="00895FA2">
        <w:t>sekolah</w:t>
      </w:r>
      <w:proofErr w:type="spellEnd"/>
      <w:r w:rsidRPr="00895FA2">
        <w:t xml:space="preserve">?”. guru </w:t>
      </w:r>
      <w:proofErr w:type="spellStart"/>
      <w:r w:rsidRPr="00895FA2">
        <w:t>diharapkan</w:t>
      </w:r>
      <w:proofErr w:type="spellEnd"/>
      <w:r w:rsidRPr="00895FA2">
        <w:t xml:space="preserve"> </w:t>
      </w:r>
      <w:proofErr w:type="spellStart"/>
      <w:r w:rsidRPr="00895FA2">
        <w:t>dapat</w:t>
      </w:r>
      <w:proofErr w:type="spellEnd"/>
      <w:r w:rsidRPr="00895FA2">
        <w:t xml:space="preserve"> </w:t>
      </w:r>
      <w:proofErr w:type="spellStart"/>
      <w:r w:rsidRPr="00895FA2">
        <w:t>mengarahkan</w:t>
      </w:r>
      <w:proofErr w:type="spellEnd"/>
      <w:r w:rsidRPr="00895FA2">
        <w:t xml:space="preserve"> </w:t>
      </w:r>
      <w:proofErr w:type="spellStart"/>
      <w:r w:rsidRPr="00895FA2">
        <w:t>jawaban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gambar</w:t>
      </w:r>
      <w:proofErr w:type="spellEnd"/>
      <w:r w:rsidRPr="00895FA2">
        <w:t xml:space="preserve"> </w:t>
      </w:r>
      <w:proofErr w:type="spellStart"/>
      <w:r w:rsidRPr="00895FA2">
        <w:t>tentang</w:t>
      </w:r>
      <w:proofErr w:type="spellEnd"/>
      <w:r w:rsidRPr="00895FA2">
        <w:t xml:space="preserve"> </w:t>
      </w:r>
      <w:proofErr w:type="spellStart"/>
      <w:r w:rsidRPr="00895FA2">
        <w:t>beberapa</w:t>
      </w:r>
      <w:proofErr w:type="spellEnd"/>
      <w:r w:rsidRPr="00895FA2">
        <w:t xml:space="preserve"> </w:t>
      </w:r>
      <w:proofErr w:type="spellStart"/>
      <w:r w:rsidRPr="00895FA2">
        <w:t>aktivitas</w:t>
      </w:r>
      <w:proofErr w:type="spellEnd"/>
      <w:r w:rsidRPr="00895FA2">
        <w:t xml:space="preserve"> </w:t>
      </w:r>
      <w:proofErr w:type="spellStart"/>
      <w:r w:rsidRPr="00895FA2">
        <w:t>menjaga</w:t>
      </w:r>
      <w:proofErr w:type="spellEnd"/>
      <w:r w:rsidRPr="00895FA2">
        <w:t xml:space="preserve"> </w:t>
      </w:r>
      <w:proofErr w:type="spellStart"/>
      <w:r w:rsidRPr="00895FA2">
        <w:t>kebersihan</w:t>
      </w:r>
      <w:proofErr w:type="spellEnd"/>
      <w:r w:rsidRPr="00895FA2">
        <w:t xml:space="preserve">. </w:t>
      </w:r>
    </w:p>
    <w:p w14:paraId="0AA16756" w14:textId="28BB53CB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meminta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melingkari</w:t>
      </w:r>
      <w:proofErr w:type="spellEnd"/>
      <w:r w:rsidRPr="00895FA2">
        <w:t xml:space="preserve"> </w:t>
      </w:r>
      <w:proofErr w:type="spellStart"/>
      <w:r w:rsidRPr="00895FA2">
        <w:t>aktivitas</w:t>
      </w:r>
      <w:proofErr w:type="spellEnd"/>
      <w:r w:rsidRPr="00895FA2">
        <w:t xml:space="preserve"> yang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masih</w:t>
      </w:r>
      <w:proofErr w:type="spellEnd"/>
      <w:r w:rsidRPr="00895FA2">
        <w:t xml:space="preserve"> </w:t>
      </w:r>
      <w:proofErr w:type="spellStart"/>
      <w:r w:rsidRPr="00895FA2">
        <w:t>perlu</w:t>
      </w:r>
      <w:proofErr w:type="spellEnd"/>
      <w:r w:rsidRPr="00895FA2">
        <w:t xml:space="preserve"> </w:t>
      </w:r>
      <w:proofErr w:type="spellStart"/>
      <w:r w:rsidRPr="00895FA2">
        <w:t>bantuan</w:t>
      </w:r>
      <w:proofErr w:type="spellEnd"/>
      <w:r w:rsidRPr="00895FA2">
        <w:t xml:space="preserve"> orang </w:t>
      </w:r>
      <w:proofErr w:type="spellStart"/>
      <w:r w:rsidRPr="00895FA2">
        <w:t>tua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warna</w:t>
      </w:r>
      <w:proofErr w:type="spellEnd"/>
      <w:r w:rsidRPr="00895FA2">
        <w:t xml:space="preserve"> </w:t>
      </w:r>
      <w:proofErr w:type="spellStart"/>
      <w:r w:rsidRPr="00895FA2">
        <w:t>merah</w:t>
      </w:r>
      <w:proofErr w:type="spellEnd"/>
      <w:r w:rsidRPr="00895FA2">
        <w:t xml:space="preserve"> dan </w:t>
      </w:r>
      <w:proofErr w:type="spellStart"/>
      <w:r w:rsidRPr="00895FA2">
        <w:t>aktivitas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yang </w:t>
      </w:r>
      <w:proofErr w:type="spellStart"/>
      <w:r w:rsidRPr="00895FA2">
        <w:t>sudah</w:t>
      </w:r>
      <w:proofErr w:type="spellEnd"/>
      <w:r w:rsidRPr="00895FA2">
        <w:t xml:space="preserve"> </w:t>
      </w:r>
      <w:proofErr w:type="spellStart"/>
      <w:r w:rsidRPr="00895FA2">
        <w:t>mampu</w:t>
      </w:r>
      <w:proofErr w:type="spellEnd"/>
      <w:r w:rsidRPr="00895FA2">
        <w:t xml:space="preserve"> </w:t>
      </w:r>
      <w:proofErr w:type="spellStart"/>
      <w:r w:rsidRPr="00895FA2">
        <w:t>mandiri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warna</w:t>
      </w:r>
      <w:proofErr w:type="spellEnd"/>
      <w:r w:rsidRPr="00895FA2">
        <w:t xml:space="preserve"> </w:t>
      </w:r>
      <w:proofErr w:type="spellStart"/>
      <w:r w:rsidRPr="00895FA2">
        <w:t>hijau</w:t>
      </w:r>
      <w:proofErr w:type="spellEnd"/>
      <w:r w:rsidRPr="00895FA2">
        <w:t xml:space="preserve">. Guru </w:t>
      </w:r>
      <w:proofErr w:type="spellStart"/>
      <w:r w:rsidRPr="00895FA2">
        <w:t>dapat</w:t>
      </w:r>
      <w:proofErr w:type="spellEnd"/>
      <w:r w:rsidRPr="00895FA2">
        <w:t xml:space="preserve"> </w:t>
      </w:r>
      <w:proofErr w:type="spellStart"/>
      <w:r w:rsidRPr="00895FA2">
        <w:t>menguatkan</w:t>
      </w:r>
      <w:proofErr w:type="spellEnd"/>
      <w:r w:rsidRPr="00895FA2">
        <w:t xml:space="preserve"> </w:t>
      </w:r>
      <w:proofErr w:type="spellStart"/>
      <w:r w:rsidRPr="00895FA2">
        <w:t>nilai-nilai</w:t>
      </w:r>
      <w:proofErr w:type="spellEnd"/>
      <w:r w:rsidRPr="00895FA2">
        <w:t xml:space="preserve"> </w:t>
      </w:r>
      <w:proofErr w:type="spellStart"/>
      <w:r w:rsidRPr="00895FA2">
        <w:t>kemandirian</w:t>
      </w:r>
      <w:proofErr w:type="spellEnd"/>
      <w:r w:rsidRPr="00895FA2">
        <w:t xml:space="preserve"> dan </w:t>
      </w:r>
      <w:proofErr w:type="spellStart"/>
      <w:r w:rsidRPr="00895FA2">
        <w:t>tanggung</w:t>
      </w:r>
      <w:proofErr w:type="spellEnd"/>
      <w:r w:rsidRPr="00895FA2">
        <w:t xml:space="preserve"> </w:t>
      </w:r>
      <w:proofErr w:type="spellStart"/>
      <w:r w:rsidRPr="00895FA2">
        <w:t>jawab</w:t>
      </w:r>
      <w:proofErr w:type="spellEnd"/>
      <w:r w:rsidRPr="00895FA2">
        <w:t xml:space="preserve"> </w:t>
      </w:r>
      <w:proofErr w:type="spellStart"/>
      <w:r w:rsidRPr="00895FA2">
        <w:t>dalam</w:t>
      </w:r>
      <w:proofErr w:type="spellEnd"/>
      <w:r w:rsidRPr="00895FA2">
        <w:t xml:space="preserve"> </w:t>
      </w:r>
      <w:proofErr w:type="spellStart"/>
      <w:r w:rsidRPr="00895FA2">
        <w:t>menjaga</w:t>
      </w:r>
      <w:proofErr w:type="spellEnd"/>
      <w:r w:rsidRPr="00895FA2">
        <w:t xml:space="preserve"> </w:t>
      </w:r>
      <w:proofErr w:type="spellStart"/>
      <w:r w:rsidRPr="00895FA2">
        <w:t>kebersihan</w:t>
      </w:r>
      <w:proofErr w:type="spellEnd"/>
      <w:r w:rsidRPr="00895FA2">
        <w:t xml:space="preserve"> </w:t>
      </w:r>
      <w:proofErr w:type="spellStart"/>
      <w:r w:rsidRPr="00895FA2">
        <w:t>tubuh</w:t>
      </w:r>
      <w:proofErr w:type="spellEnd"/>
      <w:r w:rsidRPr="00895FA2">
        <w:t>.</w:t>
      </w:r>
    </w:p>
    <w:p w14:paraId="5DEC4486" w14:textId="77777777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memfasilitasi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membaca</w:t>
      </w:r>
      <w:proofErr w:type="spellEnd"/>
      <w:r w:rsidRPr="00895FA2">
        <w:t xml:space="preserve"> </w:t>
      </w:r>
      <w:proofErr w:type="spellStart"/>
      <w:r w:rsidRPr="00895FA2">
        <w:t>teks</w:t>
      </w:r>
      <w:proofErr w:type="spellEnd"/>
      <w:r w:rsidRPr="00895FA2">
        <w:t xml:space="preserve"> pada </w:t>
      </w:r>
      <w:proofErr w:type="spellStart"/>
      <w:r w:rsidRPr="00895FA2">
        <w:t>lirik</w:t>
      </w:r>
      <w:proofErr w:type="spellEnd"/>
      <w:r w:rsidRPr="00895FA2">
        <w:t xml:space="preserve"> </w:t>
      </w:r>
      <w:proofErr w:type="spellStart"/>
      <w:r w:rsidRPr="00895FA2">
        <w:t>lagu</w:t>
      </w:r>
      <w:proofErr w:type="spellEnd"/>
      <w:r w:rsidRPr="00895FA2">
        <w:t xml:space="preserve"> “</w:t>
      </w:r>
      <w:proofErr w:type="spellStart"/>
      <w:r w:rsidRPr="00895FA2">
        <w:t>Anggota</w:t>
      </w:r>
      <w:proofErr w:type="spellEnd"/>
      <w:r w:rsidRPr="00895FA2">
        <w:t xml:space="preserve"> </w:t>
      </w:r>
      <w:proofErr w:type="spellStart"/>
      <w:r w:rsidRPr="00895FA2">
        <w:t>Tubuhku</w:t>
      </w:r>
      <w:proofErr w:type="spellEnd"/>
      <w:r w:rsidRPr="00895FA2">
        <w:t xml:space="preserve">” </w:t>
      </w:r>
    </w:p>
    <w:p w14:paraId="1359BA0D" w14:textId="77777777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memfasilitasi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berdiri</w:t>
      </w:r>
      <w:proofErr w:type="spellEnd"/>
      <w:r w:rsidRPr="00895FA2">
        <w:t xml:space="preserve"> </w:t>
      </w:r>
      <w:proofErr w:type="spellStart"/>
      <w:r w:rsidRPr="00895FA2">
        <w:t>melingkar</w:t>
      </w:r>
      <w:proofErr w:type="spellEnd"/>
      <w:r w:rsidRPr="00895FA2">
        <w:t xml:space="preserve"> dan </w:t>
      </w:r>
      <w:proofErr w:type="spellStart"/>
      <w:r w:rsidRPr="00895FA2">
        <w:t>bernyanyi</w:t>
      </w:r>
      <w:proofErr w:type="spellEnd"/>
      <w:r w:rsidRPr="00895FA2">
        <w:t xml:space="preserve"> </w:t>
      </w:r>
      <w:proofErr w:type="spellStart"/>
      <w:r w:rsidRPr="00895FA2">
        <w:t>bersama</w:t>
      </w:r>
      <w:proofErr w:type="spellEnd"/>
      <w:r w:rsidRPr="00895FA2">
        <w:t xml:space="preserve"> </w:t>
      </w:r>
    </w:p>
    <w:p w14:paraId="7E56E7B4" w14:textId="77777777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dapat</w:t>
      </w:r>
      <w:proofErr w:type="spellEnd"/>
      <w:r w:rsidRPr="00895FA2">
        <w:t xml:space="preserve"> </w:t>
      </w:r>
      <w:proofErr w:type="spellStart"/>
      <w:r w:rsidRPr="00895FA2">
        <w:t>menjelaskan</w:t>
      </w:r>
      <w:proofErr w:type="spellEnd"/>
      <w:r w:rsidRPr="00895FA2">
        <w:t xml:space="preserve"> </w:t>
      </w:r>
      <w:proofErr w:type="spellStart"/>
      <w:r w:rsidRPr="00895FA2">
        <w:t>anggota</w:t>
      </w:r>
      <w:proofErr w:type="spellEnd"/>
      <w:r w:rsidRPr="00895FA2">
        <w:t xml:space="preserve"> </w:t>
      </w:r>
      <w:proofErr w:type="spellStart"/>
      <w:r w:rsidRPr="00895FA2">
        <w:t>tubuh</w:t>
      </w:r>
      <w:proofErr w:type="spellEnd"/>
      <w:r w:rsidRPr="00895FA2">
        <w:t xml:space="preserve"> </w:t>
      </w:r>
      <w:proofErr w:type="spellStart"/>
      <w:r w:rsidRPr="00895FA2">
        <w:t>lainnya</w:t>
      </w:r>
      <w:proofErr w:type="spellEnd"/>
      <w:r w:rsidRPr="00895FA2">
        <w:t xml:space="preserve"> </w:t>
      </w:r>
      <w:proofErr w:type="spellStart"/>
      <w:r w:rsidRPr="00895FA2">
        <w:t>selain</w:t>
      </w:r>
      <w:proofErr w:type="spellEnd"/>
      <w:r w:rsidRPr="00895FA2">
        <w:t xml:space="preserve"> yang </w:t>
      </w:r>
      <w:proofErr w:type="spellStart"/>
      <w:r w:rsidRPr="00895FA2">
        <w:t>disebutkan</w:t>
      </w:r>
      <w:proofErr w:type="spellEnd"/>
      <w:r w:rsidRPr="00895FA2">
        <w:t xml:space="preserve"> </w:t>
      </w:r>
      <w:proofErr w:type="spellStart"/>
      <w:r w:rsidRPr="00895FA2">
        <w:t>dalam</w:t>
      </w:r>
      <w:proofErr w:type="spellEnd"/>
      <w:r w:rsidRPr="00895FA2">
        <w:t xml:space="preserve"> </w:t>
      </w:r>
      <w:proofErr w:type="spellStart"/>
      <w:r w:rsidRPr="00895FA2">
        <w:t>lirik</w:t>
      </w:r>
      <w:proofErr w:type="spellEnd"/>
      <w:r w:rsidRPr="00895FA2">
        <w:t xml:space="preserve"> </w:t>
      </w:r>
      <w:proofErr w:type="spellStart"/>
      <w:r w:rsidRPr="00895FA2">
        <w:t>lagu</w:t>
      </w:r>
      <w:proofErr w:type="spellEnd"/>
    </w:p>
    <w:p w14:paraId="358A62D8" w14:textId="6703D4A2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meminta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menjadi</w:t>
      </w:r>
      <w:proofErr w:type="spellEnd"/>
      <w:r w:rsidRPr="00895FA2">
        <w:t xml:space="preserve"> </w:t>
      </w:r>
      <w:proofErr w:type="spellStart"/>
      <w:r w:rsidRPr="00895FA2">
        <w:t>kebersihan</w:t>
      </w:r>
      <w:proofErr w:type="spellEnd"/>
      <w:r w:rsidRPr="00895FA2">
        <w:t xml:space="preserve"> </w:t>
      </w:r>
      <w:proofErr w:type="spellStart"/>
      <w:r w:rsidRPr="00895FA2">
        <w:t>anggota</w:t>
      </w:r>
      <w:proofErr w:type="spellEnd"/>
      <w:r w:rsidRPr="00895FA2">
        <w:t xml:space="preserve"> </w:t>
      </w:r>
      <w:proofErr w:type="spellStart"/>
      <w:r w:rsidRPr="00895FA2">
        <w:t>tubuh</w:t>
      </w:r>
      <w:proofErr w:type="spellEnd"/>
      <w:r w:rsidRPr="00895FA2">
        <w:t xml:space="preserve">, </w:t>
      </w:r>
      <w:proofErr w:type="spellStart"/>
      <w:r w:rsidRPr="00895FA2">
        <w:t>misalnya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mencuci</w:t>
      </w:r>
      <w:proofErr w:type="spellEnd"/>
      <w:r w:rsidRPr="00895FA2">
        <w:t xml:space="preserve"> </w:t>
      </w:r>
      <w:proofErr w:type="spellStart"/>
      <w:r w:rsidRPr="00895FA2">
        <w:t>tangan</w:t>
      </w:r>
      <w:proofErr w:type="spellEnd"/>
      <w:r w:rsidRPr="00895FA2">
        <w:t xml:space="preserve">, mandi, dan </w:t>
      </w:r>
      <w:proofErr w:type="spellStart"/>
      <w:r w:rsidRPr="00895FA2">
        <w:t>menggosok</w:t>
      </w:r>
      <w:proofErr w:type="spellEnd"/>
      <w:r w:rsidRPr="00895FA2">
        <w:t xml:space="preserve"> </w:t>
      </w:r>
      <w:proofErr w:type="spellStart"/>
      <w:r w:rsidRPr="00895FA2">
        <w:t>gigi</w:t>
      </w:r>
      <w:proofErr w:type="spellEnd"/>
    </w:p>
    <w:p w14:paraId="19012897" w14:textId="016376DA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juga </w:t>
      </w:r>
      <w:proofErr w:type="spellStart"/>
      <w:r w:rsidRPr="00895FA2">
        <w:t>dapat</w:t>
      </w:r>
      <w:proofErr w:type="spellEnd"/>
      <w:r w:rsidRPr="00895FA2">
        <w:t xml:space="preserve">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penguatan</w:t>
      </w:r>
      <w:proofErr w:type="spellEnd"/>
      <w:r w:rsidRPr="00895FA2">
        <w:t xml:space="preserve"> </w:t>
      </w:r>
      <w:proofErr w:type="spellStart"/>
      <w:r w:rsidRPr="00895FA2">
        <w:t>menjaga</w:t>
      </w:r>
      <w:proofErr w:type="spellEnd"/>
      <w:r w:rsidRPr="00895FA2">
        <w:t xml:space="preserve"> </w:t>
      </w:r>
      <w:proofErr w:type="spellStart"/>
      <w:r w:rsidRPr="00895FA2">
        <w:t>kebersihan</w:t>
      </w:r>
      <w:proofErr w:type="spellEnd"/>
      <w:r w:rsidRPr="00895FA2">
        <w:t xml:space="preserve"> </w:t>
      </w:r>
      <w:proofErr w:type="spellStart"/>
      <w:r w:rsidRPr="00895FA2">
        <w:t>tubuh</w:t>
      </w:r>
      <w:proofErr w:type="spellEnd"/>
      <w:r w:rsidRPr="00895FA2">
        <w:t xml:space="preserve"> </w:t>
      </w:r>
      <w:proofErr w:type="spellStart"/>
      <w:r w:rsidRPr="00895FA2">
        <w:t>merupakan</w:t>
      </w:r>
      <w:proofErr w:type="spellEnd"/>
      <w:r w:rsidRPr="00895FA2">
        <w:t xml:space="preserve"> </w:t>
      </w:r>
      <w:proofErr w:type="spellStart"/>
      <w:r w:rsidRPr="00895FA2">
        <w:t>bukti</w:t>
      </w:r>
      <w:proofErr w:type="spellEnd"/>
      <w:r w:rsidRPr="00895FA2">
        <w:t xml:space="preserve"> </w:t>
      </w:r>
      <w:proofErr w:type="spellStart"/>
      <w:r w:rsidRPr="00895FA2">
        <w:t>kita</w:t>
      </w:r>
      <w:proofErr w:type="spellEnd"/>
      <w:r w:rsidRPr="00895FA2">
        <w:t xml:space="preserve"> </w:t>
      </w:r>
      <w:proofErr w:type="spellStart"/>
      <w:r w:rsidRPr="00895FA2">
        <w:t>bersyukur</w:t>
      </w:r>
      <w:proofErr w:type="spellEnd"/>
      <w:r w:rsidRPr="00895FA2">
        <w:t xml:space="preserve"> </w:t>
      </w:r>
      <w:proofErr w:type="spellStart"/>
      <w:r w:rsidRPr="00895FA2">
        <w:t>atas</w:t>
      </w:r>
      <w:proofErr w:type="spellEnd"/>
      <w:r w:rsidRPr="00895FA2">
        <w:t xml:space="preserve"> </w:t>
      </w:r>
      <w:proofErr w:type="spellStart"/>
      <w:r w:rsidRPr="00895FA2">
        <w:t>karunia</w:t>
      </w:r>
      <w:proofErr w:type="spellEnd"/>
      <w:r w:rsidRPr="00895FA2">
        <w:t xml:space="preserve"> Tuhan Yang Maha Esa.</w:t>
      </w:r>
    </w:p>
    <w:p w14:paraId="2661C7BE" w14:textId="77777777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meminta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berbaris</w:t>
      </w:r>
      <w:proofErr w:type="spellEnd"/>
      <w:r w:rsidRPr="00895FA2">
        <w:t xml:space="preserve"> </w:t>
      </w:r>
      <w:proofErr w:type="spellStart"/>
      <w:r w:rsidRPr="00895FA2">
        <w:t>berdasarkan</w:t>
      </w:r>
      <w:proofErr w:type="spellEnd"/>
      <w:r w:rsidRPr="00895FA2">
        <w:t xml:space="preserve"> </w:t>
      </w:r>
      <w:proofErr w:type="spellStart"/>
      <w:r w:rsidRPr="00895FA2">
        <w:t>jenis</w:t>
      </w:r>
      <w:proofErr w:type="spellEnd"/>
      <w:r w:rsidRPr="00895FA2">
        <w:t xml:space="preserve"> </w:t>
      </w:r>
      <w:proofErr w:type="spellStart"/>
      <w:r w:rsidRPr="00895FA2">
        <w:t>kelamin</w:t>
      </w:r>
      <w:proofErr w:type="spellEnd"/>
      <w:r w:rsidRPr="00895FA2">
        <w:t xml:space="preserve"> </w:t>
      </w:r>
      <w:proofErr w:type="spellStart"/>
      <w:r w:rsidRPr="00895FA2">
        <w:t>laki-laki</w:t>
      </w:r>
      <w:proofErr w:type="spellEnd"/>
      <w:r w:rsidRPr="00895FA2">
        <w:t xml:space="preserve"> dan </w:t>
      </w:r>
      <w:proofErr w:type="spellStart"/>
      <w:r w:rsidRPr="00895FA2">
        <w:t>perempuan</w:t>
      </w:r>
      <w:proofErr w:type="spellEnd"/>
      <w:r w:rsidRPr="00895FA2">
        <w:t xml:space="preserve">. </w:t>
      </w:r>
      <w:proofErr w:type="spellStart"/>
      <w:r w:rsidRPr="00895FA2">
        <w:t>Kemudian</w:t>
      </w:r>
      <w:proofErr w:type="spellEnd"/>
      <w:r w:rsidRPr="00895FA2">
        <w:t xml:space="preserve">,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berhitung</w:t>
      </w:r>
      <w:proofErr w:type="spellEnd"/>
      <w:r w:rsidRPr="00895FA2">
        <w:t xml:space="preserve">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urusan</w:t>
      </w:r>
      <w:proofErr w:type="spellEnd"/>
      <w:r w:rsidRPr="00895FA2">
        <w:t xml:space="preserve"> baris </w:t>
      </w:r>
      <w:proofErr w:type="spellStart"/>
      <w:r w:rsidRPr="00895FA2">
        <w:t>tersebut</w:t>
      </w:r>
      <w:proofErr w:type="spellEnd"/>
      <w:r w:rsidRPr="00895FA2">
        <w:t xml:space="preserve">. </w:t>
      </w:r>
    </w:p>
    <w:p w14:paraId="276DF8BF" w14:textId="77777777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meminta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menyebutkan</w:t>
      </w:r>
      <w:proofErr w:type="spellEnd"/>
      <w:r w:rsidRPr="00895FA2">
        <w:t xml:space="preserve"> nama </w:t>
      </w:r>
      <w:proofErr w:type="spellStart"/>
      <w:r w:rsidRPr="00895FA2">
        <w:t>teman</w:t>
      </w:r>
      <w:proofErr w:type="spellEnd"/>
      <w:r w:rsidRPr="00895FA2">
        <w:t xml:space="preserve"> </w:t>
      </w:r>
      <w:proofErr w:type="spellStart"/>
      <w:r w:rsidRPr="00895FA2">
        <w:t>laki-laki</w:t>
      </w:r>
      <w:proofErr w:type="spellEnd"/>
      <w:r w:rsidRPr="00895FA2">
        <w:t xml:space="preserve"> dan </w:t>
      </w:r>
      <w:proofErr w:type="spellStart"/>
      <w:r w:rsidRPr="00895FA2">
        <w:t>perempuan</w:t>
      </w:r>
      <w:proofErr w:type="spellEnd"/>
      <w:r w:rsidRPr="00895FA2">
        <w:t xml:space="preserve"> </w:t>
      </w:r>
      <w:proofErr w:type="spellStart"/>
      <w:r w:rsidRPr="00895FA2">
        <w:t>secara</w:t>
      </w:r>
      <w:proofErr w:type="spellEnd"/>
      <w:r w:rsidRPr="00895FA2">
        <w:t xml:space="preserve"> </w:t>
      </w:r>
      <w:proofErr w:type="spellStart"/>
      <w:r w:rsidRPr="00895FA2">
        <w:t>berurutan</w:t>
      </w:r>
      <w:proofErr w:type="spellEnd"/>
      <w:r w:rsidRPr="00895FA2">
        <w:t xml:space="preserve">. </w:t>
      </w:r>
    </w:p>
    <w:p w14:paraId="5FD34C41" w14:textId="40EC780D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memfasilitasi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menyebutkan</w:t>
      </w:r>
      <w:proofErr w:type="spellEnd"/>
      <w:r w:rsidRPr="00895FA2">
        <w:t xml:space="preserve"> </w:t>
      </w:r>
      <w:proofErr w:type="spellStart"/>
      <w:r w:rsidRPr="00895FA2">
        <w:t>atau</w:t>
      </w:r>
      <w:proofErr w:type="spellEnd"/>
      <w:r w:rsidRPr="00895FA2">
        <w:t xml:space="preserve"> </w:t>
      </w:r>
      <w:proofErr w:type="spellStart"/>
      <w:r w:rsidRPr="00895FA2">
        <w:t>menuliskan</w:t>
      </w:r>
      <w:proofErr w:type="spellEnd"/>
      <w:r w:rsidRPr="00895FA2">
        <w:t xml:space="preserve"> nama </w:t>
      </w:r>
      <w:proofErr w:type="spellStart"/>
      <w:r w:rsidRPr="00895FA2">
        <w:t>anggota</w:t>
      </w:r>
      <w:proofErr w:type="spellEnd"/>
      <w:r w:rsidRPr="00895FA2">
        <w:t xml:space="preserve"> </w:t>
      </w:r>
      <w:proofErr w:type="spellStart"/>
      <w:r w:rsidRPr="00895FA2">
        <w:t>keluarga</w:t>
      </w:r>
      <w:proofErr w:type="spellEnd"/>
      <w:r w:rsidRPr="00895FA2">
        <w:t xml:space="preserve"> </w:t>
      </w:r>
      <w:proofErr w:type="spellStart"/>
      <w:r w:rsidRPr="00895FA2">
        <w:t>laki-laki</w:t>
      </w:r>
      <w:proofErr w:type="spellEnd"/>
      <w:r w:rsidRPr="00895FA2">
        <w:t xml:space="preserve"> dan </w:t>
      </w:r>
      <w:proofErr w:type="spellStart"/>
      <w:r w:rsidRPr="00895FA2">
        <w:t>perempuan</w:t>
      </w:r>
      <w:proofErr w:type="spellEnd"/>
      <w:r w:rsidRPr="00895FA2">
        <w:t>.</w:t>
      </w:r>
    </w:p>
    <w:p w14:paraId="424C5715" w14:textId="77777777" w:rsid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t xml:space="preserve">Guru </w:t>
      </w:r>
      <w:proofErr w:type="spellStart"/>
      <w:r w:rsidRPr="00895FA2">
        <w:t>memfasilitasi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mengerjakan</w:t>
      </w:r>
      <w:proofErr w:type="spellEnd"/>
      <w:r w:rsidRPr="00895FA2">
        <w:t xml:space="preserve"> </w:t>
      </w:r>
      <w:proofErr w:type="spellStart"/>
      <w:r w:rsidRPr="00895FA2">
        <w:t>soal</w:t>
      </w:r>
      <w:proofErr w:type="spellEnd"/>
      <w:r w:rsidRPr="00895FA2">
        <w:t xml:space="preserve"> pada </w:t>
      </w:r>
      <w:proofErr w:type="spellStart"/>
      <w:r w:rsidRPr="00895FA2">
        <w:t>kegiatan</w:t>
      </w:r>
      <w:proofErr w:type="spellEnd"/>
      <w:r w:rsidRPr="00895FA2">
        <w:t xml:space="preserve"> </w:t>
      </w:r>
      <w:proofErr w:type="spellStart"/>
      <w:r w:rsidRPr="00895FA2">
        <w:t>mari</w:t>
      </w:r>
      <w:proofErr w:type="spellEnd"/>
      <w:r w:rsidRPr="00895FA2">
        <w:t xml:space="preserve"> </w:t>
      </w:r>
      <w:proofErr w:type="spellStart"/>
      <w:r w:rsidRPr="00895FA2">
        <w:t>berlatih</w:t>
      </w:r>
      <w:proofErr w:type="spellEnd"/>
      <w:r w:rsidRPr="00895FA2">
        <w:t xml:space="preserve">. </w:t>
      </w:r>
    </w:p>
    <w:p w14:paraId="4AC65B32" w14:textId="391DAB95" w:rsidR="00895FA2" w:rsidRPr="00895FA2" w:rsidRDefault="00895FA2" w:rsidP="00376C0D">
      <w:pPr>
        <w:pStyle w:val="ListParagraph"/>
        <w:numPr>
          <w:ilvl w:val="0"/>
          <w:numId w:val="31"/>
        </w:numPr>
        <w:spacing w:before="60" w:after="60"/>
        <w:ind w:left="810"/>
        <w:jc w:val="both"/>
      </w:pPr>
      <w:r w:rsidRPr="00895FA2">
        <w:lastRenderedPageBreak/>
        <w:t xml:space="preserve">Guru </w:t>
      </w:r>
      <w:proofErr w:type="spellStart"/>
      <w:r w:rsidRPr="00895FA2">
        <w:t>membacakan</w:t>
      </w:r>
      <w:proofErr w:type="spellEnd"/>
      <w:r w:rsidRPr="00895FA2">
        <w:t xml:space="preserve"> </w:t>
      </w:r>
      <w:proofErr w:type="spellStart"/>
      <w:r w:rsidRPr="00895FA2">
        <w:t>setiap</w:t>
      </w:r>
      <w:proofErr w:type="spellEnd"/>
      <w:r w:rsidRPr="00895FA2">
        <w:t xml:space="preserve"> </w:t>
      </w:r>
      <w:proofErr w:type="spellStart"/>
      <w:r w:rsidRPr="00895FA2">
        <w:t>soal</w:t>
      </w:r>
      <w:proofErr w:type="spellEnd"/>
      <w:r w:rsidRPr="00895FA2">
        <w:t xml:space="preserve"> dan </w:t>
      </w:r>
      <w:proofErr w:type="spellStart"/>
      <w:r w:rsidRPr="00895FA2">
        <w:t>meminta</w:t>
      </w:r>
      <w:proofErr w:type="spellEnd"/>
      <w:r w:rsidRPr="00895FA2">
        <w:t xml:space="preserve"> </w:t>
      </w:r>
      <w:proofErr w:type="spellStart"/>
      <w:r w:rsidRPr="00895FA2">
        <w:t>peserta</w:t>
      </w:r>
      <w:proofErr w:type="spellEnd"/>
      <w:r w:rsidRPr="00895FA2">
        <w:t xml:space="preserve"> </w:t>
      </w:r>
      <w:proofErr w:type="spellStart"/>
      <w:r w:rsidRPr="00895FA2">
        <w:t>didik</w:t>
      </w:r>
      <w:proofErr w:type="spellEnd"/>
      <w:r w:rsidRPr="00895FA2"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soal</w:t>
      </w:r>
      <w:proofErr w:type="spellEnd"/>
      <w:r w:rsidRPr="00895FA2">
        <w:t xml:space="preserve"> </w:t>
      </w:r>
      <w:proofErr w:type="spellStart"/>
      <w:r w:rsidRPr="00895FA2">
        <w:t>tersebut</w:t>
      </w:r>
      <w:proofErr w:type="spellEnd"/>
    </w:p>
    <w:p w14:paraId="1B318C04" w14:textId="05B5A64F" w:rsidR="00895FA2" w:rsidRDefault="00895FA2" w:rsidP="00895FA2">
      <w:pPr>
        <w:pStyle w:val="ListParagraph"/>
        <w:spacing w:before="60" w:after="60"/>
        <w:ind w:left="786"/>
        <w:jc w:val="both"/>
        <w:rPr>
          <w:b/>
          <w:caps/>
        </w:rPr>
      </w:pPr>
    </w:p>
    <w:p w14:paraId="24B9EAD6" w14:textId="77777777" w:rsidR="00895FA2" w:rsidRPr="00895FA2" w:rsidRDefault="00895FA2" w:rsidP="00895FA2">
      <w:pPr>
        <w:pStyle w:val="ListParagraph"/>
        <w:spacing w:before="60" w:after="60"/>
        <w:ind w:left="786"/>
        <w:jc w:val="both"/>
        <w:rPr>
          <w:b/>
          <w:caps/>
        </w:rPr>
      </w:pPr>
    </w:p>
    <w:p w14:paraId="6D06017E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Penutup</w:t>
      </w:r>
    </w:p>
    <w:p w14:paraId="1A7421E8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membimbing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menyimpulkan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dilakukan</w:t>
      </w:r>
      <w:proofErr w:type="spellEnd"/>
    </w:p>
    <w:p w14:paraId="744580BE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refleksi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tanya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jawab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mengevaluasi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dilaksanakan</w:t>
      </w:r>
      <w:proofErr w:type="spellEnd"/>
    </w:p>
    <w:p w14:paraId="2968F375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mengakhiri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tetap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diakhiri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>.</w:t>
      </w:r>
    </w:p>
    <w:p w14:paraId="3A50A1DA" w14:textId="3D029EF8" w:rsidR="00895FA2" w:rsidRDefault="00895FA2" w:rsidP="00895FA2">
      <w:pPr>
        <w:spacing w:before="60" w:after="60"/>
        <w:jc w:val="both"/>
        <w:rPr>
          <w:rFonts w:eastAsia="Bookman Old Style"/>
        </w:rPr>
      </w:pPr>
    </w:p>
    <w:p w14:paraId="28996151" w14:textId="1F37365F" w:rsidR="00895FA2" w:rsidRDefault="00895FA2" w:rsidP="00895FA2">
      <w:pPr>
        <w:spacing w:before="60" w:after="60"/>
        <w:jc w:val="both"/>
        <w:rPr>
          <w:rFonts w:eastAsia="Bookman Old Style"/>
        </w:rPr>
      </w:pPr>
    </w:p>
    <w:p w14:paraId="242D9B1A" w14:textId="343B090D" w:rsidR="00895FA2" w:rsidRPr="00895FA2" w:rsidRDefault="00895FA2" w:rsidP="00895FA2">
      <w:pPr>
        <w:spacing w:before="60" w:after="60"/>
        <w:jc w:val="both"/>
        <w:rPr>
          <w:rFonts w:eastAsia="Bookman Old Style"/>
        </w:rPr>
      </w:pPr>
      <w:r w:rsidRPr="00895FA2">
        <w:rPr>
          <w:rFonts w:eastAsia="Bookman Old Style"/>
          <w:noProof/>
        </w:rPr>
        <w:drawing>
          <wp:inline distT="0" distB="0" distL="0" distR="0" wp14:anchorId="57D6F89C" wp14:editId="25A845D6">
            <wp:extent cx="1996613" cy="4648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F393" w14:textId="0284BFE5" w:rsidR="00895FA2" w:rsidRPr="00895FA2" w:rsidRDefault="00895FA2" w:rsidP="00895FA2">
      <w:pPr>
        <w:shd w:val="clear" w:color="auto" w:fill="92D050"/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 xml:space="preserve">PEMBELAJARAN </w:t>
      </w:r>
      <w:r>
        <w:rPr>
          <w:b/>
          <w:caps/>
        </w:rPr>
        <w:t>1</w:t>
      </w:r>
    </w:p>
    <w:p w14:paraId="29561DE7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Pendahuluan</w:t>
      </w:r>
    </w:p>
    <w:p w14:paraId="67C5F60A" w14:textId="77777777" w:rsidR="00895FA2" w:rsidRPr="00895FA2" w:rsidRDefault="00895FA2" w:rsidP="00376C0D">
      <w:pPr>
        <w:pStyle w:val="ListParagraph"/>
        <w:numPr>
          <w:ilvl w:val="0"/>
          <w:numId w:val="38"/>
        </w:numPr>
        <w:spacing w:before="60" w:after="6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membuka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mengucapkan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salam</w:t>
      </w:r>
      <w:proofErr w:type="spellEnd"/>
      <w:r w:rsidRPr="00895FA2">
        <w:rPr>
          <w:rFonts w:eastAsia="Bookman Old Style"/>
        </w:rPr>
        <w:t>.</w:t>
      </w:r>
    </w:p>
    <w:p w14:paraId="307CD6A5" w14:textId="77777777" w:rsidR="00895FA2" w:rsidRPr="00895FA2" w:rsidRDefault="00895FA2" w:rsidP="00376C0D">
      <w:pPr>
        <w:pStyle w:val="ListParagraph"/>
        <w:numPr>
          <w:ilvl w:val="0"/>
          <w:numId w:val="38"/>
        </w:numPr>
        <w:spacing w:before="60" w:after="60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pembiasaan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memeriksa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kehadiran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kerapihan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pakaian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posisi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tempat</w:t>
      </w:r>
      <w:proofErr w:type="spellEnd"/>
      <w:r w:rsidRPr="00895FA2">
        <w:rPr>
          <w:rFonts w:eastAsia="Bookman Old Style"/>
        </w:rPr>
        <w:t xml:space="preserve"> duduk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kebersihan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kelas</w:t>
      </w:r>
      <w:proofErr w:type="spellEnd"/>
      <w:r w:rsidRPr="00895FA2">
        <w:rPr>
          <w:rFonts w:eastAsia="Bookman Old Style"/>
        </w:rPr>
        <w:t>.</w:t>
      </w:r>
    </w:p>
    <w:p w14:paraId="404338D4" w14:textId="77777777" w:rsidR="00895FA2" w:rsidRPr="00895FA2" w:rsidRDefault="00895FA2" w:rsidP="00376C0D">
      <w:pPr>
        <w:pStyle w:val="ListParagraph"/>
        <w:numPr>
          <w:ilvl w:val="0"/>
          <w:numId w:val="38"/>
        </w:numPr>
        <w:spacing w:before="60" w:after="6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pertanyaan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pemantik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materi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akan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diajarkan</w:t>
      </w:r>
      <w:proofErr w:type="spellEnd"/>
      <w:r w:rsidRPr="00895FA2">
        <w:rPr>
          <w:rFonts w:eastAsia="Bookman Old Style"/>
        </w:rPr>
        <w:t>.</w:t>
      </w:r>
    </w:p>
    <w:p w14:paraId="6DE80264" w14:textId="77777777" w:rsidR="00895FA2" w:rsidRPr="00895FA2" w:rsidRDefault="00895FA2" w:rsidP="00376C0D">
      <w:pPr>
        <w:pStyle w:val="ListParagraph"/>
        <w:numPr>
          <w:ilvl w:val="0"/>
          <w:numId w:val="38"/>
        </w:numPr>
        <w:spacing w:before="60" w:after="60"/>
        <w:contextualSpacing w:val="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tercapainya</w:t>
      </w:r>
      <w:proofErr w:type="spellEnd"/>
      <w:r w:rsidRPr="00895FA2">
        <w:t xml:space="preserve"> </w:t>
      </w:r>
      <w:proofErr w:type="spellStart"/>
      <w:r w:rsidRPr="00895FA2">
        <w:t>kompetensi</w:t>
      </w:r>
      <w:proofErr w:type="spellEnd"/>
      <w:r w:rsidRPr="00895FA2">
        <w:t xml:space="preserve"> dan </w:t>
      </w:r>
      <w:proofErr w:type="spellStart"/>
      <w:r w:rsidRPr="00895FA2">
        <w:t>karakter</w:t>
      </w:r>
      <w:proofErr w:type="spellEnd"/>
      <w:r w:rsidRPr="00895FA2">
        <w:t xml:space="preserve"> yang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rPr>
          <w:b/>
          <w:bCs/>
          <w:iCs/>
        </w:rPr>
        <w:t>Profil</w:t>
      </w:r>
      <w:proofErr w:type="spellEnd"/>
      <w:r w:rsidRPr="00895FA2">
        <w:rPr>
          <w:b/>
          <w:bCs/>
          <w:iCs/>
        </w:rPr>
        <w:t xml:space="preserve"> </w:t>
      </w:r>
      <w:proofErr w:type="spellStart"/>
      <w:r w:rsidRPr="00895FA2">
        <w:rPr>
          <w:b/>
          <w:bCs/>
          <w:iCs/>
        </w:rPr>
        <w:t>Pelajar</w:t>
      </w:r>
      <w:proofErr w:type="spellEnd"/>
      <w:r w:rsidRPr="00895FA2">
        <w:rPr>
          <w:b/>
          <w:bCs/>
          <w:iCs/>
        </w:rPr>
        <w:t xml:space="preserve"> Pancasila</w:t>
      </w:r>
      <w:r w:rsidRPr="00895FA2">
        <w:rPr>
          <w:bCs/>
          <w:iCs/>
        </w:rPr>
        <w:t xml:space="preserve"> (</w:t>
      </w:r>
      <w:proofErr w:type="spellStart"/>
      <w:r w:rsidRPr="00895FA2">
        <w:rPr>
          <w:rFonts w:eastAsia="Bookman Old Style"/>
        </w:rPr>
        <w:t>bertakwa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kepada</w:t>
      </w:r>
      <w:proofErr w:type="spellEnd"/>
      <w:r w:rsidRPr="00895FA2">
        <w:rPr>
          <w:rFonts w:eastAsia="Bookman Old Style"/>
        </w:rPr>
        <w:t xml:space="preserve"> Tuhan Yang Maha Esa dan </w:t>
      </w:r>
      <w:proofErr w:type="spellStart"/>
      <w:r w:rsidRPr="00895FA2">
        <w:rPr>
          <w:rFonts w:eastAsia="Bookman Old Style"/>
        </w:rPr>
        <w:t>berakhlak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mulia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bernalar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kritis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kreatif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bergotong</w:t>
      </w:r>
      <w:proofErr w:type="spellEnd"/>
      <w:r w:rsidRPr="00895FA2">
        <w:rPr>
          <w:rFonts w:eastAsia="Bookman Old Style"/>
        </w:rPr>
        <w:t xml:space="preserve"> royong, </w:t>
      </w:r>
      <w:proofErr w:type="spellStart"/>
      <w:r w:rsidRPr="00895FA2">
        <w:rPr>
          <w:rFonts w:eastAsia="Bookman Old Style"/>
        </w:rPr>
        <w:t>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kebhinnekaan</w:t>
      </w:r>
      <w:proofErr w:type="spellEnd"/>
      <w:r w:rsidRPr="00895FA2">
        <w:rPr>
          <w:rFonts w:eastAsia="Bookman Old Style"/>
        </w:rPr>
        <w:t xml:space="preserve"> global</w:t>
      </w:r>
      <w:r w:rsidRPr="00895FA2">
        <w:rPr>
          <w:bCs/>
          <w:iCs/>
        </w:rPr>
        <w:t xml:space="preserve">) </w:t>
      </w:r>
    </w:p>
    <w:p w14:paraId="78B0AD50" w14:textId="77777777" w:rsidR="00895FA2" w:rsidRPr="00895FA2" w:rsidRDefault="00895FA2" w:rsidP="00376C0D">
      <w:pPr>
        <w:pStyle w:val="ListParagraph"/>
        <w:numPr>
          <w:ilvl w:val="0"/>
          <w:numId w:val="38"/>
        </w:numPr>
        <w:spacing w:before="60" w:after="60"/>
        <w:jc w:val="both"/>
      </w:pPr>
      <w:r w:rsidRPr="00895FA2">
        <w:t xml:space="preserve">Guru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asesmen</w:t>
      </w:r>
      <w:proofErr w:type="spellEnd"/>
      <w:r w:rsidRPr="00895FA2">
        <w:t xml:space="preserve"> </w:t>
      </w:r>
      <w:proofErr w:type="spellStart"/>
      <w:r w:rsidRPr="00895FA2">
        <w:t>awal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bertanya</w:t>
      </w:r>
      <w:proofErr w:type="spellEnd"/>
      <w:r w:rsidRPr="00895FA2">
        <w:t xml:space="preserve"> </w:t>
      </w:r>
      <w:proofErr w:type="spellStart"/>
      <w:r w:rsidRPr="00895FA2">
        <w:t>tentang</w:t>
      </w:r>
      <w:proofErr w:type="spellEnd"/>
      <w:r w:rsidRPr="00895FA2">
        <w:t xml:space="preserve"> </w:t>
      </w:r>
      <w:proofErr w:type="spellStart"/>
      <w:r w:rsidRPr="00895FA2">
        <w:t>materi</w:t>
      </w:r>
      <w:proofErr w:type="spellEnd"/>
      <w:r w:rsidRPr="00895FA2">
        <w:t xml:space="preserve"> dan </w:t>
      </w:r>
      <w:proofErr w:type="spellStart"/>
      <w:r w:rsidRPr="00895FA2">
        <w:t>siswa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prediksi</w:t>
      </w:r>
      <w:proofErr w:type="spellEnd"/>
      <w:r w:rsidRPr="00895FA2">
        <w:t xml:space="preserve"> masing-masing.</w:t>
      </w:r>
    </w:p>
    <w:p w14:paraId="2CF5C0FD" w14:textId="77777777" w:rsidR="00895FA2" w:rsidRPr="00895FA2" w:rsidRDefault="00895FA2" w:rsidP="00376C0D">
      <w:pPr>
        <w:pStyle w:val="ListParagraph"/>
        <w:numPr>
          <w:ilvl w:val="0"/>
          <w:numId w:val="38"/>
        </w:numPr>
        <w:spacing w:before="60" w:after="6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mengikuti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ice breaking</w:t>
      </w:r>
    </w:p>
    <w:p w14:paraId="6AF9652D" w14:textId="77777777" w:rsidR="00895FA2" w:rsidRPr="00895FA2" w:rsidRDefault="00895FA2" w:rsidP="00376C0D">
      <w:pPr>
        <w:pStyle w:val="ListParagraph"/>
        <w:numPr>
          <w:ilvl w:val="0"/>
          <w:numId w:val="38"/>
        </w:numPr>
        <w:spacing w:before="60" w:after="6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menyampaikan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tujuan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gambaran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terkait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manfaat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dalam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kehidupan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sehari-hari</w:t>
      </w:r>
      <w:proofErr w:type="spellEnd"/>
      <w:r w:rsidRPr="00895FA2">
        <w:rPr>
          <w:rFonts w:eastAsia="Bookman Old Style"/>
        </w:rPr>
        <w:t xml:space="preserve">. </w:t>
      </w:r>
    </w:p>
    <w:p w14:paraId="7CAB632F" w14:textId="77ED57B9" w:rsidR="00895FA2" w:rsidRDefault="00895FA2" w:rsidP="00895FA2">
      <w:pPr>
        <w:spacing w:before="60" w:after="60"/>
        <w:ind w:left="426"/>
        <w:jc w:val="both"/>
        <w:rPr>
          <w:b/>
          <w:caps/>
        </w:rPr>
      </w:pPr>
    </w:p>
    <w:p w14:paraId="237531EF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r w:rsidRPr="00F77BEE">
        <w:rPr>
          <w:b/>
          <w:bCs/>
        </w:rPr>
        <w:t>Ice</w:t>
      </w:r>
      <w:proofErr w:type="gramEnd"/>
      <w:r w:rsidRPr="00F77BEE">
        <w:rPr>
          <w:b/>
          <w:bCs/>
        </w:rPr>
        <w:t xml:space="preserve"> Breaker:</w:t>
      </w:r>
    </w:p>
    <w:p w14:paraId="6209532C" w14:textId="77777777" w:rsidR="00F77BEE" w:rsidRPr="00F77BEE" w:rsidRDefault="00F77BEE" w:rsidP="00376C0D">
      <w:pPr>
        <w:numPr>
          <w:ilvl w:val="0"/>
          <w:numId w:val="39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menyapa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hangat</w:t>
      </w:r>
      <w:proofErr w:type="spellEnd"/>
      <w:r w:rsidRPr="00F77BEE">
        <w:t xml:space="preserve"> dan </w:t>
      </w:r>
      <w:proofErr w:type="spellStart"/>
      <w:r w:rsidRPr="00F77BEE">
        <w:t>menanyakan</w:t>
      </w:r>
      <w:proofErr w:type="spellEnd"/>
      <w:r w:rsidRPr="00F77BEE">
        <w:t xml:space="preserve"> </w:t>
      </w:r>
      <w:proofErr w:type="spellStart"/>
      <w:r w:rsidRPr="00F77BEE">
        <w:t>kabar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>.</w:t>
      </w:r>
    </w:p>
    <w:p w14:paraId="1AC8A56A" w14:textId="77777777" w:rsidR="00F77BEE" w:rsidRPr="00F77BEE" w:rsidRDefault="00F77BEE" w:rsidP="00376C0D">
      <w:pPr>
        <w:numPr>
          <w:ilvl w:val="0"/>
          <w:numId w:val="39"/>
        </w:numPr>
        <w:spacing w:before="100" w:beforeAutospacing="1" w:after="100" w:afterAutospacing="1"/>
      </w:pPr>
      <w:proofErr w:type="spellStart"/>
      <w:r w:rsidRPr="00F77BEE">
        <w:t>Mengajak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berdoa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sebelum</w:t>
      </w:r>
      <w:proofErr w:type="spellEnd"/>
      <w:r w:rsidRPr="00F77BEE">
        <w:t xml:space="preserve"> </w:t>
      </w:r>
      <w:proofErr w:type="spellStart"/>
      <w:r w:rsidRPr="00F77BEE">
        <w:t>memulai</w:t>
      </w:r>
      <w:proofErr w:type="spellEnd"/>
      <w:r w:rsidRPr="00F77BEE">
        <w:t xml:space="preserve"> </w:t>
      </w:r>
      <w:proofErr w:type="spellStart"/>
      <w:r w:rsidRPr="00F77BEE">
        <w:t>kegiatan</w:t>
      </w:r>
      <w:proofErr w:type="spellEnd"/>
      <w:r w:rsidRPr="00F77BEE">
        <w:t xml:space="preserve"> </w:t>
      </w:r>
      <w:proofErr w:type="spellStart"/>
      <w:r w:rsidRPr="00F77BEE">
        <w:t>belajar</w:t>
      </w:r>
      <w:proofErr w:type="spellEnd"/>
      <w:r w:rsidRPr="00F77BEE">
        <w:t>.</w:t>
      </w:r>
    </w:p>
    <w:p w14:paraId="1E7E929A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Apersepsi</w:t>
      </w:r>
      <w:proofErr w:type="spellEnd"/>
      <w:proofErr w:type="gramEnd"/>
      <w:r w:rsidRPr="00F77BEE">
        <w:rPr>
          <w:b/>
          <w:bCs/>
        </w:rPr>
        <w:t>:</w:t>
      </w:r>
    </w:p>
    <w:p w14:paraId="78CACF2C" w14:textId="77777777" w:rsidR="00F77BEE" w:rsidRPr="00F77BEE" w:rsidRDefault="00F77BEE" w:rsidP="00376C0D">
      <w:pPr>
        <w:numPr>
          <w:ilvl w:val="0"/>
          <w:numId w:val="40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menanyakan</w:t>
      </w:r>
      <w:proofErr w:type="spellEnd"/>
      <w:r w:rsidRPr="00F77BEE">
        <w:t xml:space="preserve"> </w:t>
      </w:r>
      <w:proofErr w:type="spellStart"/>
      <w:r w:rsidRPr="00F77BEE">
        <w:t>pengalaman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>: “</w:t>
      </w:r>
      <w:proofErr w:type="spellStart"/>
      <w:r w:rsidRPr="00F77BEE">
        <w:t>Siapa</w:t>
      </w:r>
      <w:proofErr w:type="spellEnd"/>
      <w:r w:rsidRPr="00F77BEE">
        <w:t xml:space="preserve"> yang </w:t>
      </w:r>
      <w:proofErr w:type="spellStart"/>
      <w:r w:rsidRPr="00F77BEE">
        <w:t>suka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teman-temannya</w:t>
      </w:r>
      <w:proofErr w:type="spellEnd"/>
      <w:r w:rsidRPr="00F77BEE">
        <w:t xml:space="preserve">? Apa </w:t>
      </w:r>
      <w:proofErr w:type="spellStart"/>
      <w:r w:rsidRPr="00F77BEE">
        <w:t>aturan</w:t>
      </w:r>
      <w:proofErr w:type="spellEnd"/>
      <w:r w:rsidRPr="00F77BEE">
        <w:t xml:space="preserve"> yang kalian </w:t>
      </w:r>
      <w:proofErr w:type="spellStart"/>
      <w:r w:rsidRPr="00F77BEE">
        <w:t>buat</w:t>
      </w:r>
      <w:proofErr w:type="spellEnd"/>
      <w:r w:rsidRPr="00F77BEE">
        <w:t xml:space="preserve"> </w:t>
      </w:r>
      <w:proofErr w:type="spellStart"/>
      <w:r w:rsidRPr="00F77BEE">
        <w:t>ketika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>?”</w:t>
      </w:r>
    </w:p>
    <w:p w14:paraId="177AB1CA" w14:textId="77777777" w:rsidR="00F77BEE" w:rsidRPr="00F77BEE" w:rsidRDefault="00F77BEE" w:rsidP="00376C0D">
      <w:pPr>
        <w:numPr>
          <w:ilvl w:val="0"/>
          <w:numId w:val="40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menjelaskan</w:t>
      </w:r>
      <w:proofErr w:type="spellEnd"/>
      <w:r w:rsidRPr="00F77BEE">
        <w:t xml:space="preserve"> </w:t>
      </w:r>
      <w:proofErr w:type="spellStart"/>
      <w:r w:rsidRPr="00F77BEE">
        <w:t>pentingnya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saat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agar </w:t>
      </w:r>
      <w:proofErr w:type="spellStart"/>
      <w:r w:rsidRPr="00F77BEE">
        <w:t>permainan</w:t>
      </w:r>
      <w:proofErr w:type="spellEnd"/>
      <w:r w:rsidRPr="00F77BEE">
        <w:t xml:space="preserve"> </w:t>
      </w:r>
      <w:proofErr w:type="spellStart"/>
      <w:r w:rsidRPr="00F77BEE">
        <w:t>lebih</w:t>
      </w:r>
      <w:proofErr w:type="spellEnd"/>
      <w:r w:rsidRPr="00F77BEE">
        <w:t xml:space="preserve"> </w:t>
      </w:r>
      <w:proofErr w:type="spellStart"/>
      <w:r w:rsidRPr="00F77BEE">
        <w:t>adil</w:t>
      </w:r>
      <w:proofErr w:type="spellEnd"/>
      <w:r w:rsidRPr="00F77BEE">
        <w:t xml:space="preserve"> dan </w:t>
      </w:r>
      <w:proofErr w:type="spellStart"/>
      <w:r w:rsidRPr="00F77BEE">
        <w:t>menyenangkan</w:t>
      </w:r>
      <w:proofErr w:type="spellEnd"/>
      <w:r w:rsidRPr="00F77BEE">
        <w:t>.</w:t>
      </w:r>
    </w:p>
    <w:p w14:paraId="59034DF3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r w:rsidRPr="00F77BEE">
        <w:rPr>
          <w:b/>
          <w:bCs/>
        </w:rPr>
        <w:t>Tujuan</w:t>
      </w:r>
      <w:proofErr w:type="gram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>:</w:t>
      </w:r>
    </w:p>
    <w:p w14:paraId="6ED24CA0" w14:textId="77777777" w:rsidR="00F77BEE" w:rsidRPr="00F77BEE" w:rsidRDefault="00F77BEE" w:rsidP="00376C0D">
      <w:pPr>
        <w:numPr>
          <w:ilvl w:val="0"/>
          <w:numId w:val="41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menjelaskan</w:t>
      </w:r>
      <w:proofErr w:type="spellEnd"/>
      <w:r w:rsidRPr="00F77BEE">
        <w:t xml:space="preserve"> </w:t>
      </w:r>
      <w:proofErr w:type="spellStart"/>
      <w:r w:rsidRPr="00F77BEE">
        <w:t>bahwa</w:t>
      </w:r>
      <w:proofErr w:type="spellEnd"/>
      <w:r w:rsidRPr="00F77BEE">
        <w:t xml:space="preserve"> </w:t>
      </w:r>
      <w:proofErr w:type="spellStart"/>
      <w:r w:rsidRPr="00F77BEE">
        <w:t>hari</w:t>
      </w:r>
      <w:proofErr w:type="spellEnd"/>
      <w:r w:rsidRPr="00F77BEE">
        <w:t xml:space="preserve"> </w:t>
      </w:r>
      <w:proofErr w:type="spellStart"/>
      <w:r w:rsidRPr="00F77BEE">
        <w:t>ini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akan</w:t>
      </w:r>
      <w:proofErr w:type="spellEnd"/>
      <w:r w:rsidRPr="00F77BEE">
        <w:t xml:space="preserve"> </w:t>
      </w:r>
      <w:proofErr w:type="spellStart"/>
      <w:r w:rsidRPr="00F77BEE">
        <w:t>belajar</w:t>
      </w:r>
      <w:proofErr w:type="spellEnd"/>
      <w:r w:rsidRPr="00F77BEE">
        <w:t xml:space="preserve"> </w:t>
      </w:r>
      <w:proofErr w:type="spellStart"/>
      <w:r w:rsidRPr="00F77BEE">
        <w:t>mengenal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</w:t>
      </w:r>
      <w:proofErr w:type="spellStart"/>
      <w:r w:rsidRPr="00F77BEE">
        <w:t>teman-teman</w:t>
      </w:r>
      <w:proofErr w:type="spellEnd"/>
      <w:r w:rsidRPr="00F77BEE">
        <w:t xml:space="preserve"> </w:t>
      </w:r>
      <w:proofErr w:type="spellStart"/>
      <w:r w:rsidRPr="00F77BEE">
        <w:t>berdasarkan</w:t>
      </w:r>
      <w:proofErr w:type="spellEnd"/>
      <w:r w:rsidRPr="00F77BEE">
        <w:t xml:space="preserve"> </w:t>
      </w:r>
      <w:proofErr w:type="spellStart"/>
      <w:r w:rsidRPr="00F77BEE">
        <w:t>jenis</w:t>
      </w:r>
      <w:proofErr w:type="spellEnd"/>
      <w:r w:rsidRPr="00F77BEE">
        <w:t xml:space="preserve"> </w:t>
      </w:r>
      <w:proofErr w:type="spellStart"/>
      <w:r w:rsidRPr="00F77BEE">
        <w:t>kelamin</w:t>
      </w:r>
      <w:proofErr w:type="spellEnd"/>
      <w:r w:rsidRPr="00F77BEE">
        <w:t xml:space="preserve"> dan </w:t>
      </w:r>
      <w:proofErr w:type="spellStart"/>
      <w:r w:rsidRPr="00F77BEE">
        <w:t>memahami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main </w:t>
      </w:r>
      <w:proofErr w:type="spellStart"/>
      <w:r w:rsidRPr="00F77BEE">
        <w:t>dalam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>.</w:t>
      </w:r>
    </w:p>
    <w:p w14:paraId="674B4EB6" w14:textId="2831E7A9" w:rsidR="00F77BEE" w:rsidRDefault="00F77BEE" w:rsidP="00895FA2">
      <w:pPr>
        <w:spacing w:before="60" w:after="60"/>
        <w:ind w:left="426"/>
        <w:jc w:val="both"/>
        <w:rPr>
          <w:b/>
          <w:caps/>
        </w:rPr>
      </w:pPr>
    </w:p>
    <w:p w14:paraId="1D9113E4" w14:textId="61B4CEF8" w:rsidR="00F77BEE" w:rsidRDefault="00F77BEE" w:rsidP="00895FA2">
      <w:pPr>
        <w:spacing w:before="60" w:after="60"/>
        <w:ind w:left="426"/>
        <w:jc w:val="both"/>
        <w:rPr>
          <w:b/>
          <w:caps/>
        </w:rPr>
      </w:pPr>
    </w:p>
    <w:p w14:paraId="7074E252" w14:textId="77777777" w:rsidR="00F77BEE" w:rsidRPr="00895FA2" w:rsidRDefault="00F77BEE" w:rsidP="00895FA2">
      <w:pPr>
        <w:spacing w:before="60" w:after="60"/>
        <w:ind w:left="426"/>
        <w:jc w:val="both"/>
        <w:rPr>
          <w:b/>
          <w:caps/>
        </w:rPr>
      </w:pPr>
    </w:p>
    <w:p w14:paraId="5608FB62" w14:textId="301B5AB1" w:rsid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Inti</w:t>
      </w:r>
    </w:p>
    <w:p w14:paraId="4C7036FD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Mindfull</w:t>
      </w:r>
      <w:proofErr w:type="spellEnd"/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Kesadaran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Penuh</w:t>
      </w:r>
      <w:proofErr w:type="spellEnd"/>
      <w:r w:rsidRPr="00F77BEE">
        <w:rPr>
          <w:b/>
          <w:bCs/>
        </w:rPr>
        <w:t xml:space="preserve"> - 30 </w:t>
      </w:r>
      <w:proofErr w:type="spellStart"/>
      <w:r w:rsidRPr="00F77BEE">
        <w:rPr>
          <w:b/>
          <w:bCs/>
        </w:rPr>
        <w:t>Menit</w:t>
      </w:r>
      <w:proofErr w:type="spellEnd"/>
      <w:r w:rsidRPr="00F77BEE">
        <w:rPr>
          <w:b/>
          <w:bCs/>
        </w:rPr>
        <w:t>)</w:t>
      </w:r>
    </w:p>
    <w:p w14:paraId="07FA5A7C" w14:textId="1BDD68FB" w:rsidR="00F77BEE" w:rsidRPr="00F77BEE" w:rsidRDefault="00F77BEE" w:rsidP="00376C0D">
      <w:pPr>
        <w:numPr>
          <w:ilvl w:val="0"/>
          <w:numId w:val="43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meminta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memperhatikan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yang </w:t>
      </w:r>
      <w:proofErr w:type="spellStart"/>
      <w:r w:rsidRPr="00F77BEE">
        <w:t>ada</w:t>
      </w:r>
      <w:proofErr w:type="spellEnd"/>
      <w:r w:rsidRPr="00F77BEE">
        <w:t xml:space="preserve"> di </w:t>
      </w:r>
      <w:proofErr w:type="spellStart"/>
      <w:r w:rsidRPr="00F77BEE">
        <w:t>antara</w:t>
      </w:r>
      <w:proofErr w:type="spellEnd"/>
      <w:r w:rsidRPr="00F77BEE">
        <w:t xml:space="preserve"> </w:t>
      </w:r>
      <w:proofErr w:type="spellStart"/>
      <w:r w:rsidRPr="00F77BEE">
        <w:t>teman-temannya</w:t>
      </w:r>
      <w:proofErr w:type="spellEnd"/>
      <w:r w:rsidRPr="00F77BEE">
        <w:t xml:space="preserve">, </w:t>
      </w:r>
      <w:proofErr w:type="spellStart"/>
      <w:r w:rsidRPr="00F77BEE">
        <w:t>misalnya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</w:t>
      </w:r>
      <w:proofErr w:type="spellStart"/>
      <w:r w:rsidRPr="00F77BEE">
        <w:t>jenis</w:t>
      </w:r>
      <w:proofErr w:type="spellEnd"/>
      <w:r w:rsidRPr="00F77BEE">
        <w:t xml:space="preserve"> </w:t>
      </w:r>
      <w:proofErr w:type="spellStart"/>
      <w:r w:rsidRPr="00F77BEE">
        <w:t>kelamin</w:t>
      </w:r>
      <w:proofErr w:type="spellEnd"/>
      <w:r w:rsidRPr="00F77BEE">
        <w:t>.</w:t>
      </w:r>
    </w:p>
    <w:p w14:paraId="2A6E00F8" w14:textId="77777777" w:rsidR="00F77BEE" w:rsidRPr="00F77BEE" w:rsidRDefault="00F77BEE" w:rsidP="00376C0D">
      <w:pPr>
        <w:numPr>
          <w:ilvl w:val="0"/>
          <w:numId w:val="43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menjelaskan</w:t>
      </w:r>
      <w:proofErr w:type="spellEnd"/>
      <w:r w:rsidRPr="00F77BEE">
        <w:t xml:space="preserve"> </w:t>
      </w:r>
      <w:proofErr w:type="spellStart"/>
      <w:r w:rsidRPr="00F77BEE">
        <w:t>bahwa</w:t>
      </w:r>
      <w:proofErr w:type="spellEnd"/>
      <w:r w:rsidRPr="00F77BEE">
        <w:t xml:space="preserve"> </w:t>
      </w:r>
      <w:proofErr w:type="spellStart"/>
      <w:r w:rsidRPr="00F77BEE">
        <w:t>meskipun</w:t>
      </w:r>
      <w:proofErr w:type="spellEnd"/>
      <w:r w:rsidRPr="00F77BEE">
        <w:t xml:space="preserve"> </w:t>
      </w:r>
      <w:proofErr w:type="spellStart"/>
      <w:r w:rsidRPr="00F77BEE">
        <w:t>berbeda</w:t>
      </w:r>
      <w:proofErr w:type="spellEnd"/>
      <w:r w:rsidRPr="00F77BEE">
        <w:t xml:space="preserve">,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anak</w:t>
      </w:r>
      <w:proofErr w:type="spellEnd"/>
      <w:r w:rsidRPr="00F77BEE">
        <w:t xml:space="preserve"> </w:t>
      </w:r>
      <w:proofErr w:type="spellStart"/>
      <w:r w:rsidRPr="00F77BEE">
        <w:t>memiliki</w:t>
      </w:r>
      <w:proofErr w:type="spellEnd"/>
      <w:r w:rsidRPr="00F77BEE">
        <w:t xml:space="preserve"> </w:t>
      </w:r>
      <w:proofErr w:type="spellStart"/>
      <w:r w:rsidRPr="00F77BEE">
        <w:t>hak</w:t>
      </w:r>
      <w:proofErr w:type="spellEnd"/>
      <w:r w:rsidRPr="00F77BEE">
        <w:t xml:space="preserve"> yang </w:t>
      </w:r>
      <w:proofErr w:type="spellStart"/>
      <w:r w:rsidRPr="00F77BEE">
        <w:t>sama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dan </w:t>
      </w:r>
      <w:proofErr w:type="spellStart"/>
      <w:r w:rsidRPr="00F77BEE">
        <w:t>dihargai</w:t>
      </w:r>
      <w:proofErr w:type="spellEnd"/>
      <w:r w:rsidRPr="00F77BEE">
        <w:t>.</w:t>
      </w:r>
    </w:p>
    <w:p w14:paraId="5927ED3A" w14:textId="77777777" w:rsidR="00F77BEE" w:rsidRPr="00F77BEE" w:rsidRDefault="00F77BEE" w:rsidP="00376C0D">
      <w:pPr>
        <w:numPr>
          <w:ilvl w:val="0"/>
          <w:numId w:val="43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menggunakan</w:t>
      </w:r>
      <w:proofErr w:type="spellEnd"/>
      <w:r w:rsidRPr="00F77BEE">
        <w:t xml:space="preserve"> </w:t>
      </w:r>
      <w:proofErr w:type="spellStart"/>
      <w:r w:rsidRPr="00F77BEE">
        <w:t>ilustrasi</w:t>
      </w:r>
      <w:proofErr w:type="spellEnd"/>
      <w:r w:rsidRPr="00F77BEE">
        <w:t xml:space="preserve"> </w:t>
      </w:r>
      <w:proofErr w:type="spellStart"/>
      <w:r w:rsidRPr="00F77BEE">
        <w:t>sederhana</w:t>
      </w:r>
      <w:proofErr w:type="spellEnd"/>
      <w:r w:rsidRPr="00F77BEE">
        <w:t xml:space="preserve"> </w:t>
      </w:r>
      <w:proofErr w:type="spellStart"/>
      <w:r w:rsidRPr="00F77BEE">
        <w:t>atau</w:t>
      </w:r>
      <w:proofErr w:type="spellEnd"/>
      <w:r w:rsidRPr="00F77BEE">
        <w:t xml:space="preserve"> </w:t>
      </w:r>
      <w:proofErr w:type="spellStart"/>
      <w:r w:rsidRPr="00F77BEE">
        <w:t>boneka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menjelaskan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</w:t>
      </w:r>
      <w:proofErr w:type="spellStart"/>
      <w:r w:rsidRPr="00F77BEE">
        <w:t>antara</w:t>
      </w:r>
      <w:proofErr w:type="spellEnd"/>
      <w:r w:rsidRPr="00F77BEE">
        <w:t xml:space="preserve"> </w:t>
      </w:r>
      <w:proofErr w:type="spellStart"/>
      <w:r w:rsidRPr="00F77BEE">
        <w:t>laki-laki</w:t>
      </w:r>
      <w:proofErr w:type="spellEnd"/>
      <w:r w:rsidRPr="00F77BEE">
        <w:t xml:space="preserve"> dan </w:t>
      </w:r>
      <w:proofErr w:type="spellStart"/>
      <w:r w:rsidRPr="00F77BEE">
        <w:t>perempuan</w:t>
      </w:r>
      <w:proofErr w:type="spellEnd"/>
      <w:r w:rsidRPr="00F77BEE">
        <w:t>.</w:t>
      </w:r>
    </w:p>
    <w:p w14:paraId="6BC4C0AE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Joyfull</w:t>
      </w:r>
      <w:proofErr w:type="spellEnd"/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Menyenangkan</w:t>
      </w:r>
      <w:proofErr w:type="spellEnd"/>
      <w:r w:rsidRPr="00F77BEE">
        <w:rPr>
          <w:b/>
          <w:bCs/>
        </w:rPr>
        <w:t xml:space="preserve"> - 30 </w:t>
      </w:r>
      <w:proofErr w:type="spellStart"/>
      <w:r w:rsidRPr="00F77BEE">
        <w:rPr>
          <w:b/>
          <w:bCs/>
        </w:rPr>
        <w:t>Menit</w:t>
      </w:r>
      <w:proofErr w:type="spellEnd"/>
      <w:r w:rsidRPr="00F77BEE">
        <w:rPr>
          <w:b/>
          <w:bCs/>
        </w:rPr>
        <w:t>)</w:t>
      </w:r>
    </w:p>
    <w:p w14:paraId="7620C1A7" w14:textId="77777777" w:rsidR="00F77BEE" w:rsidRPr="00F77BEE" w:rsidRDefault="00F77BEE" w:rsidP="00376C0D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F77BEE">
        <w:rPr>
          <w:b/>
          <w:bCs/>
        </w:rPr>
        <w:t>Permainan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Interaktif</w:t>
      </w:r>
      <w:proofErr w:type="spellEnd"/>
      <w:r w:rsidRPr="00F77BEE">
        <w:rPr>
          <w:b/>
          <w:bCs/>
        </w:rPr>
        <w:t>:</w:t>
      </w:r>
      <w:r w:rsidRPr="00F77BEE">
        <w:t xml:space="preserve"> Guru </w:t>
      </w:r>
      <w:proofErr w:type="spellStart"/>
      <w:r w:rsidRPr="00F77BEE">
        <w:t>mengajak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 </w:t>
      </w:r>
      <w:proofErr w:type="spellStart"/>
      <w:r w:rsidRPr="00F77BEE">
        <w:t>sederhana</w:t>
      </w:r>
      <w:proofErr w:type="spellEnd"/>
      <w:r w:rsidRPr="00F77BEE">
        <w:t xml:space="preserve"> di mana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harus</w:t>
      </w:r>
      <w:proofErr w:type="spellEnd"/>
      <w:r w:rsidRPr="00F77BEE">
        <w:t xml:space="preserve"> </w:t>
      </w:r>
      <w:proofErr w:type="spellStart"/>
      <w:r w:rsidRPr="00F77BEE">
        <w:t>membuat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main </w:t>
      </w:r>
      <w:proofErr w:type="spellStart"/>
      <w:r w:rsidRPr="00F77BEE">
        <w:t>bersama</w:t>
      </w:r>
      <w:proofErr w:type="spellEnd"/>
      <w:r w:rsidRPr="00F77BEE">
        <w:t xml:space="preserve">. </w:t>
      </w:r>
      <w:proofErr w:type="spellStart"/>
      <w:r w:rsidRPr="00F77BEE">
        <w:t>Misalnya</w:t>
      </w:r>
      <w:proofErr w:type="spellEnd"/>
      <w:r w:rsidRPr="00F77BEE">
        <w:t xml:space="preserve">, </w:t>
      </w:r>
      <w:proofErr w:type="spellStart"/>
      <w:r w:rsidRPr="00F77BEE">
        <w:t>permainan</w:t>
      </w:r>
      <w:proofErr w:type="spellEnd"/>
      <w:r w:rsidRPr="00F77BEE">
        <w:t xml:space="preserve"> "</w:t>
      </w:r>
      <w:proofErr w:type="spellStart"/>
      <w:r w:rsidRPr="00F77BEE">
        <w:t>lempar</w:t>
      </w:r>
      <w:proofErr w:type="spellEnd"/>
      <w:r w:rsidRPr="00F77BEE">
        <w:t xml:space="preserve"> bola" di mana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harus</w:t>
      </w:r>
      <w:proofErr w:type="spellEnd"/>
      <w:r w:rsidRPr="00F77BEE">
        <w:t xml:space="preserve"> </w:t>
      </w:r>
      <w:proofErr w:type="spellStart"/>
      <w:r w:rsidRPr="00F77BEE">
        <w:t>mengikuti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seperti</w:t>
      </w:r>
      <w:proofErr w:type="spellEnd"/>
      <w:r w:rsidRPr="00F77BEE">
        <w:t xml:space="preserve"> "</w:t>
      </w:r>
      <w:proofErr w:type="spellStart"/>
      <w:r w:rsidRPr="00F77BEE">
        <w:t>lempar</w:t>
      </w:r>
      <w:proofErr w:type="spellEnd"/>
      <w:r w:rsidRPr="00F77BEE">
        <w:t xml:space="preserve"> bola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pelan</w:t>
      </w:r>
      <w:proofErr w:type="spellEnd"/>
      <w:r w:rsidRPr="00F77BEE">
        <w:t xml:space="preserve">" </w:t>
      </w:r>
      <w:proofErr w:type="spellStart"/>
      <w:r w:rsidRPr="00F77BEE">
        <w:t>atau</w:t>
      </w:r>
      <w:proofErr w:type="spellEnd"/>
      <w:r w:rsidRPr="00F77BEE">
        <w:t xml:space="preserve"> "</w:t>
      </w:r>
      <w:proofErr w:type="spellStart"/>
      <w:r w:rsidRPr="00F77BEE">
        <w:t>giliran</w:t>
      </w:r>
      <w:proofErr w:type="spellEnd"/>
      <w:r w:rsidRPr="00F77BEE">
        <w:t xml:space="preserve"> main </w:t>
      </w:r>
      <w:proofErr w:type="spellStart"/>
      <w:r w:rsidRPr="00F77BEE">
        <w:t>setelah</w:t>
      </w:r>
      <w:proofErr w:type="spellEnd"/>
      <w:r w:rsidRPr="00F77BEE">
        <w:t xml:space="preserve"> </w:t>
      </w:r>
      <w:proofErr w:type="spellStart"/>
      <w:r w:rsidRPr="00F77BEE">
        <w:t>menghitung</w:t>
      </w:r>
      <w:proofErr w:type="spellEnd"/>
      <w:r w:rsidRPr="00F77BEE">
        <w:t xml:space="preserve"> </w:t>
      </w:r>
      <w:proofErr w:type="spellStart"/>
      <w:r w:rsidRPr="00F77BEE">
        <w:t>sampai</w:t>
      </w:r>
      <w:proofErr w:type="spellEnd"/>
      <w:r w:rsidRPr="00F77BEE">
        <w:t xml:space="preserve"> </w:t>
      </w:r>
      <w:proofErr w:type="spellStart"/>
      <w:r w:rsidRPr="00F77BEE">
        <w:t>tiga</w:t>
      </w:r>
      <w:proofErr w:type="spellEnd"/>
      <w:r w:rsidRPr="00F77BEE">
        <w:t>."</w:t>
      </w:r>
    </w:p>
    <w:p w14:paraId="61B219FA" w14:textId="77777777" w:rsidR="00F77BEE" w:rsidRPr="00F77BEE" w:rsidRDefault="00F77BEE" w:rsidP="00376C0D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diberi</w:t>
      </w:r>
      <w:proofErr w:type="spellEnd"/>
      <w:r w:rsidRPr="00F77BEE">
        <w:t xml:space="preserve"> </w:t>
      </w:r>
      <w:proofErr w:type="spellStart"/>
      <w:r w:rsidRPr="00F77BEE">
        <w:t>kesempatan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berdiskusi</w:t>
      </w:r>
      <w:proofErr w:type="spellEnd"/>
      <w:r w:rsidRPr="00F77BEE">
        <w:t xml:space="preserve"> dan </w:t>
      </w:r>
      <w:proofErr w:type="spellStart"/>
      <w:r w:rsidRPr="00F77BEE">
        <w:t>menentukan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main yang </w:t>
      </w:r>
      <w:proofErr w:type="spellStart"/>
      <w:r w:rsidRPr="00F77BEE">
        <w:t>akan</w:t>
      </w:r>
      <w:proofErr w:type="spellEnd"/>
      <w:r w:rsidRPr="00F77BEE">
        <w:t xml:space="preserve"> </w:t>
      </w:r>
      <w:proofErr w:type="spellStart"/>
      <w:r w:rsidRPr="00F77BEE">
        <w:t>diterapkan</w:t>
      </w:r>
      <w:proofErr w:type="spellEnd"/>
      <w:r w:rsidRPr="00F77BEE">
        <w:t>.</w:t>
      </w:r>
    </w:p>
    <w:p w14:paraId="089B84D5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Meaningfull</w:t>
      </w:r>
      <w:proofErr w:type="spellEnd"/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Bermakna</w:t>
      </w:r>
      <w:proofErr w:type="spellEnd"/>
      <w:r w:rsidRPr="00F77BEE">
        <w:rPr>
          <w:b/>
          <w:bCs/>
        </w:rPr>
        <w:t xml:space="preserve"> - 30 </w:t>
      </w:r>
      <w:proofErr w:type="spellStart"/>
      <w:r w:rsidRPr="00F77BEE">
        <w:rPr>
          <w:b/>
          <w:bCs/>
        </w:rPr>
        <w:t>Menit</w:t>
      </w:r>
      <w:proofErr w:type="spellEnd"/>
      <w:r w:rsidRPr="00F77BEE">
        <w:rPr>
          <w:b/>
          <w:bCs/>
        </w:rPr>
        <w:t>)</w:t>
      </w:r>
    </w:p>
    <w:p w14:paraId="5143A044" w14:textId="77777777" w:rsidR="00F77BEE" w:rsidRPr="00F77BEE" w:rsidRDefault="00F77BEE" w:rsidP="00376C0D">
      <w:pPr>
        <w:numPr>
          <w:ilvl w:val="0"/>
          <w:numId w:val="45"/>
        </w:numPr>
        <w:spacing w:before="100" w:beforeAutospacing="1" w:after="100" w:afterAutospacing="1"/>
      </w:pPr>
      <w:proofErr w:type="spellStart"/>
      <w:r w:rsidRPr="00F77BEE">
        <w:rPr>
          <w:b/>
          <w:bCs/>
        </w:rPr>
        <w:t>Refleksi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Aturan</w:t>
      </w:r>
      <w:proofErr w:type="spellEnd"/>
      <w:r w:rsidRPr="00F77BEE">
        <w:rPr>
          <w:b/>
          <w:bCs/>
        </w:rPr>
        <w:t>:</w:t>
      </w:r>
      <w:r w:rsidRPr="00F77BEE">
        <w:t xml:space="preserve"> </w:t>
      </w:r>
      <w:proofErr w:type="spellStart"/>
      <w:r w:rsidRPr="00F77BEE">
        <w:t>Setelah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 </w:t>
      </w:r>
      <w:proofErr w:type="spellStart"/>
      <w:r w:rsidRPr="00F77BEE">
        <w:t>selesai</w:t>
      </w:r>
      <w:proofErr w:type="spellEnd"/>
      <w:r w:rsidRPr="00F77BEE">
        <w:t xml:space="preserve">, guru </w:t>
      </w:r>
      <w:proofErr w:type="spellStart"/>
      <w:r w:rsidRPr="00F77BEE">
        <w:t>mengajak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berdiskusi</w:t>
      </w:r>
      <w:proofErr w:type="spellEnd"/>
      <w:r w:rsidRPr="00F77BEE">
        <w:t xml:space="preserve"> </w:t>
      </w:r>
      <w:proofErr w:type="spellStart"/>
      <w:r w:rsidRPr="00F77BEE">
        <w:t>tentang</w:t>
      </w:r>
      <w:proofErr w:type="spellEnd"/>
      <w:r w:rsidRPr="00F77BEE">
        <w:t xml:space="preserve"> </w:t>
      </w:r>
      <w:proofErr w:type="spellStart"/>
      <w:r w:rsidRPr="00F77BEE">
        <w:t>bagaimana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yang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buat</w:t>
      </w:r>
      <w:proofErr w:type="spellEnd"/>
      <w:r w:rsidRPr="00F77BEE">
        <w:t xml:space="preserve"> </w:t>
      </w:r>
      <w:proofErr w:type="spellStart"/>
      <w:r w:rsidRPr="00F77BEE">
        <w:t>mempengaruhi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. Apa yang </w:t>
      </w:r>
      <w:proofErr w:type="spellStart"/>
      <w:r w:rsidRPr="00F77BEE">
        <w:t>terjadi</w:t>
      </w:r>
      <w:proofErr w:type="spellEnd"/>
      <w:r w:rsidRPr="00F77BEE">
        <w:t xml:space="preserve"> </w:t>
      </w:r>
      <w:proofErr w:type="spellStart"/>
      <w:r w:rsidRPr="00F77BEE">
        <w:t>jika</w:t>
      </w:r>
      <w:proofErr w:type="spellEnd"/>
      <w:r w:rsidRPr="00F77BEE">
        <w:t xml:space="preserve"> </w:t>
      </w:r>
      <w:proofErr w:type="spellStart"/>
      <w:r w:rsidRPr="00F77BEE">
        <w:t>tidak</w:t>
      </w:r>
      <w:proofErr w:type="spellEnd"/>
      <w:r w:rsidRPr="00F77BEE">
        <w:t xml:space="preserve"> </w:t>
      </w:r>
      <w:proofErr w:type="spellStart"/>
      <w:r w:rsidRPr="00F77BEE">
        <w:t>ada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>?</w:t>
      </w:r>
    </w:p>
    <w:p w14:paraId="2A683615" w14:textId="77777777" w:rsidR="00F77BEE" w:rsidRPr="00F77BEE" w:rsidRDefault="00F77BEE" w:rsidP="00376C0D">
      <w:pPr>
        <w:numPr>
          <w:ilvl w:val="0"/>
          <w:numId w:val="45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menekankan</w:t>
      </w:r>
      <w:proofErr w:type="spellEnd"/>
      <w:r w:rsidRPr="00F77BEE">
        <w:t xml:space="preserve"> </w:t>
      </w:r>
      <w:proofErr w:type="spellStart"/>
      <w:r w:rsidRPr="00F77BEE">
        <w:t>bahwa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diperlukan</w:t>
      </w:r>
      <w:proofErr w:type="spellEnd"/>
      <w:r w:rsidRPr="00F77BEE">
        <w:t xml:space="preserve"> agar </w:t>
      </w:r>
      <w:proofErr w:type="spellStart"/>
      <w:r w:rsidRPr="00F77BEE">
        <w:t>semua</w:t>
      </w:r>
      <w:proofErr w:type="spellEnd"/>
      <w:r w:rsidRPr="00F77BEE">
        <w:t xml:space="preserve"> </w:t>
      </w:r>
      <w:proofErr w:type="spellStart"/>
      <w:r w:rsidRPr="00F77BEE">
        <w:t>anak</w:t>
      </w:r>
      <w:proofErr w:type="spellEnd"/>
      <w:r w:rsidRPr="00F77BEE">
        <w:t xml:space="preserve"> </w:t>
      </w:r>
      <w:proofErr w:type="spellStart"/>
      <w:r w:rsidRPr="00F77BEE">
        <w:t>bisa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aman</w:t>
      </w:r>
      <w:proofErr w:type="spellEnd"/>
      <w:r w:rsidRPr="00F77BEE">
        <w:t xml:space="preserve"> dan </w:t>
      </w:r>
      <w:proofErr w:type="spellStart"/>
      <w:r w:rsidRPr="00F77BEE">
        <w:t>adil</w:t>
      </w:r>
      <w:proofErr w:type="spellEnd"/>
      <w:r w:rsidRPr="00F77BEE">
        <w:t>.</w:t>
      </w:r>
    </w:p>
    <w:p w14:paraId="7AEF9440" w14:textId="77777777" w:rsidR="00F77BEE" w:rsidRPr="00F77BEE" w:rsidRDefault="00F77BEE" w:rsidP="00376C0D">
      <w:pPr>
        <w:numPr>
          <w:ilvl w:val="0"/>
          <w:numId w:val="45"/>
        </w:numPr>
        <w:spacing w:before="100" w:beforeAutospacing="1" w:after="100" w:afterAutospacing="1"/>
      </w:pP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diminta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mencatat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yang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anggap</w:t>
      </w:r>
      <w:proofErr w:type="spellEnd"/>
      <w:r w:rsidRPr="00F77BEE">
        <w:t xml:space="preserve"> </w:t>
      </w:r>
      <w:proofErr w:type="spellStart"/>
      <w:r w:rsidRPr="00F77BEE">
        <w:t>penting</w:t>
      </w:r>
      <w:proofErr w:type="spellEnd"/>
      <w:r w:rsidRPr="00F77BEE">
        <w:t xml:space="preserve"> </w:t>
      </w:r>
      <w:proofErr w:type="spellStart"/>
      <w:r w:rsidRPr="00F77BEE">
        <w:t>ketika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, dan guru </w:t>
      </w:r>
      <w:proofErr w:type="spellStart"/>
      <w:r w:rsidRPr="00F77BEE">
        <w:t>mengarahkan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mengaitkan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tersebut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nilai-nilai</w:t>
      </w:r>
      <w:proofErr w:type="spellEnd"/>
      <w:r w:rsidRPr="00F77BEE">
        <w:t xml:space="preserve"> Pancasila </w:t>
      </w:r>
      <w:proofErr w:type="spellStart"/>
      <w:r w:rsidRPr="00F77BEE">
        <w:t>seperti</w:t>
      </w:r>
      <w:proofErr w:type="spellEnd"/>
      <w:r w:rsidRPr="00F77BEE">
        <w:t xml:space="preserve"> gotong royong, </w:t>
      </w:r>
      <w:proofErr w:type="spellStart"/>
      <w:r w:rsidRPr="00F77BEE">
        <w:t>keadilan</w:t>
      </w:r>
      <w:proofErr w:type="spellEnd"/>
      <w:r w:rsidRPr="00F77BEE">
        <w:t xml:space="preserve">, dan </w:t>
      </w:r>
      <w:proofErr w:type="spellStart"/>
      <w:r w:rsidRPr="00F77BEE">
        <w:t>tanggung</w:t>
      </w:r>
      <w:proofErr w:type="spellEnd"/>
      <w:r w:rsidRPr="00F77BEE">
        <w:t xml:space="preserve"> </w:t>
      </w:r>
      <w:proofErr w:type="spellStart"/>
      <w:r w:rsidRPr="00F77BEE">
        <w:t>jawab</w:t>
      </w:r>
      <w:proofErr w:type="spellEnd"/>
      <w:r w:rsidRPr="00F77BEE">
        <w:t>.</w:t>
      </w:r>
    </w:p>
    <w:p w14:paraId="2472F9F1" w14:textId="77777777" w:rsidR="00F77BEE" w:rsidRPr="00895FA2" w:rsidRDefault="00F77BEE" w:rsidP="00895FA2">
      <w:pPr>
        <w:spacing w:before="60" w:after="60"/>
        <w:ind w:left="426"/>
        <w:jc w:val="both"/>
        <w:rPr>
          <w:b/>
          <w:caps/>
        </w:rPr>
      </w:pPr>
    </w:p>
    <w:p w14:paraId="64BC477E" w14:textId="260F91EE" w:rsidR="00895FA2" w:rsidRPr="00895FA2" w:rsidRDefault="00895FA2" w:rsidP="00376C0D">
      <w:pPr>
        <w:pStyle w:val="ListParagraph"/>
        <w:numPr>
          <w:ilvl w:val="0"/>
          <w:numId w:val="42"/>
        </w:numPr>
        <w:spacing w:before="60" w:after="60"/>
        <w:ind w:left="810"/>
        <w:jc w:val="both"/>
        <w:rPr>
          <w:noProof/>
        </w:rPr>
      </w:pPr>
      <w:r w:rsidRPr="00895FA2">
        <w:rPr>
          <w:noProof/>
        </w:rPr>
        <w:t xml:space="preserve">Guru melaksanakan eksplorasi konsep pada aktivitas Mari Memahami. </w:t>
      </w:r>
    </w:p>
    <w:p w14:paraId="4D687FFB" w14:textId="3A795F52" w:rsidR="00895FA2" w:rsidRDefault="00895FA2" w:rsidP="00376C0D">
      <w:pPr>
        <w:pStyle w:val="ListParagraph"/>
        <w:numPr>
          <w:ilvl w:val="0"/>
          <w:numId w:val="42"/>
        </w:numPr>
        <w:spacing w:before="60" w:after="60"/>
        <w:ind w:left="810"/>
        <w:jc w:val="both"/>
        <w:rPr>
          <w:noProof/>
        </w:rPr>
      </w:pPr>
      <w:r w:rsidRPr="00895FA2">
        <w:rPr>
          <w:noProof/>
        </w:rPr>
        <w:t>Ajak peserta didik untuk membaca bersama-sama teks tersebut secara mandiri atau dipandu oleh guru</w:t>
      </w:r>
    </w:p>
    <w:p w14:paraId="3CEE2D60" w14:textId="77777777" w:rsidR="00895FA2" w:rsidRDefault="00895FA2" w:rsidP="00376C0D">
      <w:pPr>
        <w:pStyle w:val="ListParagraph"/>
        <w:numPr>
          <w:ilvl w:val="0"/>
          <w:numId w:val="42"/>
        </w:numPr>
        <w:spacing w:before="60" w:after="60"/>
        <w:ind w:left="810"/>
        <w:jc w:val="both"/>
        <w:rPr>
          <w:noProof/>
        </w:rPr>
      </w:pPr>
      <w:r w:rsidRPr="00895FA2">
        <w:rPr>
          <w:noProof/>
        </w:rPr>
        <w:t xml:space="preserve">Guru dapat memperkuat pemahaman peserta didik dengan bertanya permainan apa yang pernah peserta didik mainkan bersama temannya? </w:t>
      </w:r>
    </w:p>
    <w:p w14:paraId="5D4A9DA3" w14:textId="184FA29B" w:rsidR="00895FA2" w:rsidRDefault="00895FA2" w:rsidP="00376C0D">
      <w:pPr>
        <w:pStyle w:val="ListParagraph"/>
        <w:numPr>
          <w:ilvl w:val="0"/>
          <w:numId w:val="42"/>
        </w:numPr>
        <w:spacing w:before="60" w:after="60"/>
        <w:ind w:left="810"/>
        <w:jc w:val="both"/>
        <w:rPr>
          <w:noProof/>
        </w:rPr>
      </w:pPr>
      <w:r w:rsidRPr="00895FA2">
        <w:rPr>
          <w:noProof/>
        </w:rPr>
        <w:t>Guru juga memberikan pentingnya sikap jujur, sportif, dan rendah hati ketika memenangkan sebuah permainan.</w:t>
      </w:r>
    </w:p>
    <w:p w14:paraId="630A553C" w14:textId="77777777" w:rsidR="00895FA2" w:rsidRDefault="00895FA2" w:rsidP="00376C0D">
      <w:pPr>
        <w:pStyle w:val="ListParagraph"/>
        <w:numPr>
          <w:ilvl w:val="0"/>
          <w:numId w:val="42"/>
        </w:numPr>
        <w:spacing w:before="60" w:after="60"/>
        <w:ind w:left="810"/>
        <w:jc w:val="both"/>
        <w:rPr>
          <w:noProof/>
        </w:rPr>
      </w:pPr>
      <w:r w:rsidRPr="00895FA2">
        <w:rPr>
          <w:noProof/>
        </w:rPr>
        <w:t xml:space="preserve">Guru memfasilitasi peserta didik untuk membentuk kelompok. </w:t>
      </w:r>
    </w:p>
    <w:p w14:paraId="269E87FE" w14:textId="77777777" w:rsidR="00895FA2" w:rsidRDefault="00895FA2" w:rsidP="00376C0D">
      <w:pPr>
        <w:pStyle w:val="ListParagraph"/>
        <w:numPr>
          <w:ilvl w:val="0"/>
          <w:numId w:val="42"/>
        </w:numPr>
        <w:spacing w:before="60" w:after="60"/>
        <w:ind w:left="810"/>
        <w:jc w:val="both"/>
        <w:rPr>
          <w:noProof/>
        </w:rPr>
      </w:pPr>
      <w:r w:rsidRPr="00895FA2">
        <w:rPr>
          <w:noProof/>
        </w:rPr>
        <w:t xml:space="preserve">Guru memfasilitasi peserta didik bermain sesuai dengan ketentuan. </w:t>
      </w:r>
    </w:p>
    <w:p w14:paraId="421DC8E9" w14:textId="2AD3F14C" w:rsidR="00895FA2" w:rsidRDefault="00895FA2" w:rsidP="00376C0D">
      <w:pPr>
        <w:pStyle w:val="ListParagraph"/>
        <w:numPr>
          <w:ilvl w:val="0"/>
          <w:numId w:val="42"/>
        </w:numPr>
        <w:spacing w:before="60" w:after="60"/>
        <w:ind w:left="810"/>
        <w:jc w:val="both"/>
        <w:rPr>
          <w:noProof/>
        </w:rPr>
      </w:pPr>
      <w:r w:rsidRPr="00895FA2">
        <w:rPr>
          <w:noProof/>
        </w:rPr>
        <w:t>Guru dapat menjelaskan pentingnya saling menghargai dan menyayangi dalam aktivitas bermain bersama</w:t>
      </w:r>
    </w:p>
    <w:p w14:paraId="1FDCA8CF" w14:textId="77777777" w:rsidR="00895FA2" w:rsidRPr="00895FA2" w:rsidRDefault="00895FA2" w:rsidP="00895FA2">
      <w:pPr>
        <w:pStyle w:val="ListParagraph"/>
        <w:spacing w:before="60" w:after="60"/>
        <w:ind w:left="786"/>
        <w:jc w:val="both"/>
        <w:rPr>
          <w:noProof/>
        </w:rPr>
      </w:pPr>
    </w:p>
    <w:p w14:paraId="123A7A45" w14:textId="0B72C7D2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noProof/>
        </w:rPr>
        <w:t xml:space="preserve"> </w:t>
      </w:r>
      <w:r w:rsidRPr="00895FA2">
        <w:rPr>
          <w:b/>
          <w:caps/>
        </w:rPr>
        <w:t>Penutup</w:t>
      </w:r>
    </w:p>
    <w:p w14:paraId="6871532D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membimbing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menyimpulkan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dilakukan</w:t>
      </w:r>
      <w:proofErr w:type="spellEnd"/>
    </w:p>
    <w:p w14:paraId="5E90C255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lastRenderedPageBreak/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refleksi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tanya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jawab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mengevaluasi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dilaksanakan</w:t>
      </w:r>
      <w:proofErr w:type="spellEnd"/>
    </w:p>
    <w:p w14:paraId="727C20AD" w14:textId="43581573" w:rsid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mengakhiri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tetap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diakhiri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>.</w:t>
      </w:r>
    </w:p>
    <w:p w14:paraId="253BBC3D" w14:textId="77777777" w:rsidR="00895FA2" w:rsidRPr="00895FA2" w:rsidRDefault="00895FA2" w:rsidP="00895FA2">
      <w:pPr>
        <w:pStyle w:val="ListParagraph"/>
        <w:spacing w:before="60" w:after="60"/>
        <w:ind w:left="709"/>
        <w:contextualSpacing w:val="0"/>
        <w:jc w:val="both"/>
        <w:rPr>
          <w:rFonts w:eastAsia="Bookman Old Style"/>
        </w:rPr>
      </w:pPr>
    </w:p>
    <w:p w14:paraId="51CBFA03" w14:textId="4C0C9ABA" w:rsidR="00895FA2" w:rsidRPr="00895FA2" w:rsidRDefault="00895FA2" w:rsidP="00895FA2">
      <w:pPr>
        <w:shd w:val="clear" w:color="auto" w:fill="92D050"/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 xml:space="preserve">PEMBELAJARAN </w:t>
      </w:r>
      <w:r>
        <w:rPr>
          <w:b/>
          <w:caps/>
        </w:rPr>
        <w:t>2</w:t>
      </w:r>
    </w:p>
    <w:p w14:paraId="19432AFF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Pendahuluan</w:t>
      </w:r>
    </w:p>
    <w:p w14:paraId="40D52D50" w14:textId="77777777" w:rsidR="00895FA2" w:rsidRPr="00895FA2" w:rsidRDefault="00895FA2" w:rsidP="00376C0D">
      <w:pPr>
        <w:pStyle w:val="ListParagraph"/>
        <w:numPr>
          <w:ilvl w:val="0"/>
          <w:numId w:val="46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membuka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mengucapkan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salam</w:t>
      </w:r>
      <w:proofErr w:type="spellEnd"/>
      <w:r w:rsidRPr="00895FA2">
        <w:rPr>
          <w:rFonts w:eastAsia="Bookman Old Style"/>
        </w:rPr>
        <w:t>.</w:t>
      </w:r>
    </w:p>
    <w:p w14:paraId="4D382423" w14:textId="77777777" w:rsidR="00895FA2" w:rsidRPr="00895FA2" w:rsidRDefault="00895FA2" w:rsidP="00376C0D">
      <w:pPr>
        <w:pStyle w:val="ListParagraph"/>
        <w:numPr>
          <w:ilvl w:val="0"/>
          <w:numId w:val="46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pembiasaan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memeriksa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kehadiran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kerapihan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pakaian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posisi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tempat</w:t>
      </w:r>
      <w:proofErr w:type="spellEnd"/>
      <w:r w:rsidRPr="00895FA2">
        <w:rPr>
          <w:rFonts w:eastAsia="Bookman Old Style"/>
        </w:rPr>
        <w:t xml:space="preserve"> duduk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kebersihan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kelas</w:t>
      </w:r>
      <w:proofErr w:type="spellEnd"/>
      <w:r w:rsidRPr="00895FA2">
        <w:rPr>
          <w:rFonts w:eastAsia="Bookman Old Style"/>
        </w:rPr>
        <w:t>.</w:t>
      </w:r>
    </w:p>
    <w:p w14:paraId="7DCF36E4" w14:textId="77777777" w:rsidR="00895FA2" w:rsidRPr="00895FA2" w:rsidRDefault="00895FA2" w:rsidP="00376C0D">
      <w:pPr>
        <w:pStyle w:val="ListParagraph"/>
        <w:numPr>
          <w:ilvl w:val="0"/>
          <w:numId w:val="46"/>
        </w:numPr>
        <w:spacing w:before="60" w:after="60"/>
        <w:ind w:hanging="270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pertanyaan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pemantik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materi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akan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diajarkan</w:t>
      </w:r>
      <w:proofErr w:type="spellEnd"/>
      <w:r w:rsidRPr="00895FA2">
        <w:rPr>
          <w:rFonts w:eastAsia="Bookman Old Style"/>
        </w:rPr>
        <w:t>.</w:t>
      </w:r>
    </w:p>
    <w:p w14:paraId="1179C36A" w14:textId="77777777" w:rsidR="00895FA2" w:rsidRPr="00895FA2" w:rsidRDefault="00895FA2" w:rsidP="00376C0D">
      <w:pPr>
        <w:pStyle w:val="ListParagraph"/>
        <w:numPr>
          <w:ilvl w:val="0"/>
          <w:numId w:val="46"/>
        </w:numPr>
        <w:spacing w:before="60" w:after="60"/>
        <w:ind w:hanging="270"/>
        <w:contextualSpacing w:val="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t>untuk</w:t>
      </w:r>
      <w:proofErr w:type="spellEnd"/>
      <w:r w:rsidRPr="00895FA2">
        <w:t xml:space="preserve"> </w:t>
      </w:r>
      <w:proofErr w:type="spellStart"/>
      <w:r w:rsidRPr="00895FA2">
        <w:t>tercapainya</w:t>
      </w:r>
      <w:proofErr w:type="spellEnd"/>
      <w:r w:rsidRPr="00895FA2">
        <w:t xml:space="preserve"> </w:t>
      </w:r>
      <w:proofErr w:type="spellStart"/>
      <w:r w:rsidRPr="00895FA2">
        <w:t>kompetensi</w:t>
      </w:r>
      <w:proofErr w:type="spellEnd"/>
      <w:r w:rsidRPr="00895FA2">
        <w:t xml:space="preserve"> dan </w:t>
      </w:r>
      <w:proofErr w:type="spellStart"/>
      <w:r w:rsidRPr="00895FA2">
        <w:t>karakter</w:t>
      </w:r>
      <w:proofErr w:type="spellEnd"/>
      <w:r w:rsidRPr="00895FA2">
        <w:t xml:space="preserve"> yang </w:t>
      </w:r>
      <w:proofErr w:type="spellStart"/>
      <w:r w:rsidRPr="00895FA2">
        <w:t>sesuai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rPr>
          <w:b/>
          <w:bCs/>
          <w:iCs/>
        </w:rPr>
        <w:t>Profil</w:t>
      </w:r>
      <w:proofErr w:type="spellEnd"/>
      <w:r w:rsidRPr="00895FA2">
        <w:rPr>
          <w:b/>
          <w:bCs/>
          <w:iCs/>
        </w:rPr>
        <w:t xml:space="preserve"> </w:t>
      </w:r>
      <w:proofErr w:type="spellStart"/>
      <w:r w:rsidRPr="00895FA2">
        <w:rPr>
          <w:b/>
          <w:bCs/>
          <w:iCs/>
        </w:rPr>
        <w:t>Pelajar</w:t>
      </w:r>
      <w:proofErr w:type="spellEnd"/>
      <w:r w:rsidRPr="00895FA2">
        <w:rPr>
          <w:b/>
          <w:bCs/>
          <w:iCs/>
        </w:rPr>
        <w:t xml:space="preserve"> Pancasila</w:t>
      </w:r>
      <w:r w:rsidRPr="00895FA2">
        <w:rPr>
          <w:bCs/>
          <w:iCs/>
        </w:rPr>
        <w:t xml:space="preserve"> (</w:t>
      </w:r>
      <w:proofErr w:type="spellStart"/>
      <w:r w:rsidRPr="00895FA2">
        <w:rPr>
          <w:rFonts w:eastAsia="Bookman Old Style"/>
        </w:rPr>
        <w:t>bertakwa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kepada</w:t>
      </w:r>
      <w:proofErr w:type="spellEnd"/>
      <w:r w:rsidRPr="00895FA2">
        <w:rPr>
          <w:rFonts w:eastAsia="Bookman Old Style"/>
        </w:rPr>
        <w:t xml:space="preserve"> Tuhan Yang Maha Esa dan </w:t>
      </w:r>
      <w:proofErr w:type="spellStart"/>
      <w:r w:rsidRPr="00895FA2">
        <w:rPr>
          <w:rFonts w:eastAsia="Bookman Old Style"/>
        </w:rPr>
        <w:t>berakhlak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mulia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bernalar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kritis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kreatif</w:t>
      </w:r>
      <w:proofErr w:type="spellEnd"/>
      <w:r w:rsidRPr="00895FA2">
        <w:rPr>
          <w:rFonts w:eastAsia="Bookman Old Style"/>
        </w:rPr>
        <w:t xml:space="preserve">, </w:t>
      </w:r>
      <w:proofErr w:type="spellStart"/>
      <w:r w:rsidRPr="00895FA2">
        <w:rPr>
          <w:rFonts w:eastAsia="Bookman Old Style"/>
        </w:rPr>
        <w:t>bergotong</w:t>
      </w:r>
      <w:proofErr w:type="spellEnd"/>
      <w:r w:rsidRPr="00895FA2">
        <w:rPr>
          <w:rFonts w:eastAsia="Bookman Old Style"/>
        </w:rPr>
        <w:t xml:space="preserve"> royong, </w:t>
      </w:r>
      <w:proofErr w:type="spellStart"/>
      <w:r w:rsidRPr="00895FA2">
        <w:rPr>
          <w:rFonts w:eastAsia="Bookman Old Style"/>
        </w:rPr>
        <w:t>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kebhinnekaan</w:t>
      </w:r>
      <w:proofErr w:type="spellEnd"/>
      <w:r w:rsidRPr="00895FA2">
        <w:rPr>
          <w:rFonts w:eastAsia="Bookman Old Style"/>
        </w:rPr>
        <w:t xml:space="preserve"> global</w:t>
      </w:r>
      <w:r w:rsidRPr="00895FA2">
        <w:rPr>
          <w:bCs/>
          <w:iCs/>
        </w:rPr>
        <w:t xml:space="preserve">) </w:t>
      </w:r>
    </w:p>
    <w:p w14:paraId="074A7348" w14:textId="77777777" w:rsidR="00895FA2" w:rsidRPr="00895FA2" w:rsidRDefault="00895FA2" w:rsidP="00376C0D">
      <w:pPr>
        <w:pStyle w:val="ListParagraph"/>
        <w:numPr>
          <w:ilvl w:val="0"/>
          <w:numId w:val="46"/>
        </w:numPr>
        <w:spacing w:before="60" w:after="60"/>
        <w:ind w:hanging="270"/>
        <w:jc w:val="both"/>
      </w:pPr>
      <w:r w:rsidRPr="00895FA2">
        <w:t xml:space="preserve">Guru </w:t>
      </w:r>
      <w:proofErr w:type="spellStart"/>
      <w:r w:rsidRPr="00895FA2">
        <w:t>melakukan</w:t>
      </w:r>
      <w:proofErr w:type="spellEnd"/>
      <w:r w:rsidRPr="00895FA2">
        <w:t xml:space="preserve"> </w:t>
      </w:r>
      <w:proofErr w:type="spellStart"/>
      <w:r w:rsidRPr="00895FA2">
        <w:t>asesmen</w:t>
      </w:r>
      <w:proofErr w:type="spellEnd"/>
      <w:r w:rsidRPr="00895FA2">
        <w:t xml:space="preserve"> </w:t>
      </w:r>
      <w:proofErr w:type="spellStart"/>
      <w:r w:rsidRPr="00895FA2">
        <w:t>awal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bertanya</w:t>
      </w:r>
      <w:proofErr w:type="spellEnd"/>
      <w:r w:rsidRPr="00895FA2">
        <w:t xml:space="preserve"> </w:t>
      </w:r>
      <w:proofErr w:type="spellStart"/>
      <w:r w:rsidRPr="00895FA2">
        <w:t>tentang</w:t>
      </w:r>
      <w:proofErr w:type="spellEnd"/>
      <w:r w:rsidRPr="00895FA2">
        <w:t xml:space="preserve"> </w:t>
      </w:r>
      <w:proofErr w:type="spellStart"/>
      <w:r w:rsidRPr="00895FA2">
        <w:t>materi</w:t>
      </w:r>
      <w:proofErr w:type="spellEnd"/>
      <w:r w:rsidRPr="00895FA2">
        <w:t xml:space="preserve"> dan </w:t>
      </w:r>
      <w:proofErr w:type="spellStart"/>
      <w:r w:rsidRPr="00895FA2">
        <w:t>siswa</w:t>
      </w:r>
      <w:proofErr w:type="spellEnd"/>
      <w:r w:rsidRPr="00895FA2">
        <w:t xml:space="preserve"> </w:t>
      </w:r>
      <w:proofErr w:type="spellStart"/>
      <w:r w:rsidRPr="00895FA2">
        <w:t>menjawab</w:t>
      </w:r>
      <w:proofErr w:type="spellEnd"/>
      <w:r w:rsidRPr="00895FA2">
        <w:t xml:space="preserve"> </w:t>
      </w:r>
      <w:proofErr w:type="spellStart"/>
      <w:r w:rsidRPr="00895FA2">
        <w:t>dengan</w:t>
      </w:r>
      <w:proofErr w:type="spellEnd"/>
      <w:r w:rsidRPr="00895FA2">
        <w:t xml:space="preserve"> </w:t>
      </w:r>
      <w:proofErr w:type="spellStart"/>
      <w:r w:rsidRPr="00895FA2">
        <w:t>prediksi</w:t>
      </w:r>
      <w:proofErr w:type="spellEnd"/>
      <w:r w:rsidRPr="00895FA2">
        <w:t xml:space="preserve"> masing-masing.</w:t>
      </w:r>
    </w:p>
    <w:p w14:paraId="4E35465B" w14:textId="77777777" w:rsidR="00895FA2" w:rsidRPr="00895FA2" w:rsidRDefault="00895FA2" w:rsidP="00376C0D">
      <w:pPr>
        <w:pStyle w:val="ListParagraph"/>
        <w:numPr>
          <w:ilvl w:val="0"/>
          <w:numId w:val="46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mengikuti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ice breaking</w:t>
      </w:r>
    </w:p>
    <w:p w14:paraId="6CD8E98C" w14:textId="77777777" w:rsidR="00895FA2" w:rsidRPr="00895FA2" w:rsidRDefault="00895FA2" w:rsidP="00376C0D">
      <w:pPr>
        <w:pStyle w:val="ListParagraph"/>
        <w:numPr>
          <w:ilvl w:val="0"/>
          <w:numId w:val="46"/>
        </w:numPr>
        <w:spacing w:before="60" w:after="60"/>
        <w:ind w:hanging="270"/>
        <w:jc w:val="both"/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menyampaikan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tujuan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gambaran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terkait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manfaat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dalam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kehidupan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sehari-hari</w:t>
      </w:r>
      <w:proofErr w:type="spellEnd"/>
      <w:r w:rsidRPr="00895FA2">
        <w:rPr>
          <w:rFonts w:eastAsia="Bookman Old Style"/>
        </w:rPr>
        <w:t xml:space="preserve">. </w:t>
      </w:r>
    </w:p>
    <w:p w14:paraId="4098DFB8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r w:rsidRPr="00F77BEE">
        <w:rPr>
          <w:b/>
          <w:bCs/>
        </w:rPr>
        <w:t>Ice</w:t>
      </w:r>
      <w:proofErr w:type="gramEnd"/>
      <w:r w:rsidRPr="00F77BEE">
        <w:rPr>
          <w:b/>
          <w:bCs/>
        </w:rPr>
        <w:t xml:space="preserve"> Breaker:</w:t>
      </w:r>
    </w:p>
    <w:p w14:paraId="43CB6737" w14:textId="77777777" w:rsidR="00F77BEE" w:rsidRPr="00F77BEE" w:rsidRDefault="00F77BEE" w:rsidP="00376C0D">
      <w:pPr>
        <w:numPr>
          <w:ilvl w:val="0"/>
          <w:numId w:val="50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menyapa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dan </w:t>
      </w:r>
      <w:proofErr w:type="spellStart"/>
      <w:r w:rsidRPr="00F77BEE">
        <w:t>meminta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menjawab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penuh</w:t>
      </w:r>
      <w:proofErr w:type="spellEnd"/>
      <w:r w:rsidRPr="00F77BEE">
        <w:t xml:space="preserve"> </w:t>
      </w:r>
      <w:proofErr w:type="spellStart"/>
      <w:r w:rsidRPr="00F77BEE">
        <w:t>semangat</w:t>
      </w:r>
      <w:proofErr w:type="spellEnd"/>
      <w:r w:rsidRPr="00F77BEE">
        <w:t>.</w:t>
      </w:r>
    </w:p>
    <w:p w14:paraId="6D438CDC" w14:textId="77777777" w:rsidR="00F77BEE" w:rsidRPr="00F77BEE" w:rsidRDefault="00F77BEE" w:rsidP="00376C0D">
      <w:pPr>
        <w:numPr>
          <w:ilvl w:val="0"/>
          <w:numId w:val="50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mengajak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melakukan</w:t>
      </w:r>
      <w:proofErr w:type="spellEnd"/>
      <w:r w:rsidRPr="00F77BEE">
        <w:t xml:space="preserve"> </w:t>
      </w:r>
      <w:proofErr w:type="spellStart"/>
      <w:r w:rsidRPr="00F77BEE">
        <w:t>gerakan</w:t>
      </w:r>
      <w:proofErr w:type="spellEnd"/>
      <w:r w:rsidRPr="00F77BEE">
        <w:t xml:space="preserve"> </w:t>
      </w:r>
      <w:proofErr w:type="spellStart"/>
      <w:r w:rsidRPr="00F77BEE">
        <w:t>sederhana</w:t>
      </w:r>
      <w:proofErr w:type="spellEnd"/>
      <w:r w:rsidRPr="00F77BEE">
        <w:t xml:space="preserve"> </w:t>
      </w:r>
      <w:proofErr w:type="spellStart"/>
      <w:r w:rsidRPr="00F77BEE">
        <w:t>sebagai</w:t>
      </w:r>
      <w:proofErr w:type="spellEnd"/>
      <w:r w:rsidRPr="00F77BEE">
        <w:t xml:space="preserve"> </w:t>
      </w:r>
      <w:proofErr w:type="spellStart"/>
      <w:r w:rsidRPr="00F77BEE">
        <w:t>pemanasan</w:t>
      </w:r>
      <w:proofErr w:type="spellEnd"/>
      <w:r w:rsidRPr="00F77BEE">
        <w:t xml:space="preserve"> (</w:t>
      </w:r>
      <w:proofErr w:type="spellStart"/>
      <w:r w:rsidRPr="00F77BEE">
        <w:t>misalnya</w:t>
      </w:r>
      <w:proofErr w:type="spellEnd"/>
      <w:r w:rsidRPr="00F77BEE">
        <w:t xml:space="preserve">, </w:t>
      </w:r>
      <w:proofErr w:type="spellStart"/>
      <w:r w:rsidRPr="00F77BEE">
        <w:t>tepuk</w:t>
      </w:r>
      <w:proofErr w:type="spellEnd"/>
      <w:r w:rsidRPr="00F77BEE">
        <w:t xml:space="preserve"> </w:t>
      </w:r>
      <w:proofErr w:type="spellStart"/>
      <w:r w:rsidRPr="00F77BEE">
        <w:t>tangan</w:t>
      </w:r>
      <w:proofErr w:type="spellEnd"/>
      <w:r w:rsidRPr="00F77BEE">
        <w:t xml:space="preserve"> </w:t>
      </w:r>
      <w:proofErr w:type="spellStart"/>
      <w:r w:rsidRPr="00F77BEE">
        <w:t>atau</w:t>
      </w:r>
      <w:proofErr w:type="spellEnd"/>
      <w:r w:rsidRPr="00F77BEE">
        <w:t xml:space="preserve"> </w:t>
      </w:r>
      <w:proofErr w:type="spellStart"/>
      <w:r w:rsidRPr="00F77BEE">
        <w:t>berjoget</w:t>
      </w:r>
      <w:proofErr w:type="spellEnd"/>
      <w:r w:rsidRPr="00F77BEE">
        <w:t xml:space="preserve"> </w:t>
      </w:r>
      <w:proofErr w:type="spellStart"/>
      <w:r w:rsidRPr="00F77BEE">
        <w:t>kecil</w:t>
      </w:r>
      <w:proofErr w:type="spellEnd"/>
      <w:r w:rsidRPr="00F77BEE">
        <w:t>).</w:t>
      </w:r>
    </w:p>
    <w:p w14:paraId="537FB2A1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Apersepsi</w:t>
      </w:r>
      <w:proofErr w:type="spellEnd"/>
      <w:proofErr w:type="gramEnd"/>
      <w:r w:rsidRPr="00F77BEE">
        <w:rPr>
          <w:b/>
          <w:bCs/>
        </w:rPr>
        <w:t>:</w:t>
      </w:r>
    </w:p>
    <w:p w14:paraId="64F4BB1B" w14:textId="77777777" w:rsidR="00F77BEE" w:rsidRPr="00F77BEE" w:rsidRDefault="00F77BEE" w:rsidP="00376C0D">
      <w:pPr>
        <w:numPr>
          <w:ilvl w:val="0"/>
          <w:numId w:val="51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mengajak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mengingat</w:t>
      </w:r>
      <w:proofErr w:type="spellEnd"/>
      <w:r w:rsidRPr="00F77BEE">
        <w:t xml:space="preserve"> </w:t>
      </w:r>
      <w:proofErr w:type="spellStart"/>
      <w:r w:rsidRPr="00F77BEE">
        <w:t>kembali</w:t>
      </w:r>
      <w:proofErr w:type="spellEnd"/>
      <w:r w:rsidRPr="00F77BEE">
        <w:t xml:space="preserve"> </w:t>
      </w:r>
      <w:proofErr w:type="spellStart"/>
      <w:r w:rsidRPr="00F77BEE">
        <w:t>pelajaran</w:t>
      </w:r>
      <w:proofErr w:type="spellEnd"/>
      <w:r w:rsidRPr="00F77BEE">
        <w:t xml:space="preserve"> </w:t>
      </w:r>
      <w:proofErr w:type="spellStart"/>
      <w:r w:rsidRPr="00F77BEE">
        <w:t>sebelumnya</w:t>
      </w:r>
      <w:proofErr w:type="spellEnd"/>
      <w:r w:rsidRPr="00F77BEE">
        <w:t xml:space="preserve"> </w:t>
      </w:r>
      <w:proofErr w:type="spellStart"/>
      <w:r w:rsidRPr="00F77BEE">
        <w:t>tentang</w:t>
      </w:r>
      <w:proofErr w:type="spellEnd"/>
      <w:r w:rsidRPr="00F77BEE">
        <w:t xml:space="preserve"> </w:t>
      </w:r>
      <w:proofErr w:type="spellStart"/>
      <w:r w:rsidRPr="00F77BEE">
        <w:t>mengenal</w:t>
      </w:r>
      <w:proofErr w:type="spellEnd"/>
      <w:r w:rsidRPr="00F77BEE">
        <w:t xml:space="preserve"> </w:t>
      </w:r>
      <w:proofErr w:type="spellStart"/>
      <w:r w:rsidRPr="00F77BEE">
        <w:t>diri</w:t>
      </w:r>
      <w:proofErr w:type="spellEnd"/>
      <w:r w:rsidRPr="00F77BEE">
        <w:t xml:space="preserve"> dan </w:t>
      </w:r>
      <w:proofErr w:type="spellStart"/>
      <w:r w:rsidRPr="00F77BEE">
        <w:t>teman</w:t>
      </w:r>
      <w:proofErr w:type="spellEnd"/>
      <w:r w:rsidRPr="00F77BEE">
        <w:t>.</w:t>
      </w:r>
    </w:p>
    <w:p w14:paraId="1BBAD4E0" w14:textId="77777777" w:rsidR="00F77BEE" w:rsidRPr="00F77BEE" w:rsidRDefault="00F77BEE" w:rsidP="00376C0D">
      <w:pPr>
        <w:numPr>
          <w:ilvl w:val="0"/>
          <w:numId w:val="51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menanyakan</w:t>
      </w:r>
      <w:proofErr w:type="spellEnd"/>
      <w:r w:rsidRPr="00F77BEE">
        <w:t>: “</w:t>
      </w:r>
      <w:proofErr w:type="spellStart"/>
      <w:r w:rsidRPr="00F77BEE">
        <w:t>Siapa</w:t>
      </w:r>
      <w:proofErr w:type="spellEnd"/>
      <w:r w:rsidRPr="00F77BEE">
        <w:t xml:space="preserve"> yang </w:t>
      </w:r>
      <w:proofErr w:type="spellStart"/>
      <w:r w:rsidRPr="00F77BEE">
        <w:t>ingat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main </w:t>
      </w:r>
      <w:proofErr w:type="spellStart"/>
      <w:r w:rsidRPr="00F77BEE">
        <w:t>saat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>?”</w:t>
      </w:r>
    </w:p>
    <w:p w14:paraId="69855596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r w:rsidRPr="00F77BEE">
        <w:rPr>
          <w:b/>
          <w:bCs/>
        </w:rPr>
        <w:t>Tujuan</w:t>
      </w:r>
      <w:proofErr w:type="gram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>:</w:t>
      </w:r>
    </w:p>
    <w:p w14:paraId="3B314EE2" w14:textId="77777777" w:rsidR="00F77BEE" w:rsidRPr="00F77BEE" w:rsidRDefault="00F77BEE" w:rsidP="00376C0D">
      <w:pPr>
        <w:numPr>
          <w:ilvl w:val="0"/>
          <w:numId w:val="52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menyampaikan</w:t>
      </w:r>
      <w:proofErr w:type="spellEnd"/>
      <w:r w:rsidRPr="00F77BEE">
        <w:t xml:space="preserve"> </w:t>
      </w:r>
      <w:proofErr w:type="spellStart"/>
      <w:r w:rsidRPr="00F77BEE">
        <w:t>bahwa</w:t>
      </w:r>
      <w:proofErr w:type="spellEnd"/>
      <w:r w:rsidRPr="00F77BEE">
        <w:t xml:space="preserve"> </w:t>
      </w:r>
      <w:proofErr w:type="spellStart"/>
      <w:r w:rsidRPr="00F77BEE">
        <w:t>hari</w:t>
      </w:r>
      <w:proofErr w:type="spellEnd"/>
      <w:r w:rsidRPr="00F77BEE">
        <w:t xml:space="preserve"> </w:t>
      </w:r>
      <w:proofErr w:type="spellStart"/>
      <w:r w:rsidRPr="00F77BEE">
        <w:t>ini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akan</w:t>
      </w:r>
      <w:proofErr w:type="spellEnd"/>
      <w:r w:rsidRPr="00F77BEE">
        <w:t xml:space="preserve"> </w:t>
      </w:r>
      <w:proofErr w:type="spellStart"/>
      <w:r w:rsidRPr="00F77BEE">
        <w:t>belajar</w:t>
      </w:r>
      <w:proofErr w:type="spellEnd"/>
      <w:r w:rsidRPr="00F77BEE">
        <w:t xml:space="preserve"> </w:t>
      </w:r>
      <w:proofErr w:type="spellStart"/>
      <w:r w:rsidRPr="00F77BEE">
        <w:t>tentang</w:t>
      </w:r>
      <w:proofErr w:type="spellEnd"/>
      <w:r w:rsidRPr="00F77BEE">
        <w:t xml:space="preserve"> </w:t>
      </w:r>
      <w:proofErr w:type="spellStart"/>
      <w:r w:rsidRPr="00F77BEE">
        <w:t>pentingnya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saat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dan </w:t>
      </w:r>
      <w:proofErr w:type="spellStart"/>
      <w:r w:rsidRPr="00F77BEE">
        <w:t>bagaimana</w:t>
      </w:r>
      <w:proofErr w:type="spellEnd"/>
      <w:r w:rsidRPr="00F77BEE">
        <w:t xml:space="preserve"> </w:t>
      </w:r>
      <w:proofErr w:type="spellStart"/>
      <w:r w:rsidRPr="00F77BEE">
        <w:t>menghargai</w:t>
      </w:r>
      <w:proofErr w:type="spellEnd"/>
      <w:r w:rsidRPr="00F77BEE">
        <w:t xml:space="preserve"> </w:t>
      </w:r>
      <w:proofErr w:type="spellStart"/>
      <w:r w:rsidRPr="00F77BEE">
        <w:t>perbedaan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>.</w:t>
      </w:r>
    </w:p>
    <w:p w14:paraId="58848D8E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</w:p>
    <w:p w14:paraId="7037576D" w14:textId="48649090" w:rsid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b/>
          <w:caps/>
        </w:rPr>
        <w:t>Kegiatan Inti</w:t>
      </w:r>
    </w:p>
    <w:p w14:paraId="550AC98A" w14:textId="19E29C2F" w:rsidR="00F77BEE" w:rsidRDefault="00F77BEE" w:rsidP="00F77BEE">
      <w:pPr>
        <w:spacing w:before="60" w:after="60"/>
        <w:jc w:val="both"/>
        <w:rPr>
          <w:b/>
          <w:caps/>
        </w:rPr>
      </w:pPr>
    </w:p>
    <w:p w14:paraId="24BE1E47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Mindfull</w:t>
      </w:r>
      <w:proofErr w:type="spellEnd"/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Fokus</w:t>
      </w:r>
      <w:proofErr w:type="spellEnd"/>
      <w:r w:rsidRPr="00F77BEE">
        <w:rPr>
          <w:b/>
          <w:bCs/>
        </w:rPr>
        <w:t xml:space="preserve"> dan </w:t>
      </w:r>
      <w:proofErr w:type="spellStart"/>
      <w:r w:rsidRPr="00F77BEE">
        <w:rPr>
          <w:b/>
          <w:bCs/>
        </w:rPr>
        <w:t>Kesadaran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Penuh</w:t>
      </w:r>
      <w:proofErr w:type="spellEnd"/>
      <w:r w:rsidRPr="00F77BEE">
        <w:rPr>
          <w:b/>
          <w:bCs/>
        </w:rPr>
        <w:t>)</w:t>
      </w:r>
      <w:r w:rsidRPr="00F77BEE">
        <w:br/>
      </w:r>
      <w:proofErr w:type="spellStart"/>
      <w:r w:rsidRPr="00F77BEE">
        <w:rPr>
          <w:b/>
          <w:bCs/>
        </w:rPr>
        <w:t>Mengenal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Aturan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Bermain</w:t>
      </w:r>
      <w:proofErr w:type="spellEnd"/>
      <w:r w:rsidRPr="00F77BEE">
        <w:rPr>
          <w:b/>
          <w:bCs/>
        </w:rPr>
        <w:t xml:space="preserve"> (30 </w:t>
      </w:r>
      <w:proofErr w:type="spellStart"/>
      <w:r w:rsidRPr="00F77BEE">
        <w:rPr>
          <w:b/>
          <w:bCs/>
        </w:rPr>
        <w:t>Menit</w:t>
      </w:r>
      <w:proofErr w:type="spellEnd"/>
      <w:r w:rsidRPr="00F77BEE">
        <w:rPr>
          <w:b/>
          <w:bCs/>
        </w:rPr>
        <w:t>):</w:t>
      </w:r>
    </w:p>
    <w:p w14:paraId="2C9C5193" w14:textId="77777777" w:rsidR="00F77BEE" w:rsidRPr="00F77BEE" w:rsidRDefault="00F77BEE" w:rsidP="00376C0D">
      <w:pPr>
        <w:numPr>
          <w:ilvl w:val="0"/>
          <w:numId w:val="53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menjelaskan</w:t>
      </w:r>
      <w:proofErr w:type="spellEnd"/>
      <w:r w:rsidRPr="00F77BEE">
        <w:t xml:space="preserve"> </w:t>
      </w:r>
      <w:proofErr w:type="spellStart"/>
      <w:r w:rsidRPr="00F77BEE">
        <w:t>apa</w:t>
      </w:r>
      <w:proofErr w:type="spellEnd"/>
      <w:r w:rsidRPr="00F77BEE">
        <w:t xml:space="preserve"> </w:t>
      </w:r>
      <w:proofErr w:type="spellStart"/>
      <w:r w:rsidRPr="00F77BEE">
        <w:t>itu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dan </w:t>
      </w:r>
      <w:proofErr w:type="spellStart"/>
      <w:r w:rsidRPr="00F77BEE">
        <w:t>mengapa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penting</w:t>
      </w:r>
      <w:proofErr w:type="spellEnd"/>
      <w:r w:rsidRPr="00F77BEE">
        <w:t xml:space="preserve"> </w:t>
      </w:r>
      <w:proofErr w:type="spellStart"/>
      <w:r w:rsidRPr="00F77BEE">
        <w:t>dalam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>.</w:t>
      </w:r>
    </w:p>
    <w:p w14:paraId="03F24EB2" w14:textId="77777777" w:rsidR="00F77BEE" w:rsidRPr="00F77BEE" w:rsidRDefault="00F77BEE" w:rsidP="00376C0D">
      <w:pPr>
        <w:numPr>
          <w:ilvl w:val="0"/>
          <w:numId w:val="53"/>
        </w:numPr>
        <w:spacing w:before="100" w:beforeAutospacing="1" w:after="100" w:afterAutospacing="1"/>
      </w:pPr>
      <w:r w:rsidRPr="00F77BEE">
        <w:lastRenderedPageBreak/>
        <w:t xml:space="preserve">Guru </w:t>
      </w:r>
      <w:proofErr w:type="spellStart"/>
      <w:r w:rsidRPr="00F77BEE">
        <w:t>menunjukkan</w:t>
      </w:r>
      <w:proofErr w:type="spellEnd"/>
      <w:r w:rsidRPr="00F77BEE">
        <w:t xml:space="preserve"> </w:t>
      </w:r>
      <w:proofErr w:type="spellStart"/>
      <w:r w:rsidRPr="00F77BEE">
        <w:t>gambar</w:t>
      </w:r>
      <w:proofErr w:type="spellEnd"/>
      <w:r w:rsidRPr="00F77BEE">
        <w:t xml:space="preserve"> </w:t>
      </w:r>
      <w:proofErr w:type="spellStart"/>
      <w:r w:rsidRPr="00F77BEE">
        <w:t>anak-anak</w:t>
      </w:r>
      <w:proofErr w:type="spellEnd"/>
      <w:r w:rsidRPr="00F77BEE">
        <w:t xml:space="preserve"> yang </w:t>
      </w:r>
      <w:proofErr w:type="spellStart"/>
      <w:r w:rsidRPr="00F77BEE">
        <w:t>sedang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tertib</w:t>
      </w:r>
      <w:proofErr w:type="spellEnd"/>
      <w:r w:rsidRPr="00F77BEE">
        <w:t xml:space="preserve">, </w:t>
      </w:r>
      <w:proofErr w:type="spellStart"/>
      <w:r w:rsidRPr="00F77BEE">
        <w:t>lalu</w:t>
      </w:r>
      <w:proofErr w:type="spellEnd"/>
      <w:r w:rsidRPr="00F77BEE">
        <w:t xml:space="preserve"> </w:t>
      </w:r>
      <w:proofErr w:type="spellStart"/>
      <w:r w:rsidRPr="00F77BEE">
        <w:t>menanyakan</w:t>
      </w:r>
      <w:proofErr w:type="spellEnd"/>
      <w:r w:rsidRPr="00F77BEE">
        <w:t xml:space="preserve"> </w:t>
      </w:r>
      <w:proofErr w:type="spellStart"/>
      <w:r w:rsidRPr="00F77BEE">
        <w:t>kepada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>, “</w:t>
      </w:r>
      <w:proofErr w:type="spellStart"/>
      <w:r w:rsidRPr="00F77BEE">
        <w:t>Menurut</w:t>
      </w:r>
      <w:proofErr w:type="spellEnd"/>
      <w:r w:rsidRPr="00F77BEE">
        <w:t xml:space="preserve"> kalian,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apa</w:t>
      </w:r>
      <w:proofErr w:type="spellEnd"/>
      <w:r w:rsidRPr="00F77BEE">
        <w:t xml:space="preserve"> yang </w:t>
      </w:r>
      <w:proofErr w:type="spellStart"/>
      <w:r w:rsidRPr="00F77BEE">
        <w:t>sedang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ikuti</w:t>
      </w:r>
      <w:proofErr w:type="spellEnd"/>
      <w:r w:rsidRPr="00F77BEE">
        <w:t>?”</w:t>
      </w:r>
    </w:p>
    <w:p w14:paraId="01C1B16C" w14:textId="77777777" w:rsidR="00F77BEE" w:rsidRPr="00F77BEE" w:rsidRDefault="00F77BEE" w:rsidP="00376C0D">
      <w:pPr>
        <w:numPr>
          <w:ilvl w:val="0"/>
          <w:numId w:val="53"/>
        </w:numPr>
        <w:spacing w:before="100" w:beforeAutospacing="1" w:after="100" w:afterAutospacing="1"/>
      </w:pP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diajak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berbagi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yang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tahu</w:t>
      </w:r>
      <w:proofErr w:type="spellEnd"/>
      <w:r w:rsidRPr="00F77BEE">
        <w:t xml:space="preserve">, </w:t>
      </w:r>
      <w:proofErr w:type="spellStart"/>
      <w:r w:rsidRPr="00F77BEE">
        <w:t>seperti</w:t>
      </w:r>
      <w:proofErr w:type="spellEnd"/>
      <w:r w:rsidRPr="00F77BEE">
        <w:t xml:space="preserve"> </w:t>
      </w:r>
      <w:proofErr w:type="spellStart"/>
      <w:r w:rsidRPr="00F77BEE">
        <w:t>bergiliran</w:t>
      </w:r>
      <w:proofErr w:type="spellEnd"/>
      <w:r w:rsidRPr="00F77BEE">
        <w:t xml:space="preserve">, </w:t>
      </w:r>
      <w:proofErr w:type="spellStart"/>
      <w:r w:rsidRPr="00F77BEE">
        <w:t>berbagi</w:t>
      </w:r>
      <w:proofErr w:type="spellEnd"/>
      <w:r w:rsidRPr="00F77BEE">
        <w:t xml:space="preserve"> </w:t>
      </w:r>
      <w:proofErr w:type="spellStart"/>
      <w:r w:rsidRPr="00F77BEE">
        <w:t>mainan</w:t>
      </w:r>
      <w:proofErr w:type="spellEnd"/>
      <w:r w:rsidRPr="00F77BEE">
        <w:t xml:space="preserve">, dan </w:t>
      </w:r>
      <w:proofErr w:type="spellStart"/>
      <w:r w:rsidRPr="00F77BEE">
        <w:t>tidak</w:t>
      </w:r>
      <w:proofErr w:type="spellEnd"/>
      <w:r w:rsidRPr="00F77BEE">
        <w:t xml:space="preserve"> </w:t>
      </w:r>
      <w:proofErr w:type="spellStart"/>
      <w:r w:rsidRPr="00F77BEE">
        <w:t>berebut</w:t>
      </w:r>
      <w:proofErr w:type="spellEnd"/>
      <w:r w:rsidRPr="00F77BEE">
        <w:t>.</w:t>
      </w:r>
    </w:p>
    <w:p w14:paraId="7EC03CE5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Joyfull</w:t>
      </w:r>
      <w:proofErr w:type="spellEnd"/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Menyenangkan</w:t>
      </w:r>
      <w:proofErr w:type="spellEnd"/>
      <w:r w:rsidRPr="00F77BEE">
        <w:rPr>
          <w:b/>
          <w:bCs/>
        </w:rPr>
        <w:t>)</w:t>
      </w:r>
      <w:r w:rsidRPr="00F77BEE">
        <w:br/>
      </w:r>
      <w:proofErr w:type="spellStart"/>
      <w:r w:rsidRPr="00F77BEE">
        <w:rPr>
          <w:b/>
          <w:bCs/>
        </w:rPr>
        <w:t>Permainan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Interaktif</w:t>
      </w:r>
      <w:proofErr w:type="spellEnd"/>
      <w:r w:rsidRPr="00F77BEE">
        <w:rPr>
          <w:b/>
          <w:bCs/>
        </w:rPr>
        <w:t xml:space="preserve"> (30 </w:t>
      </w:r>
      <w:proofErr w:type="spellStart"/>
      <w:r w:rsidRPr="00F77BEE">
        <w:rPr>
          <w:b/>
          <w:bCs/>
        </w:rPr>
        <w:t>Menit</w:t>
      </w:r>
      <w:proofErr w:type="spellEnd"/>
      <w:r w:rsidRPr="00F77BEE">
        <w:rPr>
          <w:b/>
          <w:bCs/>
        </w:rPr>
        <w:t>):</w:t>
      </w:r>
    </w:p>
    <w:p w14:paraId="2FED1408" w14:textId="77777777" w:rsidR="00F77BEE" w:rsidRPr="00F77BEE" w:rsidRDefault="00F77BEE" w:rsidP="00376C0D">
      <w:pPr>
        <w:numPr>
          <w:ilvl w:val="0"/>
          <w:numId w:val="54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membagi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dalam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 xml:space="preserve"> </w:t>
      </w:r>
      <w:proofErr w:type="spellStart"/>
      <w:r w:rsidRPr="00F77BEE">
        <w:t>kecil</w:t>
      </w:r>
      <w:proofErr w:type="spellEnd"/>
      <w:r w:rsidRPr="00F77BEE">
        <w:t>.</w:t>
      </w:r>
    </w:p>
    <w:p w14:paraId="3526449C" w14:textId="77777777" w:rsidR="00F77BEE" w:rsidRPr="00F77BEE" w:rsidRDefault="00F77BEE" w:rsidP="00376C0D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 xml:space="preserve"> </w:t>
      </w:r>
      <w:proofErr w:type="spellStart"/>
      <w:r w:rsidRPr="00F77BEE">
        <w:t>diberikan</w:t>
      </w:r>
      <w:proofErr w:type="spellEnd"/>
      <w:r w:rsidRPr="00F77BEE">
        <w:t xml:space="preserve"> </w:t>
      </w:r>
      <w:proofErr w:type="spellStart"/>
      <w:r w:rsidRPr="00F77BEE">
        <w:t>tugas</w:t>
      </w:r>
      <w:proofErr w:type="spellEnd"/>
      <w:r w:rsidRPr="00F77BEE">
        <w:t xml:space="preserve"> </w:t>
      </w:r>
      <w:proofErr w:type="spellStart"/>
      <w:r w:rsidRPr="00F77BEE">
        <w:t>membuat</w:t>
      </w:r>
      <w:proofErr w:type="spellEnd"/>
      <w:r w:rsidRPr="00F77BEE">
        <w:t xml:space="preserve"> </w:t>
      </w:r>
      <w:proofErr w:type="spellStart"/>
      <w:r w:rsidRPr="00F77BEE">
        <w:t>kesepakatan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yang </w:t>
      </w:r>
      <w:proofErr w:type="spellStart"/>
      <w:r w:rsidRPr="00F77BEE">
        <w:t>adil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semua</w:t>
      </w:r>
      <w:proofErr w:type="spellEnd"/>
      <w:r w:rsidRPr="00F77BEE">
        <w:t xml:space="preserve"> </w:t>
      </w:r>
      <w:proofErr w:type="spellStart"/>
      <w:r w:rsidRPr="00F77BEE">
        <w:t>anggota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>.</w:t>
      </w:r>
    </w:p>
    <w:p w14:paraId="1822D603" w14:textId="5E7005D4" w:rsidR="00F77BEE" w:rsidRPr="00F77BEE" w:rsidRDefault="00F77BEE" w:rsidP="00376C0D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F77BEE">
        <w:t>Setelah</w:t>
      </w:r>
      <w:proofErr w:type="spellEnd"/>
      <w:r w:rsidRPr="00F77BEE">
        <w:t xml:space="preserve"> </w:t>
      </w:r>
      <w:proofErr w:type="spellStart"/>
      <w:r w:rsidRPr="00F77BEE">
        <w:t>itu</w:t>
      </w:r>
      <w:proofErr w:type="spellEnd"/>
      <w:r w:rsidRPr="00F77BEE">
        <w:t xml:space="preserve">,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kelompok</w:t>
      </w:r>
      <w:proofErr w:type="spellEnd"/>
      <w:r w:rsidRPr="00F77BEE">
        <w:t xml:space="preserve"> </w:t>
      </w:r>
      <w:proofErr w:type="spellStart"/>
      <w:r w:rsidRPr="00F77BEE">
        <w:t>harus</w:t>
      </w:r>
      <w:proofErr w:type="spellEnd"/>
      <w:r w:rsidRPr="00F77BEE">
        <w:t xml:space="preserve"> </w:t>
      </w:r>
      <w:proofErr w:type="spellStart"/>
      <w:r w:rsidRPr="00F77BEE">
        <w:t>mempresentasikan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di </w:t>
      </w:r>
      <w:proofErr w:type="spellStart"/>
      <w:r w:rsidRPr="00F77BEE">
        <w:t>depan</w:t>
      </w:r>
      <w:proofErr w:type="spellEnd"/>
      <w:r w:rsidRPr="00F77BEE">
        <w:t xml:space="preserve"> </w:t>
      </w:r>
      <w:proofErr w:type="spellStart"/>
      <w:r w:rsidRPr="00F77BEE">
        <w:t>kelas</w:t>
      </w:r>
      <w:proofErr w:type="spellEnd"/>
      <w:r w:rsidRPr="00F77BEE">
        <w:t xml:space="preserve">. </w:t>
      </w:r>
      <w:proofErr w:type="spellStart"/>
      <w:r w:rsidRPr="00F77BEE">
        <w:t>Kelompok</w:t>
      </w:r>
      <w:proofErr w:type="spellEnd"/>
      <w:r w:rsidRPr="00F77BEE">
        <w:t xml:space="preserve"> lain </w:t>
      </w:r>
      <w:proofErr w:type="spellStart"/>
      <w:r w:rsidRPr="00F77BEE">
        <w:t>diminta</w:t>
      </w:r>
      <w:proofErr w:type="spellEnd"/>
      <w:r w:rsidRPr="00F77BEE">
        <w:t xml:space="preserve"> </w:t>
      </w:r>
      <w:proofErr w:type="spellStart"/>
      <w:r w:rsidRPr="00F77BEE">
        <w:t>memberikan</w:t>
      </w:r>
      <w:proofErr w:type="spellEnd"/>
      <w:r w:rsidRPr="00F77BEE">
        <w:t xml:space="preserve"> </w:t>
      </w:r>
      <w:proofErr w:type="spellStart"/>
      <w:r w:rsidRPr="00F77BEE">
        <w:t>masukan</w:t>
      </w:r>
      <w:proofErr w:type="spellEnd"/>
      <w:r w:rsidRPr="00F77BEE">
        <w:t>.</w:t>
      </w:r>
    </w:p>
    <w:p w14:paraId="0B78F38E" w14:textId="77777777" w:rsidR="00F77BEE" w:rsidRPr="00F77BEE" w:rsidRDefault="00F77BEE" w:rsidP="00F77BEE">
      <w:pPr>
        <w:spacing w:before="100" w:beforeAutospacing="1" w:after="100" w:afterAutospacing="1"/>
      </w:pPr>
      <w:proofErr w:type="gramStart"/>
      <w:r w:rsidRPr="00F77BEE">
        <w:rPr>
          <w:rFonts w:hAnsi="Symbol"/>
        </w:rPr>
        <w:t></w:t>
      </w:r>
      <w:r w:rsidRPr="00F77BEE">
        <w:t xml:space="preserve">  </w:t>
      </w:r>
      <w:proofErr w:type="spellStart"/>
      <w:r w:rsidRPr="00F77BEE">
        <w:rPr>
          <w:b/>
          <w:bCs/>
        </w:rPr>
        <w:t>Meaningfull</w:t>
      </w:r>
      <w:proofErr w:type="spellEnd"/>
      <w:proofErr w:type="gram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Bermakna</w:t>
      </w:r>
      <w:proofErr w:type="spellEnd"/>
      <w:r w:rsidRPr="00F77BEE">
        <w:rPr>
          <w:b/>
          <w:bCs/>
        </w:rPr>
        <w:t>)</w:t>
      </w:r>
      <w:r w:rsidRPr="00F77BEE">
        <w:br/>
      </w:r>
      <w:proofErr w:type="spellStart"/>
      <w:r w:rsidRPr="00F77BEE">
        <w:rPr>
          <w:b/>
          <w:bCs/>
        </w:rPr>
        <w:t>Simulasi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Bermain</w:t>
      </w:r>
      <w:proofErr w:type="spellEnd"/>
      <w:r w:rsidRPr="00F77BEE">
        <w:rPr>
          <w:b/>
          <w:bCs/>
        </w:rPr>
        <w:t xml:space="preserve"> Bersama (30 </w:t>
      </w:r>
      <w:proofErr w:type="spellStart"/>
      <w:r w:rsidRPr="00F77BEE">
        <w:rPr>
          <w:b/>
          <w:bCs/>
        </w:rPr>
        <w:t>Menit</w:t>
      </w:r>
      <w:proofErr w:type="spellEnd"/>
      <w:r w:rsidRPr="00F77BEE">
        <w:rPr>
          <w:b/>
          <w:bCs/>
        </w:rPr>
        <w:t>):</w:t>
      </w:r>
    </w:p>
    <w:p w14:paraId="3A24467C" w14:textId="77777777" w:rsidR="00F77BEE" w:rsidRPr="00F77BEE" w:rsidRDefault="00F77BEE" w:rsidP="00376C0D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F77BEE">
        <w:t>Siswa</w:t>
      </w:r>
      <w:proofErr w:type="spellEnd"/>
      <w:r w:rsidRPr="00F77BEE">
        <w:t xml:space="preserve"> </w:t>
      </w:r>
      <w:proofErr w:type="spellStart"/>
      <w:r w:rsidRPr="00F77BEE">
        <w:t>diajak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 </w:t>
      </w:r>
      <w:proofErr w:type="spellStart"/>
      <w:r w:rsidRPr="00F77BEE">
        <w:t>sederhana</w:t>
      </w:r>
      <w:proofErr w:type="spellEnd"/>
      <w:r w:rsidRPr="00F77BEE">
        <w:t xml:space="preserve">, </w:t>
      </w:r>
      <w:proofErr w:type="spellStart"/>
      <w:r w:rsidRPr="00F77BEE">
        <w:t>misalnya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 bola </w:t>
      </w:r>
      <w:proofErr w:type="spellStart"/>
      <w:r w:rsidRPr="00F77BEE">
        <w:t>bergiliran</w:t>
      </w:r>
      <w:proofErr w:type="spellEnd"/>
      <w:r w:rsidRPr="00F77BEE">
        <w:t xml:space="preserve"> </w:t>
      </w:r>
      <w:proofErr w:type="spellStart"/>
      <w:r w:rsidRPr="00F77BEE">
        <w:t>atau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alat</w:t>
      </w:r>
      <w:proofErr w:type="spellEnd"/>
      <w:r w:rsidRPr="00F77BEE">
        <w:t xml:space="preserve"> </w:t>
      </w:r>
      <w:proofErr w:type="spellStart"/>
      <w:r w:rsidRPr="00F77BEE">
        <w:t>peraga</w:t>
      </w:r>
      <w:proofErr w:type="spellEnd"/>
      <w:r w:rsidRPr="00F77BEE">
        <w:t>.</w:t>
      </w:r>
    </w:p>
    <w:p w14:paraId="1CB0C9DB" w14:textId="77777777" w:rsidR="00F77BEE" w:rsidRPr="00F77BEE" w:rsidRDefault="00F77BEE" w:rsidP="00376C0D">
      <w:pPr>
        <w:numPr>
          <w:ilvl w:val="0"/>
          <w:numId w:val="55"/>
        </w:numPr>
        <w:spacing w:before="100" w:beforeAutospacing="1" w:after="100" w:afterAutospacing="1"/>
      </w:pPr>
      <w:r w:rsidRPr="00F77BEE">
        <w:t xml:space="preserve">Guru </w:t>
      </w:r>
      <w:proofErr w:type="spellStart"/>
      <w:r w:rsidRPr="00F77BEE">
        <w:t>mengamati</w:t>
      </w:r>
      <w:proofErr w:type="spellEnd"/>
      <w:r w:rsidRPr="00F77BEE">
        <w:t xml:space="preserve"> dan </w:t>
      </w:r>
      <w:proofErr w:type="spellStart"/>
      <w:r w:rsidRPr="00F77BEE">
        <w:t>memandu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 xml:space="preserve"> agar </w:t>
      </w:r>
      <w:proofErr w:type="spellStart"/>
      <w:r w:rsidRPr="00F77BEE">
        <w:t>mematuhi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yang </w:t>
      </w:r>
      <w:proofErr w:type="spellStart"/>
      <w:r w:rsidRPr="00F77BEE">
        <w:t>telah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buat</w:t>
      </w:r>
      <w:proofErr w:type="spellEnd"/>
      <w:r w:rsidRPr="00F77BEE">
        <w:t xml:space="preserve">. Jika </w:t>
      </w:r>
      <w:proofErr w:type="spellStart"/>
      <w:r w:rsidRPr="00F77BEE">
        <w:t>ada</w:t>
      </w:r>
      <w:proofErr w:type="spellEnd"/>
      <w:r w:rsidRPr="00F77BEE">
        <w:t xml:space="preserve"> </w:t>
      </w:r>
      <w:proofErr w:type="spellStart"/>
      <w:r w:rsidRPr="00F77BEE">
        <w:t>pelanggaran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, guru </w:t>
      </w:r>
      <w:proofErr w:type="spellStart"/>
      <w:r w:rsidRPr="00F77BEE">
        <w:t>menanyakan</w:t>
      </w:r>
      <w:proofErr w:type="spellEnd"/>
      <w:r w:rsidRPr="00F77BEE">
        <w:t xml:space="preserve"> </w:t>
      </w:r>
      <w:proofErr w:type="spellStart"/>
      <w:r w:rsidRPr="00F77BEE">
        <w:t>bagaimana</w:t>
      </w:r>
      <w:proofErr w:type="spellEnd"/>
      <w:r w:rsidRPr="00F77BEE">
        <w:t xml:space="preserve"> </w:t>
      </w:r>
      <w:proofErr w:type="spellStart"/>
      <w:r w:rsidRPr="00F77BEE">
        <w:t>perasaan</w:t>
      </w:r>
      <w:proofErr w:type="spellEnd"/>
      <w:r w:rsidRPr="00F77BEE">
        <w:t xml:space="preserve"> </w:t>
      </w:r>
      <w:proofErr w:type="spellStart"/>
      <w:r w:rsidRPr="00F77BEE">
        <w:t>teman-teman</w:t>
      </w:r>
      <w:proofErr w:type="spellEnd"/>
      <w:r w:rsidRPr="00F77BEE">
        <w:t xml:space="preserve"> yang lain dan </w:t>
      </w:r>
      <w:proofErr w:type="spellStart"/>
      <w:r w:rsidRPr="00F77BEE">
        <w:t>mengajak</w:t>
      </w:r>
      <w:proofErr w:type="spellEnd"/>
      <w:r w:rsidRPr="00F77BEE">
        <w:t xml:space="preserve"> </w:t>
      </w:r>
      <w:proofErr w:type="spellStart"/>
      <w:r w:rsidRPr="00F77BEE">
        <w:t>mereka</w:t>
      </w:r>
      <w:proofErr w:type="spellEnd"/>
      <w:r w:rsidRPr="00F77BEE">
        <w:t xml:space="preserve"> </w:t>
      </w:r>
      <w:proofErr w:type="spellStart"/>
      <w:r w:rsidRPr="00F77BEE">
        <w:t>memperbaiki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>.</w:t>
      </w:r>
    </w:p>
    <w:p w14:paraId="453CA2FC" w14:textId="77777777" w:rsidR="00F77BEE" w:rsidRPr="00F77BEE" w:rsidRDefault="00F77BEE" w:rsidP="00376C0D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F77BEE">
        <w:t>Setelah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, guru </w:t>
      </w:r>
      <w:proofErr w:type="spellStart"/>
      <w:r w:rsidRPr="00F77BEE">
        <w:t>menanyakan</w:t>
      </w:r>
      <w:proofErr w:type="spellEnd"/>
      <w:r w:rsidRPr="00F77BEE">
        <w:t xml:space="preserve"> </w:t>
      </w:r>
      <w:proofErr w:type="spellStart"/>
      <w:r w:rsidRPr="00F77BEE">
        <w:t>kepada</w:t>
      </w:r>
      <w:proofErr w:type="spellEnd"/>
      <w:r w:rsidRPr="00F77BEE">
        <w:t xml:space="preserve"> </w:t>
      </w:r>
      <w:proofErr w:type="spellStart"/>
      <w:r w:rsidRPr="00F77BEE">
        <w:t>siswa</w:t>
      </w:r>
      <w:proofErr w:type="spellEnd"/>
      <w:r w:rsidRPr="00F77BEE">
        <w:t>: “</w:t>
      </w:r>
      <w:proofErr w:type="spellStart"/>
      <w:r w:rsidRPr="00F77BEE">
        <w:t>Bagaimana</w:t>
      </w:r>
      <w:proofErr w:type="spellEnd"/>
      <w:r w:rsidRPr="00F77BEE">
        <w:t xml:space="preserve"> </w:t>
      </w:r>
      <w:proofErr w:type="spellStart"/>
      <w:r w:rsidRPr="00F77BEE">
        <w:t>rasanya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yang </w:t>
      </w:r>
      <w:proofErr w:type="spellStart"/>
      <w:r w:rsidRPr="00F77BEE">
        <w:t>sudah</w:t>
      </w:r>
      <w:proofErr w:type="spellEnd"/>
      <w:r w:rsidRPr="00F77BEE">
        <w:t xml:space="preserve"> </w:t>
      </w:r>
      <w:proofErr w:type="spellStart"/>
      <w:r w:rsidRPr="00F77BEE">
        <w:t>disepakati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>?”</w:t>
      </w:r>
    </w:p>
    <w:p w14:paraId="258E83E1" w14:textId="77777777" w:rsidR="00F77BEE" w:rsidRPr="00895FA2" w:rsidRDefault="00F77BEE" w:rsidP="00F77BEE">
      <w:pPr>
        <w:spacing w:before="60" w:after="60"/>
        <w:jc w:val="both"/>
        <w:rPr>
          <w:b/>
          <w:caps/>
        </w:rPr>
      </w:pPr>
    </w:p>
    <w:p w14:paraId="7DFB2724" w14:textId="77777777" w:rsidR="00895FA2" w:rsidRDefault="00895FA2" w:rsidP="00376C0D">
      <w:pPr>
        <w:pStyle w:val="ListParagraph"/>
        <w:numPr>
          <w:ilvl w:val="0"/>
          <w:numId w:val="47"/>
        </w:numPr>
        <w:spacing w:before="60" w:after="60"/>
        <w:ind w:left="720" w:hanging="270"/>
        <w:jc w:val="both"/>
        <w:rPr>
          <w:noProof/>
        </w:rPr>
      </w:pPr>
      <w:r w:rsidRPr="00895FA2">
        <w:rPr>
          <w:noProof/>
        </w:rPr>
        <w:t xml:space="preserve">Guru memfasilitasi peserta didik untuk menerjemahkan gambar dan narasi dalam aktivitas Mari Menghubungkan. </w:t>
      </w:r>
    </w:p>
    <w:p w14:paraId="1621DE72" w14:textId="6189C944" w:rsidR="00895FA2" w:rsidRPr="00895FA2" w:rsidRDefault="00895FA2" w:rsidP="00376C0D">
      <w:pPr>
        <w:pStyle w:val="ListParagraph"/>
        <w:numPr>
          <w:ilvl w:val="0"/>
          <w:numId w:val="47"/>
        </w:numPr>
        <w:spacing w:before="60" w:after="60"/>
        <w:ind w:left="720" w:hanging="270"/>
        <w:jc w:val="both"/>
        <w:rPr>
          <w:noProof/>
        </w:rPr>
      </w:pPr>
      <w:r w:rsidRPr="00895FA2">
        <w:rPr>
          <w:noProof/>
        </w:rPr>
        <w:t>Guru meminta peserta didik untuk mendeskripsikan ulang aturan atau hal yang tidak boleh dalam permainan tersebut</w:t>
      </w:r>
    </w:p>
    <w:p w14:paraId="5A099891" w14:textId="0ECDB023" w:rsidR="00895FA2" w:rsidRDefault="00895FA2" w:rsidP="00376C0D">
      <w:pPr>
        <w:pStyle w:val="ListParagraph"/>
        <w:numPr>
          <w:ilvl w:val="0"/>
          <w:numId w:val="47"/>
        </w:numPr>
        <w:spacing w:before="60" w:after="60"/>
        <w:ind w:left="720" w:hanging="270"/>
        <w:jc w:val="both"/>
        <w:rPr>
          <w:noProof/>
        </w:rPr>
      </w:pPr>
      <w:r w:rsidRPr="00895FA2">
        <w:rPr>
          <w:noProof/>
        </w:rPr>
        <w:t>Setelah peserta didik memahami, guru meminta peserta didik untuk menghubungkan antara teks tentang aturan permainan dengan gambar permainan.</w:t>
      </w:r>
    </w:p>
    <w:p w14:paraId="351CE919" w14:textId="312722CC" w:rsidR="00895FA2" w:rsidRDefault="00895FA2" w:rsidP="00376C0D">
      <w:pPr>
        <w:pStyle w:val="ListParagraph"/>
        <w:numPr>
          <w:ilvl w:val="0"/>
          <w:numId w:val="47"/>
        </w:numPr>
        <w:spacing w:before="60" w:after="60"/>
        <w:ind w:left="720" w:hanging="270"/>
        <w:jc w:val="both"/>
        <w:rPr>
          <w:noProof/>
        </w:rPr>
      </w:pPr>
      <w:r w:rsidRPr="00895FA2">
        <w:rPr>
          <w:noProof/>
        </w:rPr>
        <w:t xml:space="preserve">Guru memfasilitasi peserta didik untuk mengerjakan soal pada kegiatan mari berlatih. </w:t>
      </w:r>
    </w:p>
    <w:p w14:paraId="03EAEC03" w14:textId="456EC739" w:rsidR="00895FA2" w:rsidRDefault="00895FA2" w:rsidP="00376C0D">
      <w:pPr>
        <w:pStyle w:val="ListParagraph"/>
        <w:numPr>
          <w:ilvl w:val="0"/>
          <w:numId w:val="47"/>
        </w:numPr>
        <w:spacing w:before="60" w:after="60"/>
        <w:ind w:left="720" w:hanging="270"/>
        <w:jc w:val="both"/>
        <w:rPr>
          <w:noProof/>
        </w:rPr>
      </w:pPr>
      <w:r w:rsidRPr="00895FA2">
        <w:rPr>
          <w:noProof/>
        </w:rPr>
        <w:t>Guru membacakan setiap soal dan meminta peserta didik untuk menjawab soal tersebut.</w:t>
      </w:r>
    </w:p>
    <w:p w14:paraId="45DDAAC0" w14:textId="77777777" w:rsidR="00895FA2" w:rsidRPr="00895FA2" w:rsidRDefault="00895FA2" w:rsidP="00895FA2">
      <w:pPr>
        <w:pStyle w:val="ListParagraph"/>
        <w:spacing w:before="60" w:after="60"/>
        <w:ind w:left="786"/>
        <w:jc w:val="both"/>
        <w:rPr>
          <w:noProof/>
        </w:rPr>
      </w:pPr>
    </w:p>
    <w:p w14:paraId="2C5F79FB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</w:rPr>
      </w:pPr>
      <w:r w:rsidRPr="00895FA2">
        <w:rPr>
          <w:noProof/>
        </w:rPr>
        <w:t xml:space="preserve"> </w:t>
      </w:r>
      <w:r w:rsidRPr="00895FA2">
        <w:rPr>
          <w:b/>
          <w:caps/>
        </w:rPr>
        <w:t>Penutup</w:t>
      </w:r>
    </w:p>
    <w:p w14:paraId="65D75F5C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membimbing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peserta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didik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menyimpulkan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dilakukan</w:t>
      </w:r>
      <w:proofErr w:type="spellEnd"/>
    </w:p>
    <w:p w14:paraId="127229B6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895FA2">
        <w:rPr>
          <w:rFonts w:eastAsia="Bookman Old Style"/>
        </w:rPr>
        <w:t>Melakukan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refleksi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tanya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jawab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untuk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mengevaluasi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pembelajaran</w:t>
      </w:r>
      <w:proofErr w:type="spellEnd"/>
      <w:r w:rsidRPr="00895FA2">
        <w:rPr>
          <w:rFonts w:eastAsia="Bookman Old Style"/>
        </w:rPr>
        <w:t xml:space="preserve"> yang </w:t>
      </w:r>
      <w:proofErr w:type="spellStart"/>
      <w:r w:rsidRPr="00895FA2">
        <w:rPr>
          <w:rFonts w:eastAsia="Bookman Old Style"/>
        </w:rPr>
        <w:t>telah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dilaksanakan</w:t>
      </w:r>
      <w:proofErr w:type="spellEnd"/>
    </w:p>
    <w:p w14:paraId="40B6E410" w14:textId="77777777" w:rsidR="00895FA2" w:rsidRPr="00895FA2" w:rsidRDefault="00895FA2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895FA2">
        <w:rPr>
          <w:rFonts w:eastAsia="Bookman Old Style"/>
        </w:rPr>
        <w:t xml:space="preserve">Guru </w:t>
      </w:r>
      <w:proofErr w:type="spellStart"/>
      <w:r w:rsidRPr="00895FA2">
        <w:rPr>
          <w:rFonts w:eastAsia="Bookman Old Style"/>
        </w:rPr>
        <w:t>mengakhiri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kegiatan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memberikan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pesan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motivasi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tetap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semangat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belajar</w:t>
      </w:r>
      <w:proofErr w:type="spellEnd"/>
      <w:r w:rsidRPr="00895FA2">
        <w:rPr>
          <w:rFonts w:eastAsia="Bookman Old Style"/>
        </w:rPr>
        <w:t xml:space="preserve"> dan </w:t>
      </w:r>
      <w:proofErr w:type="spellStart"/>
      <w:r w:rsidRPr="00895FA2">
        <w:rPr>
          <w:rFonts w:eastAsia="Bookman Old Style"/>
        </w:rPr>
        <w:t>diakhiri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dengan</w:t>
      </w:r>
      <w:proofErr w:type="spellEnd"/>
      <w:r w:rsidRPr="00895FA2">
        <w:rPr>
          <w:rFonts w:eastAsia="Bookman Old Style"/>
        </w:rPr>
        <w:t xml:space="preserve"> </w:t>
      </w:r>
      <w:proofErr w:type="spellStart"/>
      <w:r w:rsidRPr="00895FA2">
        <w:rPr>
          <w:rFonts w:eastAsia="Bookman Old Style"/>
        </w:rPr>
        <w:t>berdoa</w:t>
      </w:r>
      <w:proofErr w:type="spellEnd"/>
      <w:r w:rsidRPr="00895FA2">
        <w:rPr>
          <w:rFonts w:eastAsia="Bookman Old Style"/>
        </w:rPr>
        <w:t>.</w:t>
      </w:r>
    </w:p>
    <w:p w14:paraId="0F4597FF" w14:textId="5C281F60" w:rsidR="00164BE4" w:rsidRDefault="00164BE4" w:rsidP="001C7B89">
      <w:pPr>
        <w:spacing w:before="60" w:after="60"/>
        <w:jc w:val="both"/>
        <w:rPr>
          <w:rFonts w:eastAsia="Bookman Old Style"/>
        </w:rPr>
      </w:pPr>
    </w:p>
    <w:p w14:paraId="4D2A57DB" w14:textId="77777777" w:rsidR="001C7B89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E.</w:t>
      </w:r>
      <w:r w:rsidRPr="00D041A5">
        <w:rPr>
          <w:b/>
          <w:bCs/>
          <w:caps/>
          <w:color w:val="FFFFFF" w:themeColor="background1"/>
        </w:rPr>
        <w:tab/>
        <w:t>Pembelajaran Diferensiasi</w:t>
      </w:r>
    </w:p>
    <w:p w14:paraId="6C794FB0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contextualSpacing w:val="0"/>
        <w:jc w:val="both"/>
        <w:rPr>
          <w:rFonts w:eastAsia="Bookman Old Style"/>
        </w:rPr>
      </w:pPr>
      <w:proofErr w:type="spellStart"/>
      <w:r w:rsidRPr="004118BE">
        <w:rPr>
          <w:rFonts w:eastAsia="Bookman Old Style"/>
        </w:rPr>
        <w:t>Untuk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siswa</w:t>
      </w:r>
      <w:proofErr w:type="spellEnd"/>
      <w:r w:rsidRPr="004118BE">
        <w:rPr>
          <w:rFonts w:eastAsia="Bookman Old Style"/>
        </w:rPr>
        <w:t xml:space="preserve"> yang </w:t>
      </w:r>
      <w:proofErr w:type="spellStart"/>
      <w:r w:rsidRPr="004118BE">
        <w:rPr>
          <w:rFonts w:eastAsia="Bookman Old Style"/>
        </w:rPr>
        <w:t>sudah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memahami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materi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ini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sesuai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dengan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tujuan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pembelajaran</w:t>
      </w:r>
      <w:proofErr w:type="spellEnd"/>
      <w:r w:rsidRPr="004118BE">
        <w:rPr>
          <w:rFonts w:eastAsia="Bookman Old Style"/>
        </w:rPr>
        <w:t xml:space="preserve"> dan </w:t>
      </w:r>
      <w:proofErr w:type="spellStart"/>
      <w:r w:rsidRPr="004118BE">
        <w:rPr>
          <w:rFonts w:eastAsia="Bookman Old Style"/>
        </w:rPr>
        <w:t>mengeksplorasi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topik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ini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lebih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jauh</w:t>
      </w:r>
      <w:proofErr w:type="spellEnd"/>
      <w:r w:rsidRPr="004118BE">
        <w:rPr>
          <w:rFonts w:eastAsia="Bookman Old Style"/>
        </w:rPr>
        <w:t xml:space="preserve">, </w:t>
      </w:r>
      <w:proofErr w:type="spellStart"/>
      <w:r w:rsidRPr="004118BE">
        <w:rPr>
          <w:rFonts w:eastAsia="Bookman Old Style"/>
        </w:rPr>
        <w:t>disarankan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un</w:t>
      </w:r>
      <w:r w:rsidR="00E82717">
        <w:rPr>
          <w:rFonts w:eastAsia="Bookman Old Style"/>
        </w:rPr>
        <w:t>tuk</w:t>
      </w:r>
      <w:proofErr w:type="spellEnd"/>
      <w:r w:rsidR="00E82717">
        <w:rPr>
          <w:rFonts w:eastAsia="Bookman Old Style"/>
        </w:rPr>
        <w:t xml:space="preserve"> </w:t>
      </w:r>
      <w:proofErr w:type="spellStart"/>
      <w:r w:rsidR="00E82717">
        <w:rPr>
          <w:rFonts w:eastAsia="Bookman Old Style"/>
        </w:rPr>
        <w:t>membaca</w:t>
      </w:r>
      <w:proofErr w:type="spellEnd"/>
      <w:r w:rsidR="00E82717">
        <w:rPr>
          <w:rFonts w:eastAsia="Bookman Old Style"/>
        </w:rPr>
        <w:t xml:space="preserve"> </w:t>
      </w:r>
      <w:proofErr w:type="spellStart"/>
      <w:r w:rsidR="00E82717">
        <w:rPr>
          <w:rFonts w:eastAsia="Bookman Old Style"/>
        </w:rPr>
        <w:t>materi</w:t>
      </w:r>
      <w:proofErr w:type="spellEnd"/>
      <w:r w:rsidR="00E82717">
        <w:rPr>
          <w:rFonts w:eastAsia="Bookman Old Style"/>
        </w:rPr>
        <w:t xml:space="preserve"> </w:t>
      </w:r>
      <w:proofErr w:type="spellStart"/>
      <w:r w:rsidR="00E82717">
        <w:rPr>
          <w:rFonts w:eastAsia="Bookman Old Style"/>
        </w:rPr>
        <w:t>menganalisis</w:t>
      </w:r>
      <w:proofErr w:type="spellEnd"/>
      <w:r w:rsidR="00E82717">
        <w:rPr>
          <w:rFonts w:eastAsia="Bookman Old Style"/>
        </w:rPr>
        <w:t xml:space="preserve"> </w:t>
      </w:r>
      <w:proofErr w:type="spellStart"/>
      <w:r w:rsidR="00E82717">
        <w:rPr>
          <w:rFonts w:eastAsia="Bookman Old Style"/>
        </w:rPr>
        <w:t>bab</w:t>
      </w:r>
      <w:proofErr w:type="spellEnd"/>
      <w:r w:rsidR="00E82717">
        <w:rPr>
          <w:rFonts w:eastAsia="Bookman Old Style"/>
        </w:rPr>
        <w:t xml:space="preserve"> </w:t>
      </w:r>
      <w:proofErr w:type="spellStart"/>
      <w:r w:rsidR="00E82717">
        <w:rPr>
          <w:rFonts w:eastAsia="Bookman Old Style"/>
        </w:rPr>
        <w:t>ini</w:t>
      </w:r>
      <w:proofErr w:type="spellEnd"/>
      <w:r w:rsidR="00E82717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dari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berbagai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referensi</w:t>
      </w:r>
      <w:proofErr w:type="spellEnd"/>
      <w:r w:rsidRPr="004118BE">
        <w:rPr>
          <w:rFonts w:eastAsia="Bookman Old Style"/>
        </w:rPr>
        <w:t xml:space="preserve"> yang </w:t>
      </w:r>
      <w:proofErr w:type="spellStart"/>
      <w:r w:rsidRPr="004118BE">
        <w:rPr>
          <w:rFonts w:eastAsia="Bookman Old Style"/>
        </w:rPr>
        <w:t>relevan</w:t>
      </w:r>
      <w:proofErr w:type="spellEnd"/>
      <w:r w:rsidRPr="004118BE">
        <w:rPr>
          <w:rFonts w:eastAsia="Bookman Old Style"/>
        </w:rPr>
        <w:t>.</w:t>
      </w:r>
    </w:p>
    <w:p w14:paraId="04F2F8B2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4118BE">
        <w:rPr>
          <w:rFonts w:eastAsia="Bookman Old Style"/>
        </w:rPr>
        <w:lastRenderedPageBreak/>
        <w:t xml:space="preserve">Guru </w:t>
      </w:r>
      <w:proofErr w:type="spellStart"/>
      <w:r w:rsidRPr="004118BE">
        <w:rPr>
          <w:rFonts w:eastAsia="Bookman Old Style"/>
        </w:rPr>
        <w:t>dapat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menggunakan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alternatif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metode</w:t>
      </w:r>
      <w:proofErr w:type="spellEnd"/>
      <w:r w:rsidRPr="004118BE">
        <w:rPr>
          <w:rFonts w:eastAsia="Bookman Old Style"/>
        </w:rPr>
        <w:t xml:space="preserve"> dan media </w:t>
      </w:r>
      <w:proofErr w:type="spellStart"/>
      <w:r w:rsidRPr="004118BE">
        <w:rPr>
          <w:rFonts w:eastAsia="Bookman Old Style"/>
        </w:rPr>
        <w:t>pembelajaran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sesuai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dengan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kondisi</w:t>
      </w:r>
      <w:proofErr w:type="spellEnd"/>
      <w:r w:rsidRPr="004118BE">
        <w:rPr>
          <w:rFonts w:eastAsia="Bookman Old Style"/>
        </w:rPr>
        <w:t xml:space="preserve"> masing-masing agar </w:t>
      </w:r>
      <w:proofErr w:type="spellStart"/>
      <w:r w:rsidRPr="004118BE">
        <w:rPr>
          <w:rFonts w:eastAsia="Bookman Old Style"/>
        </w:rPr>
        <w:t>pelaksanaan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pembelajaran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menjadi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lebih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menyenangkan</w:t>
      </w:r>
      <w:proofErr w:type="spellEnd"/>
      <w:r w:rsidRPr="004118BE">
        <w:rPr>
          <w:rFonts w:eastAsia="Bookman Old Style"/>
        </w:rPr>
        <w:t xml:space="preserve"> (</w:t>
      </w:r>
      <w:proofErr w:type="spellStart"/>
      <w:r w:rsidRPr="004118BE">
        <w:rPr>
          <w:rFonts w:eastAsia="Bookman Old Style"/>
          <w:i/>
        </w:rPr>
        <w:t>joyfull</w:t>
      </w:r>
      <w:proofErr w:type="spellEnd"/>
      <w:r w:rsidRPr="004118BE">
        <w:rPr>
          <w:rFonts w:eastAsia="Bookman Old Style"/>
          <w:i/>
        </w:rPr>
        <w:t xml:space="preserve"> learning</w:t>
      </w:r>
      <w:r w:rsidRPr="004118BE">
        <w:rPr>
          <w:rFonts w:eastAsia="Bookman Old Style"/>
        </w:rPr>
        <w:t xml:space="preserve">) </w:t>
      </w:r>
      <w:proofErr w:type="spellStart"/>
      <w:r w:rsidRPr="004118BE">
        <w:rPr>
          <w:rFonts w:eastAsia="Bookman Old Style"/>
        </w:rPr>
        <w:t>sehingga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tujuan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pembelajaran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bisa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tercapai</w:t>
      </w:r>
      <w:proofErr w:type="spellEnd"/>
      <w:r w:rsidRPr="004118BE">
        <w:rPr>
          <w:rFonts w:eastAsia="Bookman Old Style"/>
        </w:rPr>
        <w:t>.</w:t>
      </w:r>
    </w:p>
    <w:p w14:paraId="783B6B8C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proofErr w:type="spellStart"/>
      <w:r w:rsidRPr="004118BE">
        <w:rPr>
          <w:rFonts w:eastAsia="Bookman Old Style"/>
        </w:rPr>
        <w:t>Untuk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siswa</w:t>
      </w:r>
      <w:proofErr w:type="spellEnd"/>
      <w:r w:rsidRPr="004118BE">
        <w:rPr>
          <w:rFonts w:eastAsia="Bookman Old Style"/>
        </w:rPr>
        <w:t xml:space="preserve"> yang </w:t>
      </w:r>
      <w:proofErr w:type="spellStart"/>
      <w:r w:rsidRPr="004118BE">
        <w:rPr>
          <w:rFonts w:eastAsia="Bookman Old Style"/>
        </w:rPr>
        <w:t>kesulitan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belajar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topik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ini</w:t>
      </w:r>
      <w:proofErr w:type="spellEnd"/>
      <w:r w:rsidRPr="004118BE">
        <w:rPr>
          <w:rFonts w:eastAsia="Bookman Old Style"/>
        </w:rPr>
        <w:t xml:space="preserve">, </w:t>
      </w:r>
      <w:proofErr w:type="spellStart"/>
      <w:r w:rsidRPr="004118BE">
        <w:rPr>
          <w:rFonts w:eastAsia="Bookman Old Style"/>
        </w:rPr>
        <w:t>disarankan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untuk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belajar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kembali</w:t>
      </w:r>
      <w:proofErr w:type="spellEnd"/>
      <w:r>
        <w:rPr>
          <w:rFonts w:eastAsia="Bookman Old Style"/>
        </w:rPr>
        <w:t xml:space="preserve"> </w:t>
      </w:r>
      <w:r w:rsidRPr="004118BE">
        <w:rPr>
          <w:rFonts w:eastAsia="Bookman Old Style"/>
        </w:rPr>
        <w:t xml:space="preserve">pada </w:t>
      </w:r>
      <w:proofErr w:type="spellStart"/>
      <w:r w:rsidRPr="004118BE">
        <w:rPr>
          <w:rFonts w:eastAsia="Bookman Old Style"/>
        </w:rPr>
        <w:t>pembelajaran</w:t>
      </w:r>
      <w:proofErr w:type="spellEnd"/>
      <w:r w:rsidRPr="004118BE">
        <w:rPr>
          <w:rFonts w:eastAsia="Bookman Old Style"/>
        </w:rPr>
        <w:t xml:space="preserve"> di </w:t>
      </w:r>
      <w:proofErr w:type="spellStart"/>
      <w:r w:rsidRPr="004118BE">
        <w:rPr>
          <w:rFonts w:eastAsia="Bookman Old Style"/>
        </w:rPr>
        <w:t>dalam</w:t>
      </w:r>
      <w:proofErr w:type="spellEnd"/>
      <w:r w:rsidRPr="004118BE">
        <w:rPr>
          <w:rFonts w:eastAsia="Bookman Old Style"/>
        </w:rPr>
        <w:t xml:space="preserve"> dan </w:t>
      </w:r>
      <w:proofErr w:type="spellStart"/>
      <w:r w:rsidRPr="004118BE">
        <w:rPr>
          <w:rFonts w:eastAsia="Bookman Old Style"/>
        </w:rPr>
        <w:t>atau</w:t>
      </w:r>
      <w:proofErr w:type="spellEnd"/>
      <w:r w:rsidRPr="004118BE">
        <w:rPr>
          <w:rFonts w:eastAsia="Bookman Old Style"/>
        </w:rPr>
        <w:t xml:space="preserve"> di </w:t>
      </w:r>
      <w:proofErr w:type="spellStart"/>
      <w:r w:rsidRPr="004118BE">
        <w:rPr>
          <w:rFonts w:eastAsia="Bookman Old Style"/>
        </w:rPr>
        <w:t>luar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kelas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sesuai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kesepataan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antara</w:t>
      </w:r>
      <w:proofErr w:type="spellEnd"/>
      <w:r w:rsidRPr="004118BE">
        <w:rPr>
          <w:rFonts w:eastAsia="Bookman Old Style"/>
        </w:rPr>
        <w:t xml:space="preserve"> guru </w:t>
      </w:r>
      <w:proofErr w:type="spellStart"/>
      <w:r w:rsidRPr="004118BE">
        <w:rPr>
          <w:rFonts w:eastAsia="Bookman Old Style"/>
        </w:rPr>
        <w:t>dengan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siswa</w:t>
      </w:r>
      <w:proofErr w:type="spellEnd"/>
      <w:r w:rsidRPr="004118BE">
        <w:rPr>
          <w:rFonts w:eastAsia="Bookman Old Style"/>
        </w:rPr>
        <w:t xml:space="preserve">. </w:t>
      </w:r>
      <w:proofErr w:type="spellStart"/>
      <w:r w:rsidRPr="004118BE">
        <w:rPr>
          <w:rFonts w:eastAsia="Bookman Old Style"/>
        </w:rPr>
        <w:t>Siswa</w:t>
      </w:r>
      <w:proofErr w:type="spellEnd"/>
      <w:r w:rsidRPr="004118BE">
        <w:rPr>
          <w:rFonts w:eastAsia="Bookman Old Style"/>
        </w:rPr>
        <w:t xml:space="preserve"> juga </w:t>
      </w:r>
      <w:proofErr w:type="spellStart"/>
      <w:r w:rsidRPr="004118BE">
        <w:rPr>
          <w:rFonts w:eastAsia="Bookman Old Style"/>
        </w:rPr>
        <w:t>disarankan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untuk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belajar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kepada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teman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sebaya</w:t>
      </w:r>
      <w:proofErr w:type="spellEnd"/>
      <w:r w:rsidRPr="004118BE">
        <w:rPr>
          <w:rFonts w:eastAsia="Bookman Old Style"/>
        </w:rPr>
        <w:t>.</w:t>
      </w:r>
    </w:p>
    <w:p w14:paraId="1A99E47B" w14:textId="63EC67CE" w:rsidR="001C7B89" w:rsidRDefault="001C7B89" w:rsidP="001C7B89">
      <w:pPr>
        <w:spacing w:before="60" w:after="60"/>
        <w:jc w:val="both"/>
        <w:rPr>
          <w:rFonts w:eastAsia="Bookman Old Style"/>
        </w:rPr>
      </w:pPr>
    </w:p>
    <w:p w14:paraId="7F5744CA" w14:textId="77777777" w:rsidR="00895FA2" w:rsidRPr="004118BE" w:rsidRDefault="00895FA2" w:rsidP="001C7B89">
      <w:pPr>
        <w:spacing w:before="60" w:after="60"/>
        <w:jc w:val="both"/>
        <w:rPr>
          <w:rFonts w:eastAsia="Bookman Old Style"/>
        </w:rPr>
      </w:pPr>
    </w:p>
    <w:p w14:paraId="1CDEF7A9" w14:textId="77777777" w:rsidR="001C7B89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F.</w:t>
      </w:r>
      <w:r w:rsidRPr="00D041A5">
        <w:rPr>
          <w:b/>
          <w:bCs/>
          <w:caps/>
          <w:color w:val="FFFFFF" w:themeColor="background1"/>
        </w:rPr>
        <w:tab/>
        <w:t>ASESMEN / PENILAIAN</w:t>
      </w:r>
    </w:p>
    <w:p w14:paraId="30CFD1FB" w14:textId="77777777" w:rsidR="001C7B89" w:rsidRPr="004118BE" w:rsidRDefault="001C7B89" w:rsidP="001C7B89">
      <w:pPr>
        <w:spacing w:before="60" w:after="60"/>
        <w:ind w:left="851" w:hanging="425"/>
        <w:jc w:val="both"/>
        <w:rPr>
          <w:b/>
        </w:rPr>
      </w:pPr>
      <w:r w:rsidRPr="004118BE">
        <w:rPr>
          <w:b/>
        </w:rPr>
        <w:t xml:space="preserve">1. </w:t>
      </w:r>
      <w:r w:rsidRPr="004118BE">
        <w:rPr>
          <w:b/>
        </w:rPr>
        <w:tab/>
      </w:r>
      <w:proofErr w:type="spellStart"/>
      <w:r w:rsidRPr="004118BE">
        <w:rPr>
          <w:b/>
        </w:rPr>
        <w:t>Asesmen</w:t>
      </w:r>
      <w:proofErr w:type="spellEnd"/>
      <w:r w:rsidRPr="004118BE">
        <w:rPr>
          <w:b/>
        </w:rPr>
        <w:t xml:space="preserve"> </w:t>
      </w:r>
      <w:proofErr w:type="spellStart"/>
      <w:r w:rsidRPr="004118BE">
        <w:rPr>
          <w:b/>
        </w:rPr>
        <w:t>Diagnostik</w:t>
      </w:r>
      <w:proofErr w:type="spellEnd"/>
      <w:r w:rsidRPr="004118BE">
        <w:rPr>
          <w:b/>
        </w:rPr>
        <w:t xml:space="preserve"> (</w:t>
      </w:r>
      <w:proofErr w:type="spellStart"/>
      <w:r w:rsidRPr="004118BE">
        <w:rPr>
          <w:b/>
        </w:rPr>
        <w:t>Sebelum</w:t>
      </w:r>
      <w:proofErr w:type="spellEnd"/>
      <w:r w:rsidRPr="004118BE">
        <w:rPr>
          <w:b/>
        </w:rPr>
        <w:t xml:space="preserve"> </w:t>
      </w:r>
      <w:proofErr w:type="spellStart"/>
      <w:r w:rsidRPr="004118BE">
        <w:rPr>
          <w:b/>
        </w:rPr>
        <w:t>Pembelajaran</w:t>
      </w:r>
      <w:proofErr w:type="spellEnd"/>
      <w:r w:rsidRPr="004118BE">
        <w:rPr>
          <w:b/>
        </w:rPr>
        <w:t>)</w:t>
      </w:r>
    </w:p>
    <w:p w14:paraId="2FB75DE1" w14:textId="77777777" w:rsidR="001C7B89" w:rsidRPr="004118BE" w:rsidRDefault="001C7B89" w:rsidP="001C7B89">
      <w:pPr>
        <w:spacing w:before="60" w:after="60"/>
        <w:ind w:left="851"/>
        <w:jc w:val="both"/>
      </w:pPr>
      <w:proofErr w:type="spellStart"/>
      <w:r w:rsidRPr="004118BE">
        <w:t>Untuk</w:t>
      </w:r>
      <w:proofErr w:type="spellEnd"/>
      <w:r w:rsidRPr="004118BE">
        <w:t xml:space="preserve"> </w:t>
      </w:r>
      <w:proofErr w:type="spellStart"/>
      <w:r w:rsidRPr="004118BE">
        <w:t>mengetahui</w:t>
      </w:r>
      <w:proofErr w:type="spellEnd"/>
      <w:r w:rsidRPr="004118BE">
        <w:t xml:space="preserve"> </w:t>
      </w:r>
      <w:proofErr w:type="spellStart"/>
      <w:r w:rsidRPr="004118BE">
        <w:t>kesiapan</w:t>
      </w:r>
      <w:proofErr w:type="spellEnd"/>
      <w:r w:rsidRPr="004118BE">
        <w:t xml:space="preserve"> </w:t>
      </w:r>
      <w:proofErr w:type="spellStart"/>
      <w:r w:rsidRPr="004118BE">
        <w:t>siswa</w:t>
      </w:r>
      <w:proofErr w:type="spellEnd"/>
      <w:r w:rsidRPr="004118BE">
        <w:t xml:space="preserve"> </w:t>
      </w:r>
      <w:proofErr w:type="spellStart"/>
      <w:r w:rsidRPr="004118BE">
        <w:t>dalam</w:t>
      </w:r>
      <w:proofErr w:type="spellEnd"/>
      <w:r w:rsidRPr="004118BE">
        <w:t xml:space="preserve"> </w:t>
      </w:r>
      <w:proofErr w:type="spellStart"/>
      <w:r w:rsidRPr="004118BE">
        <w:t>memasuki</w:t>
      </w:r>
      <w:proofErr w:type="spellEnd"/>
      <w:r w:rsidRPr="004118BE">
        <w:t xml:space="preserve"> </w:t>
      </w:r>
      <w:proofErr w:type="spellStart"/>
      <w:r w:rsidRPr="004118BE">
        <w:t>pembelajaran</w:t>
      </w:r>
      <w:proofErr w:type="spellEnd"/>
      <w:r w:rsidRPr="004118BE">
        <w:t xml:space="preserve">, </w:t>
      </w:r>
      <w:proofErr w:type="spellStart"/>
      <w:r w:rsidRPr="004118BE">
        <w:t>dengan</w:t>
      </w:r>
      <w:proofErr w:type="spellEnd"/>
      <w:r w:rsidRPr="004118BE">
        <w:t xml:space="preserve"> </w:t>
      </w:r>
      <w:proofErr w:type="spellStart"/>
      <w:r w:rsidRPr="004118BE">
        <w:t>pertanyaan</w:t>
      </w:r>
      <w:proofErr w:type="spellEnd"/>
      <w:r w:rsidRPr="004118BE">
        <w:t>:</w:t>
      </w:r>
    </w:p>
    <w:tbl>
      <w:tblPr>
        <w:tblStyle w:val="TableGrid"/>
        <w:tblW w:w="8218" w:type="dxa"/>
        <w:tblInd w:w="959" w:type="dxa"/>
        <w:tblLook w:val="04A0" w:firstRow="1" w:lastRow="0" w:firstColumn="1" w:lastColumn="0" w:noHBand="0" w:noVBand="1"/>
      </w:tblPr>
      <w:tblGrid>
        <w:gridCol w:w="565"/>
        <w:gridCol w:w="5953"/>
        <w:gridCol w:w="850"/>
        <w:gridCol w:w="850"/>
      </w:tblGrid>
      <w:tr w:rsidR="001C7B89" w:rsidRPr="004118BE" w14:paraId="52866556" w14:textId="77777777" w:rsidTr="00D84E5A">
        <w:trPr>
          <w:trHeight w:val="240"/>
        </w:trPr>
        <w:tc>
          <w:tcPr>
            <w:tcW w:w="565" w:type="dxa"/>
            <w:vMerge w:val="restart"/>
            <w:vAlign w:val="center"/>
          </w:tcPr>
          <w:p w14:paraId="28995675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</w:rPr>
            </w:pPr>
            <w:r w:rsidRPr="004118BE">
              <w:rPr>
                <w:b/>
              </w:rPr>
              <w:t>No</w:t>
            </w:r>
          </w:p>
        </w:tc>
        <w:tc>
          <w:tcPr>
            <w:tcW w:w="5953" w:type="dxa"/>
            <w:vMerge w:val="restart"/>
            <w:vAlign w:val="center"/>
          </w:tcPr>
          <w:p w14:paraId="1D96988E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</w:rPr>
            </w:pPr>
            <w:proofErr w:type="spellStart"/>
            <w:r w:rsidRPr="004118BE">
              <w:rPr>
                <w:b/>
              </w:rPr>
              <w:t>Pertanyaan</w:t>
            </w:r>
            <w:proofErr w:type="spellEnd"/>
          </w:p>
        </w:tc>
        <w:tc>
          <w:tcPr>
            <w:tcW w:w="1700" w:type="dxa"/>
            <w:gridSpan w:val="2"/>
            <w:vAlign w:val="center"/>
          </w:tcPr>
          <w:p w14:paraId="35672F17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</w:rPr>
            </w:pPr>
            <w:proofErr w:type="spellStart"/>
            <w:r w:rsidRPr="004118BE">
              <w:rPr>
                <w:b/>
              </w:rPr>
              <w:t>Jawaban</w:t>
            </w:r>
            <w:proofErr w:type="spellEnd"/>
          </w:p>
        </w:tc>
      </w:tr>
      <w:tr w:rsidR="001C7B89" w:rsidRPr="004118BE" w14:paraId="08683CA0" w14:textId="77777777" w:rsidTr="00D84E5A">
        <w:trPr>
          <w:trHeight w:val="240"/>
        </w:trPr>
        <w:tc>
          <w:tcPr>
            <w:tcW w:w="565" w:type="dxa"/>
            <w:vMerge/>
            <w:vAlign w:val="center"/>
          </w:tcPr>
          <w:p w14:paraId="08EA883C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5953" w:type="dxa"/>
            <w:vMerge/>
            <w:vAlign w:val="center"/>
          </w:tcPr>
          <w:p w14:paraId="2879202B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850" w:type="dxa"/>
            <w:vAlign w:val="center"/>
          </w:tcPr>
          <w:p w14:paraId="49D3D834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</w:rPr>
            </w:pPr>
            <w:r w:rsidRPr="004118BE">
              <w:rPr>
                <w:b/>
              </w:rPr>
              <w:t>Ya</w:t>
            </w:r>
          </w:p>
        </w:tc>
        <w:tc>
          <w:tcPr>
            <w:tcW w:w="850" w:type="dxa"/>
            <w:vAlign w:val="center"/>
          </w:tcPr>
          <w:p w14:paraId="5F1A20C6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</w:rPr>
            </w:pPr>
            <w:r w:rsidRPr="004118BE">
              <w:rPr>
                <w:b/>
              </w:rPr>
              <w:t>Tidak</w:t>
            </w:r>
          </w:p>
        </w:tc>
      </w:tr>
      <w:tr w:rsidR="001C7B89" w:rsidRPr="004118BE" w14:paraId="143F4EDA" w14:textId="77777777" w:rsidTr="00D84E5A">
        <w:trPr>
          <w:trHeight w:val="240"/>
        </w:trPr>
        <w:tc>
          <w:tcPr>
            <w:tcW w:w="565" w:type="dxa"/>
          </w:tcPr>
          <w:p w14:paraId="21EA80CC" w14:textId="77777777" w:rsidR="001C7B89" w:rsidRPr="004118BE" w:rsidRDefault="001C7B89" w:rsidP="00D84E5A">
            <w:pPr>
              <w:spacing w:before="60" w:after="60"/>
              <w:jc w:val="center"/>
            </w:pPr>
            <w:r w:rsidRPr="004118BE">
              <w:t>1</w:t>
            </w:r>
          </w:p>
        </w:tc>
        <w:tc>
          <w:tcPr>
            <w:tcW w:w="5953" w:type="dxa"/>
          </w:tcPr>
          <w:p w14:paraId="3C5BCE34" w14:textId="37F79A91" w:rsidR="001C7B89" w:rsidRPr="004118BE" w:rsidRDefault="001C7B89" w:rsidP="00B05570">
            <w:pPr>
              <w:spacing w:before="60" w:after="60"/>
            </w:pPr>
            <w:proofErr w:type="spellStart"/>
            <w:r w:rsidRPr="004118BE">
              <w:t>Apa</w:t>
            </w:r>
            <w:r w:rsidR="00E82717">
              <w:t>kah</w:t>
            </w:r>
            <w:proofErr w:type="spellEnd"/>
            <w:r w:rsidR="00E82717">
              <w:t xml:space="preserve"> </w:t>
            </w:r>
            <w:r w:rsidR="00B05570">
              <w:t xml:space="preserve">kalian </w:t>
            </w:r>
            <w:proofErr w:type="spellStart"/>
            <w:r w:rsidR="00B05570">
              <w:t>pernah</w:t>
            </w:r>
            <w:proofErr w:type="spellEnd"/>
            <w:r w:rsidR="00B05570">
              <w:t xml:space="preserve"> </w:t>
            </w:r>
            <w:proofErr w:type="spellStart"/>
            <w:r w:rsidR="006D5C73">
              <w:t>mendengar</w:t>
            </w:r>
            <w:proofErr w:type="spellEnd"/>
            <w:r w:rsidR="006D5C73">
              <w:t xml:space="preserve"> </w:t>
            </w:r>
            <w:proofErr w:type="spellStart"/>
            <w:r w:rsidR="006D5C73">
              <w:t>tentang</w:t>
            </w:r>
            <w:proofErr w:type="spellEnd"/>
            <w:r w:rsidR="006D5C73">
              <w:t xml:space="preserve"> </w:t>
            </w:r>
            <w:proofErr w:type="spellStart"/>
            <w:r w:rsidR="00B70374">
              <w:t>pancasila</w:t>
            </w:r>
            <w:proofErr w:type="spellEnd"/>
            <w:r w:rsidRPr="004118BE">
              <w:t>?</w:t>
            </w:r>
          </w:p>
        </w:tc>
        <w:tc>
          <w:tcPr>
            <w:tcW w:w="850" w:type="dxa"/>
          </w:tcPr>
          <w:p w14:paraId="29026E4B" w14:textId="77777777" w:rsidR="001C7B89" w:rsidRPr="004118BE" w:rsidRDefault="001C7B89" w:rsidP="00D84E5A">
            <w:pPr>
              <w:spacing w:before="60" w:after="60"/>
              <w:jc w:val="center"/>
            </w:pPr>
          </w:p>
        </w:tc>
        <w:tc>
          <w:tcPr>
            <w:tcW w:w="850" w:type="dxa"/>
          </w:tcPr>
          <w:p w14:paraId="5D4DFF12" w14:textId="77777777" w:rsidR="001C7B89" w:rsidRPr="004118BE" w:rsidRDefault="001C7B89" w:rsidP="00D84E5A">
            <w:pPr>
              <w:spacing w:before="60" w:after="60"/>
              <w:jc w:val="center"/>
            </w:pPr>
          </w:p>
        </w:tc>
      </w:tr>
      <w:tr w:rsidR="001C7B89" w:rsidRPr="004118BE" w14:paraId="6D5CD333" w14:textId="77777777" w:rsidTr="00D84E5A">
        <w:trPr>
          <w:trHeight w:val="240"/>
        </w:trPr>
        <w:tc>
          <w:tcPr>
            <w:tcW w:w="565" w:type="dxa"/>
          </w:tcPr>
          <w:p w14:paraId="53EDB997" w14:textId="12070CF5" w:rsidR="001C7B89" w:rsidRPr="004118BE" w:rsidRDefault="006D5C73" w:rsidP="00D84E5A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5953" w:type="dxa"/>
          </w:tcPr>
          <w:p w14:paraId="61F5B311" w14:textId="77777777" w:rsidR="001C7B89" w:rsidRPr="004118BE" w:rsidRDefault="001C7B89" w:rsidP="00D84E5A">
            <w:pPr>
              <w:spacing w:before="60" w:after="60"/>
            </w:pPr>
            <w:proofErr w:type="spellStart"/>
            <w:r w:rsidRPr="004118BE">
              <w:t>Apakah</w:t>
            </w:r>
            <w:proofErr w:type="spellEnd"/>
            <w:r w:rsidRPr="004118BE">
              <w:t xml:space="preserve"> kalian </w:t>
            </w:r>
            <w:proofErr w:type="spellStart"/>
            <w:r w:rsidRPr="004118BE">
              <w:t>sudah</w:t>
            </w:r>
            <w:proofErr w:type="spellEnd"/>
            <w:r w:rsidRPr="004118BE">
              <w:t xml:space="preserve"> </w:t>
            </w:r>
            <w:proofErr w:type="spellStart"/>
            <w:r w:rsidRPr="004118BE">
              <w:t>siap</w:t>
            </w:r>
            <w:proofErr w:type="spellEnd"/>
            <w:r w:rsidRPr="004118BE">
              <w:t xml:space="preserve"> </w:t>
            </w:r>
            <w:proofErr w:type="spellStart"/>
            <w:r w:rsidRPr="004118BE">
              <w:t>mel</w:t>
            </w:r>
            <w:r>
              <w:t>aksanakan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berkelompok</w:t>
            </w:r>
            <w:proofErr w:type="spellEnd"/>
            <w:r>
              <w:t>?</w:t>
            </w:r>
          </w:p>
        </w:tc>
        <w:tc>
          <w:tcPr>
            <w:tcW w:w="850" w:type="dxa"/>
          </w:tcPr>
          <w:p w14:paraId="29E36B85" w14:textId="77777777" w:rsidR="001C7B89" w:rsidRPr="004118BE" w:rsidRDefault="001C7B89" w:rsidP="00D84E5A">
            <w:pPr>
              <w:spacing w:before="60" w:after="60"/>
              <w:jc w:val="center"/>
            </w:pPr>
          </w:p>
        </w:tc>
        <w:tc>
          <w:tcPr>
            <w:tcW w:w="850" w:type="dxa"/>
          </w:tcPr>
          <w:p w14:paraId="14A086B7" w14:textId="77777777" w:rsidR="001C7B89" w:rsidRPr="004118BE" w:rsidRDefault="001C7B89" w:rsidP="00D84E5A">
            <w:pPr>
              <w:spacing w:before="60" w:after="60"/>
              <w:jc w:val="center"/>
            </w:pPr>
          </w:p>
        </w:tc>
      </w:tr>
    </w:tbl>
    <w:p w14:paraId="1D1F38A0" w14:textId="77777777" w:rsidR="001C7B89" w:rsidRPr="004118BE" w:rsidRDefault="001C7B89" w:rsidP="001C7B89">
      <w:pPr>
        <w:spacing w:before="60" w:after="60"/>
        <w:ind w:left="426"/>
      </w:pPr>
    </w:p>
    <w:p w14:paraId="51CC1795" w14:textId="77777777" w:rsidR="001C7B89" w:rsidRPr="004118BE" w:rsidRDefault="001C7B89" w:rsidP="001C7B89">
      <w:pPr>
        <w:spacing w:before="60" w:after="60"/>
        <w:ind w:left="851" w:hanging="425"/>
        <w:rPr>
          <w:b/>
        </w:rPr>
      </w:pPr>
      <w:r w:rsidRPr="004118BE">
        <w:rPr>
          <w:b/>
        </w:rPr>
        <w:t xml:space="preserve">2. </w:t>
      </w:r>
      <w:r w:rsidRPr="004118BE">
        <w:rPr>
          <w:b/>
        </w:rPr>
        <w:tab/>
      </w:r>
      <w:proofErr w:type="spellStart"/>
      <w:r w:rsidRPr="004118BE">
        <w:rPr>
          <w:b/>
        </w:rPr>
        <w:t>Asesmen</w:t>
      </w:r>
      <w:proofErr w:type="spellEnd"/>
      <w:r w:rsidRPr="004118BE">
        <w:rPr>
          <w:b/>
        </w:rPr>
        <w:t xml:space="preserve"> </w:t>
      </w:r>
      <w:proofErr w:type="spellStart"/>
      <w:r w:rsidRPr="004118BE">
        <w:rPr>
          <w:b/>
        </w:rPr>
        <w:t>Formatif</w:t>
      </w:r>
      <w:proofErr w:type="spellEnd"/>
      <w:r w:rsidRPr="004118BE">
        <w:rPr>
          <w:b/>
        </w:rPr>
        <w:t xml:space="preserve"> (</w:t>
      </w:r>
      <w:proofErr w:type="spellStart"/>
      <w:r w:rsidRPr="004118BE">
        <w:rPr>
          <w:b/>
        </w:rPr>
        <w:t>Selama</w:t>
      </w:r>
      <w:proofErr w:type="spellEnd"/>
      <w:r w:rsidRPr="004118BE">
        <w:rPr>
          <w:b/>
        </w:rPr>
        <w:t xml:space="preserve"> Proses </w:t>
      </w:r>
      <w:proofErr w:type="spellStart"/>
      <w:r w:rsidRPr="004118BE">
        <w:rPr>
          <w:b/>
        </w:rPr>
        <w:t>Pembelajaran</w:t>
      </w:r>
      <w:proofErr w:type="spellEnd"/>
      <w:r w:rsidRPr="004118BE">
        <w:rPr>
          <w:b/>
        </w:rPr>
        <w:t>)</w:t>
      </w:r>
    </w:p>
    <w:p w14:paraId="1DB19795" w14:textId="77777777" w:rsidR="001C7B89" w:rsidRPr="004118BE" w:rsidRDefault="001C7B89" w:rsidP="001C7B89">
      <w:pPr>
        <w:spacing w:before="60" w:after="60"/>
        <w:ind w:left="851"/>
        <w:jc w:val="both"/>
      </w:pPr>
      <w:proofErr w:type="spellStart"/>
      <w:r w:rsidRPr="004118BE">
        <w:t>Asesmen</w:t>
      </w:r>
      <w:proofErr w:type="spellEnd"/>
      <w:r w:rsidRPr="004118BE">
        <w:t xml:space="preserve"> </w:t>
      </w:r>
      <w:proofErr w:type="spellStart"/>
      <w:r w:rsidRPr="004118BE">
        <w:t>formatif</w:t>
      </w:r>
      <w:proofErr w:type="spellEnd"/>
      <w:r w:rsidRPr="004118BE">
        <w:t xml:space="preserve"> </w:t>
      </w:r>
      <w:proofErr w:type="spellStart"/>
      <w:r w:rsidRPr="004118BE">
        <w:t>dilakukan</w:t>
      </w:r>
      <w:proofErr w:type="spellEnd"/>
      <w:r w:rsidRPr="004118BE">
        <w:t xml:space="preserve"> oleh guru </w:t>
      </w:r>
      <w:proofErr w:type="spellStart"/>
      <w:r w:rsidRPr="004118BE">
        <w:t>selama</w:t>
      </w:r>
      <w:proofErr w:type="spellEnd"/>
      <w:r w:rsidRPr="004118BE">
        <w:t xml:space="preserve"> proses </w:t>
      </w:r>
      <w:proofErr w:type="spellStart"/>
      <w:r w:rsidRPr="004118BE">
        <w:t>pembelajaran</w:t>
      </w:r>
      <w:proofErr w:type="spellEnd"/>
      <w:r w:rsidRPr="004118BE">
        <w:t xml:space="preserve"> </w:t>
      </w:r>
      <w:proofErr w:type="spellStart"/>
      <w:r w:rsidRPr="004118BE">
        <w:t>berlangsung</w:t>
      </w:r>
      <w:proofErr w:type="spellEnd"/>
      <w:r w:rsidRPr="004118BE">
        <w:t xml:space="preserve">, </w:t>
      </w:r>
      <w:proofErr w:type="spellStart"/>
      <w:r w:rsidRPr="004118BE">
        <w:t>khususnya</w:t>
      </w:r>
      <w:proofErr w:type="spellEnd"/>
      <w:r w:rsidRPr="004118BE">
        <w:t xml:space="preserve"> </w:t>
      </w:r>
      <w:proofErr w:type="spellStart"/>
      <w:r w:rsidRPr="004118BE">
        <w:t>saat</w:t>
      </w:r>
      <w:proofErr w:type="spellEnd"/>
      <w:r w:rsidRPr="004118BE">
        <w:t xml:space="preserve"> </w:t>
      </w:r>
      <w:proofErr w:type="spellStart"/>
      <w:r w:rsidRPr="004118BE">
        <w:t>siswa</w:t>
      </w:r>
      <w:proofErr w:type="spellEnd"/>
      <w:r w:rsidRPr="004118BE">
        <w:t xml:space="preserve"> </w:t>
      </w:r>
      <w:proofErr w:type="spellStart"/>
      <w:r w:rsidRPr="004118BE">
        <w:t>melakukan</w:t>
      </w:r>
      <w:proofErr w:type="spellEnd"/>
      <w:r w:rsidRPr="004118BE">
        <w:t xml:space="preserve"> </w:t>
      </w:r>
      <w:proofErr w:type="spellStart"/>
      <w:r w:rsidRPr="004118BE">
        <w:t>kegiatan</w:t>
      </w:r>
      <w:proofErr w:type="spellEnd"/>
      <w:r w:rsidRPr="004118BE">
        <w:t xml:space="preserve"> </w:t>
      </w:r>
      <w:proofErr w:type="spellStart"/>
      <w:r w:rsidRPr="004118BE">
        <w:t>diskusi</w:t>
      </w:r>
      <w:proofErr w:type="spellEnd"/>
      <w:r w:rsidRPr="004118BE">
        <w:t xml:space="preserve">, </w:t>
      </w:r>
      <w:proofErr w:type="spellStart"/>
      <w:r w:rsidRPr="004118BE">
        <w:t>presentasi</w:t>
      </w:r>
      <w:proofErr w:type="spellEnd"/>
      <w:r w:rsidRPr="004118BE">
        <w:t xml:space="preserve"> dan </w:t>
      </w:r>
      <w:proofErr w:type="spellStart"/>
      <w:r w:rsidRPr="004118BE">
        <w:t>refleksi</w:t>
      </w:r>
      <w:proofErr w:type="spellEnd"/>
      <w:r w:rsidRPr="004118BE">
        <w:t xml:space="preserve"> </w:t>
      </w:r>
      <w:proofErr w:type="spellStart"/>
      <w:r w:rsidRPr="004118BE">
        <w:t>tertulis</w:t>
      </w:r>
      <w:proofErr w:type="spellEnd"/>
      <w:r w:rsidRPr="004118BE">
        <w:t>.</w:t>
      </w:r>
    </w:p>
    <w:p w14:paraId="4110EA8C" w14:textId="77777777" w:rsidR="001C7B89" w:rsidRPr="004118BE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</w:pPr>
      <w:r w:rsidRPr="004118BE">
        <w:t xml:space="preserve">1) </w:t>
      </w:r>
      <w:r w:rsidRPr="004118BE">
        <w:tab/>
        <w:t xml:space="preserve">Teknik </w:t>
      </w:r>
      <w:proofErr w:type="spellStart"/>
      <w:r w:rsidRPr="004118BE">
        <w:t>Asesmen</w:t>
      </w:r>
      <w:proofErr w:type="spellEnd"/>
      <w:r w:rsidRPr="004118BE">
        <w:tab/>
        <w:t>:</w:t>
      </w:r>
      <w:r w:rsidRPr="004118BE">
        <w:tab/>
      </w:r>
      <w:proofErr w:type="spellStart"/>
      <w:r w:rsidRPr="004118BE">
        <w:t>Observasi</w:t>
      </w:r>
      <w:proofErr w:type="spellEnd"/>
      <w:r w:rsidRPr="004118BE">
        <w:t xml:space="preserve">, </w:t>
      </w:r>
      <w:proofErr w:type="spellStart"/>
      <w:r w:rsidRPr="004118BE">
        <w:t>Unjuk</w:t>
      </w:r>
      <w:proofErr w:type="spellEnd"/>
      <w:r w:rsidRPr="004118BE">
        <w:t xml:space="preserve"> </w:t>
      </w:r>
      <w:proofErr w:type="spellStart"/>
      <w:r w:rsidRPr="004118BE">
        <w:t>Kerja</w:t>
      </w:r>
      <w:proofErr w:type="spellEnd"/>
    </w:p>
    <w:p w14:paraId="4102D846" w14:textId="77777777" w:rsidR="001C7B89" w:rsidRPr="004118BE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</w:pPr>
      <w:r w:rsidRPr="004118BE">
        <w:t xml:space="preserve">2) </w:t>
      </w:r>
      <w:r w:rsidRPr="004118BE">
        <w:tab/>
      </w:r>
      <w:proofErr w:type="spellStart"/>
      <w:r w:rsidRPr="004118BE">
        <w:t>Bentuk</w:t>
      </w:r>
      <w:proofErr w:type="spellEnd"/>
      <w:r w:rsidRPr="004118BE">
        <w:t xml:space="preserve"> </w:t>
      </w:r>
      <w:proofErr w:type="spellStart"/>
      <w:r w:rsidRPr="004118BE">
        <w:t>Instrumen</w:t>
      </w:r>
      <w:proofErr w:type="spellEnd"/>
      <w:r w:rsidRPr="004118BE">
        <w:tab/>
        <w:t>:</w:t>
      </w:r>
      <w:r w:rsidRPr="004118BE">
        <w:tab/>
      </w:r>
      <w:proofErr w:type="spellStart"/>
      <w:r w:rsidRPr="004118BE">
        <w:t>Pedoman</w:t>
      </w:r>
      <w:proofErr w:type="spellEnd"/>
      <w:r w:rsidRPr="004118BE">
        <w:t>/</w:t>
      </w:r>
      <w:proofErr w:type="spellStart"/>
      <w:r w:rsidRPr="004118BE">
        <w:t>lembar</w:t>
      </w:r>
      <w:proofErr w:type="spellEnd"/>
      <w:r w:rsidRPr="004118BE">
        <w:t xml:space="preserve"> </w:t>
      </w:r>
      <w:proofErr w:type="spellStart"/>
      <w:r w:rsidRPr="004118BE">
        <w:t>observasi</w:t>
      </w:r>
      <w:proofErr w:type="spellEnd"/>
    </w:p>
    <w:p w14:paraId="252FBFFC" w14:textId="77777777" w:rsidR="001C7B89" w:rsidRPr="004118BE" w:rsidRDefault="001C7B89" w:rsidP="001C7B89">
      <w:pPr>
        <w:spacing w:before="60" w:after="60"/>
        <w:ind w:left="851"/>
        <w:jc w:val="both"/>
      </w:pPr>
    </w:p>
    <w:p w14:paraId="33E4F61F" w14:textId="77777777" w:rsidR="001C7B89" w:rsidRPr="004118BE" w:rsidRDefault="001C7B89" w:rsidP="001C7B89">
      <w:pPr>
        <w:spacing w:before="60" w:after="60"/>
        <w:ind w:left="851" w:hanging="425"/>
        <w:rPr>
          <w:b/>
        </w:rPr>
      </w:pPr>
      <w:r w:rsidRPr="004118BE">
        <w:rPr>
          <w:b/>
        </w:rPr>
        <w:t xml:space="preserve">3. </w:t>
      </w:r>
      <w:r w:rsidRPr="004118BE">
        <w:rPr>
          <w:b/>
        </w:rPr>
        <w:tab/>
      </w:r>
      <w:proofErr w:type="spellStart"/>
      <w:r w:rsidRPr="004118BE">
        <w:rPr>
          <w:b/>
        </w:rPr>
        <w:t>Asesmen</w:t>
      </w:r>
      <w:proofErr w:type="spellEnd"/>
      <w:r w:rsidRPr="004118BE">
        <w:rPr>
          <w:b/>
        </w:rPr>
        <w:t xml:space="preserve"> </w:t>
      </w:r>
      <w:proofErr w:type="spellStart"/>
      <w:r w:rsidRPr="004118BE">
        <w:rPr>
          <w:b/>
        </w:rPr>
        <w:t>Sumatif</w:t>
      </w:r>
      <w:proofErr w:type="spellEnd"/>
      <w:r w:rsidRPr="004118BE">
        <w:rPr>
          <w:b/>
        </w:rPr>
        <w:t xml:space="preserve"> </w:t>
      </w:r>
    </w:p>
    <w:p w14:paraId="71C2D95A" w14:textId="77777777" w:rsidR="001C7B89" w:rsidRPr="004118BE" w:rsidRDefault="001C7B89" w:rsidP="001C7B89">
      <w:pPr>
        <w:tabs>
          <w:tab w:val="left" w:pos="1276"/>
        </w:tabs>
        <w:spacing w:before="60" w:after="60"/>
        <w:ind w:left="851"/>
        <w:jc w:val="both"/>
      </w:pPr>
      <w:r w:rsidRPr="004118BE">
        <w:t xml:space="preserve">a. </w:t>
      </w:r>
      <w:r w:rsidRPr="004118BE">
        <w:tab/>
      </w:r>
      <w:proofErr w:type="spellStart"/>
      <w:r w:rsidRPr="004118BE">
        <w:t>Asesmen</w:t>
      </w:r>
      <w:proofErr w:type="spellEnd"/>
      <w:r w:rsidRPr="004118BE">
        <w:t xml:space="preserve"> </w:t>
      </w:r>
      <w:proofErr w:type="spellStart"/>
      <w:r w:rsidRPr="004118BE">
        <w:t>Pengetahuan</w:t>
      </w:r>
      <w:proofErr w:type="spellEnd"/>
      <w:r w:rsidRPr="004118BE">
        <w:t xml:space="preserve"> </w:t>
      </w:r>
    </w:p>
    <w:p w14:paraId="5B194695" w14:textId="77777777" w:rsidR="001C7B89" w:rsidRPr="004118BE" w:rsidRDefault="001C7B89" w:rsidP="001C7B89">
      <w:pPr>
        <w:spacing w:before="60" w:after="60"/>
        <w:ind w:left="1276"/>
        <w:jc w:val="both"/>
      </w:pPr>
      <w:r w:rsidRPr="004118BE">
        <w:t xml:space="preserve">Teknik </w:t>
      </w:r>
      <w:proofErr w:type="spellStart"/>
      <w:r w:rsidRPr="004118BE">
        <w:t>Asesmen</w:t>
      </w:r>
      <w:proofErr w:type="spellEnd"/>
      <w:r w:rsidRPr="004118BE">
        <w:t xml:space="preserve">: </w:t>
      </w:r>
    </w:p>
    <w:p w14:paraId="73B5A9C0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</w:pPr>
      <w:r w:rsidRPr="004118BE">
        <w:t xml:space="preserve">• </w:t>
      </w:r>
      <w:r w:rsidRPr="004118BE">
        <w:tab/>
      </w:r>
      <w:proofErr w:type="spellStart"/>
      <w:r w:rsidRPr="004118BE">
        <w:t>Tes</w:t>
      </w:r>
      <w:proofErr w:type="spellEnd"/>
      <w:r w:rsidRPr="004118BE">
        <w:t xml:space="preserve"> </w:t>
      </w:r>
      <w:r w:rsidRPr="004118BE">
        <w:tab/>
        <w:t xml:space="preserve">: </w:t>
      </w:r>
      <w:r w:rsidRPr="004118BE">
        <w:tab/>
      </w:r>
      <w:proofErr w:type="spellStart"/>
      <w:r w:rsidRPr="004118BE">
        <w:t>Tertulis</w:t>
      </w:r>
      <w:proofErr w:type="spellEnd"/>
      <w:r w:rsidRPr="004118BE">
        <w:t xml:space="preserve"> </w:t>
      </w:r>
    </w:p>
    <w:p w14:paraId="1B3E32F9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</w:pPr>
      <w:r w:rsidRPr="004118BE">
        <w:t xml:space="preserve">• </w:t>
      </w:r>
      <w:r w:rsidRPr="004118BE">
        <w:tab/>
      </w:r>
      <w:proofErr w:type="gramStart"/>
      <w:r w:rsidRPr="004118BE">
        <w:t xml:space="preserve">Non </w:t>
      </w:r>
      <w:proofErr w:type="spellStart"/>
      <w:r w:rsidRPr="004118BE">
        <w:t>Tes</w:t>
      </w:r>
      <w:proofErr w:type="spellEnd"/>
      <w:proofErr w:type="gramEnd"/>
      <w:r w:rsidRPr="004118BE">
        <w:t xml:space="preserve"> </w:t>
      </w:r>
      <w:r w:rsidRPr="004118BE">
        <w:tab/>
        <w:t xml:space="preserve">: </w:t>
      </w:r>
      <w:r w:rsidRPr="004118BE">
        <w:tab/>
      </w:r>
      <w:proofErr w:type="spellStart"/>
      <w:r w:rsidRPr="004118BE">
        <w:t>Observasi</w:t>
      </w:r>
      <w:proofErr w:type="spellEnd"/>
      <w:r w:rsidRPr="004118BE">
        <w:t xml:space="preserve"> </w:t>
      </w:r>
    </w:p>
    <w:p w14:paraId="3C3636A0" w14:textId="77777777" w:rsidR="001C7B89" w:rsidRPr="004118BE" w:rsidRDefault="001C7B89" w:rsidP="001C7B89">
      <w:pPr>
        <w:spacing w:before="60" w:after="60"/>
        <w:ind w:left="1276"/>
        <w:jc w:val="both"/>
      </w:pPr>
      <w:proofErr w:type="spellStart"/>
      <w:r w:rsidRPr="004118BE">
        <w:t>Bentuk</w:t>
      </w:r>
      <w:proofErr w:type="spellEnd"/>
      <w:r w:rsidRPr="004118BE">
        <w:t xml:space="preserve"> </w:t>
      </w:r>
      <w:proofErr w:type="spellStart"/>
      <w:r w:rsidRPr="004118BE">
        <w:t>Instrumen</w:t>
      </w:r>
      <w:proofErr w:type="spellEnd"/>
      <w:r w:rsidRPr="004118BE">
        <w:t xml:space="preserve">: </w:t>
      </w:r>
    </w:p>
    <w:p w14:paraId="06DA6C80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</w:pPr>
      <w:r w:rsidRPr="004118BE">
        <w:t xml:space="preserve">• </w:t>
      </w:r>
      <w:r w:rsidRPr="004118BE">
        <w:tab/>
      </w:r>
      <w:proofErr w:type="spellStart"/>
      <w:r w:rsidRPr="004118BE">
        <w:t>Asesmen</w:t>
      </w:r>
      <w:proofErr w:type="spellEnd"/>
      <w:r w:rsidRPr="004118BE">
        <w:t xml:space="preserve"> </w:t>
      </w:r>
      <w:proofErr w:type="spellStart"/>
      <w:r w:rsidRPr="004118BE">
        <w:t>tidak</w:t>
      </w:r>
      <w:proofErr w:type="spellEnd"/>
      <w:r w:rsidRPr="004118BE">
        <w:t xml:space="preserve"> </w:t>
      </w:r>
      <w:proofErr w:type="spellStart"/>
      <w:r w:rsidRPr="004118BE">
        <w:t>tertulis</w:t>
      </w:r>
      <w:proofErr w:type="spellEnd"/>
      <w:r w:rsidRPr="004118BE">
        <w:tab/>
        <w:t>:</w:t>
      </w:r>
      <w:r w:rsidRPr="004118BE">
        <w:tab/>
        <w:t xml:space="preserve">Daftar </w:t>
      </w:r>
      <w:proofErr w:type="spellStart"/>
      <w:r w:rsidRPr="004118BE">
        <w:t>pertanyaan</w:t>
      </w:r>
      <w:proofErr w:type="spellEnd"/>
      <w:r w:rsidRPr="004118BE">
        <w:t xml:space="preserve"> </w:t>
      </w:r>
    </w:p>
    <w:p w14:paraId="04810BD9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</w:pPr>
      <w:r w:rsidRPr="004118BE">
        <w:t xml:space="preserve">• </w:t>
      </w:r>
      <w:r w:rsidRPr="004118BE">
        <w:tab/>
      </w:r>
      <w:proofErr w:type="spellStart"/>
      <w:r w:rsidRPr="004118BE">
        <w:t>Asesmen</w:t>
      </w:r>
      <w:proofErr w:type="spellEnd"/>
      <w:r w:rsidRPr="004118BE">
        <w:t xml:space="preserve"> </w:t>
      </w:r>
      <w:proofErr w:type="spellStart"/>
      <w:r w:rsidRPr="004118BE">
        <w:t>tertulis</w:t>
      </w:r>
      <w:proofErr w:type="spellEnd"/>
      <w:r w:rsidRPr="004118BE">
        <w:t xml:space="preserve"> </w:t>
      </w:r>
      <w:r w:rsidRPr="004118BE">
        <w:tab/>
        <w:t xml:space="preserve">: </w:t>
      </w:r>
      <w:r w:rsidRPr="004118BE">
        <w:tab/>
      </w:r>
      <w:proofErr w:type="spellStart"/>
      <w:r w:rsidRPr="004118BE">
        <w:t>Jawaban</w:t>
      </w:r>
      <w:proofErr w:type="spellEnd"/>
      <w:r w:rsidRPr="004118BE">
        <w:t xml:space="preserve"> </w:t>
      </w:r>
      <w:proofErr w:type="spellStart"/>
      <w:r w:rsidRPr="004118BE">
        <w:t>singkat</w:t>
      </w:r>
      <w:proofErr w:type="spellEnd"/>
      <w:r w:rsidRPr="004118BE">
        <w:t xml:space="preserve"> </w:t>
      </w:r>
    </w:p>
    <w:p w14:paraId="65B030C9" w14:textId="77777777" w:rsidR="001C7B89" w:rsidRPr="004118BE" w:rsidRDefault="001C7B89" w:rsidP="001C7B89">
      <w:pPr>
        <w:tabs>
          <w:tab w:val="left" w:pos="1276"/>
        </w:tabs>
        <w:spacing w:before="60" w:after="60"/>
        <w:ind w:left="851"/>
        <w:jc w:val="both"/>
      </w:pPr>
      <w:r w:rsidRPr="004118BE">
        <w:t xml:space="preserve">b. </w:t>
      </w:r>
      <w:r w:rsidRPr="004118BE">
        <w:tab/>
      </w:r>
      <w:proofErr w:type="spellStart"/>
      <w:r w:rsidRPr="004118BE">
        <w:t>Asesmen</w:t>
      </w:r>
      <w:proofErr w:type="spellEnd"/>
      <w:r w:rsidRPr="004118BE">
        <w:t xml:space="preserve"> </w:t>
      </w:r>
      <w:proofErr w:type="spellStart"/>
      <w:r w:rsidRPr="004118BE">
        <w:t>Keterampilan</w:t>
      </w:r>
      <w:proofErr w:type="spellEnd"/>
      <w:r w:rsidRPr="004118BE">
        <w:t xml:space="preserve"> </w:t>
      </w:r>
    </w:p>
    <w:p w14:paraId="334C8EA0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</w:pPr>
      <w:r w:rsidRPr="004118BE">
        <w:t xml:space="preserve">• </w:t>
      </w:r>
      <w:r w:rsidRPr="004118BE">
        <w:tab/>
        <w:t xml:space="preserve">Teknik </w:t>
      </w:r>
      <w:proofErr w:type="spellStart"/>
      <w:r w:rsidRPr="004118BE">
        <w:t>Asesmen</w:t>
      </w:r>
      <w:proofErr w:type="spellEnd"/>
      <w:r w:rsidRPr="004118BE">
        <w:t xml:space="preserve"> </w:t>
      </w:r>
      <w:r w:rsidRPr="004118BE">
        <w:tab/>
        <w:t xml:space="preserve">: </w:t>
      </w:r>
      <w:r w:rsidRPr="004118BE">
        <w:tab/>
        <w:t xml:space="preserve">Kinerja </w:t>
      </w:r>
    </w:p>
    <w:p w14:paraId="1B08506B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</w:pPr>
      <w:r w:rsidRPr="004118BE">
        <w:t xml:space="preserve">• </w:t>
      </w:r>
      <w:r w:rsidRPr="004118BE">
        <w:tab/>
      </w:r>
      <w:proofErr w:type="spellStart"/>
      <w:r w:rsidRPr="004118BE">
        <w:t>Bentuk</w:t>
      </w:r>
      <w:proofErr w:type="spellEnd"/>
      <w:r w:rsidRPr="004118BE">
        <w:t xml:space="preserve"> </w:t>
      </w:r>
      <w:proofErr w:type="spellStart"/>
      <w:r w:rsidRPr="004118BE">
        <w:t>Instrumen</w:t>
      </w:r>
      <w:proofErr w:type="spellEnd"/>
      <w:r w:rsidRPr="004118BE">
        <w:t xml:space="preserve"> </w:t>
      </w:r>
      <w:r w:rsidRPr="004118BE">
        <w:tab/>
        <w:t xml:space="preserve">: </w:t>
      </w:r>
      <w:r w:rsidRPr="004118BE">
        <w:tab/>
        <w:t xml:space="preserve">Lembar Kinerja </w:t>
      </w:r>
    </w:p>
    <w:p w14:paraId="2901C681" w14:textId="77777777" w:rsidR="001C7B89" w:rsidRPr="004118BE" w:rsidRDefault="001C7B89" w:rsidP="001C7B89">
      <w:pPr>
        <w:spacing w:before="60" w:after="60"/>
        <w:ind w:left="851"/>
        <w:jc w:val="both"/>
      </w:pPr>
    </w:p>
    <w:p w14:paraId="44290E17" w14:textId="77777777" w:rsidR="001C7B89" w:rsidRDefault="001C7B89" w:rsidP="005F4FED">
      <w:pPr>
        <w:spacing w:before="60" w:after="60"/>
        <w:ind w:left="851"/>
        <w:jc w:val="both"/>
      </w:pPr>
      <w:proofErr w:type="spellStart"/>
      <w:r w:rsidRPr="004118BE">
        <w:t>Asesmen</w:t>
      </w:r>
      <w:proofErr w:type="spellEnd"/>
      <w:r w:rsidRPr="004118BE">
        <w:t xml:space="preserve"> </w:t>
      </w:r>
      <w:proofErr w:type="spellStart"/>
      <w:r w:rsidRPr="004118BE">
        <w:t>formatif</w:t>
      </w:r>
      <w:proofErr w:type="spellEnd"/>
      <w:r w:rsidRPr="004118BE">
        <w:t xml:space="preserve"> </w:t>
      </w:r>
      <w:proofErr w:type="spellStart"/>
      <w:r w:rsidRPr="004118BE">
        <w:t>dilakukan</w:t>
      </w:r>
      <w:proofErr w:type="spellEnd"/>
      <w:r w:rsidRPr="004118BE">
        <w:t xml:space="preserve"> oleh guru </w:t>
      </w:r>
      <w:proofErr w:type="spellStart"/>
      <w:r w:rsidRPr="004118BE">
        <w:t>selama</w:t>
      </w:r>
      <w:proofErr w:type="spellEnd"/>
      <w:r w:rsidRPr="004118BE">
        <w:t xml:space="preserve"> proses </w:t>
      </w:r>
      <w:proofErr w:type="spellStart"/>
      <w:r w:rsidRPr="004118BE">
        <w:t>pembelajaran</w:t>
      </w:r>
      <w:proofErr w:type="spellEnd"/>
      <w:r w:rsidRPr="004118BE">
        <w:t xml:space="preserve"> </w:t>
      </w:r>
      <w:proofErr w:type="spellStart"/>
      <w:r w:rsidRPr="004118BE">
        <w:t>berlangsung</w:t>
      </w:r>
      <w:proofErr w:type="spellEnd"/>
      <w:r w:rsidRPr="004118BE">
        <w:t xml:space="preserve">, </w:t>
      </w:r>
      <w:proofErr w:type="spellStart"/>
      <w:r w:rsidRPr="004118BE">
        <w:t>khususnya</w:t>
      </w:r>
      <w:proofErr w:type="spellEnd"/>
      <w:r w:rsidRPr="004118BE">
        <w:t xml:space="preserve"> </w:t>
      </w:r>
      <w:proofErr w:type="spellStart"/>
      <w:r w:rsidRPr="004118BE">
        <w:t>saat</w:t>
      </w:r>
      <w:proofErr w:type="spellEnd"/>
      <w:r w:rsidRPr="004118BE">
        <w:t xml:space="preserve"> </w:t>
      </w:r>
      <w:proofErr w:type="spellStart"/>
      <w:r w:rsidRPr="004118BE">
        <w:t>siswa</w:t>
      </w:r>
      <w:proofErr w:type="spellEnd"/>
      <w:r w:rsidRPr="004118BE">
        <w:t xml:space="preserve"> </w:t>
      </w:r>
      <w:proofErr w:type="spellStart"/>
      <w:r w:rsidRPr="004118BE">
        <w:t>melakukan</w:t>
      </w:r>
      <w:proofErr w:type="spellEnd"/>
      <w:r w:rsidRPr="004118BE">
        <w:t xml:space="preserve"> </w:t>
      </w:r>
      <w:proofErr w:type="spellStart"/>
      <w:r w:rsidRPr="004118BE">
        <w:t>kegiatan</w:t>
      </w:r>
      <w:proofErr w:type="spellEnd"/>
      <w:r w:rsidRPr="004118BE">
        <w:t xml:space="preserve"> </w:t>
      </w:r>
      <w:proofErr w:type="spellStart"/>
      <w:r w:rsidRPr="004118BE">
        <w:t>diskusi</w:t>
      </w:r>
      <w:proofErr w:type="spellEnd"/>
      <w:r w:rsidRPr="004118BE">
        <w:t xml:space="preserve">, </w:t>
      </w:r>
      <w:proofErr w:type="spellStart"/>
      <w:r w:rsidRPr="004118BE">
        <w:t>presentasi</w:t>
      </w:r>
      <w:proofErr w:type="spellEnd"/>
      <w:r w:rsidRPr="004118BE">
        <w:t xml:space="preserve"> dan </w:t>
      </w:r>
      <w:proofErr w:type="spellStart"/>
      <w:r w:rsidRPr="004118BE">
        <w:t>refleksi</w:t>
      </w:r>
      <w:proofErr w:type="spellEnd"/>
      <w:r w:rsidRPr="004118BE">
        <w:t xml:space="preserve"> </w:t>
      </w:r>
      <w:proofErr w:type="spellStart"/>
      <w:r w:rsidRPr="004118BE">
        <w:t>tertulis</w:t>
      </w:r>
      <w:proofErr w:type="spellEnd"/>
      <w:r w:rsidRPr="004118BE">
        <w:t>.</w:t>
      </w:r>
    </w:p>
    <w:p w14:paraId="5BB4F82B" w14:textId="3388C5BB" w:rsidR="001C7B89" w:rsidRDefault="001C7B89" w:rsidP="00F42A9A">
      <w:pPr>
        <w:spacing w:before="60" w:after="60"/>
        <w:ind w:left="851"/>
        <w:jc w:val="both"/>
      </w:pPr>
    </w:p>
    <w:p w14:paraId="21166FA7" w14:textId="77777777" w:rsidR="006D5C73" w:rsidRPr="004118BE" w:rsidRDefault="006D5C73" w:rsidP="00F42A9A">
      <w:pPr>
        <w:spacing w:before="60" w:after="60"/>
        <w:ind w:left="851"/>
        <w:jc w:val="both"/>
      </w:pPr>
    </w:p>
    <w:p w14:paraId="48A17A50" w14:textId="77777777" w:rsidR="001C7B89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G.</w:t>
      </w:r>
      <w:r w:rsidRPr="00D041A5">
        <w:rPr>
          <w:b/>
          <w:bCs/>
          <w:caps/>
          <w:color w:val="FFFFFF" w:themeColor="background1"/>
        </w:rPr>
        <w:tab/>
        <w:t>PENGAYAAN DAN REMEDIAL</w:t>
      </w:r>
    </w:p>
    <w:p w14:paraId="75DE3017" w14:textId="77777777" w:rsidR="001C7B89" w:rsidRPr="004118BE" w:rsidRDefault="001C7B89" w:rsidP="001C7B89">
      <w:pPr>
        <w:spacing w:before="60" w:after="60"/>
        <w:ind w:left="426"/>
        <w:rPr>
          <w:b/>
          <w:bCs/>
        </w:rPr>
      </w:pPr>
      <w:proofErr w:type="spellStart"/>
      <w:r w:rsidRPr="004118BE">
        <w:rPr>
          <w:b/>
          <w:bCs/>
        </w:rPr>
        <w:t>Pengayaan</w:t>
      </w:r>
      <w:proofErr w:type="spellEnd"/>
    </w:p>
    <w:p w14:paraId="67E7EB2C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</w:pPr>
      <w:proofErr w:type="spellStart"/>
      <w:r w:rsidRPr="004118BE">
        <w:rPr>
          <w:rFonts w:eastAsia="Bookman Old Style"/>
        </w:rPr>
        <w:lastRenderedPageBreak/>
        <w:t>Pengayaan</w:t>
      </w:r>
      <w:proofErr w:type="spellEnd"/>
      <w:r w:rsidRPr="004118BE">
        <w:t xml:space="preserve"> </w:t>
      </w:r>
      <w:proofErr w:type="spellStart"/>
      <w:r w:rsidRPr="004118BE">
        <w:t>diberikan</w:t>
      </w:r>
      <w:proofErr w:type="spellEnd"/>
      <w:r w:rsidRPr="004118BE">
        <w:t xml:space="preserve"> </w:t>
      </w:r>
      <w:proofErr w:type="spellStart"/>
      <w:r w:rsidRPr="004118BE">
        <w:t>kepada</w:t>
      </w:r>
      <w:proofErr w:type="spellEnd"/>
      <w:r w:rsidRPr="004118BE">
        <w:t xml:space="preserve"> </w:t>
      </w:r>
      <w:proofErr w:type="spellStart"/>
      <w:r w:rsidRPr="004118BE">
        <w:t>peserta</w:t>
      </w:r>
      <w:proofErr w:type="spellEnd"/>
      <w:r w:rsidRPr="004118BE">
        <w:t xml:space="preserve"> </w:t>
      </w:r>
      <w:proofErr w:type="spellStart"/>
      <w:r w:rsidRPr="004118BE">
        <w:t>didik</w:t>
      </w:r>
      <w:proofErr w:type="spellEnd"/>
      <w:r w:rsidRPr="004118BE">
        <w:t xml:space="preserve"> yang </w:t>
      </w:r>
      <w:proofErr w:type="spellStart"/>
      <w:r w:rsidRPr="004118BE">
        <w:t>telah</w:t>
      </w:r>
      <w:proofErr w:type="spellEnd"/>
      <w:r w:rsidRPr="004118BE">
        <w:t xml:space="preserve"> </w:t>
      </w:r>
      <w:proofErr w:type="spellStart"/>
      <w:r w:rsidRPr="004118BE">
        <w:t>mencapai</w:t>
      </w:r>
      <w:proofErr w:type="spellEnd"/>
      <w:r w:rsidRPr="004118BE">
        <w:t xml:space="preserve"> </w:t>
      </w:r>
      <w:proofErr w:type="spellStart"/>
      <w:r w:rsidRPr="004118BE">
        <w:t>kompetensi</w:t>
      </w:r>
      <w:proofErr w:type="spellEnd"/>
      <w:r w:rsidRPr="004118BE">
        <w:t xml:space="preserve"> dan </w:t>
      </w:r>
      <w:proofErr w:type="spellStart"/>
      <w:r w:rsidRPr="004118BE">
        <w:t>tujuan</w:t>
      </w:r>
      <w:proofErr w:type="spellEnd"/>
      <w:r w:rsidRPr="004118BE">
        <w:t xml:space="preserve"> </w:t>
      </w:r>
      <w:proofErr w:type="spellStart"/>
      <w:r w:rsidRPr="004118BE">
        <w:t>pembelajaran</w:t>
      </w:r>
      <w:proofErr w:type="spellEnd"/>
      <w:r w:rsidRPr="004118BE">
        <w:t>.</w:t>
      </w:r>
    </w:p>
    <w:p w14:paraId="4735EAE6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</w:pPr>
      <w:r w:rsidRPr="004118BE">
        <w:t xml:space="preserve">Program </w:t>
      </w:r>
      <w:proofErr w:type="spellStart"/>
      <w:r w:rsidRPr="004118BE">
        <w:rPr>
          <w:rFonts w:eastAsia="Bookman Old Style"/>
        </w:rPr>
        <w:t>pengayaan</w:t>
      </w:r>
      <w:proofErr w:type="spellEnd"/>
      <w:r w:rsidRPr="004118BE">
        <w:t xml:space="preserve"> </w:t>
      </w:r>
      <w:proofErr w:type="spellStart"/>
      <w:r w:rsidRPr="004118BE">
        <w:t>dilakukan</w:t>
      </w:r>
      <w:proofErr w:type="spellEnd"/>
      <w:r w:rsidRPr="004118BE">
        <w:t xml:space="preserve"> di </w:t>
      </w:r>
      <w:proofErr w:type="spellStart"/>
      <w:r w:rsidRPr="004118BE">
        <w:t>luar</w:t>
      </w:r>
      <w:proofErr w:type="spellEnd"/>
      <w:r w:rsidRPr="004118BE">
        <w:t xml:space="preserve"> jam </w:t>
      </w:r>
      <w:proofErr w:type="spellStart"/>
      <w:r w:rsidRPr="004118BE">
        <w:t>belajar</w:t>
      </w:r>
      <w:proofErr w:type="spellEnd"/>
      <w:r w:rsidRPr="004118BE">
        <w:t xml:space="preserve"> </w:t>
      </w:r>
      <w:proofErr w:type="spellStart"/>
      <w:r w:rsidRPr="004118BE">
        <w:t>efektif</w:t>
      </w:r>
      <w:proofErr w:type="spellEnd"/>
      <w:r w:rsidRPr="004118BE">
        <w:t>.</w:t>
      </w:r>
    </w:p>
    <w:p w14:paraId="7A815351" w14:textId="77777777" w:rsidR="001C7B89" w:rsidRPr="004118BE" w:rsidRDefault="001C7B89" w:rsidP="001C7B89">
      <w:pPr>
        <w:spacing w:before="60" w:after="60"/>
        <w:ind w:left="426"/>
        <w:rPr>
          <w:b/>
          <w:bCs/>
        </w:rPr>
      </w:pPr>
    </w:p>
    <w:p w14:paraId="4E663B7E" w14:textId="77777777" w:rsidR="001C7B89" w:rsidRPr="004118BE" w:rsidRDefault="001C7B89" w:rsidP="001C7B89">
      <w:pPr>
        <w:spacing w:before="60" w:after="60"/>
        <w:ind w:left="426"/>
        <w:rPr>
          <w:b/>
          <w:bCs/>
        </w:rPr>
      </w:pPr>
      <w:r w:rsidRPr="004118BE">
        <w:rPr>
          <w:b/>
          <w:bCs/>
        </w:rPr>
        <w:t xml:space="preserve">Remedial </w:t>
      </w:r>
    </w:p>
    <w:p w14:paraId="43052E5C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4118BE">
        <w:rPr>
          <w:rFonts w:eastAsia="Bookman Old Style"/>
        </w:rPr>
        <w:t xml:space="preserve">Remedial </w:t>
      </w:r>
      <w:proofErr w:type="spellStart"/>
      <w:r w:rsidRPr="004118BE">
        <w:rPr>
          <w:rFonts w:eastAsia="Bookman Old Style"/>
        </w:rPr>
        <w:t>diberikan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kepada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peserta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didik</w:t>
      </w:r>
      <w:proofErr w:type="spellEnd"/>
      <w:r w:rsidRPr="004118BE">
        <w:rPr>
          <w:rFonts w:eastAsia="Bookman Old Style"/>
        </w:rPr>
        <w:t xml:space="preserve"> yang </w:t>
      </w:r>
      <w:proofErr w:type="spellStart"/>
      <w:r w:rsidRPr="004118BE">
        <w:rPr>
          <w:rFonts w:eastAsia="Bookman Old Style"/>
        </w:rPr>
        <w:t>belum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mencapai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kompetensi</w:t>
      </w:r>
      <w:proofErr w:type="spellEnd"/>
      <w:r w:rsidRPr="004118BE">
        <w:rPr>
          <w:rFonts w:eastAsia="Bookman Old Style"/>
        </w:rPr>
        <w:t xml:space="preserve"> dan </w:t>
      </w:r>
      <w:proofErr w:type="spellStart"/>
      <w:r w:rsidRPr="004118BE">
        <w:rPr>
          <w:rFonts w:eastAsia="Bookman Old Style"/>
        </w:rPr>
        <w:t>tujuan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pembelajaran</w:t>
      </w:r>
      <w:proofErr w:type="spellEnd"/>
    </w:p>
    <w:p w14:paraId="38D0543E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4118BE">
        <w:rPr>
          <w:rFonts w:eastAsia="Bookman Old Style"/>
        </w:rPr>
        <w:t xml:space="preserve">Guru </w:t>
      </w:r>
      <w:proofErr w:type="spellStart"/>
      <w:r w:rsidRPr="004118BE">
        <w:rPr>
          <w:rFonts w:eastAsia="Bookman Old Style"/>
        </w:rPr>
        <w:t>melakukan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pembahasan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ulang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terhadap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materi</w:t>
      </w:r>
      <w:proofErr w:type="spellEnd"/>
      <w:r w:rsidRPr="004118BE">
        <w:rPr>
          <w:rFonts w:eastAsia="Bookman Old Style"/>
        </w:rPr>
        <w:t xml:space="preserve"> yang </w:t>
      </w:r>
      <w:proofErr w:type="spellStart"/>
      <w:r w:rsidRPr="004118BE">
        <w:rPr>
          <w:rFonts w:eastAsia="Bookman Old Style"/>
        </w:rPr>
        <w:t>telah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diberikan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dengan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cara</w:t>
      </w:r>
      <w:proofErr w:type="spellEnd"/>
      <w:r w:rsidRPr="004118BE">
        <w:rPr>
          <w:rFonts w:eastAsia="Bookman Old Style"/>
        </w:rPr>
        <w:t>/</w:t>
      </w:r>
      <w:proofErr w:type="spellStart"/>
      <w:r w:rsidRPr="004118BE">
        <w:rPr>
          <w:rFonts w:eastAsia="Bookman Old Style"/>
        </w:rPr>
        <w:t>metode</w:t>
      </w:r>
      <w:proofErr w:type="spellEnd"/>
      <w:r w:rsidRPr="004118BE">
        <w:rPr>
          <w:rFonts w:eastAsia="Bookman Old Style"/>
        </w:rPr>
        <w:t xml:space="preserve"> yang </w:t>
      </w:r>
      <w:proofErr w:type="spellStart"/>
      <w:r w:rsidRPr="004118BE">
        <w:rPr>
          <w:rFonts w:eastAsia="Bookman Old Style"/>
        </w:rPr>
        <w:t>berbeda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untuk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memberikan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pengalaman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belajar</w:t>
      </w:r>
      <w:proofErr w:type="spellEnd"/>
      <w:r w:rsidRPr="004118BE">
        <w:rPr>
          <w:rFonts w:eastAsia="Bookman Old Style"/>
        </w:rPr>
        <w:t xml:space="preserve"> yang </w:t>
      </w:r>
      <w:proofErr w:type="spellStart"/>
      <w:r w:rsidRPr="004118BE">
        <w:rPr>
          <w:rFonts w:eastAsia="Bookman Old Style"/>
        </w:rPr>
        <w:t>lebih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memudahkan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peserta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didik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dalam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memaknai</w:t>
      </w:r>
      <w:proofErr w:type="spellEnd"/>
      <w:r w:rsidRPr="004118BE">
        <w:rPr>
          <w:rFonts w:eastAsia="Bookman Old Style"/>
        </w:rPr>
        <w:t xml:space="preserve"> dan </w:t>
      </w:r>
      <w:proofErr w:type="spellStart"/>
      <w:r w:rsidRPr="004118BE">
        <w:rPr>
          <w:rFonts w:eastAsia="Bookman Old Style"/>
        </w:rPr>
        <w:t>menguasai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materi</w:t>
      </w:r>
      <w:proofErr w:type="spellEnd"/>
      <w:r w:rsidRPr="004118BE">
        <w:rPr>
          <w:rFonts w:eastAsia="Bookman Old Style"/>
        </w:rPr>
        <w:t xml:space="preserve"> ajar </w:t>
      </w:r>
      <w:proofErr w:type="spellStart"/>
      <w:r w:rsidRPr="004118BE">
        <w:rPr>
          <w:rFonts w:eastAsia="Bookman Old Style"/>
        </w:rPr>
        <w:t>misalnya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lewat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diskusi</w:t>
      </w:r>
      <w:proofErr w:type="spellEnd"/>
      <w:r w:rsidRPr="004118BE">
        <w:rPr>
          <w:rFonts w:eastAsia="Bookman Old Style"/>
        </w:rPr>
        <w:t xml:space="preserve"> dan </w:t>
      </w:r>
      <w:proofErr w:type="spellStart"/>
      <w:r w:rsidRPr="004118BE">
        <w:rPr>
          <w:rFonts w:eastAsia="Bookman Old Style"/>
        </w:rPr>
        <w:t>permainan</w:t>
      </w:r>
      <w:proofErr w:type="spellEnd"/>
      <w:r w:rsidRPr="004118BE">
        <w:rPr>
          <w:rFonts w:eastAsia="Bookman Old Style"/>
        </w:rPr>
        <w:t>.</w:t>
      </w:r>
    </w:p>
    <w:p w14:paraId="2B3C99AE" w14:textId="77777777" w:rsidR="001C7B89" w:rsidRPr="004118BE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</w:rPr>
      </w:pPr>
      <w:r w:rsidRPr="004118BE">
        <w:rPr>
          <w:rFonts w:eastAsia="Bookman Old Style"/>
        </w:rPr>
        <w:t xml:space="preserve">Program remedial </w:t>
      </w:r>
      <w:proofErr w:type="spellStart"/>
      <w:r w:rsidRPr="004118BE">
        <w:rPr>
          <w:rFonts w:eastAsia="Bookman Old Style"/>
        </w:rPr>
        <w:t>dilakukan</w:t>
      </w:r>
      <w:proofErr w:type="spellEnd"/>
      <w:r w:rsidRPr="004118BE">
        <w:rPr>
          <w:rFonts w:eastAsia="Bookman Old Style"/>
        </w:rPr>
        <w:t xml:space="preserve"> di </w:t>
      </w:r>
      <w:proofErr w:type="spellStart"/>
      <w:r w:rsidRPr="004118BE">
        <w:rPr>
          <w:rFonts w:eastAsia="Bookman Old Style"/>
        </w:rPr>
        <w:t>luar</w:t>
      </w:r>
      <w:proofErr w:type="spellEnd"/>
      <w:r w:rsidRPr="004118BE">
        <w:rPr>
          <w:rFonts w:eastAsia="Bookman Old Style"/>
        </w:rPr>
        <w:t xml:space="preserve"> jam </w:t>
      </w:r>
      <w:proofErr w:type="spellStart"/>
      <w:r w:rsidRPr="004118BE">
        <w:rPr>
          <w:rFonts w:eastAsia="Bookman Old Style"/>
        </w:rPr>
        <w:t>belajar</w:t>
      </w:r>
      <w:proofErr w:type="spellEnd"/>
      <w:r w:rsidRPr="004118BE">
        <w:rPr>
          <w:rFonts w:eastAsia="Bookman Old Style"/>
        </w:rPr>
        <w:t xml:space="preserve"> </w:t>
      </w:r>
      <w:proofErr w:type="spellStart"/>
      <w:r w:rsidRPr="004118BE">
        <w:rPr>
          <w:rFonts w:eastAsia="Bookman Old Style"/>
        </w:rPr>
        <w:t>efektif</w:t>
      </w:r>
      <w:proofErr w:type="spellEnd"/>
      <w:r w:rsidRPr="004118BE">
        <w:rPr>
          <w:rFonts w:eastAsia="Bookman Old Style"/>
        </w:rPr>
        <w:t>.</w:t>
      </w:r>
    </w:p>
    <w:p w14:paraId="4EE062CE" w14:textId="77777777" w:rsidR="001C7B89" w:rsidRPr="004118BE" w:rsidRDefault="001C7B89" w:rsidP="001C7B89">
      <w:pPr>
        <w:tabs>
          <w:tab w:val="left" w:pos="426"/>
        </w:tabs>
        <w:spacing w:before="60" w:after="60"/>
        <w:jc w:val="both"/>
        <w:rPr>
          <w:b/>
          <w:bCs/>
        </w:rPr>
      </w:pPr>
    </w:p>
    <w:p w14:paraId="113B5454" w14:textId="77777777" w:rsidR="001C7B89" w:rsidRPr="00D041A5" w:rsidRDefault="001C7B89" w:rsidP="00D041A5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H.</w:t>
      </w:r>
      <w:r w:rsidRPr="00D041A5">
        <w:rPr>
          <w:b/>
          <w:bCs/>
          <w:caps/>
          <w:color w:val="FFFFFF" w:themeColor="background1"/>
        </w:rPr>
        <w:tab/>
        <w:t>REFLEKSI GURU DAN PESERTA DIDIK</w:t>
      </w:r>
    </w:p>
    <w:p w14:paraId="4DE4B781" w14:textId="780A03C4" w:rsidR="00D041A5" w:rsidRPr="00D041A5" w:rsidRDefault="00D041A5" w:rsidP="00D041A5">
      <w:pPr>
        <w:pStyle w:val="Heading4"/>
        <w:ind w:left="0" w:firstLine="0"/>
        <w:rPr>
          <w:rFonts w:ascii="Times New Roman" w:hAnsi="Times New Roman" w:cs="Times New Roman"/>
          <w:sz w:val="24"/>
          <w:szCs w:val="24"/>
        </w:rPr>
      </w:pPr>
      <w:r w:rsidRPr="00D041A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041A5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D04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1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41A5">
        <w:rPr>
          <w:rFonts w:ascii="Times New Roman" w:hAnsi="Times New Roman" w:cs="Times New Roman"/>
          <w:sz w:val="24"/>
          <w:szCs w:val="24"/>
        </w:rPr>
        <w:t xml:space="preserve"> Guru</w:t>
      </w:r>
    </w:p>
    <w:p w14:paraId="5A60B996" w14:textId="28237288" w:rsidR="00D041A5" w:rsidRPr="00D041A5" w:rsidRDefault="00D041A5" w:rsidP="00376C0D">
      <w:pPr>
        <w:pStyle w:val="NormalWeb"/>
        <w:numPr>
          <w:ilvl w:val="0"/>
          <w:numId w:val="17"/>
        </w:numPr>
      </w:pPr>
      <w:r w:rsidRPr="00D041A5">
        <w:rPr>
          <w:rStyle w:val="Strong"/>
        </w:rPr>
        <w:t>Ketercapaian Tujuan Pembelajaran</w:t>
      </w:r>
      <w:r w:rsidRPr="00D041A5">
        <w:t>:</w:t>
      </w:r>
    </w:p>
    <w:p w14:paraId="4BBC94A5" w14:textId="77777777" w:rsidR="00D041A5" w:rsidRPr="00D041A5" w:rsidRDefault="00D041A5" w:rsidP="00376C0D">
      <w:pPr>
        <w:numPr>
          <w:ilvl w:val="1"/>
          <w:numId w:val="17"/>
        </w:numPr>
        <w:spacing w:before="100" w:beforeAutospacing="1" w:after="100" w:afterAutospacing="1"/>
      </w:pPr>
      <w:proofErr w:type="spellStart"/>
      <w:r w:rsidRPr="00D041A5">
        <w:t>Apakah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sudah</w:t>
      </w:r>
      <w:proofErr w:type="spellEnd"/>
      <w:r w:rsidRPr="00D041A5">
        <w:t xml:space="preserve"> </w:t>
      </w:r>
      <w:proofErr w:type="spellStart"/>
      <w:r w:rsidRPr="00D041A5">
        <w:t>mampu</w:t>
      </w:r>
      <w:proofErr w:type="spellEnd"/>
      <w:r w:rsidRPr="00D041A5">
        <w:t xml:space="preserve"> </w:t>
      </w:r>
      <w:proofErr w:type="spellStart"/>
      <w:r w:rsidRPr="00D041A5">
        <w:t>mengenal</w:t>
      </w:r>
      <w:proofErr w:type="spellEnd"/>
      <w:r w:rsidRPr="00D041A5">
        <w:t xml:space="preserve"> </w:t>
      </w:r>
      <w:proofErr w:type="spellStart"/>
      <w:r w:rsidRPr="00D041A5">
        <w:t>diri</w:t>
      </w:r>
      <w:proofErr w:type="spellEnd"/>
      <w:r w:rsidRPr="00D041A5">
        <w:t xml:space="preserve"> </w:t>
      </w:r>
      <w:proofErr w:type="spellStart"/>
      <w:r w:rsidRPr="00D041A5">
        <w:t>sendiri</w:t>
      </w:r>
      <w:proofErr w:type="spellEnd"/>
      <w:r w:rsidRPr="00D041A5">
        <w:t xml:space="preserve"> dan </w:t>
      </w:r>
      <w:proofErr w:type="spellStart"/>
      <w:r w:rsidRPr="00D041A5">
        <w:t>perbedaan</w:t>
      </w:r>
      <w:proofErr w:type="spellEnd"/>
      <w:r w:rsidRPr="00D041A5">
        <w:t xml:space="preserve"> </w:t>
      </w:r>
      <w:proofErr w:type="spellStart"/>
      <w:r w:rsidRPr="00D041A5">
        <w:t>teman</w:t>
      </w:r>
      <w:proofErr w:type="spellEnd"/>
      <w:r w:rsidRPr="00D041A5">
        <w:t>?</w:t>
      </w:r>
    </w:p>
    <w:p w14:paraId="1C9F6006" w14:textId="2BF3DEF3" w:rsidR="00D041A5" w:rsidRPr="00D041A5" w:rsidRDefault="00D041A5" w:rsidP="00376C0D">
      <w:pPr>
        <w:numPr>
          <w:ilvl w:val="1"/>
          <w:numId w:val="17"/>
        </w:numPr>
        <w:spacing w:before="100" w:beforeAutospacing="1" w:after="100" w:afterAutospacing="1"/>
      </w:pPr>
      <w:proofErr w:type="spellStart"/>
      <w:r w:rsidRPr="00D041A5">
        <w:t>Apakah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sudah</w:t>
      </w:r>
      <w:proofErr w:type="spellEnd"/>
      <w:r w:rsidRPr="00D041A5">
        <w:t xml:space="preserve"> </w:t>
      </w:r>
      <w:proofErr w:type="spellStart"/>
      <w:r w:rsidRPr="00D041A5">
        <w:t>memahami</w:t>
      </w:r>
      <w:proofErr w:type="spellEnd"/>
      <w:r w:rsidRPr="00D041A5">
        <w:t xml:space="preserve"> </w:t>
      </w:r>
      <w:proofErr w:type="spellStart"/>
      <w:r w:rsidRPr="00D041A5">
        <w:t>pentingnya</w:t>
      </w:r>
      <w:proofErr w:type="spellEnd"/>
      <w:r w:rsidRPr="00D041A5">
        <w:t xml:space="preserve"> </w:t>
      </w:r>
      <w:proofErr w:type="spellStart"/>
      <w:r w:rsidRPr="00D041A5">
        <w:t>aturan</w:t>
      </w:r>
      <w:proofErr w:type="spellEnd"/>
      <w:r w:rsidRPr="00D041A5">
        <w:t xml:space="preserve"> </w:t>
      </w:r>
      <w:proofErr w:type="spellStart"/>
      <w:r w:rsidRPr="00D041A5">
        <w:t>bermain</w:t>
      </w:r>
      <w:proofErr w:type="spellEnd"/>
      <w:r w:rsidRPr="00D041A5">
        <w:t xml:space="preserve"> </w:t>
      </w:r>
      <w:proofErr w:type="spellStart"/>
      <w:r w:rsidRPr="00D041A5">
        <w:t>bersama</w:t>
      </w:r>
      <w:proofErr w:type="spellEnd"/>
      <w:r w:rsidRPr="00D041A5">
        <w:t>?</w:t>
      </w:r>
    </w:p>
    <w:p w14:paraId="2933971B" w14:textId="77777777" w:rsidR="00D041A5" w:rsidRPr="00D041A5" w:rsidRDefault="00D041A5" w:rsidP="00376C0D">
      <w:pPr>
        <w:pStyle w:val="NormalWeb"/>
        <w:numPr>
          <w:ilvl w:val="0"/>
          <w:numId w:val="17"/>
        </w:numPr>
      </w:pPr>
      <w:r w:rsidRPr="00D041A5">
        <w:rPr>
          <w:rStyle w:val="Strong"/>
        </w:rPr>
        <w:t>Metode Pembelajaran</w:t>
      </w:r>
      <w:r w:rsidRPr="00D041A5">
        <w:t>:</w:t>
      </w:r>
    </w:p>
    <w:p w14:paraId="3B38A0E1" w14:textId="3339C979" w:rsidR="00D041A5" w:rsidRPr="00D041A5" w:rsidRDefault="00D041A5" w:rsidP="00376C0D">
      <w:pPr>
        <w:numPr>
          <w:ilvl w:val="1"/>
          <w:numId w:val="17"/>
        </w:numPr>
        <w:spacing w:before="100" w:beforeAutospacing="1" w:after="100" w:afterAutospacing="1"/>
      </w:pPr>
      <w:proofErr w:type="spellStart"/>
      <w:r w:rsidRPr="00D041A5">
        <w:t>Apakah</w:t>
      </w:r>
      <w:proofErr w:type="spellEnd"/>
      <w:r w:rsidRPr="00D041A5">
        <w:t xml:space="preserve"> </w:t>
      </w:r>
      <w:proofErr w:type="spellStart"/>
      <w:r w:rsidRPr="00D041A5">
        <w:t>metode</w:t>
      </w:r>
      <w:proofErr w:type="spellEnd"/>
      <w:r w:rsidRPr="00D041A5">
        <w:t xml:space="preserve"> Deep Learning (</w:t>
      </w:r>
      <w:proofErr w:type="spellStart"/>
      <w:r w:rsidRPr="00D041A5">
        <w:t>mindfull</w:t>
      </w:r>
      <w:proofErr w:type="spellEnd"/>
      <w:r w:rsidRPr="00D041A5">
        <w:t xml:space="preserve">, </w:t>
      </w:r>
      <w:proofErr w:type="spellStart"/>
      <w:r w:rsidRPr="00D041A5">
        <w:t>joyfull</w:t>
      </w:r>
      <w:proofErr w:type="spellEnd"/>
      <w:r w:rsidRPr="00D041A5">
        <w:t xml:space="preserve">, </w:t>
      </w:r>
      <w:proofErr w:type="spellStart"/>
      <w:r w:rsidRPr="00D041A5">
        <w:t>meaningfull</w:t>
      </w:r>
      <w:proofErr w:type="spellEnd"/>
      <w:r w:rsidRPr="00D041A5">
        <w:t xml:space="preserve">) </w:t>
      </w:r>
      <w:proofErr w:type="spellStart"/>
      <w:r w:rsidRPr="00D041A5">
        <w:t>sudah</w:t>
      </w:r>
      <w:proofErr w:type="spellEnd"/>
      <w:r w:rsidRPr="00D041A5">
        <w:t xml:space="preserve"> </w:t>
      </w:r>
      <w:proofErr w:type="spellStart"/>
      <w:r w:rsidRPr="00D041A5">
        <w:t>efektif</w:t>
      </w:r>
      <w:proofErr w:type="spellEnd"/>
      <w:r w:rsidRPr="00D041A5">
        <w:t xml:space="preserve"> </w:t>
      </w:r>
      <w:proofErr w:type="spellStart"/>
      <w:r w:rsidRPr="00D041A5">
        <w:t>dalam</w:t>
      </w:r>
      <w:proofErr w:type="spellEnd"/>
      <w:r w:rsidRPr="00D041A5">
        <w:t xml:space="preserve"> </w:t>
      </w:r>
      <w:proofErr w:type="spellStart"/>
      <w:r w:rsidRPr="00D041A5">
        <w:t>menciptakan</w:t>
      </w:r>
      <w:proofErr w:type="spellEnd"/>
      <w:r w:rsidRPr="00D041A5">
        <w:t xml:space="preserve"> </w:t>
      </w:r>
      <w:proofErr w:type="spellStart"/>
      <w:r w:rsidRPr="00D041A5">
        <w:t>pembelajaran</w:t>
      </w:r>
      <w:proofErr w:type="spellEnd"/>
      <w:r w:rsidRPr="00D041A5">
        <w:t xml:space="preserve"> yang </w:t>
      </w:r>
      <w:proofErr w:type="spellStart"/>
      <w:r w:rsidRPr="00D041A5">
        <w:t>menyenangkan</w:t>
      </w:r>
      <w:proofErr w:type="spellEnd"/>
      <w:r w:rsidRPr="00D041A5">
        <w:t xml:space="preserve"> dan </w:t>
      </w:r>
      <w:proofErr w:type="spellStart"/>
      <w:r w:rsidRPr="00D041A5">
        <w:t>bermakna</w:t>
      </w:r>
      <w:proofErr w:type="spellEnd"/>
      <w:r w:rsidRPr="00D041A5">
        <w:t>?</w:t>
      </w:r>
    </w:p>
    <w:p w14:paraId="0680A8D1" w14:textId="77777777" w:rsidR="00D041A5" w:rsidRPr="00D041A5" w:rsidRDefault="00D041A5" w:rsidP="00376C0D">
      <w:pPr>
        <w:pStyle w:val="NormalWeb"/>
        <w:numPr>
          <w:ilvl w:val="0"/>
          <w:numId w:val="17"/>
        </w:numPr>
      </w:pPr>
      <w:r w:rsidRPr="00D041A5">
        <w:rPr>
          <w:rStyle w:val="Strong"/>
        </w:rPr>
        <w:t>Media dan Sumber Belajar</w:t>
      </w:r>
      <w:r w:rsidRPr="00D041A5">
        <w:t>:</w:t>
      </w:r>
    </w:p>
    <w:p w14:paraId="38C8B568" w14:textId="22F25DEA" w:rsidR="00B70374" w:rsidRPr="00D041A5" w:rsidRDefault="00D041A5" w:rsidP="00376C0D">
      <w:pPr>
        <w:numPr>
          <w:ilvl w:val="1"/>
          <w:numId w:val="17"/>
        </w:numPr>
        <w:spacing w:before="100" w:beforeAutospacing="1" w:after="100" w:afterAutospacing="1"/>
      </w:pPr>
      <w:proofErr w:type="spellStart"/>
      <w:r w:rsidRPr="00D041A5">
        <w:t>Apakah</w:t>
      </w:r>
      <w:proofErr w:type="spellEnd"/>
      <w:r w:rsidRPr="00D041A5">
        <w:t xml:space="preserve"> media yang </w:t>
      </w:r>
      <w:proofErr w:type="spellStart"/>
      <w:r w:rsidRPr="00D041A5">
        <w:t>digunakan</w:t>
      </w:r>
      <w:proofErr w:type="spellEnd"/>
      <w:r w:rsidRPr="00D041A5">
        <w:t xml:space="preserve"> </w:t>
      </w:r>
      <w:proofErr w:type="spellStart"/>
      <w:r w:rsidRPr="00D041A5">
        <w:t>sudah</w:t>
      </w:r>
      <w:proofErr w:type="spellEnd"/>
      <w:r w:rsidRPr="00D041A5">
        <w:t xml:space="preserve"> </w:t>
      </w:r>
      <w:proofErr w:type="spellStart"/>
      <w:r w:rsidRPr="00D041A5">
        <w:t>cukup</w:t>
      </w:r>
      <w:proofErr w:type="spellEnd"/>
      <w:r w:rsidRPr="00D041A5">
        <w:t xml:space="preserve"> </w:t>
      </w:r>
      <w:proofErr w:type="spellStart"/>
      <w:r w:rsidRPr="00D041A5">
        <w:t>membantu</w:t>
      </w:r>
      <w:proofErr w:type="spellEnd"/>
      <w:r w:rsidRPr="00D041A5">
        <w:t xml:space="preserve"> </w:t>
      </w:r>
      <w:proofErr w:type="spellStart"/>
      <w:r w:rsidRPr="00D041A5">
        <w:t>siswa</w:t>
      </w:r>
      <w:proofErr w:type="spellEnd"/>
      <w:r w:rsidRPr="00D041A5">
        <w:t xml:space="preserve"> </w:t>
      </w:r>
      <w:proofErr w:type="spellStart"/>
      <w:r w:rsidRPr="00D041A5">
        <w:t>memahami</w:t>
      </w:r>
      <w:proofErr w:type="spellEnd"/>
      <w:r w:rsidRPr="00D041A5">
        <w:t xml:space="preserve"> </w:t>
      </w:r>
      <w:proofErr w:type="spellStart"/>
      <w:r w:rsidRPr="00D041A5">
        <w:t>materi</w:t>
      </w:r>
      <w:proofErr w:type="spellEnd"/>
      <w:r w:rsidRPr="00D041A5">
        <w:t>?</w:t>
      </w:r>
    </w:p>
    <w:p w14:paraId="36AD6470" w14:textId="77777777" w:rsidR="00D041A5" w:rsidRPr="00D041A5" w:rsidRDefault="00D041A5" w:rsidP="00D041A5">
      <w:pPr>
        <w:pStyle w:val="Heading4"/>
        <w:ind w:left="0" w:firstLine="0"/>
        <w:rPr>
          <w:rFonts w:ascii="Times New Roman" w:hAnsi="Times New Roman" w:cs="Times New Roman"/>
          <w:sz w:val="24"/>
          <w:szCs w:val="24"/>
        </w:rPr>
      </w:pPr>
      <w:r w:rsidRPr="00D041A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041A5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D04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1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4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1A5">
        <w:rPr>
          <w:rFonts w:ascii="Times New Roman" w:hAnsi="Times New Roman" w:cs="Times New Roman"/>
          <w:sz w:val="24"/>
          <w:szCs w:val="24"/>
        </w:rPr>
        <w:t>Siswa</w:t>
      </w:r>
      <w:proofErr w:type="spellEnd"/>
    </w:p>
    <w:p w14:paraId="34F2F6D4" w14:textId="2A0CF978" w:rsidR="00D041A5" w:rsidRPr="00D041A5" w:rsidRDefault="00D041A5" w:rsidP="00376C0D">
      <w:pPr>
        <w:numPr>
          <w:ilvl w:val="0"/>
          <w:numId w:val="18"/>
        </w:numPr>
        <w:spacing w:before="100" w:beforeAutospacing="1" w:after="100" w:afterAutospacing="1"/>
      </w:pPr>
      <w:r w:rsidRPr="00D041A5">
        <w:t xml:space="preserve">Apa yang </w:t>
      </w:r>
      <w:proofErr w:type="spellStart"/>
      <w:r w:rsidRPr="00D041A5">
        <w:t>kamu</w:t>
      </w:r>
      <w:proofErr w:type="spellEnd"/>
      <w:r w:rsidRPr="00D041A5">
        <w:t xml:space="preserve"> </w:t>
      </w:r>
      <w:proofErr w:type="spellStart"/>
      <w:r w:rsidRPr="00D041A5">
        <w:t>pelajari</w:t>
      </w:r>
      <w:proofErr w:type="spellEnd"/>
      <w:r w:rsidRPr="00D041A5">
        <w:t xml:space="preserve"> </w:t>
      </w:r>
      <w:proofErr w:type="spellStart"/>
      <w:r w:rsidRPr="00D041A5">
        <w:t>hari</w:t>
      </w:r>
      <w:proofErr w:type="spellEnd"/>
      <w:r w:rsidRPr="00D041A5">
        <w:t xml:space="preserve"> </w:t>
      </w:r>
      <w:proofErr w:type="spellStart"/>
      <w:r w:rsidRPr="00D041A5">
        <w:t>ini</w:t>
      </w:r>
      <w:proofErr w:type="spellEnd"/>
      <w:r w:rsidRPr="00D041A5">
        <w:t>?</w:t>
      </w:r>
      <w:r w:rsidR="00345748" w:rsidRPr="00345748">
        <w:rPr>
          <w:b/>
          <w:bCs/>
          <w:sz w:val="28"/>
          <w:szCs w:val="28"/>
          <w:lang w:val="pt-BR"/>
        </w:rPr>
        <w:t xml:space="preserve"> </w:t>
      </w:r>
    </w:p>
    <w:p w14:paraId="67F3EA32" w14:textId="77777777" w:rsidR="00D041A5" w:rsidRPr="00D041A5" w:rsidRDefault="00D041A5" w:rsidP="00376C0D">
      <w:pPr>
        <w:numPr>
          <w:ilvl w:val="0"/>
          <w:numId w:val="18"/>
        </w:numPr>
        <w:spacing w:before="100" w:beforeAutospacing="1" w:after="100" w:afterAutospacing="1"/>
      </w:pPr>
      <w:r w:rsidRPr="00D041A5">
        <w:t xml:space="preserve">Bagian mana yang paling </w:t>
      </w:r>
      <w:proofErr w:type="spellStart"/>
      <w:r w:rsidRPr="00D041A5">
        <w:t>kamu</w:t>
      </w:r>
      <w:proofErr w:type="spellEnd"/>
      <w:r w:rsidRPr="00D041A5">
        <w:t xml:space="preserve"> </w:t>
      </w:r>
      <w:proofErr w:type="spellStart"/>
      <w:r w:rsidRPr="00D041A5">
        <w:t>sukai</w:t>
      </w:r>
      <w:proofErr w:type="spellEnd"/>
      <w:r w:rsidRPr="00D041A5">
        <w:t>?</w:t>
      </w:r>
    </w:p>
    <w:p w14:paraId="136C6F70" w14:textId="77777777" w:rsidR="00D041A5" w:rsidRPr="00D041A5" w:rsidRDefault="00D041A5" w:rsidP="00376C0D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D041A5">
        <w:t>Apakah</w:t>
      </w:r>
      <w:proofErr w:type="spellEnd"/>
      <w:r w:rsidRPr="00D041A5">
        <w:t xml:space="preserve"> </w:t>
      </w:r>
      <w:proofErr w:type="spellStart"/>
      <w:r w:rsidRPr="00D041A5">
        <w:t>ada</w:t>
      </w:r>
      <w:proofErr w:type="spellEnd"/>
      <w:r w:rsidRPr="00D041A5">
        <w:t xml:space="preserve"> </w:t>
      </w:r>
      <w:proofErr w:type="spellStart"/>
      <w:r w:rsidRPr="00D041A5">
        <w:t>hal</w:t>
      </w:r>
      <w:proofErr w:type="spellEnd"/>
      <w:r w:rsidRPr="00D041A5">
        <w:t xml:space="preserve"> yang </w:t>
      </w:r>
      <w:proofErr w:type="spellStart"/>
      <w:r w:rsidRPr="00D041A5">
        <w:t>masih</w:t>
      </w:r>
      <w:proofErr w:type="spellEnd"/>
      <w:r w:rsidRPr="00D041A5">
        <w:t xml:space="preserve"> </w:t>
      </w:r>
      <w:proofErr w:type="spellStart"/>
      <w:r w:rsidRPr="00D041A5">
        <w:t>sulit</w:t>
      </w:r>
      <w:proofErr w:type="spellEnd"/>
      <w:r w:rsidRPr="00D041A5">
        <w:t xml:space="preserve"> </w:t>
      </w:r>
      <w:proofErr w:type="spellStart"/>
      <w:r w:rsidRPr="00D041A5">
        <w:t>untuk</w:t>
      </w:r>
      <w:proofErr w:type="spellEnd"/>
      <w:r w:rsidRPr="00D041A5">
        <w:t xml:space="preserve"> </w:t>
      </w:r>
      <w:proofErr w:type="spellStart"/>
      <w:r w:rsidRPr="00D041A5">
        <w:t>kamu</w:t>
      </w:r>
      <w:proofErr w:type="spellEnd"/>
      <w:r w:rsidRPr="00D041A5">
        <w:t xml:space="preserve"> </w:t>
      </w:r>
      <w:proofErr w:type="spellStart"/>
      <w:r w:rsidRPr="00D041A5">
        <w:t>pahami</w:t>
      </w:r>
      <w:proofErr w:type="spellEnd"/>
      <w:r w:rsidRPr="00D041A5">
        <w:t>?</w:t>
      </w:r>
    </w:p>
    <w:p w14:paraId="7B411465" w14:textId="0AB86BD8" w:rsidR="00B70374" w:rsidRPr="00333DF2" w:rsidRDefault="00B70374" w:rsidP="00D041A5">
      <w:pPr>
        <w:shd w:val="clear" w:color="auto" w:fill="FFFFFF" w:themeFill="background1"/>
        <w:spacing w:before="60" w:after="60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600DE867" w14:textId="2FD4161E" w:rsidR="00B70374" w:rsidRPr="00333DF2" w:rsidRDefault="00B70374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7661541D" w14:textId="0EE4C6DD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79ADB62B" w14:textId="18327E11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641B221F" w14:textId="7FF8F831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0D567673" w14:textId="490ADCFD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40CCAD21" w14:textId="071A8EF4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20EAD074" w14:textId="6B4BB340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52289888" w14:textId="7A708407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4985EC97" w14:textId="31D23400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46408E1E" w14:textId="3598F99A" w:rsidR="00D041A5" w:rsidRPr="00333DF2" w:rsidRDefault="00D041A5" w:rsidP="00333DF2">
      <w:pPr>
        <w:shd w:val="clear" w:color="auto" w:fill="FFFFFF" w:themeFill="background1"/>
        <w:spacing w:before="60" w:after="60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37095D21" w14:textId="77777777" w:rsidR="00333DF2" w:rsidRPr="00333DF2" w:rsidRDefault="00333DF2" w:rsidP="00333DF2">
      <w:pPr>
        <w:shd w:val="clear" w:color="auto" w:fill="FFFFFF" w:themeFill="background1"/>
        <w:spacing w:before="60" w:after="60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48AC6794" w14:textId="190E826B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5CADFAB1" w14:textId="19773E81" w:rsidR="00D041A5" w:rsidRPr="00333DF2" w:rsidRDefault="00D041A5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655E2DEB" w14:textId="39255DF4" w:rsidR="001C7B89" w:rsidRPr="00D041A5" w:rsidRDefault="00D041A5" w:rsidP="00D041A5">
      <w:pPr>
        <w:shd w:val="clear" w:color="auto" w:fill="0070C0"/>
        <w:spacing w:before="60" w:after="60"/>
        <w:jc w:val="center"/>
        <w:rPr>
          <w:b/>
          <w:bCs/>
          <w:color w:val="FFFFFF" w:themeColor="background1"/>
        </w:rPr>
      </w:pPr>
      <w:r w:rsidRPr="00D041A5">
        <w:rPr>
          <w:b/>
          <w:bCs/>
          <w:color w:val="FFFFFF" w:themeColor="background1"/>
        </w:rPr>
        <w:lastRenderedPageBreak/>
        <w:t>LAMPIRAN-LAMPIRAN</w:t>
      </w:r>
    </w:p>
    <w:p w14:paraId="69148C27" w14:textId="77777777" w:rsidR="001C7B89" w:rsidRPr="00E72749" w:rsidRDefault="001C7B89" w:rsidP="00E72749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</w:rPr>
      </w:pPr>
      <w:r w:rsidRPr="00E72749">
        <w:rPr>
          <w:b/>
          <w:bCs/>
          <w:i/>
          <w:iCs/>
          <w:caps/>
          <w:color w:val="FFFFFF" w:themeColor="background1"/>
        </w:rPr>
        <w:t>Lampiran 1</w:t>
      </w:r>
    </w:p>
    <w:p w14:paraId="545190B4" w14:textId="77777777" w:rsidR="001C7B89" w:rsidRPr="00E72749" w:rsidRDefault="001C7B89" w:rsidP="00E72749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</w:rPr>
      </w:pPr>
      <w:r w:rsidRPr="00E72749">
        <w:rPr>
          <w:b/>
          <w:bCs/>
          <w:color w:val="FFFFFF" w:themeColor="background1"/>
        </w:rPr>
        <w:t>LEMBAR KERJA PESERTA DIDIK (LKPD)</w:t>
      </w:r>
    </w:p>
    <w:p w14:paraId="3B9C2595" w14:textId="77777777" w:rsidR="00E72749" w:rsidRPr="00E72749" w:rsidRDefault="00E72749" w:rsidP="00E72749">
      <w:pPr>
        <w:spacing w:before="100" w:beforeAutospacing="1" w:after="100" w:afterAutospacing="1"/>
      </w:pPr>
      <w:r w:rsidRPr="00E72749">
        <w:rPr>
          <w:b/>
          <w:bCs/>
        </w:rPr>
        <w:t xml:space="preserve">A. </w:t>
      </w:r>
      <w:proofErr w:type="spellStart"/>
      <w:r w:rsidRPr="00E72749">
        <w:rPr>
          <w:b/>
          <w:bCs/>
        </w:rPr>
        <w:t>Petunjuk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Pengerjaan</w:t>
      </w:r>
      <w:proofErr w:type="spellEnd"/>
      <w:r w:rsidRPr="00E72749">
        <w:t>:</w:t>
      </w:r>
    </w:p>
    <w:p w14:paraId="705A9CB8" w14:textId="77777777" w:rsidR="00E72749" w:rsidRPr="00E72749" w:rsidRDefault="00E72749" w:rsidP="00376C0D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E72749">
        <w:t>Bacalah</w:t>
      </w:r>
      <w:proofErr w:type="spellEnd"/>
      <w:r w:rsidRPr="00E72749">
        <w:t xml:space="preserve"> </w:t>
      </w:r>
      <w:proofErr w:type="spellStart"/>
      <w:r w:rsidRPr="00E72749">
        <w:t>setiap</w:t>
      </w:r>
      <w:proofErr w:type="spellEnd"/>
      <w:r w:rsidRPr="00E72749">
        <w:t xml:space="preserve"> </w:t>
      </w:r>
      <w:proofErr w:type="spellStart"/>
      <w:r w:rsidRPr="00E72749">
        <w:t>soal</w:t>
      </w:r>
      <w:proofErr w:type="spellEnd"/>
      <w:r w:rsidRPr="00E72749">
        <w:t xml:space="preserve"> </w:t>
      </w:r>
      <w:proofErr w:type="spellStart"/>
      <w:r w:rsidRPr="00E72749">
        <w:t>dengan</w:t>
      </w:r>
      <w:proofErr w:type="spellEnd"/>
      <w:r w:rsidRPr="00E72749">
        <w:t xml:space="preserve"> </w:t>
      </w:r>
      <w:proofErr w:type="spellStart"/>
      <w:r w:rsidRPr="00E72749">
        <w:t>baik</w:t>
      </w:r>
      <w:proofErr w:type="spellEnd"/>
      <w:r w:rsidRPr="00E72749">
        <w:t>.</w:t>
      </w:r>
    </w:p>
    <w:p w14:paraId="5F3B25A5" w14:textId="77777777" w:rsidR="00E72749" w:rsidRPr="00E72749" w:rsidRDefault="00E72749" w:rsidP="00376C0D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E72749">
        <w:t>Jawablah</w:t>
      </w:r>
      <w:proofErr w:type="spellEnd"/>
      <w:r w:rsidRPr="00E72749">
        <w:t xml:space="preserve"> </w:t>
      </w:r>
      <w:proofErr w:type="spellStart"/>
      <w:r w:rsidRPr="00E72749">
        <w:t>setiap</w:t>
      </w:r>
      <w:proofErr w:type="spellEnd"/>
      <w:r w:rsidRPr="00E72749">
        <w:t xml:space="preserve"> </w:t>
      </w:r>
      <w:proofErr w:type="spellStart"/>
      <w:r w:rsidRPr="00E72749">
        <w:t>pertanyaan</w:t>
      </w:r>
      <w:proofErr w:type="spellEnd"/>
      <w:r w:rsidRPr="00E72749">
        <w:t xml:space="preserve"> </w:t>
      </w:r>
      <w:proofErr w:type="spellStart"/>
      <w:r w:rsidRPr="00E72749">
        <w:t>dengan</w:t>
      </w:r>
      <w:proofErr w:type="spellEnd"/>
      <w:r w:rsidRPr="00E72749">
        <w:t xml:space="preserve"> </w:t>
      </w:r>
      <w:proofErr w:type="spellStart"/>
      <w:r w:rsidRPr="00E72749">
        <w:t>benar</w:t>
      </w:r>
      <w:proofErr w:type="spellEnd"/>
      <w:r w:rsidRPr="00E72749">
        <w:t>.</w:t>
      </w:r>
    </w:p>
    <w:p w14:paraId="7B200CDF" w14:textId="77777777" w:rsidR="00E72749" w:rsidRPr="00E72749" w:rsidRDefault="00E72749" w:rsidP="00E72749">
      <w:pPr>
        <w:spacing w:before="100" w:beforeAutospacing="1" w:after="100" w:afterAutospacing="1"/>
      </w:pPr>
      <w:r w:rsidRPr="00E72749">
        <w:rPr>
          <w:b/>
          <w:bCs/>
        </w:rPr>
        <w:t xml:space="preserve">B. Tujuan </w:t>
      </w:r>
      <w:proofErr w:type="spellStart"/>
      <w:r w:rsidRPr="00E72749">
        <w:rPr>
          <w:b/>
          <w:bCs/>
        </w:rPr>
        <w:t>Pembelajaran</w:t>
      </w:r>
      <w:proofErr w:type="spellEnd"/>
      <w:r w:rsidRPr="00E72749">
        <w:t>:</w:t>
      </w:r>
    </w:p>
    <w:p w14:paraId="179AB05D" w14:textId="77777777" w:rsidR="00E72749" w:rsidRPr="00E72749" w:rsidRDefault="00E72749" w:rsidP="00376C0D">
      <w:pPr>
        <w:numPr>
          <w:ilvl w:val="0"/>
          <w:numId w:val="20"/>
        </w:numPr>
        <w:spacing w:before="100" w:beforeAutospacing="1" w:after="100" w:afterAutospacing="1"/>
      </w:pPr>
      <w:proofErr w:type="spellStart"/>
      <w:r w:rsidRPr="00E72749">
        <w:t>Peserta</w:t>
      </w:r>
      <w:proofErr w:type="spellEnd"/>
      <w:r w:rsidRPr="00E72749">
        <w:t xml:space="preserve"> </w:t>
      </w:r>
      <w:proofErr w:type="spellStart"/>
      <w:r w:rsidRPr="00E72749">
        <w:t>didik</w:t>
      </w:r>
      <w:proofErr w:type="spellEnd"/>
      <w:r w:rsidRPr="00E72749">
        <w:t xml:space="preserve"> </w:t>
      </w:r>
      <w:proofErr w:type="spellStart"/>
      <w:r w:rsidRPr="00E72749">
        <w:t>mampu</w:t>
      </w:r>
      <w:proofErr w:type="spellEnd"/>
      <w:r w:rsidRPr="00E72749">
        <w:t xml:space="preserve"> </w:t>
      </w:r>
      <w:proofErr w:type="spellStart"/>
      <w:r w:rsidRPr="00E72749">
        <w:t>menyebutkan</w:t>
      </w:r>
      <w:proofErr w:type="spellEnd"/>
      <w:r w:rsidRPr="00E72749">
        <w:t xml:space="preserve"> </w:t>
      </w:r>
      <w:proofErr w:type="spellStart"/>
      <w:r w:rsidRPr="00E72749">
        <w:t>identitas</w:t>
      </w:r>
      <w:proofErr w:type="spellEnd"/>
      <w:r w:rsidRPr="00E72749">
        <w:t xml:space="preserve"> </w:t>
      </w:r>
      <w:proofErr w:type="spellStart"/>
      <w:r w:rsidRPr="00E72749">
        <w:t>diri</w:t>
      </w:r>
      <w:proofErr w:type="spellEnd"/>
      <w:r w:rsidRPr="00E72749">
        <w:t xml:space="preserve"> </w:t>
      </w:r>
      <w:proofErr w:type="spellStart"/>
      <w:r w:rsidRPr="00E72749">
        <w:t>sendiri</w:t>
      </w:r>
      <w:proofErr w:type="spellEnd"/>
      <w:r w:rsidRPr="00E72749">
        <w:t xml:space="preserve"> (nama, </w:t>
      </w:r>
      <w:proofErr w:type="spellStart"/>
      <w:r w:rsidRPr="00E72749">
        <w:t>usia</w:t>
      </w:r>
      <w:proofErr w:type="spellEnd"/>
      <w:r w:rsidRPr="00E72749">
        <w:t xml:space="preserve">, </w:t>
      </w:r>
      <w:proofErr w:type="spellStart"/>
      <w:r w:rsidRPr="00E72749">
        <w:t>jenis</w:t>
      </w:r>
      <w:proofErr w:type="spellEnd"/>
      <w:r w:rsidRPr="00E72749">
        <w:t xml:space="preserve"> </w:t>
      </w:r>
      <w:proofErr w:type="spellStart"/>
      <w:r w:rsidRPr="00E72749">
        <w:t>kelamin</w:t>
      </w:r>
      <w:proofErr w:type="spellEnd"/>
      <w:r w:rsidRPr="00E72749">
        <w:t>).</w:t>
      </w:r>
    </w:p>
    <w:p w14:paraId="246CA240" w14:textId="77777777" w:rsidR="00E72749" w:rsidRPr="00E72749" w:rsidRDefault="00E72749" w:rsidP="00376C0D">
      <w:pPr>
        <w:numPr>
          <w:ilvl w:val="0"/>
          <w:numId w:val="20"/>
        </w:numPr>
        <w:spacing w:before="100" w:beforeAutospacing="1" w:after="100" w:afterAutospacing="1"/>
      </w:pPr>
      <w:proofErr w:type="spellStart"/>
      <w:r w:rsidRPr="00E72749">
        <w:t>Peserta</w:t>
      </w:r>
      <w:proofErr w:type="spellEnd"/>
      <w:r w:rsidRPr="00E72749">
        <w:t xml:space="preserve"> </w:t>
      </w:r>
      <w:proofErr w:type="spellStart"/>
      <w:r w:rsidRPr="00E72749">
        <w:t>didik</w:t>
      </w:r>
      <w:proofErr w:type="spellEnd"/>
      <w:r w:rsidRPr="00E72749">
        <w:t xml:space="preserve"> </w:t>
      </w:r>
      <w:proofErr w:type="spellStart"/>
      <w:r w:rsidRPr="00E72749">
        <w:t>dapat</w:t>
      </w:r>
      <w:proofErr w:type="spellEnd"/>
      <w:r w:rsidRPr="00E72749">
        <w:t xml:space="preserve"> </w:t>
      </w:r>
      <w:proofErr w:type="spellStart"/>
      <w:r w:rsidRPr="00E72749">
        <w:t>mengenali</w:t>
      </w:r>
      <w:proofErr w:type="spellEnd"/>
      <w:r w:rsidRPr="00E72749">
        <w:t xml:space="preserve"> </w:t>
      </w:r>
      <w:proofErr w:type="spellStart"/>
      <w:r w:rsidRPr="00E72749">
        <w:t>perbedaan</w:t>
      </w:r>
      <w:proofErr w:type="spellEnd"/>
      <w:r w:rsidRPr="00E72749">
        <w:t xml:space="preserve"> </w:t>
      </w:r>
      <w:proofErr w:type="spellStart"/>
      <w:r w:rsidRPr="00E72749">
        <w:t>jenis</w:t>
      </w:r>
      <w:proofErr w:type="spellEnd"/>
      <w:r w:rsidRPr="00E72749">
        <w:t xml:space="preserve"> </w:t>
      </w:r>
      <w:proofErr w:type="spellStart"/>
      <w:r w:rsidRPr="00E72749">
        <w:t>kelamin</w:t>
      </w:r>
      <w:proofErr w:type="spellEnd"/>
      <w:r w:rsidRPr="00E72749">
        <w:t xml:space="preserve"> di </w:t>
      </w:r>
      <w:proofErr w:type="spellStart"/>
      <w:r w:rsidRPr="00E72749">
        <w:t>antara</w:t>
      </w:r>
      <w:proofErr w:type="spellEnd"/>
      <w:r w:rsidRPr="00E72749">
        <w:t xml:space="preserve"> </w:t>
      </w:r>
      <w:proofErr w:type="spellStart"/>
      <w:r w:rsidRPr="00E72749">
        <w:t>teman-teman</w:t>
      </w:r>
      <w:proofErr w:type="spellEnd"/>
      <w:r w:rsidRPr="00E72749">
        <w:t>.</w:t>
      </w:r>
    </w:p>
    <w:p w14:paraId="76992925" w14:textId="77777777" w:rsidR="00E72749" w:rsidRPr="00E72749" w:rsidRDefault="00E72749" w:rsidP="00E72749">
      <w:pPr>
        <w:spacing w:before="100" w:beforeAutospacing="1" w:after="100" w:afterAutospacing="1"/>
      </w:pPr>
      <w:r w:rsidRPr="00E72749">
        <w:rPr>
          <w:b/>
          <w:bCs/>
        </w:rPr>
        <w:t xml:space="preserve">C. </w:t>
      </w:r>
      <w:proofErr w:type="spellStart"/>
      <w:r w:rsidRPr="00E72749">
        <w:rPr>
          <w:b/>
          <w:bCs/>
        </w:rPr>
        <w:t>Kegiatan</w:t>
      </w:r>
      <w:proofErr w:type="spellEnd"/>
      <w:r w:rsidRPr="00E72749">
        <w:rPr>
          <w:b/>
          <w:bCs/>
        </w:rPr>
        <w:t xml:space="preserve"> LKPD</w:t>
      </w:r>
      <w:r w:rsidRPr="00E72749">
        <w:t>:</w:t>
      </w:r>
    </w:p>
    <w:p w14:paraId="6CCC5D9C" w14:textId="50AC60A5" w:rsidR="00E72749" w:rsidRPr="00E72749" w:rsidRDefault="00E72749" w:rsidP="00376C0D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E72749">
        <w:rPr>
          <w:b/>
          <w:bCs/>
        </w:rPr>
        <w:t>Mindfull</w:t>
      </w:r>
      <w:proofErr w:type="spellEnd"/>
      <w:r w:rsidRPr="00E72749">
        <w:rPr>
          <w:b/>
          <w:bCs/>
        </w:rPr>
        <w:t xml:space="preserve"> Learning (</w:t>
      </w:r>
      <w:proofErr w:type="spellStart"/>
      <w:r w:rsidRPr="00E72749">
        <w:rPr>
          <w:b/>
          <w:bCs/>
        </w:rPr>
        <w:t>Fokus</w:t>
      </w:r>
      <w:proofErr w:type="spellEnd"/>
      <w:r w:rsidRPr="00E72749">
        <w:rPr>
          <w:b/>
          <w:bCs/>
        </w:rPr>
        <w:t xml:space="preserve"> dan </w:t>
      </w:r>
      <w:proofErr w:type="spellStart"/>
      <w:r w:rsidRPr="00E72749">
        <w:rPr>
          <w:b/>
          <w:bCs/>
        </w:rPr>
        <w:t>Kesadaran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Penuh</w:t>
      </w:r>
      <w:proofErr w:type="spellEnd"/>
      <w:r w:rsidRPr="00E72749">
        <w:rPr>
          <w:b/>
          <w:bCs/>
        </w:rPr>
        <w:t>)</w:t>
      </w:r>
      <w:r w:rsidRPr="00E72749">
        <w:br/>
        <w:t>Soal 1:</w:t>
      </w:r>
      <w:r w:rsidRPr="00E72749">
        <w:br/>
        <w:t xml:space="preserve">a. </w:t>
      </w:r>
      <w:proofErr w:type="spellStart"/>
      <w:r w:rsidRPr="00E72749">
        <w:t>Sebutkan</w:t>
      </w:r>
      <w:proofErr w:type="spellEnd"/>
      <w:r w:rsidRPr="00E72749">
        <w:t xml:space="preserve"> </w:t>
      </w:r>
      <w:proofErr w:type="spellStart"/>
      <w:r w:rsidRPr="00E72749">
        <w:t>namamu</w:t>
      </w:r>
      <w:proofErr w:type="spellEnd"/>
      <w:r w:rsidRPr="00E72749">
        <w:t>!</w:t>
      </w:r>
      <w:r w:rsidRPr="00E72749">
        <w:br/>
      </w:r>
      <w:proofErr w:type="spellStart"/>
      <w:r w:rsidRPr="00E72749">
        <w:t>Jawaban</w:t>
      </w:r>
      <w:proofErr w:type="spellEnd"/>
      <w:r w:rsidRPr="00E72749">
        <w:t>: ___________</w:t>
      </w:r>
    </w:p>
    <w:p w14:paraId="77301C89" w14:textId="77777777" w:rsidR="00E72749" w:rsidRPr="00E72749" w:rsidRDefault="00E72749" w:rsidP="00E72749">
      <w:pPr>
        <w:spacing w:before="100" w:beforeAutospacing="1" w:after="100" w:afterAutospacing="1"/>
        <w:ind w:left="720"/>
      </w:pPr>
      <w:r w:rsidRPr="00E72749">
        <w:t xml:space="preserve">b. </w:t>
      </w:r>
      <w:proofErr w:type="spellStart"/>
      <w:r w:rsidRPr="00E72749">
        <w:t>Berapa</w:t>
      </w:r>
      <w:proofErr w:type="spellEnd"/>
      <w:r w:rsidRPr="00E72749">
        <w:t xml:space="preserve"> </w:t>
      </w:r>
      <w:proofErr w:type="spellStart"/>
      <w:r w:rsidRPr="00E72749">
        <w:t>usiamu</w:t>
      </w:r>
      <w:proofErr w:type="spellEnd"/>
      <w:r w:rsidRPr="00E72749">
        <w:t>?</w:t>
      </w:r>
      <w:r w:rsidRPr="00E72749">
        <w:br/>
      </w:r>
      <w:proofErr w:type="spellStart"/>
      <w:r w:rsidRPr="00E72749">
        <w:t>Jawaban</w:t>
      </w:r>
      <w:proofErr w:type="spellEnd"/>
      <w:r w:rsidRPr="00E72749">
        <w:t>: ___________</w:t>
      </w:r>
    </w:p>
    <w:p w14:paraId="0BC39F25" w14:textId="77777777" w:rsidR="00E72749" w:rsidRPr="00E72749" w:rsidRDefault="00E72749" w:rsidP="00E72749">
      <w:pPr>
        <w:spacing w:before="100" w:beforeAutospacing="1" w:after="100" w:afterAutospacing="1"/>
        <w:ind w:left="720"/>
      </w:pPr>
      <w:r w:rsidRPr="00E72749">
        <w:t xml:space="preserve">c. </w:t>
      </w:r>
      <w:proofErr w:type="spellStart"/>
      <w:r w:rsidRPr="00E72749">
        <w:t>Apakah</w:t>
      </w:r>
      <w:proofErr w:type="spellEnd"/>
      <w:r w:rsidRPr="00E72749">
        <w:t xml:space="preserve"> </w:t>
      </w:r>
      <w:proofErr w:type="spellStart"/>
      <w:r w:rsidRPr="00E72749">
        <w:t>kamu</w:t>
      </w:r>
      <w:proofErr w:type="spellEnd"/>
      <w:r w:rsidRPr="00E72749">
        <w:t xml:space="preserve"> </w:t>
      </w:r>
      <w:proofErr w:type="spellStart"/>
      <w:r w:rsidRPr="00E72749">
        <w:t>laki-laki</w:t>
      </w:r>
      <w:proofErr w:type="spellEnd"/>
      <w:r w:rsidRPr="00E72749">
        <w:t xml:space="preserve"> </w:t>
      </w:r>
      <w:proofErr w:type="spellStart"/>
      <w:r w:rsidRPr="00E72749">
        <w:t>atau</w:t>
      </w:r>
      <w:proofErr w:type="spellEnd"/>
      <w:r w:rsidRPr="00E72749">
        <w:t xml:space="preserve"> </w:t>
      </w:r>
      <w:proofErr w:type="spellStart"/>
      <w:r w:rsidRPr="00E72749">
        <w:t>perempuan</w:t>
      </w:r>
      <w:proofErr w:type="spellEnd"/>
      <w:r w:rsidRPr="00E72749">
        <w:t>?</w:t>
      </w:r>
      <w:r w:rsidRPr="00E72749">
        <w:br/>
      </w:r>
      <w:proofErr w:type="spellStart"/>
      <w:r w:rsidRPr="00E72749">
        <w:t>Jawaban</w:t>
      </w:r>
      <w:proofErr w:type="spellEnd"/>
      <w:r w:rsidRPr="00E72749">
        <w:t>: ___________</w:t>
      </w:r>
    </w:p>
    <w:p w14:paraId="6ABD0D27" w14:textId="77777777" w:rsidR="00E72749" w:rsidRPr="00E72749" w:rsidRDefault="00E72749" w:rsidP="00376C0D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E72749">
        <w:rPr>
          <w:b/>
          <w:bCs/>
        </w:rPr>
        <w:t>Joyfull</w:t>
      </w:r>
      <w:proofErr w:type="spellEnd"/>
      <w:r w:rsidRPr="00E72749">
        <w:rPr>
          <w:b/>
          <w:bCs/>
        </w:rPr>
        <w:t xml:space="preserve"> Learning (</w:t>
      </w:r>
      <w:proofErr w:type="spellStart"/>
      <w:r w:rsidRPr="00E72749">
        <w:rPr>
          <w:b/>
          <w:bCs/>
        </w:rPr>
        <w:t>Pembelajaran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Menyenangkan</w:t>
      </w:r>
      <w:proofErr w:type="spellEnd"/>
      <w:r w:rsidRPr="00E72749">
        <w:rPr>
          <w:b/>
          <w:bCs/>
        </w:rPr>
        <w:t>)</w:t>
      </w:r>
      <w:r w:rsidRPr="00E72749">
        <w:br/>
        <w:t>Soal 2:</w:t>
      </w:r>
      <w:r w:rsidRPr="00E72749">
        <w:br/>
        <w:t xml:space="preserve">a. </w:t>
      </w:r>
      <w:proofErr w:type="spellStart"/>
      <w:r w:rsidRPr="00E72749">
        <w:t>Temukan</w:t>
      </w:r>
      <w:proofErr w:type="spellEnd"/>
      <w:r w:rsidRPr="00E72749">
        <w:t xml:space="preserve"> </w:t>
      </w:r>
      <w:proofErr w:type="spellStart"/>
      <w:r w:rsidRPr="00E72749">
        <w:t>satu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 xml:space="preserve"> yang </w:t>
      </w:r>
      <w:proofErr w:type="spellStart"/>
      <w:r w:rsidRPr="00E72749">
        <w:t>memiliki</w:t>
      </w:r>
      <w:proofErr w:type="spellEnd"/>
      <w:r w:rsidRPr="00E72749">
        <w:t xml:space="preserve"> </w:t>
      </w:r>
      <w:proofErr w:type="spellStart"/>
      <w:r w:rsidRPr="00E72749">
        <w:t>jenis</w:t>
      </w:r>
      <w:proofErr w:type="spellEnd"/>
      <w:r w:rsidRPr="00E72749">
        <w:t xml:space="preserve"> </w:t>
      </w:r>
      <w:proofErr w:type="spellStart"/>
      <w:r w:rsidRPr="00E72749">
        <w:t>kelamin</w:t>
      </w:r>
      <w:proofErr w:type="spellEnd"/>
      <w:r w:rsidRPr="00E72749">
        <w:t xml:space="preserve"> </w:t>
      </w:r>
      <w:proofErr w:type="spellStart"/>
      <w:r w:rsidRPr="00E72749">
        <w:t>sama</w:t>
      </w:r>
      <w:proofErr w:type="spellEnd"/>
      <w:r w:rsidRPr="00E72749">
        <w:t xml:space="preserve"> </w:t>
      </w:r>
      <w:proofErr w:type="spellStart"/>
      <w:r w:rsidRPr="00E72749">
        <w:t>denganmu</w:t>
      </w:r>
      <w:proofErr w:type="spellEnd"/>
      <w:r w:rsidRPr="00E72749">
        <w:t xml:space="preserve">, </w:t>
      </w:r>
      <w:proofErr w:type="spellStart"/>
      <w:r w:rsidRPr="00E72749">
        <w:t>siapa</w:t>
      </w:r>
      <w:proofErr w:type="spellEnd"/>
      <w:r w:rsidRPr="00E72749">
        <w:t xml:space="preserve"> </w:t>
      </w:r>
      <w:proofErr w:type="spellStart"/>
      <w:r w:rsidRPr="00E72749">
        <w:t>namanya</w:t>
      </w:r>
      <w:proofErr w:type="spellEnd"/>
      <w:r w:rsidRPr="00E72749">
        <w:t>?</w:t>
      </w:r>
      <w:r w:rsidRPr="00E72749">
        <w:br/>
      </w:r>
      <w:proofErr w:type="spellStart"/>
      <w:r w:rsidRPr="00E72749">
        <w:t>Jawaban</w:t>
      </w:r>
      <w:proofErr w:type="spellEnd"/>
      <w:r w:rsidRPr="00E72749">
        <w:t>: ___________</w:t>
      </w:r>
    </w:p>
    <w:p w14:paraId="71AE92A4" w14:textId="77777777" w:rsidR="00E72749" w:rsidRPr="00E72749" w:rsidRDefault="00E72749" w:rsidP="00E72749">
      <w:pPr>
        <w:spacing w:before="100" w:beforeAutospacing="1" w:after="100" w:afterAutospacing="1"/>
        <w:ind w:left="720"/>
      </w:pPr>
      <w:r w:rsidRPr="00E72749">
        <w:t xml:space="preserve">b. </w:t>
      </w:r>
      <w:proofErr w:type="spellStart"/>
      <w:r w:rsidRPr="00E72749">
        <w:t>Temukan</w:t>
      </w:r>
      <w:proofErr w:type="spellEnd"/>
      <w:r w:rsidRPr="00E72749">
        <w:t xml:space="preserve"> </w:t>
      </w:r>
      <w:proofErr w:type="spellStart"/>
      <w:r w:rsidRPr="00E72749">
        <w:t>satu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 xml:space="preserve"> yang </w:t>
      </w:r>
      <w:proofErr w:type="spellStart"/>
      <w:r w:rsidRPr="00E72749">
        <w:t>memiliki</w:t>
      </w:r>
      <w:proofErr w:type="spellEnd"/>
      <w:r w:rsidRPr="00E72749">
        <w:t xml:space="preserve"> </w:t>
      </w:r>
      <w:proofErr w:type="spellStart"/>
      <w:r w:rsidRPr="00E72749">
        <w:t>jenis</w:t>
      </w:r>
      <w:proofErr w:type="spellEnd"/>
      <w:r w:rsidRPr="00E72749">
        <w:t xml:space="preserve"> </w:t>
      </w:r>
      <w:proofErr w:type="spellStart"/>
      <w:r w:rsidRPr="00E72749">
        <w:t>kelamin</w:t>
      </w:r>
      <w:proofErr w:type="spellEnd"/>
      <w:r w:rsidRPr="00E72749">
        <w:t xml:space="preserve"> </w:t>
      </w:r>
      <w:proofErr w:type="spellStart"/>
      <w:r w:rsidRPr="00E72749">
        <w:t>berbeda</w:t>
      </w:r>
      <w:proofErr w:type="spellEnd"/>
      <w:r w:rsidRPr="00E72749">
        <w:t xml:space="preserve"> </w:t>
      </w:r>
      <w:proofErr w:type="spellStart"/>
      <w:r w:rsidRPr="00E72749">
        <w:t>denganmu</w:t>
      </w:r>
      <w:proofErr w:type="spellEnd"/>
      <w:r w:rsidRPr="00E72749">
        <w:t xml:space="preserve">, </w:t>
      </w:r>
      <w:proofErr w:type="spellStart"/>
      <w:r w:rsidRPr="00E72749">
        <w:t>siapa</w:t>
      </w:r>
      <w:proofErr w:type="spellEnd"/>
      <w:r w:rsidRPr="00E72749">
        <w:t xml:space="preserve"> </w:t>
      </w:r>
      <w:proofErr w:type="spellStart"/>
      <w:r w:rsidRPr="00E72749">
        <w:t>namanya</w:t>
      </w:r>
      <w:proofErr w:type="spellEnd"/>
      <w:r w:rsidRPr="00E72749">
        <w:t>?</w:t>
      </w:r>
      <w:r w:rsidRPr="00E72749">
        <w:br/>
      </w:r>
      <w:proofErr w:type="spellStart"/>
      <w:r w:rsidRPr="00E72749">
        <w:t>Jawaban</w:t>
      </w:r>
      <w:proofErr w:type="spellEnd"/>
      <w:r w:rsidRPr="00E72749">
        <w:t>: ___________</w:t>
      </w:r>
    </w:p>
    <w:p w14:paraId="513C98FC" w14:textId="77777777" w:rsidR="00E72749" w:rsidRPr="00E72749" w:rsidRDefault="00E72749" w:rsidP="00376C0D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E72749">
        <w:rPr>
          <w:b/>
          <w:bCs/>
        </w:rPr>
        <w:t>Meaningfull</w:t>
      </w:r>
      <w:proofErr w:type="spellEnd"/>
      <w:r w:rsidRPr="00E72749">
        <w:rPr>
          <w:b/>
          <w:bCs/>
        </w:rPr>
        <w:t xml:space="preserve"> Learning (</w:t>
      </w:r>
      <w:proofErr w:type="spellStart"/>
      <w:r w:rsidRPr="00E72749">
        <w:rPr>
          <w:b/>
          <w:bCs/>
        </w:rPr>
        <w:t>Pembelajaran</w:t>
      </w:r>
      <w:proofErr w:type="spellEnd"/>
      <w:r w:rsidRPr="00E72749">
        <w:rPr>
          <w:b/>
          <w:bCs/>
        </w:rPr>
        <w:t xml:space="preserve"> </w:t>
      </w:r>
      <w:proofErr w:type="spellStart"/>
      <w:r w:rsidRPr="00E72749">
        <w:rPr>
          <w:b/>
          <w:bCs/>
        </w:rPr>
        <w:t>Bermakna</w:t>
      </w:r>
      <w:proofErr w:type="spellEnd"/>
      <w:r w:rsidRPr="00E72749">
        <w:rPr>
          <w:b/>
          <w:bCs/>
        </w:rPr>
        <w:t>)</w:t>
      </w:r>
      <w:r w:rsidRPr="00E72749">
        <w:br/>
        <w:t>Soal 3:</w:t>
      </w:r>
      <w:r w:rsidRPr="00E72749">
        <w:br/>
        <w:t xml:space="preserve">a. </w:t>
      </w:r>
      <w:proofErr w:type="spellStart"/>
      <w:r w:rsidRPr="00E72749">
        <w:t>Sebutkan</w:t>
      </w:r>
      <w:proofErr w:type="spellEnd"/>
      <w:r w:rsidRPr="00E72749">
        <w:t xml:space="preserve"> </w:t>
      </w:r>
      <w:proofErr w:type="spellStart"/>
      <w:r w:rsidRPr="00E72749">
        <w:t>satu</w:t>
      </w:r>
      <w:proofErr w:type="spellEnd"/>
      <w:r w:rsidRPr="00E72749">
        <w:t xml:space="preserve"> </w:t>
      </w:r>
      <w:proofErr w:type="spellStart"/>
      <w:r w:rsidRPr="00E72749">
        <w:t>aturan</w:t>
      </w:r>
      <w:proofErr w:type="spellEnd"/>
      <w:r w:rsidRPr="00E72749">
        <w:t xml:space="preserve"> yang </w:t>
      </w:r>
      <w:proofErr w:type="spellStart"/>
      <w:r w:rsidRPr="00E72749">
        <w:t>kamu</w:t>
      </w:r>
      <w:proofErr w:type="spellEnd"/>
      <w:r w:rsidRPr="00E72749">
        <w:t xml:space="preserve"> </w:t>
      </w:r>
      <w:proofErr w:type="spellStart"/>
      <w:r w:rsidRPr="00E72749">
        <w:t>ingat</w:t>
      </w:r>
      <w:proofErr w:type="spellEnd"/>
      <w:r w:rsidRPr="00E72749">
        <w:t xml:space="preserve"> </w:t>
      </w:r>
      <w:proofErr w:type="spellStart"/>
      <w:r w:rsidRPr="00E72749">
        <w:t>saat</w:t>
      </w:r>
      <w:proofErr w:type="spellEnd"/>
      <w:r w:rsidRPr="00E72749">
        <w:t xml:space="preserve"> </w:t>
      </w:r>
      <w:proofErr w:type="spellStart"/>
      <w:r w:rsidRPr="00E72749">
        <w:t>bermain</w:t>
      </w:r>
      <w:proofErr w:type="spellEnd"/>
      <w:r w:rsidRPr="00E72749">
        <w:t xml:space="preserve"> </w:t>
      </w:r>
      <w:proofErr w:type="spellStart"/>
      <w:r w:rsidRPr="00E72749">
        <w:t>bersama</w:t>
      </w:r>
      <w:proofErr w:type="spellEnd"/>
      <w:r w:rsidRPr="00E72749">
        <w:t xml:space="preserve"> </w:t>
      </w:r>
      <w:proofErr w:type="spellStart"/>
      <w:r w:rsidRPr="00E72749">
        <w:t>teman</w:t>
      </w:r>
      <w:proofErr w:type="spellEnd"/>
      <w:r w:rsidRPr="00E72749">
        <w:t>!</w:t>
      </w:r>
      <w:r w:rsidRPr="00E72749">
        <w:br/>
      </w:r>
      <w:proofErr w:type="spellStart"/>
      <w:r w:rsidRPr="00E72749">
        <w:t>Jawaban</w:t>
      </w:r>
      <w:proofErr w:type="spellEnd"/>
      <w:r w:rsidRPr="00E72749">
        <w:t>: ___________</w:t>
      </w:r>
    </w:p>
    <w:p w14:paraId="464574BC" w14:textId="2BE18583" w:rsidR="00E72749" w:rsidRDefault="00E72749" w:rsidP="001C7B89">
      <w:pPr>
        <w:spacing w:before="60" w:after="60"/>
        <w:jc w:val="both"/>
        <w:rPr>
          <w:b/>
          <w:bCs/>
        </w:rPr>
      </w:pPr>
    </w:p>
    <w:p w14:paraId="05CBADF0" w14:textId="71DC7E44" w:rsidR="00E72749" w:rsidRDefault="00E72749" w:rsidP="001C7B89">
      <w:pPr>
        <w:spacing w:before="60" w:after="60"/>
        <w:jc w:val="both"/>
        <w:rPr>
          <w:b/>
          <w:bCs/>
        </w:rPr>
      </w:pPr>
    </w:p>
    <w:p w14:paraId="32E4EBBE" w14:textId="1334A760" w:rsidR="00E72749" w:rsidRDefault="00E72749" w:rsidP="001C7B89">
      <w:pPr>
        <w:spacing w:before="60" w:after="60"/>
        <w:jc w:val="both"/>
        <w:rPr>
          <w:b/>
          <w:bCs/>
        </w:rPr>
      </w:pPr>
    </w:p>
    <w:p w14:paraId="6605CF10" w14:textId="07E573B4" w:rsidR="00E72749" w:rsidRDefault="00E72749" w:rsidP="001C7B89">
      <w:pPr>
        <w:spacing w:before="60" w:after="60"/>
        <w:jc w:val="both"/>
        <w:rPr>
          <w:b/>
          <w:bCs/>
        </w:rPr>
      </w:pPr>
    </w:p>
    <w:p w14:paraId="08948088" w14:textId="4413A777" w:rsidR="00E72749" w:rsidRDefault="00E72749" w:rsidP="001C7B89">
      <w:pPr>
        <w:spacing w:before="60" w:after="60"/>
        <w:jc w:val="both"/>
        <w:rPr>
          <w:b/>
          <w:bCs/>
        </w:rPr>
      </w:pPr>
    </w:p>
    <w:p w14:paraId="410C53B3" w14:textId="10F3E135" w:rsidR="00E72749" w:rsidRDefault="00E72749" w:rsidP="001C7B89">
      <w:pPr>
        <w:spacing w:before="60" w:after="60"/>
        <w:jc w:val="both"/>
        <w:rPr>
          <w:b/>
          <w:bCs/>
        </w:rPr>
      </w:pPr>
    </w:p>
    <w:p w14:paraId="52398AC6" w14:textId="77777777" w:rsidR="00F77BEE" w:rsidRDefault="00F77BEE" w:rsidP="00F77BEE">
      <w:pPr>
        <w:pStyle w:val="Heading3"/>
        <w:ind w:left="0" w:firstLine="0"/>
        <w:rPr>
          <w:sz w:val="27"/>
          <w:szCs w:val="27"/>
        </w:rPr>
      </w:pPr>
      <w:r>
        <w:lastRenderedPageBreak/>
        <w:t xml:space="preserve">A.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>:</w:t>
      </w:r>
    </w:p>
    <w:p w14:paraId="048DB8A2" w14:textId="77777777" w:rsidR="00F77BEE" w:rsidRDefault="00F77BEE" w:rsidP="00376C0D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Bacalah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BF0C524" w14:textId="77777777" w:rsidR="00F77BEE" w:rsidRDefault="00F77BEE" w:rsidP="00376C0D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pendapatmu</w:t>
      </w:r>
      <w:proofErr w:type="spellEnd"/>
      <w:r>
        <w:t>.</w:t>
      </w:r>
    </w:p>
    <w:p w14:paraId="6EC7C8F2" w14:textId="77777777" w:rsidR="00F77BEE" w:rsidRDefault="00F77BEE" w:rsidP="00F77BEE">
      <w:pPr>
        <w:pStyle w:val="Heading3"/>
        <w:ind w:left="0" w:firstLine="0"/>
      </w:pPr>
      <w:r>
        <w:t xml:space="preserve">B. Tujuan </w:t>
      </w:r>
      <w:proofErr w:type="spellStart"/>
      <w:r>
        <w:t>Pembelajaran</w:t>
      </w:r>
      <w:proofErr w:type="spellEnd"/>
      <w:r>
        <w:t>:</w:t>
      </w:r>
    </w:p>
    <w:p w14:paraId="0174E813" w14:textId="77777777" w:rsidR="00F77BEE" w:rsidRDefault="00F77BEE" w:rsidP="00376C0D">
      <w:pPr>
        <w:numPr>
          <w:ilvl w:val="0"/>
          <w:numId w:val="36"/>
        </w:numPr>
        <w:spacing w:before="100" w:beforeAutospacing="1" w:after="100" w:afterAutospacing="1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dan </w:t>
      </w:r>
      <w:proofErr w:type="spellStart"/>
      <w:r>
        <w:t>perbedaan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7CF7D3A0" w14:textId="77777777" w:rsidR="00F77BEE" w:rsidRDefault="00F77BEE" w:rsidP="00376C0D">
      <w:pPr>
        <w:numPr>
          <w:ilvl w:val="0"/>
          <w:numId w:val="36"/>
        </w:numPr>
        <w:spacing w:before="100" w:beforeAutospacing="1" w:after="100" w:afterAutospacing="1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teman</w:t>
      </w:r>
      <w:proofErr w:type="spellEnd"/>
      <w:r>
        <w:t>.</w:t>
      </w:r>
    </w:p>
    <w:p w14:paraId="4A7EA034" w14:textId="77777777" w:rsidR="00F77BEE" w:rsidRDefault="00F77BEE" w:rsidP="00F77BEE">
      <w:pPr>
        <w:pStyle w:val="Heading3"/>
        <w:ind w:left="0" w:firstLine="0"/>
      </w:pPr>
      <w:r>
        <w:t xml:space="preserve">C. </w:t>
      </w:r>
      <w:proofErr w:type="spellStart"/>
      <w:r>
        <w:t>Kegiatan</w:t>
      </w:r>
      <w:proofErr w:type="spellEnd"/>
      <w:r>
        <w:t xml:space="preserve"> LKPD:</w:t>
      </w:r>
    </w:p>
    <w:p w14:paraId="76D4D2AA" w14:textId="613EBACA" w:rsidR="00F77BEE" w:rsidRDefault="00F77BEE" w:rsidP="00376C0D">
      <w:pPr>
        <w:pStyle w:val="NormalWeb"/>
        <w:numPr>
          <w:ilvl w:val="0"/>
          <w:numId w:val="37"/>
        </w:numPr>
      </w:pPr>
      <w:r>
        <w:rPr>
          <w:rStyle w:val="Strong"/>
        </w:rPr>
        <w:t>Mindfull Learning (Fokus dan Kesadaran Penuh)</w:t>
      </w:r>
      <w:r>
        <w:br/>
      </w:r>
      <w:r>
        <w:rPr>
          <w:rStyle w:val="Strong"/>
        </w:rPr>
        <w:t>Soal 1</w:t>
      </w:r>
      <w:r>
        <w:t>:</w:t>
      </w:r>
      <w:r>
        <w:br/>
        <w:t>Gambarlah wajah temanmu yang duduk di sebelahmu. Tuliskan apa yang kamu sukai dari temanmu!</w:t>
      </w:r>
      <w:r>
        <w:br/>
        <w:t>Jawaban: ___________________</w:t>
      </w:r>
    </w:p>
    <w:p w14:paraId="5DA2B38D" w14:textId="768F5B32" w:rsidR="00F77BEE" w:rsidRDefault="00F77BEE" w:rsidP="00376C0D">
      <w:pPr>
        <w:pStyle w:val="NormalWeb"/>
        <w:numPr>
          <w:ilvl w:val="0"/>
          <w:numId w:val="37"/>
        </w:numPr>
      </w:pPr>
      <w:r>
        <w:rPr>
          <w:rStyle w:val="Strong"/>
        </w:rPr>
        <w:t>Joyfull Learning (Pembelajaran Menyenangkan)</w:t>
      </w:r>
      <w:r>
        <w:br/>
      </w:r>
      <w:r>
        <w:rPr>
          <w:rStyle w:val="Strong"/>
        </w:rPr>
        <w:t>Soal 2</w:t>
      </w:r>
      <w:r>
        <w:t>:</w:t>
      </w:r>
      <w:r>
        <w:br/>
        <w:t>Apa aturan bermain yang harus kita patuhi agar permainan berjalan dengan baik? Tuliskan 2 aturan bermain.</w:t>
      </w:r>
      <w:r>
        <w:br/>
        <w:t>Jawaban: ___________________</w:t>
      </w:r>
    </w:p>
    <w:p w14:paraId="45CF025D" w14:textId="1F4E730E" w:rsidR="00F77BEE" w:rsidRDefault="00F77BEE" w:rsidP="00376C0D">
      <w:pPr>
        <w:pStyle w:val="NormalWeb"/>
        <w:numPr>
          <w:ilvl w:val="0"/>
          <w:numId w:val="37"/>
        </w:numPr>
      </w:pPr>
      <w:r>
        <w:rPr>
          <w:rStyle w:val="Strong"/>
        </w:rPr>
        <w:t>Meaningfull Learning (Pembelajaran Bermakna)</w:t>
      </w:r>
      <w:r>
        <w:br/>
      </w:r>
      <w:r>
        <w:rPr>
          <w:rStyle w:val="Strong"/>
        </w:rPr>
        <w:t>Soal 3</w:t>
      </w:r>
      <w:r>
        <w:t>:</w:t>
      </w:r>
      <w:r>
        <w:br/>
        <w:t>Mengapa aturan bermain bersama itu penting? Tuliskan pendapatmu!</w:t>
      </w:r>
      <w:r>
        <w:br/>
        <w:t>Jawaban: ___________________</w:t>
      </w:r>
    </w:p>
    <w:p w14:paraId="7713664C" w14:textId="3E486CB8" w:rsidR="00E72749" w:rsidRDefault="00E72749" w:rsidP="001C7B89">
      <w:pPr>
        <w:spacing w:before="60" w:after="60"/>
        <w:jc w:val="both"/>
        <w:rPr>
          <w:b/>
          <w:bCs/>
        </w:rPr>
      </w:pPr>
    </w:p>
    <w:p w14:paraId="17110D6F" w14:textId="77777777" w:rsidR="00F77BEE" w:rsidRPr="00F77BEE" w:rsidRDefault="00F77BEE" w:rsidP="00F77BEE">
      <w:pPr>
        <w:spacing w:before="100" w:beforeAutospacing="1" w:after="100" w:afterAutospacing="1"/>
      </w:pPr>
      <w:r w:rsidRPr="00F77BEE">
        <w:rPr>
          <w:b/>
          <w:bCs/>
        </w:rPr>
        <w:t xml:space="preserve">A. </w:t>
      </w:r>
      <w:proofErr w:type="spellStart"/>
      <w:r w:rsidRPr="00F77BEE">
        <w:rPr>
          <w:b/>
          <w:bCs/>
        </w:rPr>
        <w:t>Petunjuk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Pengerjaan</w:t>
      </w:r>
      <w:proofErr w:type="spellEnd"/>
      <w:r w:rsidRPr="00F77BEE">
        <w:rPr>
          <w:b/>
          <w:bCs/>
        </w:rPr>
        <w:t>:</w:t>
      </w:r>
    </w:p>
    <w:p w14:paraId="043D1DCA" w14:textId="77777777" w:rsidR="00F77BEE" w:rsidRPr="00F77BEE" w:rsidRDefault="00F77BEE" w:rsidP="00376C0D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F77BEE">
        <w:t>Bacalah</w:t>
      </w:r>
      <w:proofErr w:type="spellEnd"/>
      <w:r w:rsidRPr="00F77BEE">
        <w:t xml:space="preserve"> </w:t>
      </w:r>
      <w:proofErr w:type="spellStart"/>
      <w:r w:rsidRPr="00F77BEE">
        <w:t>setiap</w:t>
      </w:r>
      <w:proofErr w:type="spellEnd"/>
      <w:r w:rsidRPr="00F77BEE">
        <w:t xml:space="preserve"> </w:t>
      </w:r>
      <w:proofErr w:type="spellStart"/>
      <w:r w:rsidRPr="00F77BEE">
        <w:t>soal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baik</w:t>
      </w:r>
      <w:proofErr w:type="spellEnd"/>
      <w:r w:rsidRPr="00F77BEE">
        <w:t>.</w:t>
      </w:r>
    </w:p>
    <w:p w14:paraId="37AC8648" w14:textId="77777777" w:rsidR="00F77BEE" w:rsidRPr="00F77BEE" w:rsidRDefault="00F77BEE" w:rsidP="00376C0D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F77BEE">
        <w:t>Diskusikan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temanmu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menjawab</w:t>
      </w:r>
      <w:proofErr w:type="spellEnd"/>
      <w:r w:rsidRPr="00F77BEE">
        <w:t xml:space="preserve"> </w:t>
      </w:r>
      <w:proofErr w:type="spellStart"/>
      <w:r w:rsidRPr="00F77BEE">
        <w:t>soal-soal</w:t>
      </w:r>
      <w:proofErr w:type="spellEnd"/>
      <w:r w:rsidRPr="00F77BEE">
        <w:t xml:space="preserve"> di </w:t>
      </w:r>
      <w:proofErr w:type="spellStart"/>
      <w:r w:rsidRPr="00F77BEE">
        <w:t>bawah</w:t>
      </w:r>
      <w:proofErr w:type="spellEnd"/>
      <w:r w:rsidRPr="00F77BEE">
        <w:t xml:space="preserve"> </w:t>
      </w:r>
      <w:proofErr w:type="spellStart"/>
      <w:r w:rsidRPr="00F77BEE">
        <w:t>ini</w:t>
      </w:r>
      <w:proofErr w:type="spellEnd"/>
      <w:r w:rsidRPr="00F77BEE">
        <w:t>.</w:t>
      </w:r>
    </w:p>
    <w:p w14:paraId="70A83EF6" w14:textId="77777777" w:rsidR="00F77BEE" w:rsidRPr="00F77BEE" w:rsidRDefault="00F77BEE" w:rsidP="00376C0D">
      <w:pPr>
        <w:numPr>
          <w:ilvl w:val="0"/>
          <w:numId w:val="48"/>
        </w:numPr>
        <w:spacing w:before="100" w:beforeAutospacing="1" w:after="100" w:afterAutospacing="1"/>
      </w:pPr>
      <w:proofErr w:type="spellStart"/>
      <w:r w:rsidRPr="00F77BEE">
        <w:t>Ikuti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main </w:t>
      </w:r>
      <w:proofErr w:type="spellStart"/>
      <w:r w:rsidRPr="00F77BEE">
        <w:t>saat</w:t>
      </w:r>
      <w:proofErr w:type="spellEnd"/>
      <w:r w:rsidRPr="00F77BEE">
        <w:t xml:space="preserve"> </w:t>
      </w:r>
      <w:proofErr w:type="spellStart"/>
      <w:r w:rsidRPr="00F77BEE">
        <w:t>bekerja</w:t>
      </w:r>
      <w:proofErr w:type="spellEnd"/>
      <w:r w:rsidRPr="00F77BEE">
        <w:t xml:space="preserve"> </w:t>
      </w:r>
      <w:proofErr w:type="spellStart"/>
      <w:r w:rsidRPr="00F77BEE">
        <w:t>sama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>.</w:t>
      </w:r>
    </w:p>
    <w:p w14:paraId="01845629" w14:textId="77777777" w:rsidR="00F77BEE" w:rsidRPr="00F77BEE" w:rsidRDefault="00F77BEE" w:rsidP="00F77BEE">
      <w:pPr>
        <w:spacing w:before="100" w:beforeAutospacing="1" w:after="100" w:afterAutospacing="1"/>
      </w:pPr>
      <w:r w:rsidRPr="00F77BEE">
        <w:rPr>
          <w:b/>
          <w:bCs/>
        </w:rPr>
        <w:t xml:space="preserve">B. Tujuan 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>:</w:t>
      </w:r>
      <w:r w:rsidRPr="00F77BEE">
        <w:br/>
      </w:r>
      <w:proofErr w:type="spellStart"/>
      <w:r w:rsidRPr="00F77BEE">
        <w:t>Peserta</w:t>
      </w:r>
      <w:proofErr w:type="spellEnd"/>
      <w:r w:rsidRPr="00F77BEE">
        <w:t xml:space="preserve"> </w:t>
      </w:r>
      <w:proofErr w:type="spellStart"/>
      <w:r w:rsidRPr="00F77BEE">
        <w:t>didik</w:t>
      </w:r>
      <w:proofErr w:type="spellEnd"/>
      <w:r w:rsidRPr="00F77BEE">
        <w:t xml:space="preserve"> </w:t>
      </w:r>
      <w:proofErr w:type="spellStart"/>
      <w:r w:rsidRPr="00F77BEE">
        <w:t>mampu</w:t>
      </w:r>
      <w:proofErr w:type="spellEnd"/>
      <w:r w:rsidRPr="00F77BEE">
        <w:t xml:space="preserve"> </w:t>
      </w:r>
      <w:proofErr w:type="spellStart"/>
      <w:r w:rsidRPr="00F77BEE">
        <w:t>mengenal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main </w:t>
      </w:r>
      <w:proofErr w:type="spellStart"/>
      <w:r w:rsidRPr="00F77BEE">
        <w:t>dalam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 xml:space="preserve"> dan </w:t>
      </w:r>
      <w:proofErr w:type="spellStart"/>
      <w:r w:rsidRPr="00F77BEE">
        <w:t>memahami</w:t>
      </w:r>
      <w:proofErr w:type="spellEnd"/>
      <w:r w:rsidRPr="00F77BEE">
        <w:t xml:space="preserve"> </w:t>
      </w:r>
      <w:proofErr w:type="spellStart"/>
      <w:r w:rsidRPr="00F77BEE">
        <w:t>pentingnya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tersebut</w:t>
      </w:r>
      <w:proofErr w:type="spellEnd"/>
      <w:r w:rsidRPr="00F77BEE">
        <w:t>.</w:t>
      </w:r>
    </w:p>
    <w:p w14:paraId="4CEA20DC" w14:textId="77777777" w:rsidR="00F77BEE" w:rsidRPr="00F77BEE" w:rsidRDefault="00F77BEE" w:rsidP="00F77BEE">
      <w:pPr>
        <w:spacing w:before="100" w:beforeAutospacing="1" w:after="100" w:afterAutospacing="1"/>
      </w:pPr>
      <w:r w:rsidRPr="00F77BEE">
        <w:rPr>
          <w:b/>
          <w:bCs/>
        </w:rPr>
        <w:t xml:space="preserve">C. </w:t>
      </w:r>
      <w:proofErr w:type="spellStart"/>
      <w:r w:rsidRPr="00F77BEE">
        <w:rPr>
          <w:b/>
          <w:bCs/>
        </w:rPr>
        <w:t>Kegiatan</w:t>
      </w:r>
      <w:proofErr w:type="spellEnd"/>
      <w:r w:rsidRPr="00F77BEE">
        <w:rPr>
          <w:b/>
          <w:bCs/>
        </w:rPr>
        <w:t xml:space="preserve"> LKPD:</w:t>
      </w:r>
    </w:p>
    <w:p w14:paraId="4CFB7A14" w14:textId="77777777" w:rsidR="00F77BEE" w:rsidRPr="00F77BEE" w:rsidRDefault="00F77BEE" w:rsidP="00376C0D">
      <w:pPr>
        <w:numPr>
          <w:ilvl w:val="0"/>
          <w:numId w:val="49"/>
        </w:numPr>
        <w:spacing w:before="100" w:beforeAutospacing="1" w:after="100" w:afterAutospacing="1"/>
      </w:pPr>
      <w:proofErr w:type="spellStart"/>
      <w:r w:rsidRPr="00F77BEE">
        <w:rPr>
          <w:b/>
          <w:bCs/>
        </w:rPr>
        <w:t>Mindfull</w:t>
      </w:r>
      <w:proofErr w:type="spell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Kesadaran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Penuh</w:t>
      </w:r>
      <w:proofErr w:type="spellEnd"/>
      <w:r w:rsidRPr="00F77BEE">
        <w:rPr>
          <w:b/>
          <w:bCs/>
        </w:rPr>
        <w:t>)</w:t>
      </w:r>
      <w:r w:rsidRPr="00F77BEE">
        <w:br/>
      </w:r>
      <w:r w:rsidRPr="00F77BEE">
        <w:rPr>
          <w:b/>
          <w:bCs/>
        </w:rPr>
        <w:t>Soal 1:</w:t>
      </w:r>
      <w:r w:rsidRPr="00F77BEE">
        <w:t xml:space="preserve"> </w:t>
      </w:r>
      <w:proofErr w:type="spellStart"/>
      <w:r w:rsidRPr="00F77BEE">
        <w:t>Sebutkan</w:t>
      </w:r>
      <w:proofErr w:type="spellEnd"/>
      <w:r w:rsidRPr="00F77BEE">
        <w:t xml:space="preserve"> dua </w:t>
      </w:r>
      <w:proofErr w:type="spellStart"/>
      <w:r w:rsidRPr="00F77BEE">
        <w:t>aturan</w:t>
      </w:r>
      <w:proofErr w:type="spellEnd"/>
      <w:r w:rsidRPr="00F77BEE">
        <w:t xml:space="preserve"> yang </w:t>
      </w:r>
      <w:proofErr w:type="spellStart"/>
      <w:r w:rsidRPr="00F77BEE">
        <w:t>menurutmu</w:t>
      </w:r>
      <w:proofErr w:type="spellEnd"/>
      <w:r w:rsidRPr="00F77BEE">
        <w:t xml:space="preserve"> sangat </w:t>
      </w:r>
      <w:proofErr w:type="spellStart"/>
      <w:r w:rsidRPr="00F77BEE">
        <w:t>penting</w:t>
      </w:r>
      <w:proofErr w:type="spellEnd"/>
      <w:r w:rsidRPr="00F77BEE">
        <w:t xml:space="preserve"> </w:t>
      </w:r>
      <w:proofErr w:type="spellStart"/>
      <w:r w:rsidRPr="00F77BEE">
        <w:t>ketika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teman</w:t>
      </w:r>
      <w:proofErr w:type="spellEnd"/>
      <w:r w:rsidRPr="00F77BEE">
        <w:t>!</w:t>
      </w:r>
    </w:p>
    <w:p w14:paraId="6687349E" w14:textId="3D95E8AF" w:rsidR="00F77BEE" w:rsidRPr="00F77BEE" w:rsidRDefault="00F77BEE" w:rsidP="00376C0D">
      <w:pPr>
        <w:numPr>
          <w:ilvl w:val="1"/>
          <w:numId w:val="49"/>
        </w:numPr>
        <w:spacing w:before="100" w:beforeAutospacing="1" w:after="100" w:afterAutospacing="1"/>
      </w:pPr>
      <w:proofErr w:type="spellStart"/>
      <w:r w:rsidRPr="00F77BEE">
        <w:t>Aturan</w:t>
      </w:r>
      <w:proofErr w:type="spellEnd"/>
      <w:r w:rsidRPr="00F77BEE">
        <w:t xml:space="preserve"> 1: ____________________</w:t>
      </w:r>
    </w:p>
    <w:p w14:paraId="6BFA8C0E" w14:textId="711A5046" w:rsidR="00F77BEE" w:rsidRPr="00F77BEE" w:rsidRDefault="00F77BEE" w:rsidP="00376C0D">
      <w:pPr>
        <w:numPr>
          <w:ilvl w:val="1"/>
          <w:numId w:val="49"/>
        </w:numPr>
        <w:spacing w:before="100" w:beforeAutospacing="1" w:after="100" w:afterAutospacing="1"/>
      </w:pPr>
      <w:proofErr w:type="spellStart"/>
      <w:r w:rsidRPr="00F77BEE">
        <w:t>Aturan</w:t>
      </w:r>
      <w:proofErr w:type="spellEnd"/>
      <w:r w:rsidRPr="00F77BEE">
        <w:t xml:space="preserve"> 2: ____________________</w:t>
      </w:r>
    </w:p>
    <w:p w14:paraId="05DBDC31" w14:textId="031D9A24" w:rsidR="00F77BEE" w:rsidRPr="00F77BEE" w:rsidRDefault="00F77BEE" w:rsidP="00376C0D">
      <w:pPr>
        <w:numPr>
          <w:ilvl w:val="0"/>
          <w:numId w:val="49"/>
        </w:numPr>
        <w:spacing w:before="100" w:beforeAutospacing="1" w:after="100" w:afterAutospacing="1"/>
      </w:pPr>
      <w:proofErr w:type="spellStart"/>
      <w:r w:rsidRPr="00F77BEE">
        <w:rPr>
          <w:b/>
          <w:bCs/>
        </w:rPr>
        <w:t>Joyfull</w:t>
      </w:r>
      <w:proofErr w:type="spell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Menyenangkan</w:t>
      </w:r>
      <w:proofErr w:type="spellEnd"/>
      <w:r w:rsidRPr="00F77BEE">
        <w:rPr>
          <w:b/>
          <w:bCs/>
        </w:rPr>
        <w:t>)</w:t>
      </w:r>
      <w:r w:rsidRPr="00F77BEE">
        <w:br/>
      </w:r>
      <w:r w:rsidRPr="00F77BEE">
        <w:rPr>
          <w:b/>
          <w:bCs/>
        </w:rPr>
        <w:t>Soal 2:</w:t>
      </w:r>
      <w:r w:rsidRPr="00F77BEE">
        <w:t xml:space="preserve"> </w:t>
      </w:r>
      <w:proofErr w:type="spellStart"/>
      <w:r w:rsidRPr="00F77BEE">
        <w:t>Gambarkan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 yang paling </w:t>
      </w:r>
      <w:proofErr w:type="spellStart"/>
      <w:r w:rsidRPr="00F77BEE">
        <w:t>kamu</w:t>
      </w:r>
      <w:proofErr w:type="spellEnd"/>
      <w:r w:rsidRPr="00F77BEE">
        <w:t xml:space="preserve"> </w:t>
      </w:r>
      <w:proofErr w:type="spellStart"/>
      <w:r w:rsidRPr="00F77BEE">
        <w:t>sukai</w:t>
      </w:r>
      <w:proofErr w:type="spellEnd"/>
      <w:r w:rsidRPr="00F77BEE">
        <w:t xml:space="preserve"> </w:t>
      </w:r>
      <w:proofErr w:type="spellStart"/>
      <w:r w:rsidRPr="00F77BEE">
        <w:t>bersama</w:t>
      </w:r>
      <w:proofErr w:type="spellEnd"/>
      <w:r w:rsidRPr="00F77BEE">
        <w:t xml:space="preserve"> </w:t>
      </w:r>
      <w:proofErr w:type="spellStart"/>
      <w:r w:rsidRPr="00F77BEE">
        <w:t>teman-temanmu</w:t>
      </w:r>
      <w:proofErr w:type="spellEnd"/>
      <w:r w:rsidRPr="00F77BEE">
        <w:t xml:space="preserve"> dan </w:t>
      </w:r>
      <w:proofErr w:type="spellStart"/>
      <w:r w:rsidRPr="00F77BEE">
        <w:t>jelaskan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apa</w:t>
      </w:r>
      <w:proofErr w:type="spellEnd"/>
      <w:r w:rsidRPr="00F77BEE">
        <w:t xml:space="preserve"> yang kalian </w:t>
      </w:r>
      <w:proofErr w:type="spellStart"/>
      <w:r w:rsidRPr="00F77BEE">
        <w:t>buat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permainan</w:t>
      </w:r>
      <w:proofErr w:type="spellEnd"/>
      <w:r w:rsidRPr="00F77BEE">
        <w:t xml:space="preserve"> </w:t>
      </w:r>
      <w:proofErr w:type="spellStart"/>
      <w:r w:rsidRPr="00F77BEE">
        <w:t>tersebut</w:t>
      </w:r>
      <w:proofErr w:type="spellEnd"/>
      <w:r w:rsidRPr="00F77BEE">
        <w:t>.</w:t>
      </w:r>
    </w:p>
    <w:p w14:paraId="5E9AF4E1" w14:textId="77777777" w:rsidR="00F77BEE" w:rsidRPr="00F77BEE" w:rsidRDefault="00F77BEE" w:rsidP="00376C0D">
      <w:pPr>
        <w:numPr>
          <w:ilvl w:val="1"/>
          <w:numId w:val="49"/>
        </w:numPr>
        <w:spacing w:before="100" w:beforeAutospacing="1" w:after="100" w:afterAutospacing="1"/>
      </w:pPr>
      <w:r w:rsidRPr="00F77BEE">
        <w:t>Gambar: (</w:t>
      </w:r>
      <w:proofErr w:type="spellStart"/>
      <w:r w:rsidRPr="00F77BEE">
        <w:t>Sediakan</w:t>
      </w:r>
      <w:proofErr w:type="spellEnd"/>
      <w:r w:rsidRPr="00F77BEE">
        <w:t xml:space="preserve"> </w:t>
      </w:r>
      <w:proofErr w:type="spellStart"/>
      <w:r w:rsidRPr="00F77BEE">
        <w:t>tempat</w:t>
      </w:r>
      <w:proofErr w:type="spellEnd"/>
      <w:r w:rsidRPr="00F77BEE">
        <w:t xml:space="preserve"> </w:t>
      </w:r>
      <w:proofErr w:type="spellStart"/>
      <w:r w:rsidRPr="00F77BEE">
        <w:t>untuk</w:t>
      </w:r>
      <w:proofErr w:type="spellEnd"/>
      <w:r w:rsidRPr="00F77BEE">
        <w:t xml:space="preserve"> </w:t>
      </w:r>
      <w:proofErr w:type="spellStart"/>
      <w:r w:rsidRPr="00F77BEE">
        <w:t>menggambar</w:t>
      </w:r>
      <w:proofErr w:type="spellEnd"/>
      <w:r w:rsidRPr="00F77BEE">
        <w:t>)</w:t>
      </w:r>
    </w:p>
    <w:p w14:paraId="79B1349A" w14:textId="77777777" w:rsidR="00F77BEE" w:rsidRPr="00F77BEE" w:rsidRDefault="00F77BEE" w:rsidP="00376C0D">
      <w:pPr>
        <w:numPr>
          <w:ilvl w:val="0"/>
          <w:numId w:val="49"/>
        </w:numPr>
        <w:spacing w:before="100" w:beforeAutospacing="1" w:after="100" w:afterAutospacing="1"/>
      </w:pPr>
      <w:proofErr w:type="spellStart"/>
      <w:r w:rsidRPr="00F77BEE">
        <w:rPr>
          <w:b/>
          <w:bCs/>
        </w:rPr>
        <w:lastRenderedPageBreak/>
        <w:t>Meaningfull</w:t>
      </w:r>
      <w:proofErr w:type="spellEnd"/>
      <w:r w:rsidRPr="00F77BEE">
        <w:rPr>
          <w:b/>
          <w:bCs/>
        </w:rPr>
        <w:t xml:space="preserve"> Learning (</w:t>
      </w:r>
      <w:proofErr w:type="spellStart"/>
      <w:r w:rsidRPr="00F77BEE">
        <w:rPr>
          <w:b/>
          <w:bCs/>
        </w:rPr>
        <w:t>Pembelajaran</w:t>
      </w:r>
      <w:proofErr w:type="spellEnd"/>
      <w:r w:rsidRPr="00F77BEE">
        <w:rPr>
          <w:b/>
          <w:bCs/>
        </w:rPr>
        <w:t xml:space="preserve"> </w:t>
      </w:r>
      <w:proofErr w:type="spellStart"/>
      <w:r w:rsidRPr="00F77BEE">
        <w:rPr>
          <w:b/>
          <w:bCs/>
        </w:rPr>
        <w:t>Bermakna</w:t>
      </w:r>
      <w:proofErr w:type="spellEnd"/>
      <w:r w:rsidRPr="00F77BEE">
        <w:rPr>
          <w:b/>
          <w:bCs/>
        </w:rPr>
        <w:t>)</w:t>
      </w:r>
      <w:r w:rsidRPr="00F77BEE">
        <w:br/>
      </w:r>
      <w:r w:rsidRPr="00F77BEE">
        <w:rPr>
          <w:b/>
          <w:bCs/>
        </w:rPr>
        <w:t>Soal 3:</w:t>
      </w:r>
      <w:r w:rsidRPr="00F77BEE">
        <w:t xml:space="preserve"> </w:t>
      </w:r>
      <w:proofErr w:type="spellStart"/>
      <w:r w:rsidRPr="00F77BEE">
        <w:t>Bagaimana</w:t>
      </w:r>
      <w:proofErr w:type="spellEnd"/>
      <w:r w:rsidRPr="00F77BEE">
        <w:t xml:space="preserve"> </w:t>
      </w:r>
      <w:proofErr w:type="spellStart"/>
      <w:r w:rsidRPr="00F77BEE">
        <w:t>perasaanmu</w:t>
      </w:r>
      <w:proofErr w:type="spellEnd"/>
      <w:r w:rsidRPr="00F77BEE">
        <w:t xml:space="preserve"> </w:t>
      </w:r>
      <w:proofErr w:type="spellStart"/>
      <w:r w:rsidRPr="00F77BEE">
        <w:t>ketika</w:t>
      </w:r>
      <w:proofErr w:type="spellEnd"/>
      <w:r w:rsidRPr="00F77BEE">
        <w:t xml:space="preserve"> </w:t>
      </w:r>
      <w:proofErr w:type="spellStart"/>
      <w:r w:rsidRPr="00F77BEE">
        <w:t>bermain</w:t>
      </w:r>
      <w:proofErr w:type="spellEnd"/>
      <w:r w:rsidRPr="00F77BEE">
        <w:t xml:space="preserve"> </w:t>
      </w:r>
      <w:proofErr w:type="spellStart"/>
      <w:r w:rsidRPr="00F77BEE">
        <w:t>dengan</w:t>
      </w:r>
      <w:proofErr w:type="spellEnd"/>
      <w:r w:rsidRPr="00F77BEE">
        <w:t xml:space="preserve"> </w:t>
      </w:r>
      <w:proofErr w:type="spellStart"/>
      <w:r w:rsidRPr="00F77BEE">
        <w:t>temanmu</w:t>
      </w:r>
      <w:proofErr w:type="spellEnd"/>
      <w:r w:rsidRPr="00F77BEE">
        <w:t xml:space="preserve"> dan </w:t>
      </w:r>
      <w:proofErr w:type="spellStart"/>
      <w:r w:rsidRPr="00F77BEE">
        <w:t>mengikuti</w:t>
      </w:r>
      <w:proofErr w:type="spellEnd"/>
      <w:r w:rsidRPr="00F77BEE">
        <w:t xml:space="preserve"> </w:t>
      </w:r>
      <w:proofErr w:type="spellStart"/>
      <w:r w:rsidRPr="00F77BEE">
        <w:t>aturan</w:t>
      </w:r>
      <w:proofErr w:type="spellEnd"/>
      <w:r w:rsidRPr="00F77BEE">
        <w:t xml:space="preserve"> </w:t>
      </w:r>
      <w:proofErr w:type="spellStart"/>
      <w:r w:rsidRPr="00F77BEE">
        <w:t>bersama-sama</w:t>
      </w:r>
      <w:proofErr w:type="spellEnd"/>
      <w:r w:rsidRPr="00F77BEE">
        <w:t>?</w:t>
      </w:r>
    </w:p>
    <w:p w14:paraId="1E3BE21F" w14:textId="39F9D66C" w:rsidR="00F77BEE" w:rsidRPr="00F77BEE" w:rsidRDefault="00F77BEE" w:rsidP="00376C0D">
      <w:pPr>
        <w:numPr>
          <w:ilvl w:val="1"/>
          <w:numId w:val="49"/>
        </w:numPr>
        <w:spacing w:before="100" w:beforeAutospacing="1" w:after="100" w:afterAutospacing="1"/>
      </w:pPr>
      <w:proofErr w:type="spellStart"/>
      <w:r w:rsidRPr="00F77BEE">
        <w:t>Jawaban</w:t>
      </w:r>
      <w:proofErr w:type="spellEnd"/>
      <w:r w:rsidRPr="00F77BEE">
        <w:t>: ____________________</w:t>
      </w:r>
    </w:p>
    <w:p w14:paraId="7B7F931A" w14:textId="77777777" w:rsidR="00E72749" w:rsidRDefault="00E72749" w:rsidP="001C7B89">
      <w:pPr>
        <w:spacing w:before="60" w:after="60"/>
        <w:jc w:val="both"/>
        <w:rPr>
          <w:b/>
          <w:bCs/>
        </w:rPr>
      </w:pPr>
    </w:p>
    <w:p w14:paraId="58292FBE" w14:textId="4CFAA2D4" w:rsidR="001C7B89" w:rsidRDefault="006F07A1" w:rsidP="001C7B89">
      <w:pPr>
        <w:spacing w:before="60" w:after="60"/>
        <w:jc w:val="both"/>
        <w:rPr>
          <w:b/>
          <w:bCs/>
        </w:rPr>
      </w:pPr>
      <w:r>
        <w:rPr>
          <w:b/>
          <w:bCs/>
        </w:rPr>
        <w:t xml:space="preserve">LKPD </w:t>
      </w:r>
    </w:p>
    <w:p w14:paraId="2709E866" w14:textId="49DBBD90" w:rsidR="00F33F1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</w:rPr>
      </w:pPr>
      <w:r>
        <w:rPr>
          <w:b/>
          <w:bCs/>
        </w:rPr>
        <w:t xml:space="preserve">Nama </w:t>
      </w:r>
      <w:r>
        <w:rPr>
          <w:b/>
          <w:bCs/>
        </w:rPr>
        <w:tab/>
        <w:t>: …………………………………</w:t>
      </w:r>
    </w:p>
    <w:p w14:paraId="4B36ACC1" w14:textId="12649C2B" w:rsidR="00F33F1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</w:rPr>
      </w:pPr>
      <w:r>
        <w:rPr>
          <w:b/>
          <w:bCs/>
        </w:rPr>
        <w:t xml:space="preserve">Kelas </w:t>
      </w:r>
      <w:r>
        <w:rPr>
          <w:b/>
          <w:bCs/>
        </w:rPr>
        <w:tab/>
        <w:t>: …………………………………</w:t>
      </w:r>
    </w:p>
    <w:p w14:paraId="392CB397" w14:textId="6415249B" w:rsidR="00F33F1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</w:rPr>
      </w:pP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  <w:t>: …………………………………</w:t>
      </w:r>
      <w:r>
        <w:rPr>
          <w:b/>
          <w:bCs/>
        </w:rPr>
        <w:tab/>
      </w:r>
    </w:p>
    <w:p w14:paraId="54E622CB" w14:textId="34E03DAD" w:rsidR="006F07A1" w:rsidRDefault="00B70374" w:rsidP="001C7B89">
      <w:pPr>
        <w:spacing w:before="60" w:after="60"/>
        <w:jc w:val="both"/>
        <w:rPr>
          <w:b/>
          <w:bCs/>
          <w:i/>
          <w:iCs/>
        </w:rPr>
      </w:pPr>
      <w:r w:rsidRPr="00B70374">
        <w:rPr>
          <w:b/>
          <w:bCs/>
          <w:i/>
          <w:iCs/>
          <w:noProof/>
        </w:rPr>
        <w:drawing>
          <wp:inline distT="0" distB="0" distL="0" distR="0" wp14:anchorId="19AAD730" wp14:editId="438BF17E">
            <wp:extent cx="4777740" cy="4785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6A82" w14:textId="002DB174" w:rsidR="00643606" w:rsidRDefault="00643606" w:rsidP="00643606">
      <w:pPr>
        <w:autoSpaceDE w:val="0"/>
        <w:autoSpaceDN w:val="0"/>
        <w:adjustRightInd w:val="0"/>
        <w:spacing w:before="60" w:after="60"/>
        <w:jc w:val="both"/>
      </w:pPr>
    </w:p>
    <w:p w14:paraId="5618C13C" w14:textId="73FD7233" w:rsidR="00F33F1D" w:rsidRDefault="00F33F1D" w:rsidP="00643606">
      <w:pPr>
        <w:autoSpaceDE w:val="0"/>
        <w:autoSpaceDN w:val="0"/>
        <w:adjustRightInd w:val="0"/>
        <w:spacing w:before="60" w:after="60"/>
        <w:jc w:val="both"/>
      </w:pPr>
    </w:p>
    <w:p w14:paraId="26EA559E" w14:textId="12480740" w:rsidR="00643606" w:rsidRDefault="00643606" w:rsidP="00643606">
      <w:pPr>
        <w:autoSpaceDE w:val="0"/>
        <w:autoSpaceDN w:val="0"/>
        <w:adjustRightInd w:val="0"/>
        <w:spacing w:before="60" w:after="60"/>
        <w:jc w:val="both"/>
      </w:pPr>
    </w:p>
    <w:p w14:paraId="704ADAAB" w14:textId="77777777" w:rsidR="00D041A5" w:rsidRDefault="00D041A5" w:rsidP="00643606">
      <w:pPr>
        <w:autoSpaceDE w:val="0"/>
        <w:autoSpaceDN w:val="0"/>
        <w:adjustRightInd w:val="0"/>
        <w:spacing w:before="60" w:after="60"/>
        <w:jc w:val="both"/>
      </w:pPr>
    </w:p>
    <w:p w14:paraId="795AF7BB" w14:textId="7D468264" w:rsidR="00333DF2" w:rsidRDefault="00333DF2">
      <w:r>
        <w:br w:type="page"/>
      </w:r>
    </w:p>
    <w:p w14:paraId="06E34D7E" w14:textId="77777777" w:rsidR="001C7B89" w:rsidRPr="00D041A5" w:rsidRDefault="001C7B89" w:rsidP="00D041A5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</w:rPr>
      </w:pPr>
      <w:r w:rsidRPr="00D041A5">
        <w:rPr>
          <w:b/>
          <w:bCs/>
          <w:i/>
          <w:iCs/>
          <w:caps/>
          <w:color w:val="FFFFFF" w:themeColor="background1"/>
        </w:rPr>
        <w:lastRenderedPageBreak/>
        <w:t>Lampiran 2</w:t>
      </w:r>
    </w:p>
    <w:p w14:paraId="59208C00" w14:textId="77777777" w:rsidR="001C7B89" w:rsidRPr="00D041A5" w:rsidRDefault="001C7B89" w:rsidP="00D041A5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BAHAN AJAR</w:t>
      </w:r>
    </w:p>
    <w:p w14:paraId="50A7C2CD" w14:textId="2A6562DF" w:rsidR="00F42A9A" w:rsidRDefault="00F42A9A" w:rsidP="00F42A9A">
      <w:pPr>
        <w:spacing w:before="60" w:after="60"/>
        <w:jc w:val="center"/>
        <w:rPr>
          <w:b/>
          <w:bCs/>
          <w:caps/>
        </w:rPr>
      </w:pPr>
    </w:p>
    <w:p w14:paraId="0E8ED111" w14:textId="6B7BC0EB" w:rsidR="006F07A1" w:rsidRDefault="006F07A1" w:rsidP="006F07A1">
      <w:pPr>
        <w:spacing w:before="60" w:after="60"/>
      </w:pPr>
      <w:proofErr w:type="spellStart"/>
      <w:r w:rsidRPr="006F07A1">
        <w:t>teks</w:t>
      </w:r>
      <w:proofErr w:type="spellEnd"/>
      <w:r w:rsidRPr="006F07A1">
        <w:t xml:space="preserve"> </w:t>
      </w:r>
      <w:proofErr w:type="spellStart"/>
      <w:r w:rsidRPr="006F07A1">
        <w:t>bahan</w:t>
      </w:r>
      <w:proofErr w:type="spellEnd"/>
      <w:r w:rsidRPr="006F07A1">
        <w:t xml:space="preserve"> </w:t>
      </w:r>
      <w:proofErr w:type="gramStart"/>
      <w:r w:rsidRPr="006F07A1">
        <w:t>ajar</w:t>
      </w:r>
      <w:r>
        <w:t xml:space="preserve"> :</w:t>
      </w:r>
      <w:proofErr w:type="gramEnd"/>
    </w:p>
    <w:p w14:paraId="64E6E9B9" w14:textId="7EB1D342" w:rsidR="006F07A1" w:rsidRDefault="00B70374" w:rsidP="006F07A1">
      <w:pPr>
        <w:spacing w:before="60" w:after="60"/>
      </w:pPr>
      <w:hyperlink r:id="rId19" w:history="1">
        <w:r w:rsidRPr="00932025">
          <w:rPr>
            <w:rStyle w:val="Hyperlink"/>
          </w:rPr>
          <w:t>https://buku.kemdikbud.go.id/katalog/pendidikan-pancasila-untuk-sekolah-dasar-kelas-i</w:t>
        </w:r>
      </w:hyperlink>
    </w:p>
    <w:p w14:paraId="4EE91467" w14:textId="3C781FE2" w:rsidR="002368F0" w:rsidRDefault="00B70374" w:rsidP="00B70374">
      <w:pPr>
        <w:spacing w:before="60" w:after="60"/>
        <w:rPr>
          <w:b/>
        </w:rPr>
      </w:pPr>
      <w:r w:rsidRPr="00B70374">
        <w:rPr>
          <w:noProof/>
        </w:rPr>
        <w:drawing>
          <wp:inline distT="0" distB="0" distL="0" distR="0" wp14:anchorId="54758249" wp14:editId="6ABC44F0">
            <wp:extent cx="1635760" cy="23850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1774" cy="23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A9A" w:rsidRPr="00F42A9A">
        <w:rPr>
          <w:noProof/>
        </w:rPr>
        <w:t xml:space="preserve">     </w:t>
      </w:r>
      <w:r w:rsidR="005F4FED" w:rsidRPr="005F4FED">
        <w:rPr>
          <w:noProof/>
        </w:rPr>
        <w:t xml:space="preserve">           </w:t>
      </w:r>
    </w:p>
    <w:p w14:paraId="09031508" w14:textId="77777777" w:rsidR="000E7261" w:rsidRDefault="000E7261" w:rsidP="001C7B89">
      <w:pPr>
        <w:pStyle w:val="ListParagraph"/>
        <w:spacing w:before="60" w:after="60"/>
        <w:ind w:left="360"/>
      </w:pPr>
    </w:p>
    <w:p w14:paraId="66CF5095" w14:textId="77777777" w:rsidR="001C7B89" w:rsidRPr="00D041A5" w:rsidRDefault="00B05570" w:rsidP="00D041A5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</w:rPr>
      </w:pPr>
      <w:r w:rsidRPr="00D041A5">
        <w:rPr>
          <w:b/>
          <w:bCs/>
          <w:i/>
          <w:iCs/>
          <w:caps/>
          <w:color w:val="FFFFFF" w:themeColor="background1"/>
        </w:rPr>
        <w:t>Lampiran 3</w:t>
      </w:r>
    </w:p>
    <w:p w14:paraId="3A535100" w14:textId="77777777" w:rsidR="001C7B89" w:rsidRPr="00D041A5" w:rsidRDefault="001C7B89" w:rsidP="00D041A5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</w:rPr>
      </w:pPr>
      <w:r w:rsidRPr="00D041A5">
        <w:rPr>
          <w:b/>
          <w:bCs/>
          <w:caps/>
          <w:color w:val="FFFFFF" w:themeColor="background1"/>
        </w:rPr>
        <w:t>DAFTAR PUSTAKA</w:t>
      </w:r>
    </w:p>
    <w:p w14:paraId="295743EB" w14:textId="16771451" w:rsidR="00F16424" w:rsidRDefault="00B70374" w:rsidP="001C7B89">
      <w:pPr>
        <w:autoSpaceDE w:val="0"/>
        <w:autoSpaceDN w:val="0"/>
        <w:adjustRightInd w:val="0"/>
        <w:spacing w:before="60" w:after="60"/>
        <w:ind w:left="567" w:hanging="567"/>
        <w:jc w:val="both"/>
      </w:pPr>
      <w:r w:rsidRPr="00B70374">
        <w:t>Canny Ilmiati</w:t>
      </w:r>
      <w:r w:rsidR="00F33F1D">
        <w:t xml:space="preserve">, </w:t>
      </w:r>
      <w:proofErr w:type="spellStart"/>
      <w:r w:rsidR="00F33F1D">
        <w:t>dkk</w:t>
      </w:r>
      <w:proofErr w:type="spellEnd"/>
      <w:r w:rsidR="00F16424">
        <w:t>. 202</w:t>
      </w:r>
      <w:r w:rsidR="00F33F1D">
        <w:t>3</w:t>
      </w:r>
      <w:r w:rsidR="000E7261">
        <w:rPr>
          <w:i/>
          <w:iCs/>
        </w:rPr>
        <w:t xml:space="preserve">. </w:t>
      </w:r>
      <w:proofErr w:type="spellStart"/>
      <w:r w:rsidR="00F33F1D">
        <w:rPr>
          <w:i/>
          <w:iCs/>
        </w:rPr>
        <w:t>Buku</w:t>
      </w:r>
      <w:proofErr w:type="spellEnd"/>
      <w:r w:rsidR="00F33F1D">
        <w:rPr>
          <w:i/>
          <w:iCs/>
        </w:rPr>
        <w:t xml:space="preserve"> Guru </w:t>
      </w:r>
      <w:r w:rsidR="000E7261">
        <w:rPr>
          <w:i/>
          <w:iCs/>
        </w:rPr>
        <w:t xml:space="preserve">Pendidikan </w:t>
      </w:r>
      <w:r w:rsidR="00F33F1D">
        <w:rPr>
          <w:i/>
          <w:iCs/>
        </w:rPr>
        <w:t xml:space="preserve">Pancasila </w:t>
      </w:r>
      <w:proofErr w:type="spellStart"/>
      <w:r w:rsidR="00F33F1D">
        <w:rPr>
          <w:i/>
          <w:iCs/>
        </w:rPr>
        <w:t>untuk</w:t>
      </w:r>
      <w:proofErr w:type="spellEnd"/>
      <w:r w:rsidR="00F33F1D">
        <w:rPr>
          <w:i/>
          <w:iCs/>
        </w:rPr>
        <w:t xml:space="preserve"> </w:t>
      </w:r>
      <w:proofErr w:type="spellStart"/>
      <w:r w:rsidR="00F33F1D">
        <w:rPr>
          <w:i/>
          <w:iCs/>
        </w:rPr>
        <w:t>kelas</w:t>
      </w:r>
      <w:proofErr w:type="spellEnd"/>
      <w:r w:rsidR="00F33F1D">
        <w:rPr>
          <w:i/>
          <w:iCs/>
        </w:rPr>
        <w:t xml:space="preserve"> I</w:t>
      </w:r>
      <w:r w:rsidR="001C7B89">
        <w:t xml:space="preserve">. Jakarta: </w:t>
      </w:r>
      <w:r w:rsidR="00F16424" w:rsidRPr="00F16424">
        <w:t xml:space="preserve">Kementerian Pendidikan, </w:t>
      </w:r>
      <w:proofErr w:type="spellStart"/>
      <w:r w:rsidR="00F16424" w:rsidRPr="00F16424">
        <w:t>Kebudayaan</w:t>
      </w:r>
      <w:proofErr w:type="spellEnd"/>
      <w:r w:rsidR="00F16424" w:rsidRPr="00F16424">
        <w:t xml:space="preserve">, Riset, dan </w:t>
      </w:r>
      <w:proofErr w:type="spellStart"/>
      <w:r w:rsidR="00F16424" w:rsidRPr="00F16424">
        <w:t>Teknologi</w:t>
      </w:r>
      <w:proofErr w:type="spellEnd"/>
      <w:r w:rsidR="006F07A1">
        <w:t>. Jakarta</w:t>
      </w:r>
    </w:p>
    <w:p w14:paraId="583B1817" w14:textId="715327B6" w:rsidR="00F33F1D" w:rsidRDefault="00B70374" w:rsidP="00F33F1D">
      <w:pPr>
        <w:autoSpaceDE w:val="0"/>
        <w:autoSpaceDN w:val="0"/>
        <w:adjustRightInd w:val="0"/>
        <w:spacing w:before="60" w:after="60"/>
        <w:ind w:left="567" w:hanging="567"/>
        <w:jc w:val="both"/>
      </w:pPr>
      <w:r w:rsidRPr="00B70374">
        <w:t>Canny Ilmiati</w:t>
      </w:r>
      <w:r w:rsidR="00F33F1D">
        <w:t xml:space="preserve">, </w:t>
      </w:r>
      <w:proofErr w:type="spellStart"/>
      <w:r w:rsidR="00F33F1D">
        <w:t>dkk</w:t>
      </w:r>
      <w:proofErr w:type="spellEnd"/>
      <w:r w:rsidR="00F33F1D">
        <w:t>. 2023</w:t>
      </w:r>
      <w:r w:rsidR="00F33F1D">
        <w:rPr>
          <w:i/>
          <w:iCs/>
        </w:rPr>
        <w:t xml:space="preserve">. </w:t>
      </w:r>
      <w:proofErr w:type="spellStart"/>
      <w:r w:rsidR="00F33F1D">
        <w:rPr>
          <w:i/>
          <w:iCs/>
        </w:rPr>
        <w:t>Buku</w:t>
      </w:r>
      <w:proofErr w:type="spellEnd"/>
      <w:r w:rsidR="00F33F1D">
        <w:rPr>
          <w:i/>
          <w:iCs/>
        </w:rPr>
        <w:t xml:space="preserve"> </w:t>
      </w:r>
      <w:proofErr w:type="spellStart"/>
      <w:r w:rsidR="00F33F1D">
        <w:rPr>
          <w:i/>
          <w:iCs/>
        </w:rPr>
        <w:t>Siswa</w:t>
      </w:r>
      <w:proofErr w:type="spellEnd"/>
      <w:r w:rsidR="00F33F1D">
        <w:rPr>
          <w:i/>
          <w:iCs/>
        </w:rPr>
        <w:t xml:space="preserve"> Pendidikan Pancasila </w:t>
      </w:r>
      <w:proofErr w:type="spellStart"/>
      <w:r w:rsidR="00F33F1D">
        <w:rPr>
          <w:i/>
          <w:iCs/>
        </w:rPr>
        <w:t>untuk</w:t>
      </w:r>
      <w:proofErr w:type="spellEnd"/>
      <w:r w:rsidR="00F33F1D">
        <w:rPr>
          <w:i/>
          <w:iCs/>
        </w:rPr>
        <w:t xml:space="preserve"> </w:t>
      </w:r>
      <w:proofErr w:type="spellStart"/>
      <w:r w:rsidR="00F33F1D">
        <w:rPr>
          <w:i/>
          <w:iCs/>
        </w:rPr>
        <w:t>kelas</w:t>
      </w:r>
      <w:proofErr w:type="spellEnd"/>
      <w:r w:rsidR="00F33F1D">
        <w:rPr>
          <w:i/>
          <w:iCs/>
        </w:rPr>
        <w:t xml:space="preserve"> I</w:t>
      </w:r>
      <w:r w:rsidR="00F33F1D">
        <w:t xml:space="preserve">. Jakarta: </w:t>
      </w:r>
      <w:r w:rsidR="00F33F1D" w:rsidRPr="00F16424">
        <w:t xml:space="preserve">Kementerian Pendidikan, </w:t>
      </w:r>
      <w:proofErr w:type="spellStart"/>
      <w:r w:rsidR="00F33F1D" w:rsidRPr="00F16424">
        <w:t>Kebudayaan</w:t>
      </w:r>
      <w:proofErr w:type="spellEnd"/>
      <w:r w:rsidR="00F33F1D" w:rsidRPr="00F16424">
        <w:t xml:space="preserve">, Riset, dan </w:t>
      </w:r>
      <w:proofErr w:type="spellStart"/>
      <w:r w:rsidR="00F33F1D" w:rsidRPr="00F16424">
        <w:t>Teknologi</w:t>
      </w:r>
      <w:proofErr w:type="spellEnd"/>
      <w:r w:rsidR="00F33F1D">
        <w:t>. Jakarta</w:t>
      </w:r>
    </w:p>
    <w:p w14:paraId="0169F07A" w14:textId="77777777" w:rsidR="00F33F1D" w:rsidRDefault="00F33F1D" w:rsidP="001C7B89">
      <w:pPr>
        <w:autoSpaceDE w:val="0"/>
        <w:autoSpaceDN w:val="0"/>
        <w:adjustRightInd w:val="0"/>
        <w:spacing w:before="60" w:after="60"/>
        <w:ind w:left="567" w:hanging="567"/>
        <w:jc w:val="both"/>
      </w:pPr>
    </w:p>
    <w:p w14:paraId="6D72B5D7" w14:textId="77777777" w:rsidR="00333DF2" w:rsidRDefault="00333DF2" w:rsidP="001C7B89">
      <w:pPr>
        <w:autoSpaceDE w:val="0"/>
        <w:autoSpaceDN w:val="0"/>
        <w:adjustRightInd w:val="0"/>
        <w:spacing w:before="60" w:after="60"/>
        <w:ind w:left="567" w:hanging="567"/>
        <w:jc w:val="both"/>
      </w:pPr>
    </w:p>
    <w:p w14:paraId="575F61DC" w14:textId="77777777" w:rsidR="00333DF2" w:rsidRDefault="00333DF2" w:rsidP="001C7B89">
      <w:pPr>
        <w:autoSpaceDE w:val="0"/>
        <w:autoSpaceDN w:val="0"/>
        <w:adjustRightInd w:val="0"/>
        <w:spacing w:before="60" w:after="60"/>
        <w:ind w:left="567" w:hanging="567"/>
        <w:jc w:val="both"/>
      </w:pPr>
    </w:p>
    <w:p w14:paraId="2E6B9CF3" w14:textId="77777777" w:rsidR="00333DF2" w:rsidRDefault="00333DF2" w:rsidP="001C7B89">
      <w:pPr>
        <w:autoSpaceDE w:val="0"/>
        <w:autoSpaceDN w:val="0"/>
        <w:adjustRightInd w:val="0"/>
        <w:spacing w:before="60" w:after="60"/>
        <w:ind w:left="567" w:hanging="567"/>
        <w:jc w:val="both"/>
      </w:pPr>
    </w:p>
    <w:p w14:paraId="7B56C4F1" w14:textId="77777777" w:rsidR="001C7B89" w:rsidRPr="004118BE" w:rsidRDefault="001C7B89" w:rsidP="001C7B89">
      <w:pPr>
        <w:spacing w:before="60" w:after="60"/>
        <w:jc w:val="both"/>
        <w:rPr>
          <w:b/>
          <w:bCs/>
        </w:rPr>
      </w:pPr>
    </w:p>
    <w:tbl>
      <w:tblPr>
        <w:tblW w:w="8882" w:type="dxa"/>
        <w:jc w:val="center"/>
        <w:tblLayout w:type="fixed"/>
        <w:tblLook w:val="0000" w:firstRow="0" w:lastRow="0" w:firstColumn="0" w:lastColumn="0" w:noHBand="0" w:noVBand="0"/>
      </w:tblPr>
      <w:tblGrid>
        <w:gridCol w:w="4294"/>
        <w:gridCol w:w="333"/>
        <w:gridCol w:w="4255"/>
      </w:tblGrid>
      <w:tr w:rsidR="00333DF2" w14:paraId="150642FC" w14:textId="77777777" w:rsidTr="00333DF2">
        <w:trPr>
          <w:trHeight w:val="91"/>
          <w:jc w:val="center"/>
        </w:trPr>
        <w:tc>
          <w:tcPr>
            <w:tcW w:w="4294" w:type="dxa"/>
          </w:tcPr>
          <w:p w14:paraId="0BBD4CD5" w14:textId="77777777" w:rsidR="00333DF2" w:rsidRDefault="00333DF2" w:rsidP="00A577C9">
            <w:pPr>
              <w:jc w:val="center"/>
              <w:rPr>
                <w:b/>
              </w:rPr>
            </w:pPr>
            <w:bookmarkStart w:id="1" w:name="_Hlk205057499"/>
            <w:proofErr w:type="spellStart"/>
            <w:r>
              <w:rPr>
                <w:b/>
              </w:rPr>
              <w:t>Mengetahui</w:t>
            </w:r>
            <w:proofErr w:type="spellEnd"/>
          </w:p>
          <w:p w14:paraId="7839348F" w14:textId="77777777" w:rsidR="00333DF2" w:rsidRDefault="00333DF2" w:rsidP="00A577C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Sekolah</w:t>
            </w:r>
          </w:p>
          <w:p w14:paraId="45A24018" w14:textId="77777777" w:rsidR="00333DF2" w:rsidRDefault="00333DF2" w:rsidP="00A577C9">
            <w:pPr>
              <w:jc w:val="center"/>
              <w:rPr>
                <w:b/>
              </w:rPr>
            </w:pPr>
          </w:p>
          <w:p w14:paraId="7C81B327" w14:textId="77777777" w:rsidR="00333DF2" w:rsidRDefault="00333DF2" w:rsidP="00A577C9">
            <w:pPr>
              <w:jc w:val="center"/>
              <w:rPr>
                <w:b/>
              </w:rPr>
            </w:pPr>
          </w:p>
          <w:p w14:paraId="16C2E897" w14:textId="77777777" w:rsidR="00333DF2" w:rsidRDefault="00333DF2" w:rsidP="00A577C9">
            <w:pPr>
              <w:jc w:val="center"/>
              <w:rPr>
                <w:b/>
              </w:rPr>
            </w:pPr>
          </w:p>
          <w:p w14:paraId="4E61A16D" w14:textId="77777777" w:rsidR="00333DF2" w:rsidRDefault="00333DF2" w:rsidP="00A577C9">
            <w:pPr>
              <w:jc w:val="center"/>
              <w:rPr>
                <w:b/>
                <w:u w:val="single"/>
              </w:rPr>
            </w:pPr>
          </w:p>
          <w:p w14:paraId="127AB1C2" w14:textId="77777777" w:rsidR="00333DF2" w:rsidRDefault="00333DF2" w:rsidP="00A577C9">
            <w:pPr>
              <w:jc w:val="center"/>
              <w:rPr>
                <w:b/>
                <w:u w:val="single"/>
              </w:rPr>
            </w:pPr>
          </w:p>
          <w:p w14:paraId="08022D2E" w14:textId="77777777" w:rsidR="00333DF2" w:rsidRPr="00521D06" w:rsidRDefault="00333DF2" w:rsidP="00A577C9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 xml:space="preserve">AI KULSUM NURYANI, </w:t>
            </w:r>
            <w:proofErr w:type="gramStart"/>
            <w:r w:rsidRPr="00521D06">
              <w:rPr>
                <w:b/>
                <w:u w:val="single"/>
              </w:rPr>
              <w:t>M.PD</w:t>
            </w:r>
            <w:proofErr w:type="gramEnd"/>
          </w:p>
          <w:p w14:paraId="568BFF0C" w14:textId="77777777" w:rsidR="00333DF2" w:rsidRDefault="00333DF2" w:rsidP="00A577C9">
            <w:pPr>
              <w:jc w:val="center"/>
              <w:rPr>
                <w:b/>
                <w:sz w:val="28"/>
                <w:szCs w:val="28"/>
              </w:rPr>
            </w:pPr>
            <w:r w:rsidRPr="00521D06">
              <w:rPr>
                <w:b/>
                <w:u w:val="single"/>
              </w:rPr>
              <w:t>NIP. 197003122002122003</w:t>
            </w:r>
          </w:p>
        </w:tc>
        <w:tc>
          <w:tcPr>
            <w:tcW w:w="333" w:type="dxa"/>
          </w:tcPr>
          <w:p w14:paraId="53C4582F" w14:textId="77777777" w:rsidR="00333DF2" w:rsidRDefault="00333DF2" w:rsidP="00A577C9">
            <w:pPr>
              <w:jc w:val="center"/>
              <w:rPr>
                <w:b/>
              </w:rPr>
            </w:pPr>
          </w:p>
        </w:tc>
        <w:tc>
          <w:tcPr>
            <w:tcW w:w="4255" w:type="dxa"/>
          </w:tcPr>
          <w:p w14:paraId="2E77E156" w14:textId="77777777" w:rsidR="00333DF2" w:rsidRDefault="00333DF2" w:rsidP="00A577C9">
            <w:pPr>
              <w:jc w:val="center"/>
              <w:rPr>
                <w:b/>
              </w:rPr>
            </w:pPr>
          </w:p>
          <w:p w14:paraId="480C670D" w14:textId="77777777" w:rsidR="00333DF2" w:rsidRDefault="00333DF2" w:rsidP="00A577C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 xml:space="preserve">Guru  </w:t>
            </w:r>
            <w:proofErr w:type="spellStart"/>
            <w:r>
              <w:rPr>
                <w:b/>
              </w:rPr>
              <w:t>Kelas</w:t>
            </w:r>
            <w:proofErr w:type="spellEnd"/>
            <w:proofErr w:type="gramEnd"/>
          </w:p>
          <w:p w14:paraId="1EDA2A27" w14:textId="77777777" w:rsidR="00333DF2" w:rsidRDefault="00333DF2" w:rsidP="00A577C9">
            <w:pPr>
              <w:jc w:val="center"/>
              <w:rPr>
                <w:b/>
              </w:rPr>
            </w:pPr>
          </w:p>
          <w:p w14:paraId="328FD823" w14:textId="77777777" w:rsidR="00333DF2" w:rsidRDefault="00333DF2" w:rsidP="00A577C9">
            <w:pPr>
              <w:jc w:val="center"/>
              <w:rPr>
                <w:b/>
              </w:rPr>
            </w:pPr>
          </w:p>
          <w:p w14:paraId="53637282" w14:textId="77777777" w:rsidR="00333DF2" w:rsidRDefault="00333DF2" w:rsidP="00A577C9">
            <w:pPr>
              <w:jc w:val="center"/>
              <w:rPr>
                <w:b/>
              </w:rPr>
            </w:pPr>
          </w:p>
          <w:p w14:paraId="292CBD1F" w14:textId="77777777" w:rsidR="00333DF2" w:rsidRDefault="00333DF2" w:rsidP="00A577C9">
            <w:pPr>
              <w:jc w:val="center"/>
              <w:rPr>
                <w:b/>
                <w:u w:val="single"/>
              </w:rPr>
            </w:pPr>
          </w:p>
          <w:p w14:paraId="34600436" w14:textId="77777777" w:rsidR="00333DF2" w:rsidRDefault="00333DF2" w:rsidP="00A577C9">
            <w:pPr>
              <w:jc w:val="center"/>
              <w:rPr>
                <w:b/>
                <w:u w:val="single"/>
              </w:rPr>
            </w:pPr>
          </w:p>
          <w:p w14:paraId="628E5D10" w14:textId="77777777" w:rsidR="00333DF2" w:rsidRPr="00521D06" w:rsidRDefault="00333DF2" w:rsidP="00A577C9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 xml:space="preserve">SRI DEWI YULIA, </w:t>
            </w:r>
            <w:proofErr w:type="gramStart"/>
            <w:r w:rsidRPr="00521D06">
              <w:rPr>
                <w:b/>
                <w:u w:val="single"/>
              </w:rPr>
              <w:t>S.PD</w:t>
            </w:r>
            <w:proofErr w:type="gramEnd"/>
          </w:p>
          <w:p w14:paraId="0A9519AA" w14:textId="77777777" w:rsidR="00333DF2" w:rsidRDefault="00333DF2" w:rsidP="00A577C9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521D06">
              <w:rPr>
                <w:b/>
                <w:u w:val="single"/>
              </w:rPr>
              <w:t>NIP. 198107152023212021</w:t>
            </w:r>
          </w:p>
        </w:tc>
      </w:tr>
      <w:bookmarkEnd w:id="1"/>
    </w:tbl>
    <w:p w14:paraId="4D610BFC" w14:textId="77777777" w:rsidR="001C7B89" w:rsidRDefault="001C7B89" w:rsidP="001C7B89">
      <w:pPr>
        <w:spacing w:before="60" w:after="60"/>
        <w:jc w:val="both"/>
      </w:pPr>
    </w:p>
    <w:p w14:paraId="67B65D05" w14:textId="77777777" w:rsidR="00333DF2" w:rsidRPr="004118BE" w:rsidRDefault="00333DF2" w:rsidP="001C7B89">
      <w:pPr>
        <w:spacing w:before="60" w:after="60"/>
        <w:jc w:val="both"/>
      </w:pPr>
    </w:p>
    <w:p w14:paraId="1F159CEA" w14:textId="110A3F12" w:rsidR="001C7B89" w:rsidRPr="001C7B89" w:rsidRDefault="001C7B89" w:rsidP="001C7B89"/>
    <w:sectPr w:rsidR="001C7B89" w:rsidRPr="001C7B89" w:rsidSect="00B9390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nextColumn"/>
      <w:pgSz w:w="11907" w:h="16840" w:code="9"/>
      <w:pgMar w:top="1418" w:right="992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7BBEA" w14:textId="77777777" w:rsidR="00935170" w:rsidRDefault="00935170" w:rsidP="001C7B89">
      <w:r>
        <w:separator/>
      </w:r>
    </w:p>
  </w:endnote>
  <w:endnote w:type="continuationSeparator" w:id="0">
    <w:p w14:paraId="3799C1CE" w14:textId="77777777" w:rsidR="00935170" w:rsidRDefault="00935170" w:rsidP="001C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2D06" w14:textId="77777777" w:rsidR="00F33F1D" w:rsidRDefault="00F33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2405" w14:textId="77777777" w:rsidR="00F33F1D" w:rsidRDefault="00F33F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A8EC" w14:textId="77777777" w:rsidR="00F33F1D" w:rsidRDefault="00F33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50CD2" w14:textId="77777777" w:rsidR="00935170" w:rsidRDefault="00935170" w:rsidP="001C7B89">
      <w:r>
        <w:separator/>
      </w:r>
    </w:p>
  </w:footnote>
  <w:footnote w:type="continuationSeparator" w:id="0">
    <w:p w14:paraId="75538BF3" w14:textId="77777777" w:rsidR="00935170" w:rsidRDefault="00935170" w:rsidP="001C7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FAB8" w14:textId="4C348ED6" w:rsidR="00D84E5A" w:rsidRDefault="00D84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67F2" w14:textId="175895D1" w:rsidR="00F33F1D" w:rsidRDefault="00F33F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AF40" w14:textId="22770CD8" w:rsidR="00D84E5A" w:rsidRDefault="00D84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796"/>
    <w:multiLevelType w:val="multilevel"/>
    <w:tmpl w:val="F2D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B89"/>
    <w:multiLevelType w:val="hybridMultilevel"/>
    <w:tmpl w:val="F6165F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0220D"/>
    <w:multiLevelType w:val="multilevel"/>
    <w:tmpl w:val="ED4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4796"/>
    <w:multiLevelType w:val="hybridMultilevel"/>
    <w:tmpl w:val="ED28D7F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5947DF2"/>
    <w:multiLevelType w:val="hybridMultilevel"/>
    <w:tmpl w:val="227C2FA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81A4D39"/>
    <w:multiLevelType w:val="multilevel"/>
    <w:tmpl w:val="91B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D4606"/>
    <w:multiLevelType w:val="multilevel"/>
    <w:tmpl w:val="426C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85EDB"/>
    <w:multiLevelType w:val="hybridMultilevel"/>
    <w:tmpl w:val="94EE1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00D5D"/>
    <w:multiLevelType w:val="hybridMultilevel"/>
    <w:tmpl w:val="A4EC822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A5B5046"/>
    <w:multiLevelType w:val="multilevel"/>
    <w:tmpl w:val="8994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C26F4"/>
    <w:multiLevelType w:val="multilevel"/>
    <w:tmpl w:val="109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25AAB"/>
    <w:multiLevelType w:val="hybridMultilevel"/>
    <w:tmpl w:val="42182580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2751FFE"/>
    <w:multiLevelType w:val="multilevel"/>
    <w:tmpl w:val="FC1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968E8"/>
    <w:multiLevelType w:val="multilevel"/>
    <w:tmpl w:val="A2A6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C168F6"/>
    <w:multiLevelType w:val="multilevel"/>
    <w:tmpl w:val="C17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F1703"/>
    <w:multiLevelType w:val="multilevel"/>
    <w:tmpl w:val="FDB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8239A"/>
    <w:multiLevelType w:val="hybridMultilevel"/>
    <w:tmpl w:val="FE768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956D5"/>
    <w:multiLevelType w:val="multilevel"/>
    <w:tmpl w:val="DD9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B071D"/>
    <w:multiLevelType w:val="multilevel"/>
    <w:tmpl w:val="4430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0152FE"/>
    <w:multiLevelType w:val="hybridMultilevel"/>
    <w:tmpl w:val="C7C45D0E"/>
    <w:lvl w:ilvl="0" w:tplc="4B5ECF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AF5D1B"/>
    <w:multiLevelType w:val="multilevel"/>
    <w:tmpl w:val="5AC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52897"/>
    <w:multiLevelType w:val="hybridMultilevel"/>
    <w:tmpl w:val="D2662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927F40"/>
    <w:multiLevelType w:val="multilevel"/>
    <w:tmpl w:val="FC7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53F2F"/>
    <w:multiLevelType w:val="multilevel"/>
    <w:tmpl w:val="521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66E9E"/>
    <w:multiLevelType w:val="multilevel"/>
    <w:tmpl w:val="E2E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C04DD"/>
    <w:multiLevelType w:val="multilevel"/>
    <w:tmpl w:val="7AA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92588"/>
    <w:multiLevelType w:val="hybridMultilevel"/>
    <w:tmpl w:val="133C4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17129F"/>
    <w:multiLevelType w:val="multilevel"/>
    <w:tmpl w:val="36C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357D2"/>
    <w:multiLevelType w:val="hybridMultilevel"/>
    <w:tmpl w:val="AB88E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D2360"/>
    <w:multiLevelType w:val="multilevel"/>
    <w:tmpl w:val="B1F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2277A"/>
    <w:multiLevelType w:val="hybridMultilevel"/>
    <w:tmpl w:val="44FC0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B27F2E"/>
    <w:multiLevelType w:val="multilevel"/>
    <w:tmpl w:val="9DD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74EB6"/>
    <w:multiLevelType w:val="multilevel"/>
    <w:tmpl w:val="BB9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35C83"/>
    <w:multiLevelType w:val="hybridMultilevel"/>
    <w:tmpl w:val="C60E7B6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B07577D"/>
    <w:multiLevelType w:val="multilevel"/>
    <w:tmpl w:val="4AD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1122E"/>
    <w:multiLevelType w:val="multilevel"/>
    <w:tmpl w:val="3B02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9012F7"/>
    <w:multiLevelType w:val="hybridMultilevel"/>
    <w:tmpl w:val="61820F8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5E977E46"/>
    <w:multiLevelType w:val="multilevel"/>
    <w:tmpl w:val="1B0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E14A3"/>
    <w:multiLevelType w:val="multilevel"/>
    <w:tmpl w:val="E79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82AD0"/>
    <w:multiLevelType w:val="multilevel"/>
    <w:tmpl w:val="518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A0822"/>
    <w:multiLevelType w:val="multilevel"/>
    <w:tmpl w:val="794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02939"/>
    <w:multiLevelType w:val="multilevel"/>
    <w:tmpl w:val="649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60290"/>
    <w:multiLevelType w:val="multilevel"/>
    <w:tmpl w:val="DDAE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1208F2"/>
    <w:multiLevelType w:val="hybridMultilevel"/>
    <w:tmpl w:val="BAF6E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D4105E"/>
    <w:multiLevelType w:val="hybridMultilevel"/>
    <w:tmpl w:val="1F26636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6F626334"/>
    <w:multiLevelType w:val="hybridMultilevel"/>
    <w:tmpl w:val="1F3CC29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7" w15:restartNumberingAfterBreak="0">
    <w:nsid w:val="736C3B20"/>
    <w:multiLevelType w:val="multilevel"/>
    <w:tmpl w:val="F0C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253FA"/>
    <w:multiLevelType w:val="multilevel"/>
    <w:tmpl w:val="EB0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C6C21"/>
    <w:multiLevelType w:val="multilevel"/>
    <w:tmpl w:val="0DF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11BAE"/>
    <w:multiLevelType w:val="multilevel"/>
    <w:tmpl w:val="30C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F365A"/>
    <w:multiLevelType w:val="multilevel"/>
    <w:tmpl w:val="BA4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21DFB"/>
    <w:multiLevelType w:val="multilevel"/>
    <w:tmpl w:val="C65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97942"/>
    <w:multiLevelType w:val="multilevel"/>
    <w:tmpl w:val="538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CE643D"/>
    <w:multiLevelType w:val="multilevel"/>
    <w:tmpl w:val="AD6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50783">
    <w:abstractNumId w:val="2"/>
  </w:num>
  <w:num w:numId="2" w16cid:durableId="1980837262">
    <w:abstractNumId w:val="4"/>
  </w:num>
  <w:num w:numId="3" w16cid:durableId="2105760771">
    <w:abstractNumId w:val="1"/>
  </w:num>
  <w:num w:numId="4" w16cid:durableId="1424185517">
    <w:abstractNumId w:val="20"/>
  </w:num>
  <w:num w:numId="5" w16cid:durableId="503934355">
    <w:abstractNumId w:val="23"/>
  </w:num>
  <w:num w:numId="6" w16cid:durableId="735011036">
    <w:abstractNumId w:val="13"/>
  </w:num>
  <w:num w:numId="7" w16cid:durableId="588931486">
    <w:abstractNumId w:val="42"/>
  </w:num>
  <w:num w:numId="8" w16cid:durableId="1832526898">
    <w:abstractNumId w:val="44"/>
  </w:num>
  <w:num w:numId="9" w16cid:durableId="1918438689">
    <w:abstractNumId w:val="9"/>
  </w:num>
  <w:num w:numId="10" w16cid:durableId="1849707217">
    <w:abstractNumId w:val="21"/>
  </w:num>
  <w:num w:numId="11" w16cid:durableId="497306352">
    <w:abstractNumId w:val="47"/>
  </w:num>
  <w:num w:numId="12" w16cid:durableId="1701512260">
    <w:abstractNumId w:val="33"/>
  </w:num>
  <w:num w:numId="13" w16cid:durableId="339816121">
    <w:abstractNumId w:val="8"/>
  </w:num>
  <w:num w:numId="14" w16cid:durableId="1206453365">
    <w:abstractNumId w:val="37"/>
  </w:num>
  <w:num w:numId="15" w16cid:durableId="1278952585">
    <w:abstractNumId w:val="27"/>
  </w:num>
  <w:num w:numId="16" w16cid:durableId="1884905288">
    <w:abstractNumId w:val="45"/>
  </w:num>
  <w:num w:numId="17" w16cid:durableId="781723523">
    <w:abstractNumId w:val="25"/>
  </w:num>
  <w:num w:numId="18" w16cid:durableId="1312491030">
    <w:abstractNumId w:val="38"/>
  </w:num>
  <w:num w:numId="19" w16cid:durableId="727535595">
    <w:abstractNumId w:val="16"/>
  </w:num>
  <w:num w:numId="20" w16cid:durableId="554508873">
    <w:abstractNumId w:val="50"/>
  </w:num>
  <w:num w:numId="21" w16cid:durableId="886144452">
    <w:abstractNumId w:val="36"/>
  </w:num>
  <w:num w:numId="22" w16cid:durableId="230114890">
    <w:abstractNumId w:val="7"/>
  </w:num>
  <w:num w:numId="23" w16cid:durableId="856968669">
    <w:abstractNumId w:val="6"/>
  </w:num>
  <w:num w:numId="24" w16cid:durableId="209267913">
    <w:abstractNumId w:val="35"/>
  </w:num>
  <w:num w:numId="25" w16cid:durableId="1183399437">
    <w:abstractNumId w:val="22"/>
  </w:num>
  <w:num w:numId="26" w16cid:durableId="1417677247">
    <w:abstractNumId w:val="5"/>
  </w:num>
  <w:num w:numId="27" w16cid:durableId="1307129935">
    <w:abstractNumId w:val="53"/>
  </w:num>
  <w:num w:numId="28" w16cid:durableId="2107070692">
    <w:abstractNumId w:val="3"/>
  </w:num>
  <w:num w:numId="29" w16cid:durableId="2036809902">
    <w:abstractNumId w:val="43"/>
  </w:num>
  <w:num w:numId="30" w16cid:durableId="976371396">
    <w:abstractNumId w:val="29"/>
  </w:num>
  <w:num w:numId="31" w16cid:durableId="911625553">
    <w:abstractNumId w:val="46"/>
  </w:num>
  <w:num w:numId="32" w16cid:durableId="346489639">
    <w:abstractNumId w:val="49"/>
  </w:num>
  <w:num w:numId="33" w16cid:durableId="570585598">
    <w:abstractNumId w:val="51"/>
  </w:num>
  <w:num w:numId="34" w16cid:durableId="474496472">
    <w:abstractNumId w:val="54"/>
  </w:num>
  <w:num w:numId="35" w16cid:durableId="1128549148">
    <w:abstractNumId w:val="24"/>
  </w:num>
  <w:num w:numId="36" w16cid:durableId="262879426">
    <w:abstractNumId w:val="26"/>
  </w:num>
  <w:num w:numId="37" w16cid:durableId="1046878690">
    <w:abstractNumId w:val="10"/>
  </w:num>
  <w:num w:numId="38" w16cid:durableId="1215001892">
    <w:abstractNumId w:val="17"/>
  </w:num>
  <w:num w:numId="39" w16cid:durableId="785808476">
    <w:abstractNumId w:val="15"/>
  </w:num>
  <w:num w:numId="40" w16cid:durableId="1096173575">
    <w:abstractNumId w:val="28"/>
  </w:num>
  <w:num w:numId="41" w16cid:durableId="939071805">
    <w:abstractNumId w:val="40"/>
  </w:num>
  <w:num w:numId="42" w16cid:durableId="1160922158">
    <w:abstractNumId w:val="12"/>
  </w:num>
  <w:num w:numId="43" w16cid:durableId="1981614421">
    <w:abstractNumId w:val="41"/>
  </w:num>
  <w:num w:numId="44" w16cid:durableId="1876698429">
    <w:abstractNumId w:val="18"/>
  </w:num>
  <w:num w:numId="45" w16cid:durableId="424151103">
    <w:abstractNumId w:val="52"/>
  </w:num>
  <w:num w:numId="46" w16cid:durableId="1561212595">
    <w:abstractNumId w:val="31"/>
  </w:num>
  <w:num w:numId="47" w16cid:durableId="353846979">
    <w:abstractNumId w:val="34"/>
  </w:num>
  <w:num w:numId="48" w16cid:durableId="174616190">
    <w:abstractNumId w:val="14"/>
  </w:num>
  <w:num w:numId="49" w16cid:durableId="2010476602">
    <w:abstractNumId w:val="19"/>
  </w:num>
  <w:num w:numId="50" w16cid:durableId="991526478">
    <w:abstractNumId w:val="39"/>
  </w:num>
  <w:num w:numId="51" w16cid:durableId="806556220">
    <w:abstractNumId w:val="30"/>
  </w:num>
  <w:num w:numId="52" w16cid:durableId="1669166843">
    <w:abstractNumId w:val="0"/>
  </w:num>
  <w:num w:numId="53" w16cid:durableId="432022115">
    <w:abstractNumId w:val="11"/>
  </w:num>
  <w:num w:numId="54" w16cid:durableId="1816099092">
    <w:abstractNumId w:val="32"/>
  </w:num>
  <w:num w:numId="55" w16cid:durableId="1896817612">
    <w:abstractNumId w:val="4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12"/>
    <w:rsid w:val="000065B6"/>
    <w:rsid w:val="0003138B"/>
    <w:rsid w:val="00037822"/>
    <w:rsid w:val="00041385"/>
    <w:rsid w:val="00063ABF"/>
    <w:rsid w:val="00067809"/>
    <w:rsid w:val="00071CCD"/>
    <w:rsid w:val="0007221E"/>
    <w:rsid w:val="000A34B6"/>
    <w:rsid w:val="000C410E"/>
    <w:rsid w:val="000D3F4D"/>
    <w:rsid w:val="000E7261"/>
    <w:rsid w:val="000F6071"/>
    <w:rsid w:val="00115C13"/>
    <w:rsid w:val="00125EA2"/>
    <w:rsid w:val="0013242A"/>
    <w:rsid w:val="001326B2"/>
    <w:rsid w:val="00153FB3"/>
    <w:rsid w:val="00161612"/>
    <w:rsid w:val="00164BE4"/>
    <w:rsid w:val="0018289A"/>
    <w:rsid w:val="001843DA"/>
    <w:rsid w:val="001917AC"/>
    <w:rsid w:val="001B47F4"/>
    <w:rsid w:val="001B65EC"/>
    <w:rsid w:val="001C0DFB"/>
    <w:rsid w:val="001C4762"/>
    <w:rsid w:val="001C7B89"/>
    <w:rsid w:val="001D1A2B"/>
    <w:rsid w:val="001D6963"/>
    <w:rsid w:val="001E291A"/>
    <w:rsid w:val="001F1A08"/>
    <w:rsid w:val="00206E77"/>
    <w:rsid w:val="002368F0"/>
    <w:rsid w:val="00240DFA"/>
    <w:rsid w:val="002559DA"/>
    <w:rsid w:val="002667D1"/>
    <w:rsid w:val="002965ED"/>
    <w:rsid w:val="00296671"/>
    <w:rsid w:val="0029797A"/>
    <w:rsid w:val="002A3892"/>
    <w:rsid w:val="002B3D6A"/>
    <w:rsid w:val="002B721B"/>
    <w:rsid w:val="002C0CA6"/>
    <w:rsid w:val="002D2643"/>
    <w:rsid w:val="002E572C"/>
    <w:rsid w:val="002F4FB1"/>
    <w:rsid w:val="002F6861"/>
    <w:rsid w:val="00306D10"/>
    <w:rsid w:val="00333DF2"/>
    <w:rsid w:val="00345748"/>
    <w:rsid w:val="0035587B"/>
    <w:rsid w:val="00376C0D"/>
    <w:rsid w:val="00395BE7"/>
    <w:rsid w:val="003A6C79"/>
    <w:rsid w:val="003B670E"/>
    <w:rsid w:val="003E15D9"/>
    <w:rsid w:val="003E331F"/>
    <w:rsid w:val="003E43B1"/>
    <w:rsid w:val="004118BE"/>
    <w:rsid w:val="00424AC9"/>
    <w:rsid w:val="00427DDB"/>
    <w:rsid w:val="004506BD"/>
    <w:rsid w:val="00451F0E"/>
    <w:rsid w:val="004643B4"/>
    <w:rsid w:val="0049228C"/>
    <w:rsid w:val="004A1167"/>
    <w:rsid w:val="004A7008"/>
    <w:rsid w:val="004B2BD2"/>
    <w:rsid w:val="004C0C5F"/>
    <w:rsid w:val="004C7442"/>
    <w:rsid w:val="004E3458"/>
    <w:rsid w:val="004E6A91"/>
    <w:rsid w:val="004F1CA9"/>
    <w:rsid w:val="005069C6"/>
    <w:rsid w:val="00535B89"/>
    <w:rsid w:val="00537D22"/>
    <w:rsid w:val="00551E8A"/>
    <w:rsid w:val="00552E13"/>
    <w:rsid w:val="00552E4D"/>
    <w:rsid w:val="00556D7E"/>
    <w:rsid w:val="005638FA"/>
    <w:rsid w:val="005660F3"/>
    <w:rsid w:val="00595C80"/>
    <w:rsid w:val="005C1411"/>
    <w:rsid w:val="005D4B87"/>
    <w:rsid w:val="005D582E"/>
    <w:rsid w:val="005E1715"/>
    <w:rsid w:val="005E3114"/>
    <w:rsid w:val="005E6007"/>
    <w:rsid w:val="005F4FED"/>
    <w:rsid w:val="005F660B"/>
    <w:rsid w:val="006021AA"/>
    <w:rsid w:val="00616BD8"/>
    <w:rsid w:val="006258A8"/>
    <w:rsid w:val="00643606"/>
    <w:rsid w:val="00645095"/>
    <w:rsid w:val="00660660"/>
    <w:rsid w:val="00671A0D"/>
    <w:rsid w:val="00674245"/>
    <w:rsid w:val="00685B49"/>
    <w:rsid w:val="006A1A0F"/>
    <w:rsid w:val="006A2C2F"/>
    <w:rsid w:val="006A357C"/>
    <w:rsid w:val="006D1EE1"/>
    <w:rsid w:val="006D5C73"/>
    <w:rsid w:val="006F07A1"/>
    <w:rsid w:val="006F2D04"/>
    <w:rsid w:val="00703AF1"/>
    <w:rsid w:val="00724769"/>
    <w:rsid w:val="0076732D"/>
    <w:rsid w:val="00785A31"/>
    <w:rsid w:val="007A0A97"/>
    <w:rsid w:val="007C7248"/>
    <w:rsid w:val="007E3BC8"/>
    <w:rsid w:val="00800FE8"/>
    <w:rsid w:val="00804FD5"/>
    <w:rsid w:val="00810706"/>
    <w:rsid w:val="00813AA1"/>
    <w:rsid w:val="008159A2"/>
    <w:rsid w:val="00816111"/>
    <w:rsid w:val="00822D24"/>
    <w:rsid w:val="00830388"/>
    <w:rsid w:val="00834D29"/>
    <w:rsid w:val="00846513"/>
    <w:rsid w:val="008615BA"/>
    <w:rsid w:val="00870F26"/>
    <w:rsid w:val="00876090"/>
    <w:rsid w:val="008907AD"/>
    <w:rsid w:val="00895FA2"/>
    <w:rsid w:val="008F44DF"/>
    <w:rsid w:val="008F4E67"/>
    <w:rsid w:val="009132A6"/>
    <w:rsid w:val="00915E1F"/>
    <w:rsid w:val="00923623"/>
    <w:rsid w:val="009266B0"/>
    <w:rsid w:val="00935170"/>
    <w:rsid w:val="0096332D"/>
    <w:rsid w:val="00964B23"/>
    <w:rsid w:val="00997B21"/>
    <w:rsid w:val="009A0D93"/>
    <w:rsid w:val="009C3F73"/>
    <w:rsid w:val="009D015C"/>
    <w:rsid w:val="00A10C02"/>
    <w:rsid w:val="00A12BC6"/>
    <w:rsid w:val="00A40443"/>
    <w:rsid w:val="00A44514"/>
    <w:rsid w:val="00A44841"/>
    <w:rsid w:val="00A61730"/>
    <w:rsid w:val="00A644C0"/>
    <w:rsid w:val="00A654BC"/>
    <w:rsid w:val="00A72C15"/>
    <w:rsid w:val="00A93EEE"/>
    <w:rsid w:val="00AB1447"/>
    <w:rsid w:val="00AB33F7"/>
    <w:rsid w:val="00AB3D57"/>
    <w:rsid w:val="00AB4F5A"/>
    <w:rsid w:val="00AC3C84"/>
    <w:rsid w:val="00AF35DE"/>
    <w:rsid w:val="00B05570"/>
    <w:rsid w:val="00B109BB"/>
    <w:rsid w:val="00B1605B"/>
    <w:rsid w:val="00B33A41"/>
    <w:rsid w:val="00B50582"/>
    <w:rsid w:val="00B70374"/>
    <w:rsid w:val="00B74C76"/>
    <w:rsid w:val="00B8308E"/>
    <w:rsid w:val="00B833AF"/>
    <w:rsid w:val="00B93901"/>
    <w:rsid w:val="00BB4F1F"/>
    <w:rsid w:val="00BE0A1F"/>
    <w:rsid w:val="00C2059A"/>
    <w:rsid w:val="00C23CB9"/>
    <w:rsid w:val="00C314D1"/>
    <w:rsid w:val="00C452CA"/>
    <w:rsid w:val="00C45AD0"/>
    <w:rsid w:val="00C52835"/>
    <w:rsid w:val="00C5382B"/>
    <w:rsid w:val="00C6232C"/>
    <w:rsid w:val="00C8508B"/>
    <w:rsid w:val="00CA7F01"/>
    <w:rsid w:val="00CC0431"/>
    <w:rsid w:val="00CC59BD"/>
    <w:rsid w:val="00D041A5"/>
    <w:rsid w:val="00D14241"/>
    <w:rsid w:val="00D25526"/>
    <w:rsid w:val="00D351CF"/>
    <w:rsid w:val="00D37560"/>
    <w:rsid w:val="00D5272A"/>
    <w:rsid w:val="00D546E0"/>
    <w:rsid w:val="00D57D8F"/>
    <w:rsid w:val="00D61930"/>
    <w:rsid w:val="00D6218A"/>
    <w:rsid w:val="00D762FC"/>
    <w:rsid w:val="00D84E5A"/>
    <w:rsid w:val="00DA3118"/>
    <w:rsid w:val="00DC56DD"/>
    <w:rsid w:val="00DF49DD"/>
    <w:rsid w:val="00DF6E13"/>
    <w:rsid w:val="00E16E50"/>
    <w:rsid w:val="00E32630"/>
    <w:rsid w:val="00E42424"/>
    <w:rsid w:val="00E550B0"/>
    <w:rsid w:val="00E65727"/>
    <w:rsid w:val="00E7000E"/>
    <w:rsid w:val="00E72749"/>
    <w:rsid w:val="00E80E7B"/>
    <w:rsid w:val="00E82717"/>
    <w:rsid w:val="00E8297D"/>
    <w:rsid w:val="00E91F7D"/>
    <w:rsid w:val="00E95C79"/>
    <w:rsid w:val="00E95E1E"/>
    <w:rsid w:val="00E972D2"/>
    <w:rsid w:val="00EC3168"/>
    <w:rsid w:val="00F16424"/>
    <w:rsid w:val="00F223BE"/>
    <w:rsid w:val="00F24C6F"/>
    <w:rsid w:val="00F327F7"/>
    <w:rsid w:val="00F33F1D"/>
    <w:rsid w:val="00F42A9A"/>
    <w:rsid w:val="00F531E2"/>
    <w:rsid w:val="00F54931"/>
    <w:rsid w:val="00F67181"/>
    <w:rsid w:val="00F77018"/>
    <w:rsid w:val="00F77BEE"/>
    <w:rsid w:val="00F82FED"/>
    <w:rsid w:val="00F95F37"/>
    <w:rsid w:val="00F96A2B"/>
    <w:rsid w:val="00FB43B5"/>
    <w:rsid w:val="00FC77A9"/>
    <w:rsid w:val="00FD2F57"/>
    <w:rsid w:val="00FD3458"/>
    <w:rsid w:val="00FD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E5C6C"/>
  <w15:docId w15:val="{BD05E2D4-E806-4BED-A4E5-0B87097A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74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Body of text,Colorful List - Accent 11,List Paragraph1,Body of text+1,Body of text+2,Body of text+3,List Paragraph11,HEADING 1,Medium Grid 1 - Accent 21,soal jawab,Body of textCxSp,List Paragraph Char Char Char,List Paragraph Char Char"/>
    <w:basedOn w:val="Normal"/>
    <w:link w:val="ListParagraphChar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aliases w:val="Tabel"/>
    <w:basedOn w:val="Table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58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660660"/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rsid w:val="00660660"/>
    <w:pPr>
      <w:spacing w:before="100" w:beforeAutospacing="1" w:after="100" w:afterAutospacing="1"/>
    </w:pPr>
    <w:rPr>
      <w:rFonts w:eastAsia="MS Mincho"/>
      <w:lang w:val="id-ID" w:eastAsia="id-ID"/>
    </w:rPr>
  </w:style>
  <w:style w:type="character" w:customStyle="1" w:styleId="ListParagraphChar">
    <w:name w:val="List Paragraph Char"/>
    <w:aliases w:val="Body of text Char,Colorful List - Accent 11 Char,List Paragraph1 Char,Body of text+1 Char,Body of text+2 Char,Body of text+3 Char,List Paragraph11 Char,HEADING 1 Char,Medium Grid 1 - Accent 21 Char,soal jawab Char"/>
    <w:link w:val="ListParagraph"/>
    <w:uiPriority w:val="34"/>
    <w:qFormat/>
    <w:locked/>
    <w:rsid w:val="00660660"/>
  </w:style>
  <w:style w:type="paragraph" w:styleId="Header">
    <w:name w:val="header"/>
    <w:basedOn w:val="Normal"/>
    <w:link w:val="HeaderCh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B89"/>
  </w:style>
  <w:style w:type="paragraph" w:styleId="Footer">
    <w:name w:val="footer"/>
    <w:basedOn w:val="Normal"/>
    <w:link w:val="FooterCh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B89"/>
  </w:style>
  <w:style w:type="character" w:styleId="Hyperlink">
    <w:name w:val="Hyperlink"/>
    <w:basedOn w:val="DefaultParagraphFont"/>
    <w:uiPriority w:val="99"/>
    <w:unhideWhenUsed/>
    <w:rsid w:val="006F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7A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1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buku.kemdikbud.go.id/katalog/pendidikan-pancasila-untuk-sekolah-dasar-kelas-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5F36E01B-DB5A-4B82-B986-B47632107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5647</Words>
  <Characters>32191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ejay</dc:creator>
  <cp:lastModifiedBy>empe</cp:lastModifiedBy>
  <cp:revision>5</cp:revision>
  <cp:lastPrinted>2025-03-08T03:00:00Z</cp:lastPrinted>
  <dcterms:created xsi:type="dcterms:W3CDTF">2025-08-02T11:15:00Z</dcterms:created>
  <dcterms:modified xsi:type="dcterms:W3CDTF">2026-07-16T12:13:00Z</dcterms:modified>
</cp:coreProperties>
</file>