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2AFD0" w14:textId="77777777" w:rsidR="00375D62" w:rsidRDefault="00375D62" w:rsidP="00375D62">
      <w:pPr>
        <w:jc w:val="center"/>
        <w:rPr>
          <w:b/>
          <w:color w:val="00B0F0"/>
        </w:rPr>
      </w:pPr>
      <w:bookmarkStart w:id="0" w:name="_Hlk205057472"/>
      <w:bookmarkEnd w:id="0"/>
      <w:r>
        <w:rPr>
          <w:noProof/>
        </w:rPr>
        <w:drawing>
          <wp:anchor distT="0" distB="0" distL="114300" distR="114300" simplePos="0" relativeHeight="251659264" behindDoc="0" locked="0" layoutInCell="1" allowOverlap="1" wp14:anchorId="6DCCD0A3" wp14:editId="656CF0C1">
            <wp:simplePos x="0" y="0"/>
            <wp:positionH relativeFrom="page">
              <wp:align>right</wp:align>
            </wp:positionH>
            <wp:positionV relativeFrom="paragraph">
              <wp:posOffset>-1667510</wp:posOffset>
            </wp:positionV>
            <wp:extent cx="7772400" cy="12144375"/>
            <wp:effectExtent l="0" t="0" r="0" b="952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72400" cy="12144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5F9DCC" w14:textId="77777777" w:rsidR="00375D62" w:rsidRPr="00145910" w:rsidRDefault="00375D62" w:rsidP="00375D62">
      <w:pPr>
        <w:autoSpaceDE w:val="0"/>
        <w:autoSpaceDN w:val="0"/>
        <w:adjustRightInd w:val="0"/>
        <w:jc w:val="center"/>
        <w:rPr>
          <w:rFonts w:eastAsia="Calibri"/>
          <w:b/>
          <w:bCs/>
          <w:color w:val="000000"/>
        </w:rPr>
      </w:pPr>
    </w:p>
    <w:p w14:paraId="30356FC8" w14:textId="77777777" w:rsidR="00375D62" w:rsidRPr="00874FFF" w:rsidRDefault="00375D62" w:rsidP="00375D62">
      <w:pPr>
        <w:jc w:val="center"/>
      </w:pPr>
    </w:p>
    <w:p w14:paraId="0D0E08E0" w14:textId="77777777" w:rsidR="00375D62" w:rsidRDefault="00375D62" w:rsidP="00375D62">
      <w:pPr>
        <w:spacing w:after="160" w:line="259" w:lineRule="auto"/>
      </w:pPr>
      <w:r>
        <w:br w:type="page"/>
      </w:r>
    </w:p>
    <w:p w14:paraId="6E773C35" w14:textId="10387C28" w:rsidR="00375D62" w:rsidRDefault="002831F4" w:rsidP="00375D62">
      <w:r>
        <w:rPr>
          <w:noProof/>
        </w:rPr>
        <w:lastRenderedPageBreak/>
        <mc:AlternateContent>
          <mc:Choice Requires="wpg">
            <w:drawing>
              <wp:anchor distT="0" distB="0" distL="114300" distR="114300" simplePos="0" relativeHeight="251661312" behindDoc="1" locked="0" layoutInCell="1" allowOverlap="1" wp14:anchorId="20E29389" wp14:editId="68B8AFAD">
                <wp:simplePos x="0" y="0"/>
                <wp:positionH relativeFrom="column">
                  <wp:posOffset>-77470</wp:posOffset>
                </wp:positionH>
                <wp:positionV relativeFrom="paragraph">
                  <wp:posOffset>-53975</wp:posOffset>
                </wp:positionV>
                <wp:extent cx="5941695" cy="3728085"/>
                <wp:effectExtent l="0" t="0" r="0" b="0"/>
                <wp:wrapNone/>
                <wp:docPr id="3" name="Gr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1695" cy="3728085"/>
                          <a:chOff x="0" y="0"/>
                          <a:chExt cx="5941695" cy="3728085"/>
                        </a:xfrm>
                      </wpg:grpSpPr>
                      <pic:pic xmlns:pic="http://schemas.openxmlformats.org/drawingml/2006/picture">
                        <pic:nvPicPr>
                          <pic:cNvPr id="4" name="Picture 4"/>
                          <pic:cNvPicPr>
                            <a:picLocks noChangeAspect="1"/>
                          </pic:cNvPicPr>
                        </pic:nvPicPr>
                        <pic:blipFill>
                          <a:blip r:embed="rId9"/>
                          <a:srcRect/>
                          <a:stretch>
                            <a:fillRect/>
                          </a:stretch>
                        </pic:blipFill>
                        <pic:spPr bwMode="auto">
                          <a:xfrm>
                            <a:off x="1584960" y="0"/>
                            <a:ext cx="3014345" cy="2239645"/>
                          </a:xfrm>
                          <a:prstGeom prst="rect">
                            <a:avLst/>
                          </a:prstGeom>
                          <a:noFill/>
                          <a:ln>
                            <a:noFill/>
                          </a:ln>
                        </pic:spPr>
                      </pic:pic>
                      <pic:pic xmlns:pic="http://schemas.openxmlformats.org/drawingml/2006/picture">
                        <pic:nvPicPr>
                          <pic:cNvPr id="9" name="Picture 6"/>
                          <pic:cNvPicPr>
                            <a:picLocks noChangeAspect="1"/>
                          </pic:cNvPicPr>
                        </pic:nvPicPr>
                        <pic:blipFill>
                          <a:blip r:embed="rId10"/>
                          <a:stretch>
                            <a:fillRect/>
                          </a:stretch>
                        </pic:blipFill>
                        <pic:spPr bwMode="auto">
                          <a:xfrm>
                            <a:off x="2667000" y="2194560"/>
                            <a:ext cx="3274695" cy="1533525"/>
                          </a:xfrm>
                          <a:prstGeom prst="rect">
                            <a:avLst/>
                          </a:prstGeom>
                          <a:noFill/>
                          <a:ln>
                            <a:noFill/>
                          </a:ln>
                        </pic:spPr>
                      </pic:pic>
                      <pic:pic xmlns:pic="http://schemas.openxmlformats.org/drawingml/2006/picture">
                        <pic:nvPicPr>
                          <pic:cNvPr id="15" name="Picture 8"/>
                          <pic:cNvPicPr>
                            <a:picLocks noChangeAspect="1"/>
                          </pic:cNvPicPr>
                        </pic:nvPicPr>
                        <pic:blipFill>
                          <a:blip r:embed="rId11"/>
                          <a:stretch>
                            <a:fillRect/>
                          </a:stretch>
                        </pic:blipFill>
                        <pic:spPr bwMode="auto">
                          <a:xfrm>
                            <a:off x="0" y="2346960"/>
                            <a:ext cx="2672080" cy="1342390"/>
                          </a:xfrm>
                          <a:prstGeom prst="rect">
                            <a:avLst/>
                          </a:prstGeom>
                          <a:noFill/>
                          <a:ln>
                            <a:noFill/>
                          </a:ln>
                        </pic:spPr>
                      </pic:pic>
                    </wpg:wgp>
                  </a:graphicData>
                </a:graphic>
                <wp14:sizeRelH relativeFrom="page">
                  <wp14:pctWidth>0</wp14:pctWidth>
                </wp14:sizeRelH>
                <wp14:sizeRelV relativeFrom="page">
                  <wp14:pctHeight>0</wp14:pctHeight>
                </wp14:sizeRelV>
              </wp:anchor>
            </w:drawing>
          </mc:Choice>
          <mc:Fallback>
            <w:pict>
              <v:group w14:anchorId="1F17C5DF" id="Grup 3" o:spid="_x0000_s1026" style="position:absolute;margin-left:-6.1pt;margin-top:-4.25pt;width:467.85pt;height:293.55pt;z-index:-251655168" coordsize="59416,37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15849;width:30144;height:22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">
                  <v:imagedata r:id="rId12" o:title=""/>
                </v:shape>
                <v:shape id="Picture 6" o:spid="_x0000_s1028" type="#_x0000_t75" style="position:absolute;left:26670;top:21945;width:32746;height:15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">
                  <v:imagedata r:id="rId13" o:title=""/>
                </v:shape>
                <v:shape id="Picture 8" o:spid="_x0000_s1029" type="#_x0000_t75" style="position:absolute;top:23469;width:26720;height:13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">
                  <v:imagedata r:id="rId14" o:title=""/>
                </v:shape>
              </v:group>
            </w:pict>
          </mc:Fallback>
        </mc:AlternateContent>
      </w:r>
    </w:p>
    <w:p w14:paraId="6F4DBE5A" w14:textId="4F0E5F84" w:rsidR="00375D62" w:rsidRDefault="00375D62" w:rsidP="00375D62">
      <w:pPr>
        <w:jc w:val="center"/>
      </w:pPr>
    </w:p>
    <w:p w14:paraId="148C81B4" w14:textId="77777777" w:rsidR="00375D62" w:rsidRDefault="00375D62" w:rsidP="00375D62">
      <w:pPr>
        <w:jc w:val="center"/>
      </w:pPr>
    </w:p>
    <w:p w14:paraId="6D58855E" w14:textId="77777777" w:rsidR="00375D62" w:rsidRDefault="00375D62" w:rsidP="00375D62">
      <w:pPr>
        <w:jc w:val="center"/>
      </w:pPr>
    </w:p>
    <w:p w14:paraId="78016314" w14:textId="77777777" w:rsidR="00375D62" w:rsidRDefault="00375D62" w:rsidP="00375D62">
      <w:pPr>
        <w:jc w:val="center"/>
      </w:pPr>
    </w:p>
    <w:p w14:paraId="6842E0E3" w14:textId="77777777" w:rsidR="00375D62" w:rsidRDefault="00375D62" w:rsidP="00375D62">
      <w:pPr>
        <w:jc w:val="center"/>
      </w:pPr>
    </w:p>
    <w:p w14:paraId="68BA5096" w14:textId="77777777" w:rsidR="00375D62" w:rsidRDefault="00375D62" w:rsidP="00375D62">
      <w:pPr>
        <w:jc w:val="center"/>
      </w:pPr>
    </w:p>
    <w:p w14:paraId="4EB26874" w14:textId="77777777" w:rsidR="00375D62" w:rsidRDefault="00375D62" w:rsidP="00375D62">
      <w:pPr>
        <w:jc w:val="center"/>
      </w:pPr>
    </w:p>
    <w:p w14:paraId="2D5DFB70" w14:textId="77777777" w:rsidR="00375D62" w:rsidRDefault="00375D62" w:rsidP="00375D62">
      <w:pPr>
        <w:jc w:val="center"/>
      </w:pPr>
    </w:p>
    <w:p w14:paraId="0983D49A" w14:textId="77777777" w:rsidR="00375D62" w:rsidRDefault="00375D62" w:rsidP="00375D62">
      <w:pPr>
        <w:jc w:val="center"/>
      </w:pPr>
    </w:p>
    <w:p w14:paraId="217FD46A" w14:textId="77777777" w:rsidR="00375D62" w:rsidRDefault="00375D62" w:rsidP="00375D62">
      <w:pPr>
        <w:jc w:val="center"/>
      </w:pPr>
    </w:p>
    <w:p w14:paraId="4004B063" w14:textId="77777777" w:rsidR="00375D62" w:rsidRDefault="00375D62" w:rsidP="00375D62">
      <w:pPr>
        <w:jc w:val="center"/>
      </w:pPr>
    </w:p>
    <w:p w14:paraId="0EEFA38E" w14:textId="77777777" w:rsidR="00375D62" w:rsidRDefault="00375D62" w:rsidP="00375D62">
      <w:pPr>
        <w:jc w:val="center"/>
      </w:pPr>
    </w:p>
    <w:p w14:paraId="1A622D0B" w14:textId="77777777" w:rsidR="00375D62" w:rsidRDefault="00375D62" w:rsidP="00375D62">
      <w:pPr>
        <w:jc w:val="center"/>
      </w:pPr>
    </w:p>
    <w:p w14:paraId="4366CA26" w14:textId="77777777" w:rsidR="00375D62" w:rsidRDefault="00375D62" w:rsidP="00375D62">
      <w:pPr>
        <w:jc w:val="center"/>
      </w:pPr>
    </w:p>
    <w:p w14:paraId="5965F4C3" w14:textId="77777777" w:rsidR="00375D62" w:rsidRDefault="00375D62" w:rsidP="00375D62">
      <w:pPr>
        <w:jc w:val="center"/>
      </w:pPr>
    </w:p>
    <w:p w14:paraId="376BB854" w14:textId="77777777" w:rsidR="00375D62" w:rsidRDefault="00375D62" w:rsidP="00375D62">
      <w:pPr>
        <w:jc w:val="center"/>
      </w:pPr>
    </w:p>
    <w:p w14:paraId="3A8B400A" w14:textId="77777777" w:rsidR="00375D62" w:rsidRDefault="00375D62" w:rsidP="00375D62">
      <w:pPr>
        <w:jc w:val="center"/>
      </w:pPr>
    </w:p>
    <w:p w14:paraId="0B248B17" w14:textId="77777777" w:rsidR="00375D62" w:rsidRDefault="00375D62" w:rsidP="00375D62">
      <w:pPr>
        <w:jc w:val="center"/>
      </w:pPr>
    </w:p>
    <w:p w14:paraId="13F8A176" w14:textId="77777777" w:rsidR="00375D62" w:rsidRDefault="00375D62" w:rsidP="00375D62">
      <w:pPr>
        <w:jc w:val="center"/>
      </w:pPr>
    </w:p>
    <w:p w14:paraId="4456F6DF" w14:textId="77777777" w:rsidR="00375D62" w:rsidRDefault="00375D62" w:rsidP="00375D62">
      <w:pPr>
        <w:jc w:val="center"/>
      </w:pPr>
    </w:p>
    <w:p w14:paraId="57499C08" w14:textId="77777777" w:rsidR="00375D62" w:rsidRDefault="00375D62" w:rsidP="00375D62">
      <w:pPr>
        <w:jc w:val="center"/>
      </w:pPr>
    </w:p>
    <w:p w14:paraId="3DF3C2A3" w14:textId="77777777" w:rsidR="00375D62" w:rsidRDefault="00375D62" w:rsidP="00375D62">
      <w:pPr>
        <w:jc w:val="center"/>
      </w:pPr>
    </w:p>
    <w:p w14:paraId="4B7EB7FD" w14:textId="77777777" w:rsidR="00375D62" w:rsidRDefault="00375D62" w:rsidP="00375D62">
      <w:pPr>
        <w:jc w:val="center"/>
      </w:pPr>
    </w:p>
    <w:p w14:paraId="57653768" w14:textId="77777777" w:rsidR="00375D62" w:rsidRPr="00874FFF" w:rsidRDefault="00375D62" w:rsidP="00375D62">
      <w:pPr>
        <w:jc w:val="center"/>
      </w:pPr>
    </w:p>
    <w:tbl>
      <w:tblPr>
        <w:tblW w:w="9043" w:type="dxa"/>
        <w:jc w:val="center"/>
        <w:tblBorders>
          <w:bottom w:val="double" w:sz="4" w:space="0" w:color="auto"/>
        </w:tblBorders>
        <w:shd w:val="clear" w:color="auto" w:fill="C00000"/>
        <w:tblLook w:val="01E0" w:firstRow="1" w:lastRow="1" w:firstColumn="1" w:lastColumn="1" w:noHBand="0" w:noVBand="0"/>
      </w:tblPr>
      <w:tblGrid>
        <w:gridCol w:w="9043"/>
      </w:tblGrid>
      <w:tr w:rsidR="00375D62" w:rsidRPr="00874FFF" w14:paraId="1936C17B" w14:textId="77777777" w:rsidTr="00736A42">
        <w:trPr>
          <w:trHeight w:val="615"/>
          <w:jc w:val="center"/>
        </w:trPr>
        <w:tc>
          <w:tcPr>
            <w:tcW w:w="9043" w:type="dxa"/>
            <w:tcBorders>
              <w:bottom w:val="nil"/>
            </w:tcBorders>
            <w:shd w:val="clear" w:color="auto" w:fill="0070C0"/>
            <w:vAlign w:val="center"/>
          </w:tcPr>
          <w:p w14:paraId="610B6A18" w14:textId="77777777" w:rsidR="00375D62" w:rsidRDefault="00375D62" w:rsidP="00736A42">
            <w:pPr>
              <w:spacing w:before="240" w:after="240"/>
              <w:jc w:val="center"/>
              <w:rPr>
                <w:b/>
                <w:bCs/>
                <w:color w:val="FFFFFF" w:themeColor="background1"/>
                <w:sz w:val="32"/>
                <w:szCs w:val="32"/>
              </w:rPr>
            </w:pPr>
            <w:r w:rsidRPr="00874770">
              <w:rPr>
                <w:b/>
                <w:bCs/>
                <w:color w:val="FFFFFF" w:themeColor="background1"/>
                <w:sz w:val="32"/>
                <w:szCs w:val="32"/>
              </w:rPr>
              <w:t xml:space="preserve">MODUL AJAR </w:t>
            </w:r>
          </w:p>
          <w:p w14:paraId="0DF20858" w14:textId="77777777" w:rsidR="00375D62" w:rsidRPr="00874770" w:rsidRDefault="00375D62" w:rsidP="00736A42">
            <w:pPr>
              <w:spacing w:before="240" w:after="240"/>
              <w:jc w:val="center"/>
              <w:rPr>
                <w:b/>
                <w:color w:val="FFFFFF" w:themeColor="background1"/>
                <w:sz w:val="28"/>
                <w:szCs w:val="28"/>
              </w:rPr>
            </w:pPr>
            <w:r w:rsidRPr="00874770">
              <w:rPr>
                <w:b/>
                <w:bCs/>
                <w:color w:val="FFFFFF" w:themeColor="background1"/>
                <w:sz w:val="32"/>
                <w:szCs w:val="32"/>
              </w:rPr>
              <w:t xml:space="preserve">KURIKULUM MERDEKA </w:t>
            </w:r>
          </w:p>
        </w:tc>
      </w:tr>
      <w:tr w:rsidR="00375D62" w:rsidRPr="00874FFF" w14:paraId="611C71CF" w14:textId="77777777" w:rsidTr="00736A42">
        <w:trPr>
          <w:trHeight w:val="615"/>
          <w:jc w:val="center"/>
        </w:trPr>
        <w:tc>
          <w:tcPr>
            <w:tcW w:w="9043" w:type="dxa"/>
            <w:tcBorders>
              <w:bottom w:val="double" w:sz="4" w:space="0" w:color="auto"/>
            </w:tcBorders>
            <w:shd w:val="clear" w:color="auto" w:fill="FFFFFF"/>
            <w:vAlign w:val="center"/>
          </w:tcPr>
          <w:p w14:paraId="64A95749" w14:textId="77777777" w:rsidR="00375D62" w:rsidRPr="00874FFF" w:rsidRDefault="00375D62" w:rsidP="00736A42">
            <w:pPr>
              <w:tabs>
                <w:tab w:val="left" w:pos="3436"/>
                <w:tab w:val="left" w:pos="3784"/>
              </w:tabs>
              <w:spacing w:before="120" w:after="120"/>
              <w:jc w:val="center"/>
              <w:rPr>
                <w:b/>
                <w:bCs/>
                <w:caps/>
                <w:sz w:val="28"/>
                <w:szCs w:val="28"/>
              </w:rPr>
            </w:pPr>
          </w:p>
          <w:p w14:paraId="4F866FEC" w14:textId="77777777" w:rsidR="00375D62" w:rsidRPr="00874FFF" w:rsidRDefault="00375D62" w:rsidP="00736A42">
            <w:pPr>
              <w:tabs>
                <w:tab w:val="left" w:pos="3436"/>
                <w:tab w:val="left" w:pos="3784"/>
              </w:tabs>
              <w:spacing w:before="120" w:after="120"/>
              <w:jc w:val="center"/>
              <w:rPr>
                <w:b/>
                <w:bCs/>
                <w:sz w:val="28"/>
                <w:szCs w:val="28"/>
                <w:lang w:val="pt-BR"/>
              </w:rPr>
            </w:pPr>
            <w:r>
              <w:rPr>
                <w:b/>
                <w:bCs/>
                <w:sz w:val="28"/>
                <w:szCs w:val="28"/>
                <w:lang w:val="pt-BR"/>
              </w:rPr>
              <w:t xml:space="preserve"> </w:t>
            </w:r>
          </w:p>
          <w:p w14:paraId="5393513F" w14:textId="77777777" w:rsidR="002831F4" w:rsidRPr="00C957B0" w:rsidRDefault="002831F4" w:rsidP="002831F4">
            <w:pPr>
              <w:tabs>
                <w:tab w:val="left" w:pos="3124"/>
              </w:tabs>
              <w:spacing w:before="120" w:after="120"/>
              <w:rPr>
                <w:b/>
                <w:bCs/>
                <w:sz w:val="28"/>
                <w:szCs w:val="28"/>
                <w:lang w:val="pt-BR"/>
              </w:rPr>
            </w:pPr>
            <w:r w:rsidRPr="00C957B0">
              <w:rPr>
                <w:b/>
                <w:bCs/>
                <w:sz w:val="28"/>
                <w:szCs w:val="28"/>
                <w:lang w:val="pt-BR"/>
              </w:rPr>
              <w:t>Nama P</w:t>
            </w:r>
            <w:r w:rsidRPr="00C957B0">
              <w:rPr>
                <w:b/>
                <w:bCs/>
                <w:sz w:val="28"/>
                <w:szCs w:val="28"/>
              </w:rPr>
              <w:t xml:space="preserve">enyusun                 </w:t>
            </w:r>
            <w:r w:rsidRPr="00C957B0">
              <w:rPr>
                <w:b/>
                <w:bCs/>
                <w:sz w:val="28"/>
                <w:szCs w:val="28"/>
                <w:lang w:val="pt-BR"/>
              </w:rPr>
              <w:t>:</w:t>
            </w:r>
            <w:r w:rsidRPr="00C957B0">
              <w:rPr>
                <w:b/>
                <w:bCs/>
                <w:sz w:val="28"/>
                <w:szCs w:val="28"/>
                <w:lang w:val="pt-BR"/>
              </w:rPr>
              <w:tab/>
            </w:r>
            <w:r w:rsidRPr="00C957B0">
              <w:rPr>
                <w:b/>
                <w:bCs/>
                <w:sz w:val="28"/>
                <w:szCs w:val="28"/>
                <w:lang w:val="sv-SE"/>
              </w:rPr>
              <w:t>SRI DEWI YULIA, S.Pd</w:t>
            </w:r>
          </w:p>
          <w:p w14:paraId="55A0CC8E" w14:textId="77777777" w:rsidR="002831F4" w:rsidRPr="00C957B0" w:rsidRDefault="002831F4" w:rsidP="002831F4">
            <w:pPr>
              <w:tabs>
                <w:tab w:val="left" w:pos="3124"/>
              </w:tabs>
              <w:spacing w:before="120" w:after="120"/>
              <w:rPr>
                <w:b/>
                <w:bCs/>
                <w:sz w:val="28"/>
                <w:szCs w:val="28"/>
                <w:lang w:val="pt-BR"/>
              </w:rPr>
            </w:pPr>
            <w:r w:rsidRPr="00C957B0">
              <w:rPr>
                <w:b/>
                <w:bCs/>
                <w:sz w:val="28"/>
                <w:szCs w:val="28"/>
                <w:lang w:val="pt-BR"/>
              </w:rPr>
              <w:t xml:space="preserve">NIP                     </w:t>
            </w:r>
            <w:r w:rsidRPr="00C957B0">
              <w:rPr>
                <w:b/>
                <w:bCs/>
                <w:sz w:val="28"/>
                <w:szCs w:val="28"/>
              </w:rPr>
              <w:t xml:space="preserve">                 </w:t>
            </w:r>
            <w:r w:rsidRPr="00C957B0">
              <w:rPr>
                <w:b/>
                <w:bCs/>
                <w:sz w:val="28"/>
                <w:szCs w:val="28"/>
                <w:lang w:val="pt-BR"/>
              </w:rPr>
              <w:t>:</w:t>
            </w:r>
            <w:r w:rsidRPr="00C957B0">
              <w:rPr>
                <w:b/>
                <w:bCs/>
                <w:sz w:val="28"/>
                <w:szCs w:val="28"/>
                <w:lang w:val="pt-BR"/>
              </w:rPr>
              <w:tab/>
              <w:t>198107152023212021</w:t>
            </w:r>
          </w:p>
          <w:p w14:paraId="14D453C2" w14:textId="77777777" w:rsidR="002831F4" w:rsidRPr="00C957B0" w:rsidRDefault="002831F4" w:rsidP="002831F4">
            <w:pPr>
              <w:tabs>
                <w:tab w:val="left" w:pos="3124"/>
              </w:tabs>
              <w:spacing w:before="120" w:after="120"/>
              <w:rPr>
                <w:b/>
                <w:bCs/>
                <w:sz w:val="28"/>
                <w:szCs w:val="28"/>
                <w:lang w:val="pt-BR"/>
              </w:rPr>
            </w:pPr>
            <w:r w:rsidRPr="00C957B0">
              <w:rPr>
                <w:b/>
                <w:bCs/>
                <w:sz w:val="28"/>
                <w:szCs w:val="28"/>
                <w:lang w:val="pt-BR"/>
              </w:rPr>
              <w:t>Nama Sekolah</w:t>
            </w:r>
            <w:r w:rsidRPr="00C957B0">
              <w:rPr>
                <w:b/>
                <w:bCs/>
                <w:sz w:val="28"/>
                <w:szCs w:val="28"/>
              </w:rPr>
              <w:t xml:space="preserve">                    </w:t>
            </w:r>
            <w:r w:rsidRPr="00C957B0">
              <w:rPr>
                <w:b/>
                <w:bCs/>
                <w:sz w:val="28"/>
                <w:szCs w:val="28"/>
                <w:lang w:val="pt-BR"/>
              </w:rPr>
              <w:t>:</w:t>
            </w:r>
            <w:r w:rsidRPr="00C957B0">
              <w:rPr>
                <w:b/>
                <w:bCs/>
                <w:sz w:val="28"/>
                <w:szCs w:val="28"/>
                <w:lang w:val="pt-BR"/>
              </w:rPr>
              <w:tab/>
              <w:t>SD NEGERI CIBINONG</w:t>
            </w:r>
          </w:p>
          <w:p w14:paraId="309DE9BB" w14:textId="73EC08D1" w:rsidR="002831F4" w:rsidRPr="00C957B0" w:rsidRDefault="002831F4" w:rsidP="002831F4">
            <w:pPr>
              <w:tabs>
                <w:tab w:val="left" w:pos="3124"/>
              </w:tabs>
              <w:spacing w:before="120" w:after="120"/>
              <w:rPr>
                <w:b/>
                <w:bCs/>
                <w:sz w:val="28"/>
                <w:szCs w:val="28"/>
              </w:rPr>
            </w:pPr>
            <w:r w:rsidRPr="00C957B0">
              <w:rPr>
                <w:b/>
                <w:bCs/>
                <w:sz w:val="28"/>
                <w:szCs w:val="28"/>
              </w:rPr>
              <w:t xml:space="preserve">Mata pelajaran                  </w:t>
            </w:r>
            <w:r w:rsidRPr="00C957B0">
              <w:rPr>
                <w:b/>
                <w:bCs/>
                <w:sz w:val="28"/>
                <w:szCs w:val="28"/>
                <w:lang w:val="pt-BR"/>
              </w:rPr>
              <w:t>:</w:t>
            </w:r>
            <w:r w:rsidRPr="00C957B0">
              <w:rPr>
                <w:b/>
                <w:bCs/>
                <w:sz w:val="28"/>
                <w:szCs w:val="28"/>
                <w:lang w:val="pt-BR"/>
              </w:rPr>
              <w:tab/>
            </w:r>
            <w:r>
              <w:rPr>
                <w:b/>
                <w:bCs/>
                <w:sz w:val="28"/>
                <w:szCs w:val="28"/>
                <w:lang w:val="pt-BR"/>
              </w:rPr>
              <w:t>PPKN</w:t>
            </w:r>
          </w:p>
          <w:p w14:paraId="351C83E0" w14:textId="77777777" w:rsidR="002831F4" w:rsidRPr="00C957B0" w:rsidRDefault="002831F4" w:rsidP="002831F4">
            <w:pPr>
              <w:tabs>
                <w:tab w:val="left" w:pos="3124"/>
              </w:tabs>
              <w:spacing w:before="120" w:after="120"/>
              <w:outlineLvl w:val="2"/>
              <w:rPr>
                <w:b/>
                <w:bCs/>
                <w:sz w:val="28"/>
                <w:szCs w:val="28"/>
                <w:lang w:val="pt-BR"/>
              </w:rPr>
            </w:pPr>
            <w:r w:rsidRPr="00C957B0">
              <w:rPr>
                <w:b/>
                <w:bCs/>
                <w:sz w:val="28"/>
                <w:szCs w:val="28"/>
              </w:rPr>
              <w:t xml:space="preserve">Fase, </w:t>
            </w:r>
            <w:r w:rsidRPr="00C957B0">
              <w:rPr>
                <w:b/>
                <w:bCs/>
                <w:sz w:val="28"/>
                <w:szCs w:val="28"/>
                <w:lang w:val="pt-BR"/>
              </w:rPr>
              <w:t>Kelas / Semester</w:t>
            </w:r>
            <w:r w:rsidRPr="00C957B0">
              <w:rPr>
                <w:b/>
                <w:bCs/>
                <w:sz w:val="28"/>
                <w:szCs w:val="28"/>
                <w:lang w:val="pt-BR"/>
              </w:rPr>
              <w:tab/>
              <w:t>:</w:t>
            </w:r>
            <w:r w:rsidRPr="00C957B0">
              <w:rPr>
                <w:b/>
                <w:bCs/>
                <w:sz w:val="28"/>
                <w:szCs w:val="28"/>
                <w:lang w:val="pt-BR"/>
              </w:rPr>
              <w:tab/>
              <w:t>A/1/GANJIL</w:t>
            </w:r>
          </w:p>
          <w:p w14:paraId="21FBF328" w14:textId="4305B995" w:rsidR="002831F4" w:rsidRPr="00C957B0" w:rsidRDefault="002831F4" w:rsidP="002831F4">
            <w:pPr>
              <w:tabs>
                <w:tab w:val="left" w:pos="3124"/>
              </w:tabs>
              <w:spacing w:before="120" w:after="120"/>
              <w:rPr>
                <w:b/>
                <w:bCs/>
                <w:sz w:val="28"/>
                <w:szCs w:val="28"/>
                <w:lang w:val="pt-BR"/>
              </w:rPr>
            </w:pPr>
            <w:r w:rsidRPr="00C957B0">
              <w:rPr>
                <w:b/>
                <w:bCs/>
                <w:sz w:val="28"/>
                <w:szCs w:val="28"/>
                <w:lang w:val="pt-BR"/>
              </w:rPr>
              <w:t xml:space="preserve">Tahun Ajaran     </w:t>
            </w:r>
            <w:r w:rsidRPr="00C957B0">
              <w:rPr>
                <w:b/>
                <w:bCs/>
                <w:sz w:val="28"/>
                <w:szCs w:val="28"/>
              </w:rPr>
              <w:t xml:space="preserve">               </w:t>
            </w:r>
            <w:r w:rsidRPr="00C957B0">
              <w:rPr>
                <w:b/>
                <w:bCs/>
                <w:sz w:val="28"/>
                <w:szCs w:val="28"/>
                <w:lang w:val="pt-BR"/>
              </w:rPr>
              <w:t>:</w:t>
            </w:r>
            <w:r w:rsidRPr="00C957B0">
              <w:rPr>
                <w:b/>
                <w:bCs/>
                <w:sz w:val="28"/>
                <w:szCs w:val="28"/>
                <w:lang w:val="pt-BR"/>
              </w:rPr>
              <w:tab/>
            </w:r>
            <w:r w:rsidR="00CC26BD">
              <w:rPr>
                <w:b/>
                <w:bCs/>
                <w:sz w:val="28"/>
                <w:szCs w:val="28"/>
                <w:lang w:val="pt-BR"/>
              </w:rPr>
              <w:t>2026/2027</w:t>
            </w:r>
          </w:p>
          <w:p w14:paraId="2821CEDA" w14:textId="26E7FB6C" w:rsidR="00375D62" w:rsidRPr="00874FFF" w:rsidRDefault="002831F4" w:rsidP="00736A42">
            <w:pPr>
              <w:tabs>
                <w:tab w:val="left" w:pos="3784"/>
                <w:tab w:val="left" w:pos="4004"/>
              </w:tabs>
              <w:spacing w:before="120" w:after="120"/>
              <w:outlineLvl w:val="2"/>
              <w:rPr>
                <w:b/>
                <w:bCs/>
                <w:sz w:val="28"/>
                <w:szCs w:val="28"/>
                <w:lang w:val="pt-BR"/>
              </w:rPr>
            </w:pPr>
            <w:r>
              <w:rPr>
                <w:b/>
                <w:bCs/>
                <w:sz w:val="28"/>
                <w:szCs w:val="28"/>
                <w:lang w:val="pt-BR"/>
              </w:rPr>
              <w:t xml:space="preserve">   </w:t>
            </w:r>
          </w:p>
          <w:p w14:paraId="34093AAB" w14:textId="77777777" w:rsidR="00375D62" w:rsidRPr="00874FFF" w:rsidRDefault="00375D62" w:rsidP="00736A42">
            <w:pPr>
              <w:tabs>
                <w:tab w:val="left" w:pos="3784"/>
                <w:tab w:val="left" w:pos="4004"/>
              </w:tabs>
              <w:spacing w:before="120" w:after="120"/>
              <w:outlineLvl w:val="2"/>
              <w:rPr>
                <w:b/>
                <w:bCs/>
                <w:sz w:val="28"/>
                <w:szCs w:val="28"/>
              </w:rPr>
            </w:pPr>
          </w:p>
        </w:tc>
      </w:tr>
    </w:tbl>
    <w:p w14:paraId="1B46FB2D" w14:textId="77777777" w:rsidR="00375D62" w:rsidRPr="00145910" w:rsidRDefault="00375D62" w:rsidP="00375D62">
      <w:pPr>
        <w:jc w:val="center"/>
        <w:rPr>
          <w:b/>
          <w:color w:val="00B0F0"/>
          <w:lang w:val="id-ID"/>
        </w:rPr>
      </w:pPr>
    </w:p>
    <w:p w14:paraId="0D1EB32F" w14:textId="77777777" w:rsidR="00375D62" w:rsidRDefault="00375D62" w:rsidP="00375D62">
      <w:pPr>
        <w:rPr>
          <w:b/>
          <w:caps/>
          <w:sz w:val="24"/>
          <w:szCs w:val="24"/>
        </w:rPr>
      </w:pPr>
      <w:r>
        <w:br/>
      </w:r>
    </w:p>
    <w:p w14:paraId="24604FB0" w14:textId="09A6A835" w:rsidR="001C7B89" w:rsidRDefault="001C7B89" w:rsidP="001C7B89">
      <w:pPr>
        <w:spacing w:before="60" w:after="60"/>
        <w:jc w:val="center"/>
        <w:rPr>
          <w:b/>
          <w:bCs/>
          <w:sz w:val="24"/>
          <w:szCs w:val="24"/>
        </w:rPr>
      </w:pPr>
    </w:p>
    <w:p w14:paraId="598FB319" w14:textId="78D6A89C" w:rsidR="00375D62" w:rsidRDefault="00375D62" w:rsidP="001C7B89">
      <w:pPr>
        <w:spacing w:before="60" w:after="60"/>
        <w:jc w:val="center"/>
        <w:rPr>
          <w:b/>
          <w:bCs/>
          <w:sz w:val="24"/>
          <w:szCs w:val="24"/>
        </w:rPr>
      </w:pPr>
    </w:p>
    <w:p w14:paraId="5E0F6367" w14:textId="0F6554A4" w:rsidR="00375D62" w:rsidRDefault="00375D62" w:rsidP="001C7B89">
      <w:pPr>
        <w:spacing w:before="60" w:after="60"/>
        <w:jc w:val="center"/>
        <w:rPr>
          <w:b/>
          <w:bCs/>
          <w:sz w:val="24"/>
          <w:szCs w:val="24"/>
        </w:rPr>
      </w:pPr>
    </w:p>
    <w:p w14:paraId="3D6CD279" w14:textId="77777777" w:rsidR="00375D62" w:rsidRPr="004118BE" w:rsidRDefault="00375D62" w:rsidP="001C7B89">
      <w:pPr>
        <w:spacing w:before="60" w:after="60"/>
        <w:jc w:val="center"/>
        <w:rPr>
          <w:b/>
          <w:bCs/>
          <w:sz w:val="24"/>
          <w:szCs w:val="24"/>
        </w:rPr>
      </w:pPr>
    </w:p>
    <w:p w14:paraId="1DDDD57A" w14:textId="77777777" w:rsidR="001C7B89" w:rsidRPr="00375D62" w:rsidRDefault="001C7B89" w:rsidP="00375D62">
      <w:pPr>
        <w:shd w:val="clear" w:color="auto" w:fill="0070C0"/>
        <w:jc w:val="center"/>
        <w:rPr>
          <w:b/>
          <w:bCs/>
          <w:color w:val="FFFFFF" w:themeColor="background1"/>
          <w:sz w:val="24"/>
          <w:szCs w:val="24"/>
        </w:rPr>
      </w:pPr>
      <w:r w:rsidRPr="00375D62">
        <w:rPr>
          <w:b/>
          <w:bCs/>
          <w:color w:val="FFFFFF" w:themeColor="background1"/>
          <w:sz w:val="24"/>
          <w:szCs w:val="24"/>
        </w:rPr>
        <w:lastRenderedPageBreak/>
        <w:t>INFORMASI UMUM</w:t>
      </w:r>
    </w:p>
    <w:p w14:paraId="6253682F" w14:textId="77777777" w:rsidR="001C7B89" w:rsidRPr="00375D62" w:rsidRDefault="001C7B89" w:rsidP="00375D62">
      <w:pPr>
        <w:shd w:val="clear" w:color="auto" w:fill="00B0F0"/>
        <w:tabs>
          <w:tab w:val="left" w:pos="426"/>
        </w:tabs>
        <w:spacing w:before="60" w:after="60"/>
        <w:ind w:left="426" w:hanging="426"/>
        <w:jc w:val="both"/>
        <w:rPr>
          <w:b/>
          <w:bCs/>
          <w:caps/>
          <w:color w:val="FFFFFF" w:themeColor="background1"/>
          <w:sz w:val="24"/>
          <w:szCs w:val="24"/>
        </w:rPr>
      </w:pPr>
      <w:r w:rsidRPr="00375D62">
        <w:rPr>
          <w:b/>
          <w:bCs/>
          <w:caps/>
          <w:color w:val="FFFFFF" w:themeColor="background1"/>
          <w:sz w:val="24"/>
          <w:szCs w:val="24"/>
        </w:rPr>
        <w:t>A.</w:t>
      </w:r>
      <w:r w:rsidRPr="00375D62">
        <w:rPr>
          <w:b/>
          <w:bCs/>
          <w:caps/>
          <w:color w:val="FFFFFF" w:themeColor="background1"/>
          <w:sz w:val="24"/>
          <w:szCs w:val="24"/>
        </w:rPr>
        <w:tab/>
        <w:t>Identitas Modul</w:t>
      </w:r>
    </w:p>
    <w:p w14:paraId="578A41CA" w14:textId="77777777" w:rsidR="002831F4" w:rsidRPr="00333DF2" w:rsidRDefault="002831F4" w:rsidP="002831F4">
      <w:pPr>
        <w:tabs>
          <w:tab w:val="left" w:pos="2977"/>
          <w:tab w:val="left" w:pos="3261"/>
        </w:tabs>
        <w:autoSpaceDE w:val="0"/>
        <w:autoSpaceDN w:val="0"/>
        <w:adjustRightInd w:val="0"/>
        <w:spacing w:before="60" w:after="60"/>
        <w:ind w:left="426"/>
        <w:rPr>
          <w:b/>
        </w:rPr>
      </w:pPr>
      <w:r w:rsidRPr="004118BE">
        <w:rPr>
          <w:b/>
          <w:bCs/>
        </w:rPr>
        <w:t xml:space="preserve">Nama </w:t>
      </w:r>
      <w:r>
        <w:rPr>
          <w:b/>
          <w:bCs/>
        </w:rPr>
        <w:t>Sekolah</w:t>
      </w:r>
      <w:r w:rsidRPr="004118BE">
        <w:rPr>
          <w:b/>
          <w:bCs/>
        </w:rPr>
        <w:tab/>
        <w:t>:</w:t>
      </w:r>
      <w:r w:rsidRPr="004118BE">
        <w:rPr>
          <w:b/>
          <w:bCs/>
        </w:rPr>
        <w:tab/>
      </w:r>
      <w:r>
        <w:rPr>
          <w:b/>
        </w:rPr>
        <w:t>SD  NEGERI CIBINONG</w:t>
      </w:r>
    </w:p>
    <w:p w14:paraId="6E0AC057" w14:textId="77777777" w:rsidR="002831F4" w:rsidRPr="004118BE" w:rsidRDefault="002831F4" w:rsidP="002831F4">
      <w:pPr>
        <w:tabs>
          <w:tab w:val="left" w:pos="2977"/>
          <w:tab w:val="left" w:pos="3261"/>
        </w:tabs>
        <w:autoSpaceDE w:val="0"/>
        <w:autoSpaceDN w:val="0"/>
        <w:adjustRightInd w:val="0"/>
        <w:spacing w:before="60" w:after="60"/>
        <w:ind w:left="426"/>
        <w:rPr>
          <w:b/>
          <w:bCs/>
        </w:rPr>
      </w:pPr>
      <w:r w:rsidRPr="004118BE">
        <w:rPr>
          <w:b/>
          <w:bCs/>
        </w:rPr>
        <w:t>Nama Penyusun</w:t>
      </w:r>
      <w:r w:rsidRPr="004118BE">
        <w:rPr>
          <w:b/>
          <w:bCs/>
        </w:rPr>
        <w:tab/>
        <w:t>:</w:t>
      </w:r>
      <w:r w:rsidRPr="004118BE">
        <w:rPr>
          <w:b/>
          <w:bCs/>
        </w:rPr>
        <w:tab/>
      </w:r>
      <w:r>
        <w:rPr>
          <w:bCs/>
        </w:rPr>
        <w:t>SRI DEWI YULIA, S.Pd</w:t>
      </w:r>
    </w:p>
    <w:p w14:paraId="2D81C144" w14:textId="77777777" w:rsidR="002831F4" w:rsidRPr="004118BE" w:rsidRDefault="002831F4" w:rsidP="002831F4">
      <w:pPr>
        <w:tabs>
          <w:tab w:val="left" w:pos="2977"/>
          <w:tab w:val="left" w:pos="3261"/>
        </w:tabs>
        <w:autoSpaceDE w:val="0"/>
        <w:autoSpaceDN w:val="0"/>
        <w:adjustRightInd w:val="0"/>
        <w:spacing w:before="60" w:after="60"/>
        <w:ind w:left="426"/>
        <w:rPr>
          <w:b/>
          <w:bCs/>
        </w:rPr>
      </w:pPr>
      <w:r w:rsidRPr="004118BE">
        <w:rPr>
          <w:b/>
          <w:bCs/>
        </w:rPr>
        <w:t>Mata Pelajaran</w:t>
      </w:r>
      <w:r w:rsidRPr="004118BE">
        <w:rPr>
          <w:b/>
          <w:bCs/>
        </w:rPr>
        <w:tab/>
        <w:t>:</w:t>
      </w:r>
      <w:r w:rsidRPr="004118BE">
        <w:rPr>
          <w:b/>
          <w:bCs/>
        </w:rPr>
        <w:tab/>
      </w:r>
      <w:r>
        <w:rPr>
          <w:b/>
        </w:rPr>
        <w:t>PENDIDIKAN PANCASILA</w:t>
      </w:r>
    </w:p>
    <w:p w14:paraId="65E02AB0" w14:textId="77777777" w:rsidR="002831F4" w:rsidRPr="004118BE" w:rsidRDefault="002831F4" w:rsidP="002831F4">
      <w:pPr>
        <w:tabs>
          <w:tab w:val="left" w:pos="2977"/>
          <w:tab w:val="left" w:pos="3261"/>
        </w:tabs>
        <w:autoSpaceDE w:val="0"/>
        <w:autoSpaceDN w:val="0"/>
        <w:adjustRightInd w:val="0"/>
        <w:spacing w:before="60" w:after="60"/>
        <w:ind w:left="426"/>
        <w:rPr>
          <w:b/>
          <w:bCs/>
        </w:rPr>
      </w:pPr>
      <w:r w:rsidRPr="004118BE">
        <w:rPr>
          <w:b/>
          <w:bCs/>
        </w:rPr>
        <w:t>F</w:t>
      </w:r>
      <w:r>
        <w:rPr>
          <w:b/>
          <w:bCs/>
        </w:rPr>
        <w:t>ase / Kelas / Semester</w:t>
      </w:r>
      <w:r>
        <w:rPr>
          <w:b/>
          <w:bCs/>
        </w:rPr>
        <w:tab/>
        <w:t xml:space="preserve">: </w:t>
      </w:r>
      <w:r>
        <w:rPr>
          <w:b/>
          <w:bCs/>
        </w:rPr>
        <w:tab/>
        <w:t>A - I / 1</w:t>
      </w:r>
    </w:p>
    <w:p w14:paraId="63D28BBC" w14:textId="77777777" w:rsidR="002831F4" w:rsidRDefault="002831F4" w:rsidP="002831F4">
      <w:pPr>
        <w:tabs>
          <w:tab w:val="left" w:pos="2977"/>
          <w:tab w:val="left" w:pos="3261"/>
        </w:tabs>
        <w:autoSpaceDE w:val="0"/>
        <w:autoSpaceDN w:val="0"/>
        <w:adjustRightInd w:val="0"/>
        <w:spacing w:before="60" w:after="60"/>
        <w:ind w:left="426"/>
        <w:rPr>
          <w:b/>
          <w:bCs/>
        </w:rPr>
      </w:pPr>
      <w:r w:rsidRPr="004118BE">
        <w:rPr>
          <w:b/>
          <w:bCs/>
        </w:rPr>
        <w:t xml:space="preserve">Alokasi Waktu </w:t>
      </w:r>
      <w:r w:rsidRPr="004118BE">
        <w:rPr>
          <w:b/>
          <w:bCs/>
        </w:rPr>
        <w:tab/>
        <w:t>:</w:t>
      </w:r>
      <w:r w:rsidRPr="004118BE">
        <w:rPr>
          <w:b/>
          <w:bCs/>
        </w:rPr>
        <w:tab/>
      </w:r>
      <w:r>
        <w:rPr>
          <w:b/>
          <w:bCs/>
        </w:rPr>
        <w:t>5 JP x 35 Menit</w:t>
      </w:r>
    </w:p>
    <w:p w14:paraId="206B6466" w14:textId="77777777" w:rsidR="004578BC" w:rsidRPr="004578BC" w:rsidRDefault="006F2D04" w:rsidP="004578BC">
      <w:pPr>
        <w:tabs>
          <w:tab w:val="left" w:pos="2977"/>
          <w:tab w:val="left" w:pos="3261"/>
        </w:tabs>
        <w:autoSpaceDE w:val="0"/>
        <w:autoSpaceDN w:val="0"/>
        <w:adjustRightInd w:val="0"/>
        <w:spacing w:before="60" w:after="60"/>
        <w:ind w:left="426"/>
        <w:rPr>
          <w:b/>
          <w:bCs/>
          <w:sz w:val="24"/>
          <w:szCs w:val="24"/>
        </w:rPr>
      </w:pPr>
      <w:r>
        <w:rPr>
          <w:b/>
          <w:bCs/>
          <w:sz w:val="24"/>
          <w:szCs w:val="24"/>
        </w:rPr>
        <w:t>Materi</w:t>
      </w:r>
      <w:r>
        <w:rPr>
          <w:b/>
          <w:bCs/>
          <w:sz w:val="24"/>
          <w:szCs w:val="24"/>
        </w:rPr>
        <w:tab/>
        <w:t>:</w:t>
      </w:r>
      <w:r w:rsidRPr="006F2D04">
        <w:rPr>
          <w:sz w:val="24"/>
          <w:szCs w:val="24"/>
        </w:rPr>
        <w:t xml:space="preserve"> </w:t>
      </w:r>
      <w:r w:rsidR="00164BE4">
        <w:rPr>
          <w:sz w:val="24"/>
          <w:szCs w:val="24"/>
        </w:rPr>
        <w:t xml:space="preserve">  </w:t>
      </w:r>
      <w:r w:rsidR="004578BC" w:rsidRPr="004578BC">
        <w:rPr>
          <w:b/>
          <w:bCs/>
          <w:sz w:val="24"/>
          <w:szCs w:val="24"/>
        </w:rPr>
        <w:t xml:space="preserve">Bab 4 Aku dan Lingkunganku </w:t>
      </w:r>
    </w:p>
    <w:p w14:paraId="5BAAEFCB" w14:textId="0EAF41CC" w:rsidR="001C7B89" w:rsidRDefault="001C7B89" w:rsidP="00D84E5A">
      <w:pPr>
        <w:tabs>
          <w:tab w:val="left" w:pos="2977"/>
          <w:tab w:val="left" w:pos="3261"/>
        </w:tabs>
        <w:autoSpaceDE w:val="0"/>
        <w:autoSpaceDN w:val="0"/>
        <w:adjustRightInd w:val="0"/>
        <w:spacing w:before="60" w:after="60"/>
        <w:ind w:left="426"/>
        <w:rPr>
          <w:b/>
          <w:bCs/>
          <w:sz w:val="24"/>
          <w:szCs w:val="24"/>
        </w:rPr>
      </w:pPr>
      <w:r w:rsidRPr="004118BE">
        <w:rPr>
          <w:b/>
          <w:bCs/>
          <w:sz w:val="24"/>
          <w:szCs w:val="24"/>
        </w:rPr>
        <w:t xml:space="preserve">Tahun Penyusunan </w:t>
      </w:r>
      <w:r w:rsidRPr="004118BE">
        <w:rPr>
          <w:b/>
          <w:bCs/>
          <w:sz w:val="24"/>
          <w:szCs w:val="24"/>
        </w:rPr>
        <w:tab/>
        <w:t xml:space="preserve">: </w:t>
      </w:r>
      <w:r w:rsidRPr="004118BE">
        <w:rPr>
          <w:b/>
          <w:bCs/>
          <w:sz w:val="24"/>
          <w:szCs w:val="24"/>
        </w:rPr>
        <w:tab/>
      </w:r>
      <w:r w:rsidR="00CC26BD">
        <w:rPr>
          <w:b/>
          <w:bCs/>
          <w:sz w:val="24"/>
          <w:szCs w:val="24"/>
        </w:rPr>
        <w:t>2026/2027</w:t>
      </w:r>
    </w:p>
    <w:p w14:paraId="4495935E" w14:textId="77777777" w:rsidR="006F2D04" w:rsidRPr="006F2D04" w:rsidRDefault="006F2D04" w:rsidP="00D84E5A">
      <w:pPr>
        <w:tabs>
          <w:tab w:val="left" w:pos="2977"/>
          <w:tab w:val="left" w:pos="3261"/>
        </w:tabs>
        <w:autoSpaceDE w:val="0"/>
        <w:autoSpaceDN w:val="0"/>
        <w:adjustRightInd w:val="0"/>
        <w:spacing w:before="60" w:after="60"/>
        <w:ind w:left="426"/>
        <w:rPr>
          <w:sz w:val="24"/>
          <w:szCs w:val="24"/>
        </w:rPr>
      </w:pPr>
    </w:p>
    <w:p w14:paraId="47BE2A45" w14:textId="77777777" w:rsidR="001C7B89" w:rsidRPr="00375D62" w:rsidRDefault="001C7B89" w:rsidP="00375D62">
      <w:pPr>
        <w:shd w:val="clear" w:color="auto" w:fill="00B0F0"/>
        <w:tabs>
          <w:tab w:val="left" w:pos="426"/>
        </w:tabs>
        <w:spacing w:before="60" w:after="60"/>
        <w:ind w:left="426" w:hanging="426"/>
        <w:jc w:val="both"/>
        <w:rPr>
          <w:b/>
          <w:bCs/>
          <w:caps/>
          <w:color w:val="FFFFFF" w:themeColor="background1"/>
          <w:sz w:val="24"/>
          <w:szCs w:val="24"/>
        </w:rPr>
      </w:pPr>
      <w:r w:rsidRPr="00375D62">
        <w:rPr>
          <w:b/>
          <w:bCs/>
          <w:caps/>
          <w:color w:val="FFFFFF" w:themeColor="background1"/>
          <w:sz w:val="24"/>
          <w:szCs w:val="24"/>
        </w:rPr>
        <w:t>B</w:t>
      </w:r>
      <w:r w:rsidRPr="00375D62">
        <w:rPr>
          <w:b/>
          <w:bCs/>
          <w:caps/>
          <w:color w:val="FFFFFF" w:themeColor="background1"/>
          <w:sz w:val="24"/>
          <w:szCs w:val="24"/>
        </w:rPr>
        <w:tab/>
        <w:t>capaian pembelajaran</w:t>
      </w:r>
    </w:p>
    <w:p w14:paraId="6F6AF703" w14:textId="77D94C05" w:rsidR="006F2D04" w:rsidRDefault="0057327F" w:rsidP="00B05570">
      <w:pPr>
        <w:spacing w:before="60" w:after="60"/>
        <w:ind w:left="426"/>
        <w:jc w:val="both"/>
        <w:rPr>
          <w:sz w:val="24"/>
          <w:szCs w:val="24"/>
        </w:rPr>
      </w:pPr>
      <w:r w:rsidRPr="00CC7E80">
        <w:rPr>
          <w:sz w:val="24"/>
          <w:szCs w:val="24"/>
        </w:rPr>
        <w:t>Pada fase ini, peserta didik mengidentifikasi dan menghargai identitas dirinya sesuai dengan jenis kelamin, hobi, bahasa, serta agama dan kepercayaan di lingkungan rumah dan sekolah; mengenal karakteristik lingkungan tempat tinggal dan sekolah sebagai bagian dari wilayah Negara Kesatuan Republik Indonesia; mengenal bendera negara, lagu kebangsaan, simbol dan sila-sila Pancasila dalam lambang negara Garuda Pancasila; mematuhi aturan di lingkungan keluarga dan menceritakannya; mengenal para perumus Pancasila dan menerapkan nilai-nilai Pancasila; dan mempraktikkan sikap dan perilaku menjaga lingkungan tempat tinggal dan sekolah</w:t>
      </w:r>
    </w:p>
    <w:p w14:paraId="6646568C" w14:textId="77777777" w:rsidR="0057327F" w:rsidRDefault="0057327F" w:rsidP="00B05570">
      <w:pPr>
        <w:spacing w:before="60" w:after="60"/>
        <w:ind w:left="426"/>
        <w:jc w:val="both"/>
        <w:rPr>
          <w:sz w:val="24"/>
          <w:szCs w:val="24"/>
        </w:rPr>
      </w:pPr>
    </w:p>
    <w:p w14:paraId="711036D7" w14:textId="1A6EE5AF" w:rsidR="001C7B89" w:rsidRPr="00375D62" w:rsidRDefault="001C7B89" w:rsidP="00375D62">
      <w:pPr>
        <w:shd w:val="clear" w:color="auto" w:fill="00B0F0"/>
        <w:tabs>
          <w:tab w:val="left" w:pos="426"/>
        </w:tabs>
        <w:spacing w:before="60" w:after="60"/>
        <w:ind w:left="426" w:hanging="426"/>
        <w:jc w:val="both"/>
        <w:rPr>
          <w:b/>
          <w:bCs/>
          <w:caps/>
          <w:color w:val="FFFFFF" w:themeColor="background1"/>
          <w:sz w:val="24"/>
          <w:szCs w:val="24"/>
        </w:rPr>
      </w:pPr>
      <w:r w:rsidRPr="00375D62">
        <w:rPr>
          <w:b/>
          <w:bCs/>
          <w:caps/>
          <w:color w:val="FFFFFF" w:themeColor="background1"/>
          <w:sz w:val="24"/>
          <w:szCs w:val="24"/>
        </w:rPr>
        <w:t>C.</w:t>
      </w:r>
      <w:r w:rsidRPr="00375D62">
        <w:rPr>
          <w:b/>
          <w:bCs/>
          <w:caps/>
          <w:color w:val="FFFFFF" w:themeColor="background1"/>
          <w:sz w:val="24"/>
          <w:szCs w:val="24"/>
        </w:rPr>
        <w:tab/>
        <w:t>Prof</w:t>
      </w:r>
      <w:r w:rsidR="002368F0" w:rsidRPr="00375D62">
        <w:rPr>
          <w:b/>
          <w:bCs/>
          <w:caps/>
          <w:color w:val="FFFFFF" w:themeColor="background1"/>
          <w:sz w:val="24"/>
          <w:szCs w:val="24"/>
        </w:rPr>
        <w:t xml:space="preserve">il Pelajar Pancasila (PPP) </w:t>
      </w:r>
    </w:p>
    <w:p w14:paraId="1614D663" w14:textId="74759E27" w:rsidR="001C7B89" w:rsidRDefault="001C7B89" w:rsidP="00C5382B">
      <w:pPr>
        <w:pStyle w:val="ListParagraph"/>
        <w:numPr>
          <w:ilvl w:val="0"/>
          <w:numId w:val="1"/>
        </w:numPr>
        <w:spacing w:before="60" w:after="60"/>
        <w:ind w:left="709" w:hanging="283"/>
        <w:contextualSpacing w:val="0"/>
        <w:jc w:val="both"/>
        <w:rPr>
          <w:sz w:val="24"/>
          <w:szCs w:val="24"/>
        </w:rPr>
      </w:pPr>
      <w:r w:rsidRPr="004118BE">
        <w:rPr>
          <w:rFonts w:eastAsia="Bookman Old Style"/>
          <w:sz w:val="24"/>
          <w:szCs w:val="24"/>
        </w:rPr>
        <w:t>Profil Pelajar Pancasila yang ingin dicapai adalah bertakwa kepada Tuhan Yang Maha Esa dan berakhlak mulia, bernalar kritis dan kreatif, bergotong royong, serta kebhinnekaan global.</w:t>
      </w:r>
      <w:r w:rsidR="002368F0" w:rsidRPr="004118BE">
        <w:rPr>
          <w:sz w:val="24"/>
          <w:szCs w:val="24"/>
        </w:rPr>
        <w:t xml:space="preserve"> </w:t>
      </w:r>
    </w:p>
    <w:p w14:paraId="6343DE4C" w14:textId="3C4AC357" w:rsidR="00375D62" w:rsidRDefault="00375D62" w:rsidP="00375D62">
      <w:pPr>
        <w:spacing w:before="60" w:after="60"/>
        <w:jc w:val="both"/>
        <w:rPr>
          <w:sz w:val="24"/>
          <w:szCs w:val="24"/>
        </w:rPr>
      </w:pPr>
    </w:p>
    <w:p w14:paraId="4F1E2D64" w14:textId="77777777" w:rsidR="00375D62" w:rsidRPr="00F0320F" w:rsidRDefault="00375D62" w:rsidP="00375D62">
      <w:pPr>
        <w:shd w:val="clear" w:color="auto" w:fill="00B0F0"/>
        <w:tabs>
          <w:tab w:val="left" w:pos="426"/>
        </w:tabs>
        <w:spacing w:before="60" w:after="60"/>
        <w:jc w:val="both"/>
        <w:rPr>
          <w:b/>
          <w:bCs/>
          <w:caps/>
          <w:color w:val="FFFFFF" w:themeColor="background1"/>
          <w:sz w:val="24"/>
          <w:szCs w:val="24"/>
        </w:rPr>
      </w:pPr>
      <w:r w:rsidRPr="00F0320F">
        <w:rPr>
          <w:b/>
          <w:bCs/>
          <w:caps/>
          <w:color w:val="FFFFFF" w:themeColor="background1"/>
          <w:sz w:val="24"/>
          <w:szCs w:val="24"/>
        </w:rPr>
        <w:t>D.</w:t>
      </w:r>
      <w:r w:rsidRPr="00F0320F">
        <w:rPr>
          <w:b/>
          <w:bCs/>
          <w:caps/>
          <w:color w:val="FFFFFF" w:themeColor="background1"/>
          <w:sz w:val="24"/>
          <w:szCs w:val="24"/>
        </w:rPr>
        <w:tab/>
      </w:r>
      <w:r>
        <w:rPr>
          <w:b/>
          <w:bCs/>
          <w:caps/>
          <w:color w:val="FFFFFF" w:themeColor="background1"/>
          <w:sz w:val="24"/>
          <w:szCs w:val="24"/>
        </w:rPr>
        <w:t>8 PROFIL LULUSAN</w:t>
      </w:r>
    </w:p>
    <w:p w14:paraId="53C0298C" w14:textId="77777777" w:rsidR="00375D62" w:rsidRPr="00F0320F" w:rsidRDefault="00375D62" w:rsidP="00626B6E">
      <w:pPr>
        <w:pStyle w:val="ListParagraph"/>
        <w:numPr>
          <w:ilvl w:val="0"/>
          <w:numId w:val="4"/>
        </w:numPr>
        <w:spacing w:before="60" w:after="60" w:line="276" w:lineRule="auto"/>
        <w:rPr>
          <w:rFonts w:eastAsia="Calibri"/>
          <w:b/>
          <w:bCs/>
          <w:sz w:val="24"/>
          <w:szCs w:val="24"/>
        </w:rPr>
      </w:pPr>
      <w:r w:rsidRPr="00F0320F">
        <w:rPr>
          <w:rFonts w:eastAsia="Calibri"/>
          <w:b/>
          <w:bCs/>
          <w:sz w:val="24"/>
          <w:szCs w:val="24"/>
        </w:rPr>
        <w:t>Keimanan dan Ketakwaan terhadap tuhan YME</w:t>
      </w:r>
    </w:p>
    <w:p w14:paraId="0E06BFFF" w14:textId="77777777" w:rsidR="00375D62" w:rsidRPr="00F0320F" w:rsidRDefault="00375D62" w:rsidP="00375D62">
      <w:pPr>
        <w:pStyle w:val="ListParagraph"/>
        <w:spacing w:before="60" w:after="60"/>
        <w:rPr>
          <w:rFonts w:eastAsia="Calibri"/>
          <w:sz w:val="24"/>
          <w:szCs w:val="24"/>
        </w:rPr>
      </w:pPr>
      <w:r w:rsidRPr="00F0320F">
        <w:rPr>
          <w:rFonts w:eastAsia="Calibri"/>
          <w:sz w:val="24"/>
          <w:szCs w:val="24"/>
        </w:rPr>
        <w:t>Individu yang memiliki keyakinan teguh akan keberadaan tuhan seta menghayati nilai-nilai spriritual dalam kehidupan sehari-hari</w:t>
      </w:r>
    </w:p>
    <w:p w14:paraId="34004ED6" w14:textId="77777777" w:rsidR="00375D62" w:rsidRPr="00F0320F" w:rsidRDefault="00375D62" w:rsidP="00626B6E">
      <w:pPr>
        <w:pStyle w:val="ListParagraph"/>
        <w:numPr>
          <w:ilvl w:val="0"/>
          <w:numId w:val="4"/>
        </w:numPr>
        <w:spacing w:before="60" w:after="60" w:line="276" w:lineRule="auto"/>
        <w:rPr>
          <w:rFonts w:eastAsia="Calibri"/>
          <w:b/>
          <w:bCs/>
          <w:sz w:val="24"/>
          <w:szCs w:val="24"/>
        </w:rPr>
      </w:pPr>
      <w:r w:rsidRPr="00F0320F">
        <w:rPr>
          <w:rFonts w:eastAsia="Calibri"/>
          <w:b/>
          <w:bCs/>
          <w:sz w:val="24"/>
          <w:szCs w:val="24"/>
        </w:rPr>
        <w:t>Kewargaan</w:t>
      </w:r>
    </w:p>
    <w:p w14:paraId="0ADD403C" w14:textId="77777777" w:rsidR="00375D62" w:rsidRPr="00F0320F" w:rsidRDefault="00375D62" w:rsidP="00375D62">
      <w:pPr>
        <w:pStyle w:val="ListParagraph"/>
        <w:spacing w:before="60" w:after="60"/>
        <w:rPr>
          <w:rFonts w:eastAsia="Calibri"/>
          <w:sz w:val="24"/>
          <w:szCs w:val="24"/>
        </w:rPr>
      </w:pPr>
      <w:r w:rsidRPr="00F0320F">
        <w:rPr>
          <w:rFonts w:eastAsia="Calibri"/>
          <w:sz w:val="24"/>
          <w:szCs w:val="24"/>
        </w:rPr>
        <w:t>Individu yang memiliki rasa cinta tanah air, mentaati aturan dna norma social dalam kehidupan bermasyarakat, memiliki kepedulian, tanggungjawab social, serta berkomitmen untuk menyelesaikan masalah nyata yang terkait, keberlanjutan manusia dan lingkungan</w:t>
      </w:r>
    </w:p>
    <w:p w14:paraId="64F60520" w14:textId="77777777" w:rsidR="00375D62" w:rsidRPr="00F0320F" w:rsidRDefault="00375D62" w:rsidP="00626B6E">
      <w:pPr>
        <w:pStyle w:val="ListParagraph"/>
        <w:numPr>
          <w:ilvl w:val="0"/>
          <w:numId w:val="4"/>
        </w:numPr>
        <w:spacing w:before="60" w:after="60" w:line="276" w:lineRule="auto"/>
        <w:rPr>
          <w:rFonts w:eastAsia="Calibri"/>
          <w:b/>
          <w:bCs/>
          <w:sz w:val="24"/>
          <w:szCs w:val="24"/>
        </w:rPr>
      </w:pPr>
      <w:r w:rsidRPr="00F0320F">
        <w:rPr>
          <w:rFonts w:eastAsia="Calibri"/>
          <w:b/>
          <w:bCs/>
          <w:sz w:val="24"/>
          <w:szCs w:val="24"/>
        </w:rPr>
        <w:t>Penalaran Kritis</w:t>
      </w:r>
    </w:p>
    <w:p w14:paraId="4D2F99D4" w14:textId="77777777" w:rsidR="00375D62" w:rsidRPr="00F0320F" w:rsidRDefault="00375D62" w:rsidP="00375D62">
      <w:pPr>
        <w:pStyle w:val="ListParagraph"/>
        <w:spacing w:before="60" w:after="60"/>
        <w:rPr>
          <w:rFonts w:eastAsia="Calibri"/>
          <w:sz w:val="24"/>
          <w:szCs w:val="24"/>
        </w:rPr>
      </w:pPr>
      <w:r w:rsidRPr="00F0320F">
        <w:rPr>
          <w:rFonts w:eastAsia="Calibri"/>
          <w:sz w:val="24"/>
          <w:szCs w:val="24"/>
        </w:rPr>
        <w:t>Individu yang mampu berpikir secara logis, analitis dan reflektif dalam memahami, mngevaluasi, serta memproses informasi untuk menyelesaikan masalah</w:t>
      </w:r>
    </w:p>
    <w:p w14:paraId="362D47DD" w14:textId="77777777" w:rsidR="00375D62" w:rsidRPr="00F0320F" w:rsidRDefault="00375D62" w:rsidP="00626B6E">
      <w:pPr>
        <w:pStyle w:val="ListParagraph"/>
        <w:numPr>
          <w:ilvl w:val="0"/>
          <w:numId w:val="4"/>
        </w:numPr>
        <w:spacing w:before="60" w:after="60" w:line="276" w:lineRule="auto"/>
        <w:rPr>
          <w:rFonts w:eastAsia="Calibri"/>
          <w:b/>
          <w:bCs/>
          <w:sz w:val="24"/>
          <w:szCs w:val="24"/>
        </w:rPr>
      </w:pPr>
      <w:r w:rsidRPr="00F0320F">
        <w:rPr>
          <w:rFonts w:eastAsia="Calibri"/>
          <w:b/>
          <w:bCs/>
          <w:sz w:val="24"/>
          <w:szCs w:val="24"/>
        </w:rPr>
        <w:t>Kreativitas</w:t>
      </w:r>
    </w:p>
    <w:p w14:paraId="022AA7B4" w14:textId="77777777" w:rsidR="00375D62" w:rsidRPr="00F0320F" w:rsidRDefault="00375D62" w:rsidP="00375D62">
      <w:pPr>
        <w:pStyle w:val="ListParagraph"/>
        <w:spacing w:before="60" w:after="60"/>
        <w:rPr>
          <w:rFonts w:eastAsia="Calibri"/>
          <w:sz w:val="24"/>
          <w:szCs w:val="24"/>
        </w:rPr>
      </w:pPr>
      <w:r w:rsidRPr="00F0320F">
        <w:rPr>
          <w:rFonts w:eastAsia="Calibri"/>
          <w:sz w:val="24"/>
          <w:szCs w:val="24"/>
        </w:rPr>
        <w:t>Individu yang mampu berpikir secara inovatif, fleksibel, dan orisinal dalam mengolah ide atau informasi untuk menciptakan solusi yang unik dan bermanfaat</w:t>
      </w:r>
    </w:p>
    <w:p w14:paraId="397063A1" w14:textId="77777777" w:rsidR="00375D62" w:rsidRPr="00F0320F" w:rsidRDefault="00375D62" w:rsidP="00626B6E">
      <w:pPr>
        <w:pStyle w:val="ListParagraph"/>
        <w:numPr>
          <w:ilvl w:val="0"/>
          <w:numId w:val="4"/>
        </w:numPr>
        <w:spacing w:before="60" w:after="60" w:line="276" w:lineRule="auto"/>
        <w:rPr>
          <w:rFonts w:eastAsia="Calibri"/>
          <w:b/>
          <w:bCs/>
          <w:sz w:val="24"/>
          <w:szCs w:val="24"/>
        </w:rPr>
      </w:pPr>
      <w:r w:rsidRPr="00F0320F">
        <w:rPr>
          <w:rFonts w:eastAsia="Calibri"/>
          <w:b/>
          <w:bCs/>
          <w:sz w:val="24"/>
          <w:szCs w:val="24"/>
        </w:rPr>
        <w:t>Kolaborasi</w:t>
      </w:r>
    </w:p>
    <w:p w14:paraId="27AAFD05" w14:textId="77777777" w:rsidR="00375D62" w:rsidRPr="00F0320F" w:rsidRDefault="00375D62" w:rsidP="00375D62">
      <w:pPr>
        <w:pStyle w:val="ListParagraph"/>
        <w:spacing w:before="60" w:after="60"/>
        <w:rPr>
          <w:rFonts w:eastAsia="Calibri"/>
          <w:sz w:val="24"/>
          <w:szCs w:val="24"/>
        </w:rPr>
      </w:pPr>
      <w:r w:rsidRPr="00F0320F">
        <w:rPr>
          <w:rFonts w:eastAsia="Calibri"/>
          <w:sz w:val="24"/>
          <w:szCs w:val="24"/>
        </w:rPr>
        <w:t>Individu yang mampu bekerja sama secara efektif dengan orang lain secara gotong roying untuk mencapai tujuan Bersama melalui pembagian pesan dan tanggung jawab</w:t>
      </w:r>
    </w:p>
    <w:p w14:paraId="65B97803" w14:textId="77777777" w:rsidR="00375D62" w:rsidRPr="00F0320F" w:rsidRDefault="00375D62" w:rsidP="00626B6E">
      <w:pPr>
        <w:pStyle w:val="ListParagraph"/>
        <w:numPr>
          <w:ilvl w:val="0"/>
          <w:numId w:val="4"/>
        </w:numPr>
        <w:spacing w:before="60" w:after="60" w:line="276" w:lineRule="auto"/>
        <w:rPr>
          <w:rFonts w:eastAsia="Calibri"/>
          <w:b/>
          <w:bCs/>
          <w:sz w:val="24"/>
          <w:szCs w:val="24"/>
        </w:rPr>
      </w:pPr>
      <w:r w:rsidRPr="00F0320F">
        <w:rPr>
          <w:rFonts w:eastAsia="Calibri"/>
          <w:b/>
          <w:bCs/>
          <w:sz w:val="24"/>
          <w:szCs w:val="24"/>
        </w:rPr>
        <w:t>Kemandirian</w:t>
      </w:r>
    </w:p>
    <w:p w14:paraId="173E0B12" w14:textId="77777777" w:rsidR="00375D62" w:rsidRPr="00F0320F" w:rsidRDefault="00375D62" w:rsidP="00375D62">
      <w:pPr>
        <w:pStyle w:val="ListParagraph"/>
        <w:spacing w:before="60" w:after="60"/>
        <w:rPr>
          <w:rFonts w:eastAsia="Calibri"/>
          <w:sz w:val="24"/>
          <w:szCs w:val="24"/>
        </w:rPr>
      </w:pPr>
      <w:r w:rsidRPr="00F0320F">
        <w:rPr>
          <w:rFonts w:eastAsia="Calibri"/>
          <w:sz w:val="24"/>
          <w:szCs w:val="24"/>
        </w:rPr>
        <w:t>Individu yang mampu bertanggung jawab atas proses dan hasil belajarnya sendiri dengan menunjukkan kemampuan untuk mengambil inisiatif, mngetasi hambatan, dan menyelesaikan tugas secara tepat bergantung pada orang lain</w:t>
      </w:r>
    </w:p>
    <w:p w14:paraId="423B6E4E" w14:textId="77777777" w:rsidR="00375D62" w:rsidRPr="00F0320F" w:rsidRDefault="00375D62" w:rsidP="00626B6E">
      <w:pPr>
        <w:pStyle w:val="ListParagraph"/>
        <w:numPr>
          <w:ilvl w:val="0"/>
          <w:numId w:val="4"/>
        </w:numPr>
        <w:spacing w:before="60" w:after="60" w:line="276" w:lineRule="auto"/>
        <w:rPr>
          <w:rFonts w:eastAsia="Calibri"/>
          <w:b/>
          <w:bCs/>
          <w:sz w:val="24"/>
          <w:szCs w:val="24"/>
        </w:rPr>
      </w:pPr>
      <w:r w:rsidRPr="00F0320F">
        <w:rPr>
          <w:rFonts w:eastAsia="Calibri"/>
          <w:b/>
          <w:bCs/>
          <w:sz w:val="24"/>
          <w:szCs w:val="24"/>
        </w:rPr>
        <w:lastRenderedPageBreak/>
        <w:t>Kesehatan</w:t>
      </w:r>
    </w:p>
    <w:p w14:paraId="7D038C16" w14:textId="77777777" w:rsidR="00375D62" w:rsidRPr="00F0320F" w:rsidRDefault="00375D62" w:rsidP="00375D62">
      <w:pPr>
        <w:pStyle w:val="ListParagraph"/>
        <w:spacing w:before="60" w:after="60"/>
        <w:rPr>
          <w:rFonts w:eastAsia="Calibri"/>
          <w:sz w:val="24"/>
          <w:szCs w:val="24"/>
        </w:rPr>
      </w:pPr>
      <w:r w:rsidRPr="00F0320F">
        <w:rPr>
          <w:rFonts w:eastAsia="Calibri"/>
          <w:sz w:val="24"/>
          <w:szCs w:val="24"/>
        </w:rPr>
        <w:t>Individu yang memiliki fisik yang prima, bugar, sehat, dan mampu menjaga keseimbangan Kesehatan mental dan fisik untuk mewujudkan kesejahteraan lahir dan batin (well-being)</w:t>
      </w:r>
    </w:p>
    <w:p w14:paraId="0C221B76" w14:textId="77777777" w:rsidR="00375D62" w:rsidRPr="00F0320F" w:rsidRDefault="00375D62" w:rsidP="00626B6E">
      <w:pPr>
        <w:pStyle w:val="ListParagraph"/>
        <w:numPr>
          <w:ilvl w:val="0"/>
          <w:numId w:val="4"/>
        </w:numPr>
        <w:spacing w:before="60" w:after="60" w:line="276" w:lineRule="auto"/>
        <w:rPr>
          <w:rFonts w:eastAsia="Calibri"/>
          <w:sz w:val="24"/>
          <w:szCs w:val="24"/>
          <w:lang w:val="id-ID"/>
        </w:rPr>
      </w:pPr>
      <w:r w:rsidRPr="00F0320F">
        <w:rPr>
          <w:rFonts w:eastAsia="Calibri"/>
          <w:b/>
          <w:bCs/>
          <w:sz w:val="24"/>
          <w:szCs w:val="24"/>
        </w:rPr>
        <w:t>Komunikasi</w:t>
      </w:r>
    </w:p>
    <w:p w14:paraId="13842DE6" w14:textId="77777777" w:rsidR="00375D62" w:rsidRPr="00F0320F" w:rsidRDefault="00375D62" w:rsidP="00375D62">
      <w:pPr>
        <w:pStyle w:val="ListParagraph"/>
        <w:spacing w:before="60" w:after="60" w:line="276" w:lineRule="auto"/>
        <w:rPr>
          <w:rFonts w:eastAsia="Calibri"/>
          <w:sz w:val="24"/>
          <w:szCs w:val="24"/>
          <w:lang w:val="id-ID"/>
        </w:rPr>
      </w:pPr>
      <w:r w:rsidRPr="00F0320F">
        <w:rPr>
          <w:rFonts w:eastAsia="Calibri"/>
          <w:sz w:val="24"/>
          <w:szCs w:val="24"/>
        </w:rPr>
        <w:t>Individu yang memiliki kemampuan komunikasi untrapribadi untuk melakukan refleksi dan antarpribadi untuk menyampaikan ide, gagasan dan antarpribadi untuk menyampaikan ide gagasan, dan informasi baik lisan maupun tulisan serta berinteraksi secara efektif dalam berbagai situasi.</w:t>
      </w:r>
    </w:p>
    <w:p w14:paraId="50E19497" w14:textId="77777777" w:rsidR="00375D62" w:rsidRPr="00F0320F" w:rsidRDefault="00375D62" w:rsidP="00375D62">
      <w:pPr>
        <w:spacing w:before="60" w:after="60"/>
        <w:ind w:left="426"/>
        <w:jc w:val="both"/>
        <w:rPr>
          <w:sz w:val="24"/>
          <w:szCs w:val="24"/>
        </w:rPr>
      </w:pPr>
    </w:p>
    <w:p w14:paraId="790E3BFE" w14:textId="77777777" w:rsidR="00375D62" w:rsidRPr="00F0320F" w:rsidRDefault="00375D62" w:rsidP="00375D62">
      <w:pPr>
        <w:shd w:val="clear" w:color="auto" w:fill="00B0F0"/>
        <w:tabs>
          <w:tab w:val="left" w:pos="426"/>
        </w:tabs>
        <w:spacing w:before="60" w:after="60"/>
        <w:ind w:left="426" w:hanging="426"/>
        <w:jc w:val="both"/>
        <w:rPr>
          <w:b/>
          <w:bCs/>
          <w:caps/>
          <w:color w:val="FFFFFF" w:themeColor="background1"/>
          <w:sz w:val="24"/>
          <w:szCs w:val="24"/>
        </w:rPr>
      </w:pPr>
      <w:r>
        <w:rPr>
          <w:b/>
          <w:bCs/>
          <w:caps/>
          <w:color w:val="FFFFFF" w:themeColor="background1"/>
          <w:sz w:val="24"/>
          <w:szCs w:val="24"/>
        </w:rPr>
        <w:t>E</w:t>
      </w:r>
      <w:r w:rsidRPr="00F0320F">
        <w:rPr>
          <w:b/>
          <w:bCs/>
          <w:caps/>
          <w:color w:val="FFFFFF" w:themeColor="background1"/>
          <w:sz w:val="24"/>
          <w:szCs w:val="24"/>
        </w:rPr>
        <w:t>.</w:t>
      </w:r>
      <w:r w:rsidRPr="00F0320F">
        <w:rPr>
          <w:b/>
          <w:bCs/>
          <w:caps/>
          <w:color w:val="FFFFFF" w:themeColor="background1"/>
          <w:sz w:val="24"/>
          <w:szCs w:val="24"/>
        </w:rPr>
        <w:tab/>
        <w:t>Sarana dan Prasarana</w:t>
      </w:r>
    </w:p>
    <w:p w14:paraId="322088FE" w14:textId="77777777" w:rsidR="00375D62" w:rsidRPr="004118BE" w:rsidRDefault="00375D62" w:rsidP="00375D62">
      <w:pPr>
        <w:pStyle w:val="ListParagraph"/>
        <w:tabs>
          <w:tab w:val="left" w:pos="2268"/>
          <w:tab w:val="left" w:pos="2552"/>
        </w:tabs>
        <w:spacing w:before="60" w:after="60"/>
        <w:ind w:left="426"/>
        <w:contextualSpacing w:val="0"/>
        <w:jc w:val="both"/>
        <w:rPr>
          <w:rFonts w:eastAsia="Bookman Old Style"/>
          <w:sz w:val="24"/>
          <w:szCs w:val="24"/>
        </w:rPr>
      </w:pPr>
      <w:r w:rsidRPr="004118BE">
        <w:rPr>
          <w:rFonts w:eastAsia="Bookman Old Style"/>
          <w:b/>
          <w:sz w:val="24"/>
          <w:szCs w:val="24"/>
        </w:rPr>
        <w:t>Media</w:t>
      </w:r>
      <w:r w:rsidRPr="004118BE">
        <w:rPr>
          <w:rFonts w:eastAsia="Bookman Old Style"/>
          <w:b/>
          <w:sz w:val="24"/>
          <w:szCs w:val="24"/>
        </w:rPr>
        <w:tab/>
        <w:t>:</w:t>
      </w:r>
      <w:r w:rsidRPr="004118BE">
        <w:rPr>
          <w:rFonts w:eastAsia="Bookman Old Style"/>
          <w:b/>
          <w:sz w:val="24"/>
          <w:szCs w:val="24"/>
        </w:rPr>
        <w:tab/>
      </w:r>
      <w:r w:rsidRPr="004118BE">
        <w:rPr>
          <w:rFonts w:eastAsia="Bookman Old Style"/>
          <w:sz w:val="24"/>
          <w:szCs w:val="24"/>
        </w:rPr>
        <w:t>LCD proyektor, komputer/laptop, jaringan internet, dan lain-lain</w:t>
      </w:r>
    </w:p>
    <w:p w14:paraId="25344CB8" w14:textId="77777777" w:rsidR="00375D62" w:rsidRDefault="00375D62" w:rsidP="00375D62">
      <w:pPr>
        <w:pStyle w:val="ListParagraph"/>
        <w:tabs>
          <w:tab w:val="left" w:pos="2268"/>
          <w:tab w:val="left" w:pos="2552"/>
        </w:tabs>
        <w:spacing w:before="60" w:after="60"/>
        <w:ind w:left="426"/>
        <w:contextualSpacing w:val="0"/>
        <w:jc w:val="both"/>
        <w:rPr>
          <w:rFonts w:eastAsia="Bookman Old Style"/>
          <w:sz w:val="24"/>
          <w:szCs w:val="24"/>
        </w:rPr>
      </w:pPr>
      <w:r w:rsidRPr="004118BE">
        <w:rPr>
          <w:rFonts w:eastAsia="Bookman Old Style"/>
          <w:b/>
          <w:sz w:val="24"/>
          <w:szCs w:val="24"/>
        </w:rPr>
        <w:t>Sumber Belajar</w:t>
      </w:r>
      <w:r w:rsidRPr="004118BE">
        <w:rPr>
          <w:rFonts w:eastAsia="Bookman Old Style"/>
          <w:b/>
          <w:sz w:val="24"/>
          <w:szCs w:val="24"/>
        </w:rPr>
        <w:tab/>
        <w:t>:</w:t>
      </w:r>
      <w:r w:rsidRPr="004118BE">
        <w:rPr>
          <w:rFonts w:eastAsia="Bookman Old Style"/>
          <w:b/>
          <w:sz w:val="24"/>
          <w:szCs w:val="24"/>
        </w:rPr>
        <w:tab/>
      </w:r>
      <w:r w:rsidRPr="004118BE">
        <w:rPr>
          <w:rFonts w:eastAsia="Bookman Old Style"/>
          <w:sz w:val="24"/>
          <w:szCs w:val="24"/>
        </w:rPr>
        <w:t>LKPD, Buku Teks, laman E-learning, E-book, dan lain-lain</w:t>
      </w:r>
    </w:p>
    <w:p w14:paraId="626FFD84" w14:textId="77777777" w:rsidR="00375D62" w:rsidRPr="006F2D04" w:rsidRDefault="00375D62" w:rsidP="00375D62">
      <w:pPr>
        <w:tabs>
          <w:tab w:val="left" w:pos="2268"/>
          <w:tab w:val="left" w:pos="2552"/>
        </w:tabs>
        <w:spacing w:before="60" w:after="60"/>
        <w:jc w:val="both"/>
        <w:rPr>
          <w:rFonts w:eastAsia="Bookman Old Style"/>
          <w:sz w:val="24"/>
          <w:szCs w:val="24"/>
        </w:rPr>
      </w:pPr>
    </w:p>
    <w:p w14:paraId="7D5DA683" w14:textId="77777777" w:rsidR="00375D62" w:rsidRPr="00F0320F" w:rsidRDefault="00375D62" w:rsidP="00375D62">
      <w:pPr>
        <w:shd w:val="clear" w:color="auto" w:fill="00B0F0"/>
        <w:tabs>
          <w:tab w:val="left" w:pos="426"/>
        </w:tabs>
        <w:spacing w:before="60" w:after="60"/>
        <w:jc w:val="both"/>
        <w:rPr>
          <w:b/>
          <w:bCs/>
          <w:caps/>
          <w:color w:val="FFFFFF" w:themeColor="background1"/>
          <w:sz w:val="24"/>
          <w:szCs w:val="24"/>
        </w:rPr>
      </w:pPr>
      <w:r>
        <w:rPr>
          <w:b/>
          <w:bCs/>
          <w:caps/>
          <w:color w:val="FFFFFF" w:themeColor="background1"/>
          <w:sz w:val="24"/>
          <w:szCs w:val="24"/>
        </w:rPr>
        <w:t>F</w:t>
      </w:r>
      <w:r w:rsidRPr="00F0320F">
        <w:rPr>
          <w:b/>
          <w:bCs/>
          <w:caps/>
          <w:color w:val="FFFFFF" w:themeColor="background1"/>
          <w:sz w:val="24"/>
          <w:szCs w:val="24"/>
        </w:rPr>
        <w:t>.</w:t>
      </w:r>
      <w:r w:rsidRPr="00F0320F">
        <w:rPr>
          <w:b/>
          <w:bCs/>
          <w:caps/>
          <w:color w:val="FFFFFF" w:themeColor="background1"/>
          <w:sz w:val="24"/>
          <w:szCs w:val="24"/>
        </w:rPr>
        <w:tab/>
        <w:t>Target Peserta Didik</w:t>
      </w:r>
    </w:p>
    <w:p w14:paraId="0CC9EF92" w14:textId="77777777" w:rsidR="00375D62" w:rsidRDefault="00375D62" w:rsidP="00375D62">
      <w:pPr>
        <w:pStyle w:val="ListParagraph"/>
        <w:spacing w:before="60" w:after="60"/>
        <w:ind w:left="426"/>
        <w:contextualSpacing w:val="0"/>
        <w:jc w:val="both"/>
        <w:rPr>
          <w:rFonts w:eastAsia="Bookman Old Style"/>
          <w:sz w:val="24"/>
          <w:szCs w:val="24"/>
        </w:rPr>
      </w:pPr>
      <w:r w:rsidRPr="004118BE">
        <w:rPr>
          <w:rFonts w:eastAsia="Bookman Old Style"/>
          <w:sz w:val="24"/>
          <w:szCs w:val="24"/>
        </w:rPr>
        <w:t>Peserta didik regular</w:t>
      </w:r>
      <w:r>
        <w:rPr>
          <w:rFonts w:eastAsia="Bookman Old Style"/>
          <w:sz w:val="24"/>
          <w:szCs w:val="24"/>
        </w:rPr>
        <w:t xml:space="preserve"> (tahap operasional konkret)</w:t>
      </w:r>
    </w:p>
    <w:p w14:paraId="39F870CE" w14:textId="77777777" w:rsidR="00375D62" w:rsidRPr="00D84E5A" w:rsidRDefault="00375D62" w:rsidP="00375D62">
      <w:pPr>
        <w:pStyle w:val="ListParagraph"/>
        <w:spacing w:before="60" w:after="60"/>
        <w:ind w:left="426"/>
        <w:contextualSpacing w:val="0"/>
        <w:jc w:val="both"/>
        <w:rPr>
          <w:rFonts w:eastAsia="Bookman Old Style"/>
          <w:sz w:val="24"/>
          <w:szCs w:val="24"/>
        </w:rPr>
      </w:pPr>
    </w:p>
    <w:p w14:paraId="0B0C7498" w14:textId="77777777" w:rsidR="00375D62" w:rsidRPr="00F0320F" w:rsidRDefault="00375D62" w:rsidP="00375D62">
      <w:pPr>
        <w:shd w:val="clear" w:color="auto" w:fill="00B0F0"/>
        <w:tabs>
          <w:tab w:val="left" w:pos="426"/>
        </w:tabs>
        <w:spacing w:before="60" w:after="60"/>
        <w:ind w:left="426" w:hanging="426"/>
        <w:jc w:val="both"/>
        <w:rPr>
          <w:b/>
          <w:bCs/>
          <w:caps/>
          <w:color w:val="FFFFFF" w:themeColor="background1"/>
          <w:sz w:val="24"/>
          <w:szCs w:val="24"/>
        </w:rPr>
      </w:pPr>
      <w:r>
        <w:rPr>
          <w:b/>
          <w:bCs/>
          <w:caps/>
          <w:color w:val="FFFFFF" w:themeColor="background1"/>
          <w:sz w:val="24"/>
          <w:szCs w:val="24"/>
        </w:rPr>
        <w:t>G</w:t>
      </w:r>
      <w:r w:rsidRPr="00F0320F">
        <w:rPr>
          <w:b/>
          <w:bCs/>
          <w:caps/>
          <w:color w:val="FFFFFF" w:themeColor="background1"/>
          <w:sz w:val="24"/>
          <w:szCs w:val="24"/>
        </w:rPr>
        <w:t>.</w:t>
      </w:r>
      <w:r w:rsidRPr="00F0320F">
        <w:rPr>
          <w:b/>
          <w:bCs/>
          <w:caps/>
          <w:color w:val="FFFFFF" w:themeColor="background1"/>
          <w:sz w:val="24"/>
          <w:szCs w:val="24"/>
        </w:rPr>
        <w:tab/>
        <w:t>Model DAN METODE Pembelajaran</w:t>
      </w:r>
    </w:p>
    <w:p w14:paraId="77E191F4" w14:textId="77777777" w:rsidR="00375D62" w:rsidRPr="00F0320F" w:rsidRDefault="00375D62" w:rsidP="00626B6E">
      <w:pPr>
        <w:numPr>
          <w:ilvl w:val="0"/>
          <w:numId w:val="3"/>
        </w:numPr>
        <w:spacing w:before="60" w:after="60"/>
        <w:rPr>
          <w:rFonts w:eastAsia="Bookman Old Style"/>
          <w:sz w:val="24"/>
          <w:szCs w:val="24"/>
        </w:rPr>
      </w:pPr>
      <w:r w:rsidRPr="00F0320F">
        <w:rPr>
          <w:rFonts w:eastAsia="Bookman Old Style"/>
          <w:sz w:val="24"/>
          <w:szCs w:val="24"/>
          <w:lang w:val="id-ID"/>
        </w:rPr>
        <w:t>Metode pembelajaran yang digunakan adalah ceramah</w:t>
      </w:r>
      <w:r w:rsidRPr="00F0320F">
        <w:rPr>
          <w:rFonts w:eastAsia="Bookman Old Style"/>
          <w:sz w:val="24"/>
          <w:szCs w:val="24"/>
        </w:rPr>
        <w:t>, tanya jawab,</w:t>
      </w:r>
      <w:r w:rsidRPr="00F0320F">
        <w:rPr>
          <w:rFonts w:eastAsia="Bookman Old Style"/>
          <w:sz w:val="24"/>
          <w:szCs w:val="24"/>
          <w:lang w:val="id-ID"/>
        </w:rPr>
        <w:t xml:space="preserve"> </w:t>
      </w:r>
      <w:r w:rsidRPr="00F0320F">
        <w:rPr>
          <w:rFonts w:eastAsia="Bookman Old Style"/>
          <w:sz w:val="24"/>
          <w:szCs w:val="24"/>
        </w:rPr>
        <w:t>dan diskusi.</w:t>
      </w:r>
    </w:p>
    <w:p w14:paraId="614C2F84" w14:textId="77777777" w:rsidR="00375D62" w:rsidRDefault="00375D62" w:rsidP="00626B6E">
      <w:pPr>
        <w:numPr>
          <w:ilvl w:val="0"/>
          <w:numId w:val="3"/>
        </w:numPr>
        <w:spacing w:before="60" w:after="60"/>
        <w:rPr>
          <w:rFonts w:eastAsia="Bookman Old Style"/>
          <w:sz w:val="24"/>
          <w:szCs w:val="24"/>
        </w:rPr>
      </w:pPr>
      <w:r w:rsidRPr="00F0320F">
        <w:rPr>
          <w:rFonts w:eastAsia="Bookman Old Style"/>
          <w:sz w:val="24"/>
          <w:szCs w:val="24"/>
        </w:rPr>
        <w:t>Metode PJBL</w:t>
      </w:r>
    </w:p>
    <w:p w14:paraId="1B34AEAF" w14:textId="2534451D" w:rsidR="00375D62" w:rsidRPr="00375D62" w:rsidRDefault="00375D62" w:rsidP="00626B6E">
      <w:pPr>
        <w:numPr>
          <w:ilvl w:val="0"/>
          <w:numId w:val="3"/>
        </w:numPr>
        <w:spacing w:before="60" w:after="60"/>
        <w:rPr>
          <w:rFonts w:eastAsia="Bookman Old Style"/>
          <w:sz w:val="24"/>
          <w:szCs w:val="24"/>
        </w:rPr>
      </w:pPr>
      <w:r w:rsidRPr="00375D62">
        <w:rPr>
          <w:rFonts w:eastAsia="Bookman Old Style"/>
          <w:sz w:val="24"/>
          <w:szCs w:val="24"/>
        </w:rPr>
        <w:t>Metode Deep Learning (mindful, meanful, joyful)</w:t>
      </w:r>
    </w:p>
    <w:p w14:paraId="69591B2E" w14:textId="02DC2063" w:rsidR="00375D62" w:rsidRPr="002831F4" w:rsidRDefault="00375D62">
      <w:pPr>
        <w:rPr>
          <w:b/>
          <w:caps/>
          <w:spacing w:val="20"/>
          <w:sz w:val="24"/>
          <w:szCs w:val="24"/>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2831F4">
        <w:rPr>
          <w:b/>
          <w:caps/>
          <w:spacing w:val="20"/>
          <w:sz w:val="24"/>
          <w:szCs w:val="24"/>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br w:type="page"/>
      </w:r>
    </w:p>
    <w:p w14:paraId="51D336ED" w14:textId="77777777" w:rsidR="001C7B89" w:rsidRPr="002831F4" w:rsidRDefault="001C7B89" w:rsidP="001C7B89">
      <w:pPr>
        <w:tabs>
          <w:tab w:val="left" w:pos="426"/>
        </w:tabs>
        <w:spacing w:before="60" w:after="60"/>
        <w:rPr>
          <w:b/>
          <w:caps/>
          <w:spacing w:val="20"/>
          <w:sz w:val="24"/>
          <w:szCs w:val="24"/>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p>
    <w:p w14:paraId="7958A1D5" w14:textId="033FBB94" w:rsidR="00375D62" w:rsidRPr="00375D62" w:rsidRDefault="00375D62" w:rsidP="00375D62">
      <w:pPr>
        <w:shd w:val="clear" w:color="auto" w:fill="0070C0"/>
        <w:tabs>
          <w:tab w:val="left" w:pos="426"/>
        </w:tabs>
        <w:spacing w:before="60" w:after="60"/>
        <w:ind w:left="426" w:hanging="426"/>
        <w:jc w:val="center"/>
        <w:rPr>
          <w:b/>
          <w:bCs/>
          <w:caps/>
          <w:color w:val="FFFFFF" w:themeColor="background1"/>
          <w:sz w:val="24"/>
          <w:szCs w:val="24"/>
        </w:rPr>
      </w:pPr>
      <w:r w:rsidRPr="00375D62">
        <w:rPr>
          <w:b/>
          <w:bCs/>
          <w:caps/>
          <w:color w:val="FFFFFF" w:themeColor="background1"/>
          <w:sz w:val="24"/>
          <w:szCs w:val="24"/>
        </w:rPr>
        <w:t>kompetensi inti</w:t>
      </w:r>
    </w:p>
    <w:p w14:paraId="1A74986B" w14:textId="00BD4DA7" w:rsidR="006A1A0F" w:rsidRPr="00375D62" w:rsidRDefault="001C7B89" w:rsidP="00375D62">
      <w:pPr>
        <w:shd w:val="clear" w:color="auto" w:fill="00B0F0"/>
        <w:tabs>
          <w:tab w:val="left" w:pos="426"/>
        </w:tabs>
        <w:spacing w:before="60" w:after="60"/>
        <w:ind w:left="426" w:hanging="426"/>
        <w:jc w:val="both"/>
        <w:rPr>
          <w:b/>
          <w:bCs/>
          <w:caps/>
          <w:color w:val="FFFFFF" w:themeColor="background1"/>
          <w:sz w:val="24"/>
          <w:szCs w:val="24"/>
        </w:rPr>
      </w:pPr>
      <w:r w:rsidRPr="00375D62">
        <w:rPr>
          <w:b/>
          <w:bCs/>
          <w:caps/>
          <w:color w:val="FFFFFF" w:themeColor="background1"/>
          <w:sz w:val="24"/>
          <w:szCs w:val="24"/>
        </w:rPr>
        <w:t>A.</w:t>
      </w:r>
      <w:r w:rsidRPr="00375D62">
        <w:rPr>
          <w:b/>
          <w:bCs/>
          <w:caps/>
          <w:color w:val="FFFFFF" w:themeColor="background1"/>
          <w:sz w:val="24"/>
          <w:szCs w:val="24"/>
        </w:rPr>
        <w:tab/>
        <w:t>Tujuan Pembelajaran</w:t>
      </w:r>
    </w:p>
    <w:p w14:paraId="6C944FF9" w14:textId="2DA39D64" w:rsidR="008E7047" w:rsidRPr="00841CE5" w:rsidRDefault="004578BC" w:rsidP="006F2D04">
      <w:pPr>
        <w:pStyle w:val="ListParagraph"/>
        <w:spacing w:after="160" w:line="259" w:lineRule="auto"/>
        <w:ind w:left="450"/>
        <w:jc w:val="both"/>
      </w:pPr>
      <w:r w:rsidRPr="004578BC">
        <w:rPr>
          <w:sz w:val="24"/>
          <w:szCs w:val="24"/>
        </w:rPr>
        <w:t>Mengenal lingkungan tempat tinggal, menerapkan sikap gotong royong, mengenal lingkungan sekolah, dan peduli pada lingkungan sekolah</w:t>
      </w:r>
    </w:p>
    <w:p w14:paraId="77FB51D7" w14:textId="77777777" w:rsidR="001C7B89" w:rsidRPr="00375D62" w:rsidRDefault="001C7B89" w:rsidP="00375D62">
      <w:pPr>
        <w:shd w:val="clear" w:color="auto" w:fill="00B0F0"/>
        <w:tabs>
          <w:tab w:val="left" w:pos="426"/>
        </w:tabs>
        <w:spacing w:before="60" w:after="60"/>
        <w:ind w:left="426" w:hanging="426"/>
        <w:jc w:val="both"/>
        <w:rPr>
          <w:b/>
          <w:bCs/>
          <w:caps/>
          <w:color w:val="FFFFFF" w:themeColor="background1"/>
          <w:sz w:val="24"/>
          <w:szCs w:val="24"/>
        </w:rPr>
      </w:pPr>
      <w:r w:rsidRPr="00375D62">
        <w:rPr>
          <w:b/>
          <w:bCs/>
          <w:caps/>
          <w:color w:val="FFFFFF" w:themeColor="background1"/>
          <w:sz w:val="24"/>
          <w:szCs w:val="24"/>
        </w:rPr>
        <w:t>B.</w:t>
      </w:r>
      <w:r w:rsidRPr="00375D62">
        <w:rPr>
          <w:b/>
          <w:bCs/>
          <w:caps/>
          <w:color w:val="FFFFFF" w:themeColor="background1"/>
          <w:sz w:val="24"/>
          <w:szCs w:val="24"/>
        </w:rPr>
        <w:tab/>
        <w:t>Pemahaman Bermakna</w:t>
      </w:r>
    </w:p>
    <w:p w14:paraId="7F7FAB4C" w14:textId="0A80E2F0" w:rsidR="001C7B89" w:rsidRDefault="006F2D04" w:rsidP="006F2D04">
      <w:pPr>
        <w:spacing w:before="60" w:after="60"/>
        <w:ind w:left="450"/>
        <w:jc w:val="both"/>
        <w:rPr>
          <w:bCs/>
          <w:sz w:val="24"/>
          <w:szCs w:val="24"/>
        </w:rPr>
      </w:pPr>
      <w:r>
        <w:rPr>
          <w:bCs/>
          <w:sz w:val="24"/>
          <w:szCs w:val="24"/>
        </w:rPr>
        <w:t>Pada fase ini peserta didik mempelajari :</w:t>
      </w:r>
    </w:p>
    <w:p w14:paraId="79F848FF" w14:textId="77777777" w:rsidR="004578BC" w:rsidRDefault="004578BC" w:rsidP="004578BC">
      <w:pPr>
        <w:autoSpaceDE w:val="0"/>
        <w:autoSpaceDN w:val="0"/>
        <w:adjustRightInd w:val="0"/>
        <w:spacing w:before="120" w:after="120"/>
        <w:ind w:left="450" w:right="57"/>
        <w:rPr>
          <w:bCs/>
          <w:sz w:val="24"/>
          <w:szCs w:val="24"/>
        </w:rPr>
      </w:pPr>
      <w:r w:rsidRPr="001B1E52">
        <w:rPr>
          <w:bCs/>
          <w:sz w:val="24"/>
          <w:szCs w:val="24"/>
        </w:rPr>
        <w:t xml:space="preserve">A. Aku Mengenal Lingkungan Tempat Tinggalku </w:t>
      </w:r>
    </w:p>
    <w:p w14:paraId="4515697B" w14:textId="77777777" w:rsidR="004578BC" w:rsidRDefault="004578BC" w:rsidP="004578BC">
      <w:pPr>
        <w:autoSpaceDE w:val="0"/>
        <w:autoSpaceDN w:val="0"/>
        <w:adjustRightInd w:val="0"/>
        <w:spacing w:before="120" w:after="120"/>
        <w:ind w:left="450" w:right="57"/>
        <w:rPr>
          <w:bCs/>
          <w:sz w:val="24"/>
          <w:szCs w:val="24"/>
        </w:rPr>
      </w:pPr>
      <w:r w:rsidRPr="001B1E52">
        <w:rPr>
          <w:bCs/>
          <w:sz w:val="24"/>
          <w:szCs w:val="24"/>
        </w:rPr>
        <w:t xml:space="preserve">B. Aku Suka Bergotong Royong </w:t>
      </w:r>
    </w:p>
    <w:p w14:paraId="617C5D7C" w14:textId="77777777" w:rsidR="004578BC" w:rsidRDefault="004578BC" w:rsidP="004578BC">
      <w:pPr>
        <w:autoSpaceDE w:val="0"/>
        <w:autoSpaceDN w:val="0"/>
        <w:adjustRightInd w:val="0"/>
        <w:spacing w:before="120" w:after="120"/>
        <w:ind w:left="450" w:right="57"/>
        <w:rPr>
          <w:bCs/>
          <w:sz w:val="24"/>
          <w:szCs w:val="24"/>
        </w:rPr>
      </w:pPr>
      <w:r w:rsidRPr="001B1E52">
        <w:rPr>
          <w:bCs/>
          <w:sz w:val="24"/>
          <w:szCs w:val="24"/>
        </w:rPr>
        <w:t xml:space="preserve">C. Aku Mengenal Lingkungan Sekolah </w:t>
      </w:r>
    </w:p>
    <w:p w14:paraId="75FC0A7F" w14:textId="40497A01" w:rsidR="008E7047" w:rsidRDefault="004578BC" w:rsidP="004578BC">
      <w:pPr>
        <w:spacing w:before="60" w:after="60"/>
        <w:ind w:left="450"/>
        <w:jc w:val="both"/>
        <w:rPr>
          <w:bCs/>
          <w:sz w:val="24"/>
          <w:szCs w:val="24"/>
        </w:rPr>
      </w:pPr>
      <w:r w:rsidRPr="001B1E52">
        <w:rPr>
          <w:bCs/>
          <w:sz w:val="24"/>
          <w:szCs w:val="24"/>
        </w:rPr>
        <w:t>D. Aku Peduli Pada Lingkungan Sekolah</w:t>
      </w:r>
    </w:p>
    <w:p w14:paraId="5FDB8F19" w14:textId="77777777" w:rsidR="001C7B89" w:rsidRPr="00375D62" w:rsidRDefault="001C7B89" w:rsidP="00375D62">
      <w:pPr>
        <w:shd w:val="clear" w:color="auto" w:fill="00B0F0"/>
        <w:tabs>
          <w:tab w:val="left" w:pos="426"/>
        </w:tabs>
        <w:spacing w:before="60" w:after="60"/>
        <w:ind w:left="426" w:hanging="426"/>
        <w:jc w:val="both"/>
        <w:rPr>
          <w:b/>
          <w:bCs/>
          <w:caps/>
          <w:color w:val="FFFFFF" w:themeColor="background1"/>
          <w:sz w:val="24"/>
          <w:szCs w:val="24"/>
        </w:rPr>
      </w:pPr>
      <w:r w:rsidRPr="00375D62">
        <w:rPr>
          <w:b/>
          <w:bCs/>
          <w:caps/>
          <w:color w:val="FFFFFF" w:themeColor="background1"/>
          <w:sz w:val="24"/>
          <w:szCs w:val="24"/>
        </w:rPr>
        <w:t>C.</w:t>
      </w:r>
      <w:r w:rsidRPr="00375D62">
        <w:rPr>
          <w:b/>
          <w:bCs/>
          <w:caps/>
          <w:color w:val="FFFFFF" w:themeColor="background1"/>
          <w:sz w:val="24"/>
          <w:szCs w:val="24"/>
        </w:rPr>
        <w:tab/>
        <w:t>Pertanyaan Pemantik</w:t>
      </w:r>
    </w:p>
    <w:p w14:paraId="1C525FA9" w14:textId="572B707F" w:rsidR="00774AA5" w:rsidRDefault="004578BC" w:rsidP="004578BC">
      <w:pPr>
        <w:spacing w:before="60" w:after="60"/>
        <w:ind w:left="360"/>
        <w:jc w:val="both"/>
        <w:rPr>
          <w:sz w:val="24"/>
          <w:szCs w:val="24"/>
        </w:rPr>
      </w:pPr>
      <w:r w:rsidRPr="004578BC">
        <w:rPr>
          <w:sz w:val="24"/>
          <w:szCs w:val="24"/>
        </w:rPr>
        <w:t>Ayo, ceritakan lingkungan sekitar sekolahmu.</w:t>
      </w:r>
      <w:r>
        <w:rPr>
          <w:sz w:val="24"/>
          <w:szCs w:val="24"/>
        </w:rPr>
        <w:t>?</w:t>
      </w:r>
    </w:p>
    <w:p w14:paraId="3887ABAD" w14:textId="77777777" w:rsidR="004578BC" w:rsidRPr="004118BE" w:rsidRDefault="004578BC" w:rsidP="004578BC">
      <w:pPr>
        <w:spacing w:before="60" w:after="60"/>
        <w:ind w:left="360"/>
        <w:jc w:val="both"/>
        <w:rPr>
          <w:b/>
          <w:sz w:val="24"/>
          <w:szCs w:val="24"/>
        </w:rPr>
      </w:pPr>
    </w:p>
    <w:p w14:paraId="3882134E" w14:textId="77777777" w:rsidR="001C7B89" w:rsidRPr="00375D62" w:rsidRDefault="001C7B89" w:rsidP="00375D62">
      <w:pPr>
        <w:shd w:val="clear" w:color="auto" w:fill="00B0F0"/>
        <w:tabs>
          <w:tab w:val="left" w:pos="426"/>
        </w:tabs>
        <w:spacing w:before="60" w:after="60"/>
        <w:ind w:left="426" w:hanging="426"/>
        <w:jc w:val="both"/>
        <w:rPr>
          <w:b/>
          <w:bCs/>
          <w:caps/>
          <w:color w:val="FFFFFF" w:themeColor="background1"/>
          <w:sz w:val="24"/>
          <w:szCs w:val="24"/>
        </w:rPr>
      </w:pPr>
      <w:r w:rsidRPr="00375D62">
        <w:rPr>
          <w:b/>
          <w:bCs/>
          <w:caps/>
          <w:color w:val="FFFFFF" w:themeColor="background1"/>
          <w:sz w:val="24"/>
          <w:szCs w:val="24"/>
        </w:rPr>
        <w:t>D.</w:t>
      </w:r>
      <w:r w:rsidRPr="00375D62">
        <w:rPr>
          <w:b/>
          <w:bCs/>
          <w:caps/>
          <w:color w:val="FFFFFF" w:themeColor="background1"/>
          <w:sz w:val="24"/>
          <w:szCs w:val="24"/>
        </w:rPr>
        <w:tab/>
        <w:t>Kegiatan Pembelajaran</w:t>
      </w:r>
    </w:p>
    <w:p w14:paraId="2A53188A" w14:textId="17B77808" w:rsidR="00895FA2" w:rsidRDefault="00895FA2" w:rsidP="00895FA2">
      <w:pPr>
        <w:spacing w:before="60" w:after="60"/>
        <w:ind w:left="270"/>
        <w:jc w:val="both"/>
        <w:rPr>
          <w:b/>
          <w:caps/>
          <w:sz w:val="24"/>
          <w:szCs w:val="24"/>
        </w:rPr>
      </w:pPr>
      <w:r w:rsidRPr="00895FA2">
        <w:rPr>
          <w:b/>
          <w:caps/>
          <w:noProof/>
          <w:sz w:val="24"/>
          <w:szCs w:val="24"/>
        </w:rPr>
        <w:drawing>
          <wp:inline distT="0" distB="0" distL="0" distR="0" wp14:anchorId="74847B3B" wp14:editId="44B7070A">
            <wp:extent cx="1960110" cy="4248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62821" cy="425402"/>
                    </a:xfrm>
                    <a:prstGeom prst="rect">
                      <a:avLst/>
                    </a:prstGeom>
                  </pic:spPr>
                </pic:pic>
              </a:graphicData>
            </a:graphic>
          </wp:inline>
        </w:drawing>
      </w:r>
    </w:p>
    <w:p w14:paraId="0FC8F2B7" w14:textId="3865895A" w:rsidR="00164BE4" w:rsidRPr="004118BE" w:rsidRDefault="00164BE4" w:rsidP="00A40443">
      <w:pPr>
        <w:shd w:val="clear" w:color="auto" w:fill="92D050"/>
        <w:spacing w:before="60" w:after="60"/>
        <w:ind w:left="426"/>
        <w:jc w:val="both"/>
        <w:rPr>
          <w:b/>
          <w:caps/>
          <w:sz w:val="24"/>
          <w:szCs w:val="24"/>
        </w:rPr>
      </w:pPr>
      <w:r>
        <w:rPr>
          <w:b/>
          <w:caps/>
          <w:sz w:val="24"/>
          <w:szCs w:val="24"/>
        </w:rPr>
        <w:t xml:space="preserve">PEMBELAJARAN </w:t>
      </w:r>
      <w:r w:rsidR="00A40443">
        <w:rPr>
          <w:b/>
          <w:caps/>
          <w:sz w:val="24"/>
          <w:szCs w:val="24"/>
        </w:rPr>
        <w:t>1</w:t>
      </w:r>
    </w:p>
    <w:p w14:paraId="712B6376" w14:textId="2483AF23" w:rsidR="001C7B89" w:rsidRPr="00895FA2" w:rsidRDefault="001C7B89" w:rsidP="001C7B89">
      <w:pPr>
        <w:spacing w:before="60" w:after="60"/>
        <w:ind w:left="426"/>
        <w:jc w:val="both"/>
        <w:rPr>
          <w:b/>
          <w:caps/>
          <w:sz w:val="24"/>
          <w:szCs w:val="24"/>
        </w:rPr>
      </w:pPr>
      <w:r w:rsidRPr="00895FA2">
        <w:rPr>
          <w:b/>
          <w:caps/>
          <w:sz w:val="24"/>
          <w:szCs w:val="24"/>
        </w:rPr>
        <w:t>KEGIATAN Pendahuluan</w:t>
      </w:r>
    </w:p>
    <w:p w14:paraId="289394B0" w14:textId="77777777" w:rsidR="001C7B89" w:rsidRPr="00895FA2" w:rsidRDefault="001C7B89" w:rsidP="00626B6E">
      <w:pPr>
        <w:pStyle w:val="ListParagraph"/>
        <w:numPr>
          <w:ilvl w:val="0"/>
          <w:numId w:val="5"/>
        </w:numPr>
        <w:spacing w:before="60" w:after="60"/>
        <w:contextualSpacing w:val="0"/>
        <w:jc w:val="both"/>
        <w:rPr>
          <w:rFonts w:eastAsia="Bookman Old Style"/>
          <w:sz w:val="24"/>
          <w:szCs w:val="24"/>
        </w:rPr>
      </w:pPr>
      <w:r w:rsidRPr="00895FA2">
        <w:rPr>
          <w:rFonts w:eastAsia="Bookman Old Style"/>
          <w:sz w:val="24"/>
          <w:szCs w:val="24"/>
        </w:rPr>
        <w:t>Guru membuka pembelajaran dengan mengucapkan salam.</w:t>
      </w:r>
    </w:p>
    <w:p w14:paraId="40BBF04A" w14:textId="77777777" w:rsidR="001C7B89" w:rsidRPr="00895FA2" w:rsidRDefault="001C7B89" w:rsidP="00626B6E">
      <w:pPr>
        <w:pStyle w:val="ListParagraph"/>
        <w:numPr>
          <w:ilvl w:val="0"/>
          <w:numId w:val="5"/>
        </w:numPr>
        <w:spacing w:before="60" w:after="60"/>
        <w:contextualSpacing w:val="0"/>
        <w:jc w:val="both"/>
        <w:rPr>
          <w:rFonts w:eastAsia="Bookman Old Style"/>
          <w:sz w:val="24"/>
          <w:szCs w:val="24"/>
        </w:rPr>
      </w:pPr>
      <w:r w:rsidRPr="00895FA2">
        <w:rPr>
          <w:rFonts w:eastAsia="Bookman Old Style"/>
          <w:sz w:val="24"/>
          <w:szCs w:val="24"/>
        </w:rPr>
        <w:t>Melakukan pembiasaan berdoa, memeriksa kehadiran, kerapihan pakaian, posisi tempat duduk peserta didik dan kebersihan kelas.</w:t>
      </w:r>
    </w:p>
    <w:p w14:paraId="04FE243F" w14:textId="77777777" w:rsidR="001C7B89" w:rsidRPr="00895FA2" w:rsidRDefault="001C7B89" w:rsidP="00626B6E">
      <w:pPr>
        <w:pStyle w:val="ListParagraph"/>
        <w:numPr>
          <w:ilvl w:val="0"/>
          <w:numId w:val="5"/>
        </w:numPr>
        <w:spacing w:before="60" w:after="60"/>
        <w:contextualSpacing w:val="0"/>
        <w:jc w:val="both"/>
        <w:rPr>
          <w:rFonts w:eastAsia="Bookman Old Style"/>
          <w:sz w:val="24"/>
          <w:szCs w:val="24"/>
        </w:rPr>
      </w:pPr>
      <w:r w:rsidRPr="00895FA2">
        <w:rPr>
          <w:rFonts w:eastAsia="Bookman Old Style"/>
          <w:sz w:val="24"/>
          <w:szCs w:val="24"/>
        </w:rPr>
        <w:t>Guru memberikan motivasi, memberikan pertanyaan pemantik materi yang akan diajarkan.</w:t>
      </w:r>
    </w:p>
    <w:p w14:paraId="24C144CD" w14:textId="77777777" w:rsidR="001C7B89" w:rsidRPr="00895FA2" w:rsidRDefault="001C7B89" w:rsidP="00626B6E">
      <w:pPr>
        <w:pStyle w:val="ListParagraph"/>
        <w:numPr>
          <w:ilvl w:val="0"/>
          <w:numId w:val="5"/>
        </w:numPr>
        <w:spacing w:before="60" w:after="60"/>
        <w:contextualSpacing w:val="0"/>
        <w:jc w:val="both"/>
        <w:rPr>
          <w:sz w:val="24"/>
          <w:szCs w:val="24"/>
        </w:rPr>
      </w:pPr>
      <w:r w:rsidRPr="00895FA2">
        <w:rPr>
          <w:rFonts w:eastAsia="Bookman Old Style"/>
          <w:sz w:val="24"/>
          <w:szCs w:val="24"/>
        </w:rPr>
        <w:t>Guru memotivasi</w:t>
      </w:r>
      <w:r w:rsidRPr="00895FA2">
        <w:rPr>
          <w:sz w:val="24"/>
          <w:szCs w:val="24"/>
        </w:rPr>
        <w:t xml:space="preserve"> </w:t>
      </w:r>
      <w:r w:rsidRPr="00895FA2">
        <w:rPr>
          <w:rFonts w:eastAsia="Bookman Old Style"/>
          <w:sz w:val="24"/>
          <w:szCs w:val="24"/>
        </w:rPr>
        <w:t xml:space="preserve">peserta didik </w:t>
      </w:r>
      <w:r w:rsidRPr="00895FA2">
        <w:rPr>
          <w:sz w:val="24"/>
          <w:szCs w:val="24"/>
        </w:rPr>
        <w:t xml:space="preserve">untuk tercapainya kompetensi dan karakter yang sesuai dengan </w:t>
      </w:r>
      <w:r w:rsidRPr="00895FA2">
        <w:rPr>
          <w:b/>
          <w:bCs/>
          <w:iCs/>
          <w:sz w:val="24"/>
          <w:szCs w:val="24"/>
        </w:rPr>
        <w:t>Profil Pelajar Pancasila</w:t>
      </w:r>
      <w:r w:rsidRPr="00895FA2">
        <w:rPr>
          <w:bCs/>
          <w:iCs/>
          <w:sz w:val="24"/>
          <w:szCs w:val="24"/>
        </w:rPr>
        <w:t xml:space="preserve"> (</w:t>
      </w:r>
      <w:r w:rsidRPr="00895FA2">
        <w:rPr>
          <w:rFonts w:eastAsia="Bookman Old Style"/>
          <w:sz w:val="24"/>
          <w:szCs w:val="24"/>
        </w:rPr>
        <w:t>bertakwa kepada Tuhan Yang Maha Esa dan berakhlak mulia, bernalar kritis dan kreatif, bergotong royong, serta kebhinnekaan global</w:t>
      </w:r>
      <w:r w:rsidRPr="00895FA2">
        <w:rPr>
          <w:bCs/>
          <w:iCs/>
          <w:sz w:val="24"/>
          <w:szCs w:val="24"/>
        </w:rPr>
        <w:t xml:space="preserve">) </w:t>
      </w:r>
    </w:p>
    <w:p w14:paraId="14031FFB" w14:textId="77777777" w:rsidR="00164BE4" w:rsidRPr="00895FA2" w:rsidRDefault="001C7B89" w:rsidP="00626B6E">
      <w:pPr>
        <w:pStyle w:val="ListParagraph"/>
        <w:numPr>
          <w:ilvl w:val="0"/>
          <w:numId w:val="5"/>
        </w:numPr>
        <w:spacing w:before="60" w:after="60"/>
        <w:jc w:val="both"/>
        <w:rPr>
          <w:sz w:val="24"/>
          <w:szCs w:val="24"/>
        </w:rPr>
      </w:pPr>
      <w:r w:rsidRPr="00895FA2">
        <w:rPr>
          <w:sz w:val="24"/>
          <w:szCs w:val="24"/>
        </w:rPr>
        <w:t>Guru melakukan asesmen awal dengan bertanya tentan</w:t>
      </w:r>
      <w:r w:rsidR="004C7442" w:rsidRPr="00895FA2">
        <w:rPr>
          <w:sz w:val="24"/>
          <w:szCs w:val="24"/>
        </w:rPr>
        <w:t xml:space="preserve">g </w:t>
      </w:r>
      <w:r w:rsidR="006F2D04" w:rsidRPr="00895FA2">
        <w:rPr>
          <w:sz w:val="24"/>
          <w:szCs w:val="24"/>
        </w:rPr>
        <w:t xml:space="preserve">materi dan </w:t>
      </w:r>
      <w:r w:rsidRPr="00895FA2">
        <w:rPr>
          <w:sz w:val="24"/>
          <w:szCs w:val="24"/>
        </w:rPr>
        <w:t>siswa menjawab dengan prediksi masing-masing.</w:t>
      </w:r>
    </w:p>
    <w:p w14:paraId="77FDEA5F" w14:textId="77777777" w:rsidR="00164BE4" w:rsidRPr="00895FA2" w:rsidRDefault="001C7B89" w:rsidP="00626B6E">
      <w:pPr>
        <w:pStyle w:val="ListParagraph"/>
        <w:numPr>
          <w:ilvl w:val="0"/>
          <w:numId w:val="5"/>
        </w:numPr>
        <w:spacing w:before="60" w:after="60"/>
        <w:jc w:val="both"/>
        <w:rPr>
          <w:sz w:val="24"/>
          <w:szCs w:val="24"/>
        </w:rPr>
      </w:pPr>
      <w:r w:rsidRPr="00895FA2">
        <w:rPr>
          <w:rFonts w:eastAsia="Bookman Old Style"/>
          <w:sz w:val="24"/>
          <w:szCs w:val="24"/>
        </w:rPr>
        <w:t>Guru memotivasi peserta didik untuk semangat mengikuti pembelajaran dengan melakukan ice breaking</w:t>
      </w:r>
    </w:p>
    <w:p w14:paraId="2826D1A6" w14:textId="39E3ECBD" w:rsidR="001C7B89" w:rsidRPr="00895FA2" w:rsidRDefault="001C7B89" w:rsidP="00626B6E">
      <w:pPr>
        <w:pStyle w:val="ListParagraph"/>
        <w:numPr>
          <w:ilvl w:val="0"/>
          <w:numId w:val="5"/>
        </w:numPr>
        <w:spacing w:before="60" w:after="60"/>
        <w:jc w:val="both"/>
        <w:rPr>
          <w:sz w:val="24"/>
          <w:szCs w:val="24"/>
        </w:rPr>
      </w:pPr>
      <w:r w:rsidRPr="00895FA2">
        <w:rPr>
          <w:rFonts w:eastAsia="Bookman Old Style"/>
          <w:sz w:val="24"/>
          <w:szCs w:val="24"/>
        </w:rPr>
        <w:t xml:space="preserve">Guru menyampaikan tujuan pembelajaran dan memberikan gambaran terkait manfaat pembelajaran dalam kehidupan sehari-hari. </w:t>
      </w:r>
    </w:p>
    <w:p w14:paraId="551113F0" w14:textId="77777777" w:rsidR="00375D62" w:rsidRPr="00375D62" w:rsidRDefault="00375D62" w:rsidP="00375D62">
      <w:pPr>
        <w:rPr>
          <w:sz w:val="24"/>
          <w:szCs w:val="24"/>
        </w:rPr>
      </w:pPr>
      <w:r w:rsidRPr="00375D62">
        <w:rPr>
          <w:rFonts w:hAnsi="Symbol"/>
          <w:sz w:val="24"/>
          <w:szCs w:val="24"/>
        </w:rPr>
        <w:t></w:t>
      </w:r>
      <w:r w:rsidRPr="00375D62">
        <w:rPr>
          <w:sz w:val="24"/>
          <w:szCs w:val="24"/>
        </w:rPr>
        <w:t xml:space="preserve">  </w:t>
      </w:r>
      <w:r w:rsidRPr="00375D62">
        <w:rPr>
          <w:b/>
          <w:bCs/>
          <w:sz w:val="24"/>
          <w:szCs w:val="24"/>
        </w:rPr>
        <w:t>Ice Breaker</w:t>
      </w:r>
      <w:r w:rsidRPr="00375D62">
        <w:rPr>
          <w:sz w:val="24"/>
          <w:szCs w:val="24"/>
        </w:rPr>
        <w:t xml:space="preserve">: </w:t>
      </w:r>
    </w:p>
    <w:p w14:paraId="0B36D374" w14:textId="77777777" w:rsidR="00375D62" w:rsidRPr="00375D62" w:rsidRDefault="00375D62" w:rsidP="00626B6E">
      <w:pPr>
        <w:numPr>
          <w:ilvl w:val="0"/>
          <w:numId w:val="6"/>
        </w:numPr>
        <w:spacing w:before="100" w:beforeAutospacing="1" w:after="100" w:afterAutospacing="1"/>
        <w:rPr>
          <w:sz w:val="24"/>
          <w:szCs w:val="24"/>
        </w:rPr>
      </w:pPr>
      <w:r w:rsidRPr="00375D62">
        <w:rPr>
          <w:sz w:val="24"/>
          <w:szCs w:val="24"/>
        </w:rPr>
        <w:t>Guru menyapa siswa dan mengajak siswa menyanyikan lagu "Lingkungan Bersih" untuk menghidupkan suasana belajar.</w:t>
      </w:r>
    </w:p>
    <w:p w14:paraId="515AC6E1" w14:textId="77777777" w:rsidR="00375D62" w:rsidRPr="00375D62" w:rsidRDefault="00375D62" w:rsidP="00626B6E">
      <w:pPr>
        <w:numPr>
          <w:ilvl w:val="0"/>
          <w:numId w:val="6"/>
        </w:numPr>
        <w:spacing w:before="100" w:beforeAutospacing="1" w:after="100" w:afterAutospacing="1"/>
        <w:rPr>
          <w:sz w:val="24"/>
          <w:szCs w:val="24"/>
        </w:rPr>
      </w:pPr>
      <w:r w:rsidRPr="00375D62">
        <w:rPr>
          <w:sz w:val="24"/>
          <w:szCs w:val="24"/>
        </w:rPr>
        <w:t>Guru menanyakan kabar siswa dan berdoa bersama sebelum memulai pelajaran.</w:t>
      </w:r>
    </w:p>
    <w:p w14:paraId="228C995B" w14:textId="77777777" w:rsidR="00375D62" w:rsidRPr="00375D62" w:rsidRDefault="00375D62" w:rsidP="00375D62">
      <w:pPr>
        <w:rPr>
          <w:sz w:val="24"/>
          <w:szCs w:val="24"/>
        </w:rPr>
      </w:pPr>
      <w:r w:rsidRPr="00375D62">
        <w:rPr>
          <w:rFonts w:hAnsi="Symbol"/>
          <w:sz w:val="24"/>
          <w:szCs w:val="24"/>
        </w:rPr>
        <w:t></w:t>
      </w:r>
      <w:r w:rsidRPr="00375D62">
        <w:rPr>
          <w:sz w:val="24"/>
          <w:szCs w:val="24"/>
        </w:rPr>
        <w:t xml:space="preserve">  </w:t>
      </w:r>
      <w:r w:rsidRPr="00375D62">
        <w:rPr>
          <w:b/>
          <w:bCs/>
          <w:sz w:val="24"/>
          <w:szCs w:val="24"/>
        </w:rPr>
        <w:t>Apersepsi</w:t>
      </w:r>
      <w:r w:rsidRPr="00375D62">
        <w:rPr>
          <w:sz w:val="24"/>
          <w:szCs w:val="24"/>
        </w:rPr>
        <w:t xml:space="preserve">: </w:t>
      </w:r>
    </w:p>
    <w:p w14:paraId="06E3F5F4" w14:textId="77777777" w:rsidR="00375D62" w:rsidRPr="00375D62" w:rsidRDefault="00375D62" w:rsidP="00626B6E">
      <w:pPr>
        <w:numPr>
          <w:ilvl w:val="0"/>
          <w:numId w:val="7"/>
        </w:numPr>
        <w:spacing w:before="100" w:beforeAutospacing="1" w:after="100" w:afterAutospacing="1"/>
        <w:rPr>
          <w:sz w:val="24"/>
          <w:szCs w:val="24"/>
        </w:rPr>
      </w:pPr>
      <w:r w:rsidRPr="00375D62">
        <w:rPr>
          <w:sz w:val="24"/>
          <w:szCs w:val="24"/>
        </w:rPr>
        <w:t>Guru bertanya, "Siapa yang tahu apa itu lingkungan rumah?" dan "Apa saja yang ada di lingkungan rumahmu?"</w:t>
      </w:r>
    </w:p>
    <w:p w14:paraId="725F4676" w14:textId="77777777" w:rsidR="00375D62" w:rsidRPr="00375D62" w:rsidRDefault="00375D62" w:rsidP="00375D62">
      <w:pPr>
        <w:rPr>
          <w:sz w:val="24"/>
          <w:szCs w:val="24"/>
        </w:rPr>
      </w:pPr>
      <w:r w:rsidRPr="00375D62">
        <w:rPr>
          <w:rFonts w:hAnsi="Symbol"/>
          <w:sz w:val="24"/>
          <w:szCs w:val="24"/>
        </w:rPr>
        <w:lastRenderedPageBreak/>
        <w:t></w:t>
      </w:r>
      <w:r w:rsidRPr="00375D62">
        <w:rPr>
          <w:sz w:val="24"/>
          <w:szCs w:val="24"/>
        </w:rPr>
        <w:t xml:space="preserve">  </w:t>
      </w:r>
      <w:r w:rsidRPr="00375D62">
        <w:rPr>
          <w:b/>
          <w:bCs/>
          <w:sz w:val="24"/>
          <w:szCs w:val="24"/>
        </w:rPr>
        <w:t>Tujuan Pembelajaran</w:t>
      </w:r>
      <w:r w:rsidRPr="00375D62">
        <w:rPr>
          <w:sz w:val="24"/>
          <w:szCs w:val="24"/>
        </w:rPr>
        <w:t xml:space="preserve">: </w:t>
      </w:r>
    </w:p>
    <w:p w14:paraId="4C1F1F3E" w14:textId="77777777" w:rsidR="00375D62" w:rsidRPr="00375D62" w:rsidRDefault="00375D62" w:rsidP="00626B6E">
      <w:pPr>
        <w:numPr>
          <w:ilvl w:val="0"/>
          <w:numId w:val="8"/>
        </w:numPr>
        <w:spacing w:before="100" w:beforeAutospacing="1" w:after="100" w:afterAutospacing="1"/>
        <w:rPr>
          <w:sz w:val="24"/>
          <w:szCs w:val="24"/>
        </w:rPr>
      </w:pPr>
      <w:r w:rsidRPr="00375D62">
        <w:rPr>
          <w:sz w:val="24"/>
          <w:szCs w:val="24"/>
        </w:rPr>
        <w:t>Guru menjelaskan tujuan pembelajaran hari ini, yaitu mengenal lingkungan tempat tinggal, gotong royong, dan menjaga kebersihan.</w:t>
      </w:r>
    </w:p>
    <w:p w14:paraId="744592D6" w14:textId="77777777" w:rsidR="001C7B89" w:rsidRPr="00895FA2" w:rsidRDefault="001C7B89" w:rsidP="001C7B89">
      <w:pPr>
        <w:spacing w:before="60" w:after="60"/>
        <w:ind w:left="426"/>
        <w:jc w:val="both"/>
        <w:rPr>
          <w:b/>
          <w:caps/>
          <w:sz w:val="24"/>
          <w:szCs w:val="24"/>
        </w:rPr>
      </w:pPr>
    </w:p>
    <w:p w14:paraId="0562688A" w14:textId="62CEC0A0" w:rsidR="00FE644E" w:rsidRDefault="001C7B89" w:rsidP="00FE644E">
      <w:pPr>
        <w:spacing w:before="60" w:after="60"/>
        <w:ind w:left="426"/>
        <w:jc w:val="both"/>
        <w:rPr>
          <w:b/>
          <w:caps/>
          <w:sz w:val="24"/>
          <w:szCs w:val="24"/>
        </w:rPr>
      </w:pPr>
      <w:r w:rsidRPr="00895FA2">
        <w:rPr>
          <w:b/>
          <w:caps/>
          <w:sz w:val="24"/>
          <w:szCs w:val="24"/>
        </w:rPr>
        <w:t>Kegiatan Inti</w:t>
      </w:r>
    </w:p>
    <w:p w14:paraId="39DBA901" w14:textId="77777777" w:rsidR="00375D62" w:rsidRPr="00375D62" w:rsidRDefault="00375D62" w:rsidP="00375D62">
      <w:pPr>
        <w:spacing w:before="100" w:beforeAutospacing="1" w:after="100" w:afterAutospacing="1"/>
        <w:rPr>
          <w:sz w:val="24"/>
          <w:szCs w:val="24"/>
        </w:rPr>
      </w:pPr>
      <w:r w:rsidRPr="00375D62">
        <w:rPr>
          <w:rFonts w:hAnsi="Symbol"/>
          <w:sz w:val="24"/>
          <w:szCs w:val="24"/>
        </w:rPr>
        <w:t></w:t>
      </w:r>
      <w:r w:rsidRPr="00375D62">
        <w:rPr>
          <w:sz w:val="24"/>
          <w:szCs w:val="24"/>
        </w:rPr>
        <w:t xml:space="preserve">  </w:t>
      </w:r>
      <w:r w:rsidRPr="00375D62">
        <w:rPr>
          <w:b/>
          <w:bCs/>
          <w:sz w:val="24"/>
          <w:szCs w:val="24"/>
        </w:rPr>
        <w:t>Mindfull Learning (Fokus dan Kesadaran Penuh)</w:t>
      </w:r>
      <w:r w:rsidRPr="00375D62">
        <w:rPr>
          <w:sz w:val="24"/>
          <w:szCs w:val="24"/>
        </w:rPr>
        <w:t xml:space="preserve"> (30 Menit):</w:t>
      </w:r>
    </w:p>
    <w:p w14:paraId="3AEF5805" w14:textId="77777777" w:rsidR="00375D62" w:rsidRPr="00375D62" w:rsidRDefault="00375D62" w:rsidP="00626B6E">
      <w:pPr>
        <w:numPr>
          <w:ilvl w:val="0"/>
          <w:numId w:val="9"/>
        </w:numPr>
        <w:spacing w:before="100" w:beforeAutospacing="1" w:after="100" w:afterAutospacing="1"/>
        <w:rPr>
          <w:sz w:val="24"/>
          <w:szCs w:val="24"/>
        </w:rPr>
      </w:pPr>
      <w:r w:rsidRPr="00375D62">
        <w:rPr>
          <w:b/>
          <w:bCs/>
          <w:sz w:val="24"/>
          <w:szCs w:val="24"/>
        </w:rPr>
        <w:t>Mengenal Lingkungan</w:t>
      </w:r>
      <w:r w:rsidRPr="00375D62">
        <w:rPr>
          <w:sz w:val="24"/>
          <w:szCs w:val="24"/>
        </w:rPr>
        <w:t xml:space="preserve">: </w:t>
      </w:r>
    </w:p>
    <w:p w14:paraId="0B107B55" w14:textId="77777777" w:rsidR="00375D62" w:rsidRPr="00375D62" w:rsidRDefault="00375D62" w:rsidP="00626B6E">
      <w:pPr>
        <w:numPr>
          <w:ilvl w:val="1"/>
          <w:numId w:val="9"/>
        </w:numPr>
        <w:spacing w:before="100" w:beforeAutospacing="1" w:after="100" w:afterAutospacing="1"/>
        <w:rPr>
          <w:sz w:val="24"/>
          <w:szCs w:val="24"/>
        </w:rPr>
      </w:pPr>
      <w:r w:rsidRPr="00375D62">
        <w:rPr>
          <w:sz w:val="24"/>
          <w:szCs w:val="24"/>
        </w:rPr>
        <w:t>Guru menjelaskan definisi lingkungan dan tempat tinggal, serta mengenalkan tempat-tempat seperti jalan, taman, rumah tetangga, pasar, dll.</w:t>
      </w:r>
    </w:p>
    <w:p w14:paraId="1258123F" w14:textId="77777777" w:rsidR="00375D62" w:rsidRPr="00375D62" w:rsidRDefault="00375D62" w:rsidP="00626B6E">
      <w:pPr>
        <w:numPr>
          <w:ilvl w:val="1"/>
          <w:numId w:val="9"/>
        </w:numPr>
        <w:spacing w:before="100" w:beforeAutospacing="1" w:after="100" w:afterAutospacing="1"/>
        <w:rPr>
          <w:sz w:val="24"/>
          <w:szCs w:val="24"/>
        </w:rPr>
      </w:pPr>
      <w:r w:rsidRPr="00375D62">
        <w:rPr>
          <w:sz w:val="24"/>
          <w:szCs w:val="24"/>
        </w:rPr>
        <w:t>Siswa diminta menceritakan lingkungan tempat tinggal mereka. Guru memberikan contoh dan gambar-gambar lingkungan sekitar.</w:t>
      </w:r>
    </w:p>
    <w:p w14:paraId="57C0AE5D" w14:textId="77777777" w:rsidR="00375D62" w:rsidRPr="00375D62" w:rsidRDefault="00375D62" w:rsidP="00626B6E">
      <w:pPr>
        <w:numPr>
          <w:ilvl w:val="1"/>
          <w:numId w:val="9"/>
        </w:numPr>
        <w:spacing w:before="100" w:beforeAutospacing="1" w:after="100" w:afterAutospacing="1"/>
        <w:rPr>
          <w:sz w:val="24"/>
          <w:szCs w:val="24"/>
        </w:rPr>
      </w:pPr>
      <w:r w:rsidRPr="00375D62">
        <w:rPr>
          <w:sz w:val="24"/>
          <w:szCs w:val="24"/>
        </w:rPr>
        <w:t>Siswa berdiskusi tentang pentingnya menjaga kebersihan lingkungan.</w:t>
      </w:r>
    </w:p>
    <w:p w14:paraId="15EDF776" w14:textId="77777777" w:rsidR="00375D62" w:rsidRPr="00375D62" w:rsidRDefault="00375D62" w:rsidP="00375D62">
      <w:pPr>
        <w:spacing w:before="100" w:beforeAutospacing="1" w:after="100" w:afterAutospacing="1"/>
        <w:rPr>
          <w:sz w:val="24"/>
          <w:szCs w:val="24"/>
        </w:rPr>
      </w:pPr>
      <w:r w:rsidRPr="00375D62">
        <w:rPr>
          <w:rFonts w:hAnsi="Symbol"/>
          <w:sz w:val="24"/>
          <w:szCs w:val="24"/>
        </w:rPr>
        <w:t></w:t>
      </w:r>
      <w:r w:rsidRPr="00375D62">
        <w:rPr>
          <w:sz w:val="24"/>
          <w:szCs w:val="24"/>
        </w:rPr>
        <w:t xml:space="preserve">  </w:t>
      </w:r>
      <w:r w:rsidRPr="00375D62">
        <w:rPr>
          <w:b/>
          <w:bCs/>
          <w:sz w:val="24"/>
          <w:szCs w:val="24"/>
        </w:rPr>
        <w:t>Joyfull Learning (Pembelajaran Menyenangkan)</w:t>
      </w:r>
      <w:r w:rsidRPr="00375D62">
        <w:rPr>
          <w:sz w:val="24"/>
          <w:szCs w:val="24"/>
        </w:rPr>
        <w:t xml:space="preserve"> (30 Menit):</w:t>
      </w:r>
    </w:p>
    <w:p w14:paraId="653B1CE4" w14:textId="77777777" w:rsidR="00375D62" w:rsidRPr="00375D62" w:rsidRDefault="00375D62" w:rsidP="00626B6E">
      <w:pPr>
        <w:numPr>
          <w:ilvl w:val="0"/>
          <w:numId w:val="10"/>
        </w:numPr>
        <w:spacing w:before="100" w:beforeAutospacing="1" w:after="100" w:afterAutospacing="1"/>
        <w:rPr>
          <w:sz w:val="24"/>
          <w:szCs w:val="24"/>
        </w:rPr>
      </w:pPr>
      <w:r w:rsidRPr="00375D62">
        <w:rPr>
          <w:b/>
          <w:bCs/>
          <w:sz w:val="24"/>
          <w:szCs w:val="24"/>
        </w:rPr>
        <w:t>Permainan “Cari Benda di Lingkungan Rumah”</w:t>
      </w:r>
      <w:r w:rsidRPr="00375D62">
        <w:rPr>
          <w:sz w:val="24"/>
          <w:szCs w:val="24"/>
        </w:rPr>
        <w:t xml:space="preserve">: </w:t>
      </w:r>
    </w:p>
    <w:p w14:paraId="27D04B6B" w14:textId="77777777" w:rsidR="00375D62" w:rsidRPr="00375D62" w:rsidRDefault="00375D62" w:rsidP="00626B6E">
      <w:pPr>
        <w:numPr>
          <w:ilvl w:val="1"/>
          <w:numId w:val="10"/>
        </w:numPr>
        <w:spacing w:before="100" w:beforeAutospacing="1" w:after="100" w:afterAutospacing="1"/>
        <w:rPr>
          <w:sz w:val="24"/>
          <w:szCs w:val="24"/>
        </w:rPr>
      </w:pPr>
      <w:r w:rsidRPr="00375D62">
        <w:rPr>
          <w:sz w:val="24"/>
          <w:szCs w:val="24"/>
        </w:rPr>
        <w:t>Guru membagi siswa menjadi kelompok kecil dan memberikan gambar benda-benda yang bisa ditemukan di lingkungan rumah (contoh: pohon, bunga, pagar, jalan).</w:t>
      </w:r>
    </w:p>
    <w:p w14:paraId="7CEA139F" w14:textId="77777777" w:rsidR="00375D62" w:rsidRPr="00375D62" w:rsidRDefault="00375D62" w:rsidP="00626B6E">
      <w:pPr>
        <w:numPr>
          <w:ilvl w:val="1"/>
          <w:numId w:val="10"/>
        </w:numPr>
        <w:spacing w:before="100" w:beforeAutospacing="1" w:after="100" w:afterAutospacing="1"/>
        <w:rPr>
          <w:sz w:val="24"/>
          <w:szCs w:val="24"/>
        </w:rPr>
      </w:pPr>
      <w:r w:rsidRPr="00375D62">
        <w:rPr>
          <w:sz w:val="24"/>
          <w:szCs w:val="24"/>
        </w:rPr>
        <w:t>Setiap kelompok diberi tugas untuk menemukan benda-benda ini dalam bentuk gambar dan menempelkannya di papan lingkungan mereka.</w:t>
      </w:r>
    </w:p>
    <w:p w14:paraId="3AFFAD1A" w14:textId="77777777" w:rsidR="00375D62" w:rsidRPr="00375D62" w:rsidRDefault="00375D62" w:rsidP="00626B6E">
      <w:pPr>
        <w:numPr>
          <w:ilvl w:val="1"/>
          <w:numId w:val="10"/>
        </w:numPr>
        <w:spacing w:before="100" w:beforeAutospacing="1" w:after="100" w:afterAutospacing="1"/>
        <w:rPr>
          <w:sz w:val="24"/>
          <w:szCs w:val="24"/>
        </w:rPr>
      </w:pPr>
      <w:r w:rsidRPr="00375D62">
        <w:rPr>
          <w:sz w:val="24"/>
          <w:szCs w:val="24"/>
        </w:rPr>
        <w:t>Kelompok yang tercepat dan tepat akan mendapatkan apresiasi dari guru.</w:t>
      </w:r>
    </w:p>
    <w:p w14:paraId="7DA09F79" w14:textId="77777777" w:rsidR="00375D62" w:rsidRPr="00375D62" w:rsidRDefault="00375D62" w:rsidP="00375D62">
      <w:pPr>
        <w:spacing w:before="100" w:beforeAutospacing="1" w:after="100" w:afterAutospacing="1"/>
        <w:rPr>
          <w:sz w:val="24"/>
          <w:szCs w:val="24"/>
        </w:rPr>
      </w:pPr>
      <w:r w:rsidRPr="00375D62">
        <w:rPr>
          <w:rFonts w:hAnsi="Symbol"/>
          <w:sz w:val="24"/>
          <w:szCs w:val="24"/>
        </w:rPr>
        <w:t></w:t>
      </w:r>
      <w:r w:rsidRPr="00375D62">
        <w:rPr>
          <w:sz w:val="24"/>
          <w:szCs w:val="24"/>
        </w:rPr>
        <w:t xml:space="preserve">  </w:t>
      </w:r>
      <w:r w:rsidRPr="00375D62">
        <w:rPr>
          <w:b/>
          <w:bCs/>
          <w:sz w:val="24"/>
          <w:szCs w:val="24"/>
        </w:rPr>
        <w:t>Meaningfull Learning (Pembelajaran Bermakna)</w:t>
      </w:r>
      <w:r w:rsidRPr="00375D62">
        <w:rPr>
          <w:sz w:val="24"/>
          <w:szCs w:val="24"/>
        </w:rPr>
        <w:t xml:space="preserve"> (30 Menit):</w:t>
      </w:r>
    </w:p>
    <w:p w14:paraId="1612EDC7" w14:textId="77777777" w:rsidR="00375D62" w:rsidRPr="00375D62" w:rsidRDefault="00375D62" w:rsidP="00626B6E">
      <w:pPr>
        <w:numPr>
          <w:ilvl w:val="0"/>
          <w:numId w:val="11"/>
        </w:numPr>
        <w:spacing w:before="100" w:beforeAutospacing="1" w:after="100" w:afterAutospacing="1"/>
        <w:rPr>
          <w:sz w:val="24"/>
          <w:szCs w:val="24"/>
        </w:rPr>
      </w:pPr>
      <w:r w:rsidRPr="00375D62">
        <w:rPr>
          <w:b/>
          <w:bCs/>
          <w:sz w:val="24"/>
          <w:szCs w:val="24"/>
        </w:rPr>
        <w:t>Gotong Royong dan Kebersihan Lingkungan</w:t>
      </w:r>
      <w:r w:rsidRPr="00375D62">
        <w:rPr>
          <w:sz w:val="24"/>
          <w:szCs w:val="24"/>
        </w:rPr>
        <w:t xml:space="preserve">: </w:t>
      </w:r>
    </w:p>
    <w:p w14:paraId="6F38B8D7" w14:textId="77777777" w:rsidR="00375D62" w:rsidRPr="00375D62" w:rsidRDefault="00375D62" w:rsidP="00626B6E">
      <w:pPr>
        <w:numPr>
          <w:ilvl w:val="1"/>
          <w:numId w:val="11"/>
        </w:numPr>
        <w:spacing w:before="100" w:beforeAutospacing="1" w:after="100" w:afterAutospacing="1"/>
        <w:rPr>
          <w:sz w:val="24"/>
          <w:szCs w:val="24"/>
        </w:rPr>
      </w:pPr>
      <w:r w:rsidRPr="00375D62">
        <w:rPr>
          <w:sz w:val="24"/>
          <w:szCs w:val="24"/>
        </w:rPr>
        <w:t>Guru memberikan simulasi tentang pentingnya gotong royong dalam menjaga kebersihan lingkungan rumah dan sekolah.</w:t>
      </w:r>
    </w:p>
    <w:p w14:paraId="6E18103B" w14:textId="77777777" w:rsidR="00375D62" w:rsidRPr="00375D62" w:rsidRDefault="00375D62" w:rsidP="00626B6E">
      <w:pPr>
        <w:numPr>
          <w:ilvl w:val="1"/>
          <w:numId w:val="11"/>
        </w:numPr>
        <w:spacing w:before="100" w:beforeAutospacing="1" w:after="100" w:afterAutospacing="1"/>
        <w:rPr>
          <w:sz w:val="24"/>
          <w:szCs w:val="24"/>
        </w:rPr>
      </w:pPr>
      <w:r w:rsidRPr="00375D62">
        <w:rPr>
          <w:sz w:val="24"/>
          <w:szCs w:val="24"/>
        </w:rPr>
        <w:t>Siswa diminta untuk berkelompok dan berpura-pura menjadi petugas kebersihan, bekerja sama untuk membersihkan "lingkungan" (menggunakan alat peraga sederhana seperti sapu mainan atau kertas yang dibentuk seperti sampah).</w:t>
      </w:r>
    </w:p>
    <w:p w14:paraId="2C3398A7" w14:textId="77777777" w:rsidR="00375D62" w:rsidRPr="00375D62" w:rsidRDefault="00375D62" w:rsidP="00626B6E">
      <w:pPr>
        <w:numPr>
          <w:ilvl w:val="1"/>
          <w:numId w:val="11"/>
        </w:numPr>
        <w:spacing w:before="100" w:beforeAutospacing="1" w:after="100" w:afterAutospacing="1"/>
        <w:rPr>
          <w:sz w:val="24"/>
          <w:szCs w:val="24"/>
        </w:rPr>
      </w:pPr>
      <w:r w:rsidRPr="00375D62">
        <w:rPr>
          <w:sz w:val="24"/>
          <w:szCs w:val="24"/>
        </w:rPr>
        <w:t>Siswa diajak untuk merencanakan aksi gotong royong kecil di lingkungan sekolah atau rumah dengan bantuan orang tua.</w:t>
      </w:r>
    </w:p>
    <w:p w14:paraId="30C0A054" w14:textId="77777777" w:rsidR="00375D62" w:rsidRDefault="00375D62" w:rsidP="00FE644E">
      <w:pPr>
        <w:spacing w:before="60" w:after="60"/>
        <w:ind w:left="426"/>
        <w:jc w:val="both"/>
        <w:rPr>
          <w:b/>
          <w:caps/>
          <w:sz w:val="24"/>
          <w:szCs w:val="24"/>
        </w:rPr>
      </w:pPr>
    </w:p>
    <w:p w14:paraId="5644ABC6" w14:textId="5AE99CA9" w:rsidR="00774AA5" w:rsidRPr="00375D62" w:rsidRDefault="00774AA5" w:rsidP="00375D62">
      <w:pPr>
        <w:pStyle w:val="ListParagraph"/>
        <w:spacing w:before="60" w:after="60"/>
        <w:ind w:left="1440"/>
        <w:jc w:val="both"/>
        <w:rPr>
          <w:sz w:val="24"/>
          <w:szCs w:val="24"/>
        </w:rPr>
      </w:pPr>
    </w:p>
    <w:p w14:paraId="4F2BDB08" w14:textId="7D7BA60F" w:rsidR="004578BC" w:rsidRPr="00375D62" w:rsidRDefault="004578BC" w:rsidP="00626B6E">
      <w:pPr>
        <w:pStyle w:val="ListParagraph"/>
        <w:numPr>
          <w:ilvl w:val="0"/>
          <w:numId w:val="12"/>
        </w:numPr>
        <w:spacing w:before="60" w:after="60"/>
        <w:ind w:left="1440"/>
        <w:jc w:val="both"/>
        <w:rPr>
          <w:sz w:val="24"/>
          <w:szCs w:val="24"/>
        </w:rPr>
      </w:pPr>
      <w:r w:rsidRPr="00375D62">
        <w:rPr>
          <w:sz w:val="24"/>
          <w:szCs w:val="24"/>
        </w:rPr>
        <w:t>Guru mengawali pembelajaran dengan membacakan teks pada buku siswa.</w:t>
      </w:r>
    </w:p>
    <w:p w14:paraId="0C682E96" w14:textId="77777777" w:rsidR="004578BC" w:rsidRPr="00375D62" w:rsidRDefault="004578BC" w:rsidP="00626B6E">
      <w:pPr>
        <w:pStyle w:val="ListParagraph"/>
        <w:numPr>
          <w:ilvl w:val="0"/>
          <w:numId w:val="12"/>
        </w:numPr>
        <w:spacing w:before="60" w:after="60"/>
        <w:ind w:left="1440"/>
        <w:jc w:val="both"/>
        <w:rPr>
          <w:sz w:val="24"/>
          <w:szCs w:val="24"/>
        </w:rPr>
      </w:pPr>
      <w:r w:rsidRPr="00375D62">
        <w:rPr>
          <w:sz w:val="24"/>
          <w:szCs w:val="24"/>
        </w:rPr>
        <w:t xml:space="preserve">Guru meminta peserta didik membaca teks tersebut secara mandiri maupun dipandu oleh guru. </w:t>
      </w:r>
    </w:p>
    <w:p w14:paraId="74C59573" w14:textId="4D2B2CF2" w:rsidR="004578BC" w:rsidRPr="00375D62" w:rsidRDefault="004578BC" w:rsidP="00626B6E">
      <w:pPr>
        <w:pStyle w:val="ListParagraph"/>
        <w:numPr>
          <w:ilvl w:val="0"/>
          <w:numId w:val="12"/>
        </w:numPr>
        <w:spacing w:before="60" w:after="60"/>
        <w:ind w:left="1440"/>
        <w:jc w:val="both"/>
        <w:rPr>
          <w:sz w:val="24"/>
          <w:szCs w:val="24"/>
        </w:rPr>
      </w:pPr>
      <w:r w:rsidRPr="00375D62">
        <w:rPr>
          <w:sz w:val="24"/>
          <w:szCs w:val="24"/>
        </w:rPr>
        <w:t xml:space="preserve">Guru meminta peserta didik untuk mengamati gambar dan menyebutkan bagianbagian ruang lingkungan tempat tinggal. </w:t>
      </w:r>
    </w:p>
    <w:p w14:paraId="2DA71274" w14:textId="13CFEED6" w:rsidR="004578BC" w:rsidRPr="00375D62" w:rsidRDefault="004578BC" w:rsidP="00626B6E">
      <w:pPr>
        <w:pStyle w:val="ListParagraph"/>
        <w:numPr>
          <w:ilvl w:val="0"/>
          <w:numId w:val="12"/>
        </w:numPr>
        <w:spacing w:before="60" w:after="60"/>
        <w:ind w:left="1440"/>
        <w:jc w:val="both"/>
        <w:rPr>
          <w:sz w:val="24"/>
          <w:szCs w:val="24"/>
        </w:rPr>
      </w:pPr>
      <w:r w:rsidRPr="00375D62">
        <w:rPr>
          <w:sz w:val="24"/>
          <w:szCs w:val="24"/>
        </w:rPr>
        <w:t>Guru dapat memberikan penguatan pentingnya menjaga kebersihan lingkungan tempat tinggal</w:t>
      </w:r>
    </w:p>
    <w:p w14:paraId="5C355066" w14:textId="77777777" w:rsidR="004578BC" w:rsidRPr="00375D62" w:rsidRDefault="004578BC" w:rsidP="00626B6E">
      <w:pPr>
        <w:pStyle w:val="ListParagraph"/>
        <w:numPr>
          <w:ilvl w:val="0"/>
          <w:numId w:val="12"/>
        </w:numPr>
        <w:spacing w:before="60" w:after="60"/>
        <w:ind w:left="1440"/>
        <w:jc w:val="both"/>
        <w:rPr>
          <w:sz w:val="24"/>
          <w:szCs w:val="24"/>
        </w:rPr>
      </w:pPr>
      <w:r w:rsidRPr="00375D62">
        <w:rPr>
          <w:sz w:val="24"/>
          <w:szCs w:val="24"/>
        </w:rPr>
        <w:t xml:space="preserve">Guru perlu memberikan instruksi agar peserta didik dapat dengan mudah melakukan aktivitas sesuai dengan gambar yang ada pada buku siswa. </w:t>
      </w:r>
    </w:p>
    <w:p w14:paraId="14667B8D" w14:textId="6E30ABA2" w:rsidR="004578BC" w:rsidRPr="00375D62" w:rsidRDefault="004578BC" w:rsidP="00626B6E">
      <w:pPr>
        <w:pStyle w:val="ListParagraph"/>
        <w:numPr>
          <w:ilvl w:val="0"/>
          <w:numId w:val="12"/>
        </w:numPr>
        <w:spacing w:before="60" w:after="60"/>
        <w:ind w:left="1440"/>
        <w:jc w:val="both"/>
        <w:rPr>
          <w:sz w:val="24"/>
          <w:szCs w:val="24"/>
        </w:rPr>
      </w:pPr>
      <w:r w:rsidRPr="00375D62">
        <w:rPr>
          <w:sz w:val="24"/>
          <w:szCs w:val="24"/>
        </w:rPr>
        <w:lastRenderedPageBreak/>
        <w:t xml:space="preserve">Guru dapat memfasilitasi peserta didik untuk mengamati contoh perilaku positif yang dapat diteladani dalam aktivitas “Mari Lakukan”. </w:t>
      </w:r>
    </w:p>
    <w:p w14:paraId="2B0A4004" w14:textId="045A3E49" w:rsidR="004578BC" w:rsidRPr="00375D62" w:rsidRDefault="004578BC" w:rsidP="00626B6E">
      <w:pPr>
        <w:pStyle w:val="ListParagraph"/>
        <w:numPr>
          <w:ilvl w:val="0"/>
          <w:numId w:val="12"/>
        </w:numPr>
        <w:spacing w:before="60" w:after="60"/>
        <w:ind w:left="1440"/>
        <w:jc w:val="both"/>
        <w:rPr>
          <w:sz w:val="24"/>
          <w:szCs w:val="24"/>
        </w:rPr>
      </w:pPr>
      <w:r w:rsidRPr="00375D62">
        <w:rPr>
          <w:sz w:val="24"/>
          <w:szCs w:val="24"/>
        </w:rPr>
        <w:t>Guru dapat menanyakan apa aktivitas yang sudah dilakukan peserta didik sesuai dengan contoh gambar tersebut.</w:t>
      </w:r>
    </w:p>
    <w:p w14:paraId="15143935" w14:textId="77777777" w:rsidR="004578BC" w:rsidRPr="00774AA5" w:rsidRDefault="004578BC" w:rsidP="004578BC">
      <w:pPr>
        <w:pStyle w:val="ListParagraph"/>
        <w:spacing w:before="60" w:after="60"/>
        <w:ind w:left="1146"/>
        <w:jc w:val="both"/>
      </w:pPr>
    </w:p>
    <w:p w14:paraId="6563EA4C" w14:textId="77777777" w:rsidR="001C7B89" w:rsidRPr="00895FA2" w:rsidRDefault="001C7B89" w:rsidP="001C7B89">
      <w:pPr>
        <w:spacing w:before="60" w:after="60"/>
        <w:ind w:left="426"/>
        <w:jc w:val="both"/>
        <w:rPr>
          <w:b/>
          <w:caps/>
          <w:sz w:val="24"/>
          <w:szCs w:val="24"/>
        </w:rPr>
      </w:pPr>
      <w:r w:rsidRPr="00895FA2">
        <w:rPr>
          <w:b/>
          <w:caps/>
          <w:sz w:val="24"/>
          <w:szCs w:val="24"/>
        </w:rPr>
        <w:t>Penutup</w:t>
      </w:r>
    </w:p>
    <w:p w14:paraId="452041D9" w14:textId="77777777" w:rsidR="001C7B89" w:rsidRPr="00895FA2" w:rsidRDefault="001C7B89" w:rsidP="00C5382B">
      <w:pPr>
        <w:pStyle w:val="ListParagraph"/>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Guru membimbing peserta didik menyimpulkan pembelajaran yang telah dilakukan</w:t>
      </w:r>
    </w:p>
    <w:p w14:paraId="018AEC51" w14:textId="77777777" w:rsidR="001C7B89" w:rsidRPr="00895FA2" w:rsidRDefault="001C7B89" w:rsidP="00C5382B">
      <w:pPr>
        <w:pStyle w:val="ListParagraph"/>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Melakukan refleksi dan tanya jawab untuk mengevaluasi kegiatan pembelajaran yang telah dilaksanakan</w:t>
      </w:r>
    </w:p>
    <w:p w14:paraId="499881AB" w14:textId="77777777" w:rsidR="001C7B89" w:rsidRPr="00895FA2" w:rsidRDefault="001C7B89" w:rsidP="00C5382B">
      <w:pPr>
        <w:pStyle w:val="ListParagraph"/>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Guru mengakhiri kegiatan belajar dengan memberikan pesan dan motivasi tetap semangat belajar dan diakhiri dengan berdoa.</w:t>
      </w:r>
    </w:p>
    <w:p w14:paraId="7AB35755" w14:textId="0806FDDC" w:rsidR="001C7B89" w:rsidRPr="00895FA2" w:rsidRDefault="001C7B89" w:rsidP="001C7B89">
      <w:pPr>
        <w:spacing w:before="60" w:after="60"/>
        <w:jc w:val="both"/>
        <w:rPr>
          <w:rFonts w:eastAsia="Bookman Old Style"/>
          <w:sz w:val="24"/>
          <w:szCs w:val="24"/>
        </w:rPr>
      </w:pPr>
    </w:p>
    <w:p w14:paraId="0AC928BC" w14:textId="108E496F" w:rsidR="00164BE4" w:rsidRPr="00895FA2" w:rsidRDefault="00164BE4" w:rsidP="00895FA2">
      <w:pPr>
        <w:shd w:val="clear" w:color="auto" w:fill="92D050"/>
        <w:spacing w:before="60" w:after="60"/>
        <w:ind w:left="426"/>
        <w:jc w:val="both"/>
        <w:rPr>
          <w:b/>
          <w:caps/>
          <w:sz w:val="24"/>
          <w:szCs w:val="24"/>
        </w:rPr>
      </w:pPr>
      <w:r w:rsidRPr="00895FA2">
        <w:rPr>
          <w:b/>
          <w:caps/>
          <w:sz w:val="24"/>
          <w:szCs w:val="24"/>
        </w:rPr>
        <w:t xml:space="preserve">PEMBELAJARAN </w:t>
      </w:r>
      <w:r w:rsidR="00A40443" w:rsidRPr="00895FA2">
        <w:rPr>
          <w:b/>
          <w:caps/>
          <w:sz w:val="24"/>
          <w:szCs w:val="24"/>
        </w:rPr>
        <w:t>2</w:t>
      </w:r>
    </w:p>
    <w:p w14:paraId="5A9BA028" w14:textId="3FEC68E8" w:rsidR="00164BE4" w:rsidRPr="00895FA2" w:rsidRDefault="00164BE4" w:rsidP="00164BE4">
      <w:pPr>
        <w:spacing w:before="60" w:after="60"/>
        <w:ind w:left="426"/>
        <w:jc w:val="both"/>
        <w:rPr>
          <w:b/>
          <w:caps/>
          <w:sz w:val="24"/>
          <w:szCs w:val="24"/>
        </w:rPr>
      </w:pPr>
      <w:r w:rsidRPr="00895FA2">
        <w:rPr>
          <w:b/>
          <w:caps/>
          <w:sz w:val="24"/>
          <w:szCs w:val="24"/>
        </w:rPr>
        <w:t>KEGIATAN Pendahuluan</w:t>
      </w:r>
    </w:p>
    <w:p w14:paraId="1F5BF2E7" w14:textId="77777777" w:rsidR="00164BE4" w:rsidRPr="00895FA2" w:rsidRDefault="00164BE4" w:rsidP="00626B6E">
      <w:pPr>
        <w:pStyle w:val="ListParagraph"/>
        <w:numPr>
          <w:ilvl w:val="0"/>
          <w:numId w:val="13"/>
        </w:numPr>
        <w:spacing w:before="60" w:after="60"/>
        <w:contextualSpacing w:val="0"/>
        <w:jc w:val="both"/>
        <w:rPr>
          <w:rFonts w:eastAsia="Bookman Old Style"/>
          <w:sz w:val="24"/>
          <w:szCs w:val="24"/>
        </w:rPr>
      </w:pPr>
      <w:r w:rsidRPr="00895FA2">
        <w:rPr>
          <w:rFonts w:eastAsia="Bookman Old Style"/>
          <w:sz w:val="24"/>
          <w:szCs w:val="24"/>
        </w:rPr>
        <w:t>Guru membuka pembelajaran dengan mengucapkan salam.</w:t>
      </w:r>
    </w:p>
    <w:p w14:paraId="25824FA0" w14:textId="77777777" w:rsidR="00164BE4" w:rsidRPr="00895FA2" w:rsidRDefault="00164BE4" w:rsidP="00626B6E">
      <w:pPr>
        <w:pStyle w:val="ListParagraph"/>
        <w:numPr>
          <w:ilvl w:val="0"/>
          <w:numId w:val="13"/>
        </w:numPr>
        <w:spacing w:before="60" w:after="60"/>
        <w:contextualSpacing w:val="0"/>
        <w:jc w:val="both"/>
        <w:rPr>
          <w:rFonts w:eastAsia="Bookman Old Style"/>
          <w:sz w:val="24"/>
          <w:szCs w:val="24"/>
        </w:rPr>
      </w:pPr>
      <w:r w:rsidRPr="00895FA2">
        <w:rPr>
          <w:rFonts w:eastAsia="Bookman Old Style"/>
          <w:sz w:val="24"/>
          <w:szCs w:val="24"/>
        </w:rPr>
        <w:t>Melakukan pembiasaan berdoa, memeriksa kehadiran, kerapihan pakaian, posisi tempat duduk peserta didik dan kebersihan kelas.</w:t>
      </w:r>
    </w:p>
    <w:p w14:paraId="13358073" w14:textId="77777777" w:rsidR="00164BE4" w:rsidRPr="00895FA2" w:rsidRDefault="00164BE4" w:rsidP="00626B6E">
      <w:pPr>
        <w:pStyle w:val="ListParagraph"/>
        <w:numPr>
          <w:ilvl w:val="0"/>
          <w:numId w:val="13"/>
        </w:numPr>
        <w:spacing w:before="60" w:after="60"/>
        <w:contextualSpacing w:val="0"/>
        <w:jc w:val="both"/>
        <w:rPr>
          <w:rFonts w:eastAsia="Bookman Old Style"/>
          <w:sz w:val="24"/>
          <w:szCs w:val="24"/>
        </w:rPr>
      </w:pPr>
      <w:r w:rsidRPr="00895FA2">
        <w:rPr>
          <w:rFonts w:eastAsia="Bookman Old Style"/>
          <w:sz w:val="24"/>
          <w:szCs w:val="24"/>
        </w:rPr>
        <w:t>Guru memberikan motivasi, memberikan pertanyaan pemantik materi yang akan diajarkan.</w:t>
      </w:r>
    </w:p>
    <w:p w14:paraId="068D6EA8" w14:textId="77777777" w:rsidR="00164BE4" w:rsidRPr="00895FA2" w:rsidRDefault="00164BE4" w:rsidP="00626B6E">
      <w:pPr>
        <w:pStyle w:val="ListParagraph"/>
        <w:numPr>
          <w:ilvl w:val="0"/>
          <w:numId w:val="13"/>
        </w:numPr>
        <w:spacing w:before="60" w:after="60"/>
        <w:contextualSpacing w:val="0"/>
        <w:jc w:val="both"/>
        <w:rPr>
          <w:sz w:val="24"/>
          <w:szCs w:val="24"/>
        </w:rPr>
      </w:pPr>
      <w:r w:rsidRPr="00895FA2">
        <w:rPr>
          <w:rFonts w:eastAsia="Bookman Old Style"/>
          <w:sz w:val="24"/>
          <w:szCs w:val="24"/>
        </w:rPr>
        <w:t>Guru memotivasi</w:t>
      </w:r>
      <w:r w:rsidRPr="00895FA2">
        <w:rPr>
          <w:sz w:val="24"/>
          <w:szCs w:val="24"/>
        </w:rPr>
        <w:t xml:space="preserve"> </w:t>
      </w:r>
      <w:r w:rsidRPr="00895FA2">
        <w:rPr>
          <w:rFonts w:eastAsia="Bookman Old Style"/>
          <w:sz w:val="24"/>
          <w:szCs w:val="24"/>
        </w:rPr>
        <w:t xml:space="preserve">peserta didik </w:t>
      </w:r>
      <w:r w:rsidRPr="00895FA2">
        <w:rPr>
          <w:sz w:val="24"/>
          <w:szCs w:val="24"/>
        </w:rPr>
        <w:t xml:space="preserve">untuk tercapainya kompetensi dan karakter yang sesuai dengan </w:t>
      </w:r>
      <w:r w:rsidRPr="00895FA2">
        <w:rPr>
          <w:b/>
          <w:bCs/>
          <w:iCs/>
          <w:sz w:val="24"/>
          <w:szCs w:val="24"/>
        </w:rPr>
        <w:t>Profil Pelajar Pancasila</w:t>
      </w:r>
      <w:r w:rsidRPr="00895FA2">
        <w:rPr>
          <w:bCs/>
          <w:iCs/>
          <w:sz w:val="24"/>
          <w:szCs w:val="24"/>
        </w:rPr>
        <w:t xml:space="preserve"> (</w:t>
      </w:r>
      <w:r w:rsidRPr="00895FA2">
        <w:rPr>
          <w:rFonts w:eastAsia="Bookman Old Style"/>
          <w:sz w:val="24"/>
          <w:szCs w:val="24"/>
        </w:rPr>
        <w:t>bertakwa kepada Tuhan Yang Maha Esa dan berakhlak mulia, bernalar kritis dan kreatif, bergotong royong, serta kebhinnekaan global</w:t>
      </w:r>
      <w:r w:rsidRPr="00895FA2">
        <w:rPr>
          <w:bCs/>
          <w:iCs/>
          <w:sz w:val="24"/>
          <w:szCs w:val="24"/>
        </w:rPr>
        <w:t xml:space="preserve">) </w:t>
      </w:r>
    </w:p>
    <w:p w14:paraId="7ADAE351" w14:textId="77777777" w:rsidR="00164BE4" w:rsidRPr="00895FA2" w:rsidRDefault="00164BE4" w:rsidP="00626B6E">
      <w:pPr>
        <w:pStyle w:val="ListParagraph"/>
        <w:numPr>
          <w:ilvl w:val="0"/>
          <w:numId w:val="13"/>
        </w:numPr>
        <w:spacing w:before="60" w:after="60"/>
        <w:jc w:val="both"/>
        <w:rPr>
          <w:sz w:val="24"/>
          <w:szCs w:val="24"/>
        </w:rPr>
      </w:pPr>
      <w:r w:rsidRPr="00895FA2">
        <w:rPr>
          <w:sz w:val="24"/>
          <w:szCs w:val="24"/>
        </w:rPr>
        <w:t>Guru melakukan asesmen awal dengan bertanya tentang materi dan siswa menjawab dengan prediksi masing-masing.</w:t>
      </w:r>
    </w:p>
    <w:p w14:paraId="3A4F94C9" w14:textId="77777777" w:rsidR="00164BE4" w:rsidRPr="00895FA2" w:rsidRDefault="00164BE4" w:rsidP="00626B6E">
      <w:pPr>
        <w:pStyle w:val="ListParagraph"/>
        <w:numPr>
          <w:ilvl w:val="0"/>
          <w:numId w:val="13"/>
        </w:numPr>
        <w:spacing w:before="60" w:after="60"/>
        <w:jc w:val="both"/>
        <w:rPr>
          <w:sz w:val="24"/>
          <w:szCs w:val="24"/>
        </w:rPr>
      </w:pPr>
      <w:r w:rsidRPr="00895FA2">
        <w:rPr>
          <w:rFonts w:eastAsia="Bookman Old Style"/>
          <w:sz w:val="24"/>
          <w:szCs w:val="24"/>
        </w:rPr>
        <w:t>Guru memotivasi peserta didik untuk semangat mengikuti pembelajaran dengan melakukan ice breaking</w:t>
      </w:r>
    </w:p>
    <w:p w14:paraId="1A0BAE53" w14:textId="77777777" w:rsidR="00164BE4" w:rsidRPr="00895FA2" w:rsidRDefault="00164BE4" w:rsidP="00626B6E">
      <w:pPr>
        <w:pStyle w:val="ListParagraph"/>
        <w:numPr>
          <w:ilvl w:val="0"/>
          <w:numId w:val="13"/>
        </w:numPr>
        <w:spacing w:before="60" w:after="60"/>
        <w:jc w:val="both"/>
        <w:rPr>
          <w:sz w:val="24"/>
          <w:szCs w:val="24"/>
        </w:rPr>
      </w:pPr>
      <w:r w:rsidRPr="00895FA2">
        <w:rPr>
          <w:rFonts w:eastAsia="Bookman Old Style"/>
          <w:sz w:val="24"/>
          <w:szCs w:val="24"/>
        </w:rPr>
        <w:t xml:space="preserve">Guru menyampaikan tujuan pembelajaran dan memberikan gambaran terkait manfaat pembelajaran dalam kehidupan sehari-hari. </w:t>
      </w:r>
    </w:p>
    <w:p w14:paraId="50576704" w14:textId="77777777" w:rsidR="00905836" w:rsidRPr="00905836" w:rsidRDefault="00905836" w:rsidP="00905836">
      <w:pPr>
        <w:spacing w:before="100" w:beforeAutospacing="1" w:after="100" w:afterAutospacing="1"/>
        <w:rPr>
          <w:sz w:val="24"/>
          <w:szCs w:val="24"/>
        </w:rPr>
      </w:pPr>
      <w:r w:rsidRPr="00905836">
        <w:rPr>
          <w:rFonts w:hAnsi="Symbol"/>
          <w:sz w:val="24"/>
          <w:szCs w:val="24"/>
        </w:rPr>
        <w:t></w:t>
      </w:r>
      <w:r w:rsidRPr="00905836">
        <w:rPr>
          <w:sz w:val="24"/>
          <w:szCs w:val="24"/>
        </w:rPr>
        <w:t xml:space="preserve">  </w:t>
      </w:r>
      <w:r w:rsidRPr="00905836">
        <w:rPr>
          <w:b/>
          <w:bCs/>
          <w:sz w:val="24"/>
          <w:szCs w:val="24"/>
        </w:rPr>
        <w:t>Ice Breaker:</w:t>
      </w:r>
    </w:p>
    <w:p w14:paraId="4417F0F3" w14:textId="77777777" w:rsidR="00905836" w:rsidRPr="00905836" w:rsidRDefault="00905836" w:rsidP="00626B6E">
      <w:pPr>
        <w:numPr>
          <w:ilvl w:val="0"/>
          <w:numId w:val="20"/>
        </w:numPr>
        <w:spacing w:before="100" w:beforeAutospacing="1" w:after="100" w:afterAutospacing="1"/>
        <w:rPr>
          <w:sz w:val="24"/>
          <w:szCs w:val="24"/>
        </w:rPr>
      </w:pPr>
      <w:r w:rsidRPr="00905836">
        <w:rPr>
          <w:sz w:val="24"/>
          <w:szCs w:val="24"/>
        </w:rPr>
        <w:t>Guru menyapa siswa dengan ramah dan menanyakan kabar mereka.</w:t>
      </w:r>
    </w:p>
    <w:p w14:paraId="658374B7" w14:textId="77777777" w:rsidR="00905836" w:rsidRPr="00905836" w:rsidRDefault="00905836" w:rsidP="00626B6E">
      <w:pPr>
        <w:numPr>
          <w:ilvl w:val="0"/>
          <w:numId w:val="20"/>
        </w:numPr>
        <w:spacing w:before="100" w:beforeAutospacing="1" w:after="100" w:afterAutospacing="1"/>
        <w:rPr>
          <w:sz w:val="24"/>
          <w:szCs w:val="24"/>
        </w:rPr>
      </w:pPr>
      <w:r w:rsidRPr="00905836">
        <w:rPr>
          <w:sz w:val="24"/>
          <w:szCs w:val="24"/>
        </w:rPr>
        <w:t>Guru mengajak siswa menyanyikan lagu sederhana tentang lingkungan, seperti lagu "Lihat Kebunku."</w:t>
      </w:r>
    </w:p>
    <w:p w14:paraId="7F217388" w14:textId="77777777" w:rsidR="00905836" w:rsidRPr="00905836" w:rsidRDefault="00905836" w:rsidP="00905836">
      <w:pPr>
        <w:spacing w:before="100" w:beforeAutospacing="1" w:after="100" w:afterAutospacing="1"/>
        <w:rPr>
          <w:sz w:val="24"/>
          <w:szCs w:val="24"/>
        </w:rPr>
      </w:pPr>
      <w:r w:rsidRPr="00905836">
        <w:rPr>
          <w:rFonts w:hAnsi="Symbol"/>
          <w:sz w:val="24"/>
          <w:szCs w:val="24"/>
        </w:rPr>
        <w:t></w:t>
      </w:r>
      <w:r w:rsidRPr="00905836">
        <w:rPr>
          <w:sz w:val="24"/>
          <w:szCs w:val="24"/>
        </w:rPr>
        <w:t xml:space="preserve">  </w:t>
      </w:r>
      <w:r w:rsidRPr="00905836">
        <w:rPr>
          <w:b/>
          <w:bCs/>
          <w:sz w:val="24"/>
          <w:szCs w:val="24"/>
        </w:rPr>
        <w:t>Apersepsi:</w:t>
      </w:r>
    </w:p>
    <w:p w14:paraId="415A2D8E" w14:textId="77777777" w:rsidR="00905836" w:rsidRPr="00905836" w:rsidRDefault="00905836" w:rsidP="00626B6E">
      <w:pPr>
        <w:numPr>
          <w:ilvl w:val="0"/>
          <w:numId w:val="21"/>
        </w:numPr>
        <w:spacing w:before="100" w:beforeAutospacing="1" w:after="100" w:afterAutospacing="1"/>
        <w:rPr>
          <w:sz w:val="24"/>
          <w:szCs w:val="24"/>
        </w:rPr>
      </w:pPr>
      <w:r w:rsidRPr="00905836">
        <w:rPr>
          <w:sz w:val="24"/>
          <w:szCs w:val="24"/>
        </w:rPr>
        <w:t>Guru bertanya, "Apa yang kalian lihat di sekitar rumah kalian?"</w:t>
      </w:r>
    </w:p>
    <w:p w14:paraId="3B9271E2" w14:textId="77777777" w:rsidR="00905836" w:rsidRPr="00905836" w:rsidRDefault="00905836" w:rsidP="00626B6E">
      <w:pPr>
        <w:numPr>
          <w:ilvl w:val="0"/>
          <w:numId w:val="21"/>
        </w:numPr>
        <w:spacing w:before="100" w:beforeAutospacing="1" w:after="100" w:afterAutospacing="1"/>
        <w:rPr>
          <w:sz w:val="24"/>
          <w:szCs w:val="24"/>
        </w:rPr>
      </w:pPr>
      <w:r w:rsidRPr="00905836">
        <w:rPr>
          <w:sz w:val="24"/>
          <w:szCs w:val="24"/>
        </w:rPr>
        <w:t>Guru menanyakan kepada siswa tentang lingkungan tempat tinggal mereka, seperti tetangga, taman, dan jalan sekitar.</w:t>
      </w:r>
    </w:p>
    <w:p w14:paraId="7C27C802" w14:textId="77777777" w:rsidR="00905836" w:rsidRPr="00905836" w:rsidRDefault="00905836" w:rsidP="00905836">
      <w:pPr>
        <w:spacing w:before="100" w:beforeAutospacing="1" w:after="100" w:afterAutospacing="1"/>
        <w:rPr>
          <w:sz w:val="24"/>
          <w:szCs w:val="24"/>
        </w:rPr>
      </w:pPr>
      <w:r w:rsidRPr="00905836">
        <w:rPr>
          <w:rFonts w:hAnsi="Symbol"/>
          <w:sz w:val="24"/>
          <w:szCs w:val="24"/>
        </w:rPr>
        <w:t></w:t>
      </w:r>
      <w:r w:rsidRPr="00905836">
        <w:rPr>
          <w:sz w:val="24"/>
          <w:szCs w:val="24"/>
        </w:rPr>
        <w:t xml:space="preserve">  </w:t>
      </w:r>
      <w:r w:rsidRPr="00905836">
        <w:rPr>
          <w:b/>
          <w:bCs/>
          <w:sz w:val="24"/>
          <w:szCs w:val="24"/>
        </w:rPr>
        <w:t>Tujuan Pembelajaran:</w:t>
      </w:r>
    </w:p>
    <w:p w14:paraId="1D30FDEC" w14:textId="77777777" w:rsidR="00905836" w:rsidRPr="00905836" w:rsidRDefault="00905836" w:rsidP="00626B6E">
      <w:pPr>
        <w:numPr>
          <w:ilvl w:val="0"/>
          <w:numId w:val="22"/>
        </w:numPr>
        <w:spacing w:before="100" w:beforeAutospacing="1" w:after="100" w:afterAutospacing="1"/>
        <w:rPr>
          <w:sz w:val="24"/>
          <w:szCs w:val="24"/>
        </w:rPr>
      </w:pPr>
      <w:r w:rsidRPr="00905836">
        <w:rPr>
          <w:sz w:val="24"/>
          <w:szCs w:val="24"/>
        </w:rPr>
        <w:t>Guru menyampaikan tujuan pembelajaran hari ini, yaitu mengenali lingkungan tempat tinggal, sekolah, dan menerapkan sikap peduli terhadap lingkungan.</w:t>
      </w:r>
    </w:p>
    <w:p w14:paraId="4D2B6EAF" w14:textId="77777777" w:rsidR="00164BE4" w:rsidRPr="00895FA2" w:rsidRDefault="00164BE4" w:rsidP="00164BE4">
      <w:pPr>
        <w:spacing w:before="60" w:after="60"/>
        <w:ind w:left="426"/>
        <w:jc w:val="both"/>
        <w:rPr>
          <w:b/>
          <w:caps/>
          <w:sz w:val="24"/>
          <w:szCs w:val="24"/>
        </w:rPr>
      </w:pPr>
    </w:p>
    <w:p w14:paraId="164202D3" w14:textId="20B8B06F" w:rsidR="00164BE4" w:rsidRDefault="00164BE4" w:rsidP="00164BE4">
      <w:pPr>
        <w:spacing w:before="60" w:after="60"/>
        <w:ind w:left="426"/>
        <w:jc w:val="both"/>
        <w:rPr>
          <w:b/>
          <w:caps/>
          <w:sz w:val="24"/>
          <w:szCs w:val="24"/>
        </w:rPr>
      </w:pPr>
      <w:r w:rsidRPr="00895FA2">
        <w:rPr>
          <w:b/>
          <w:caps/>
          <w:sz w:val="24"/>
          <w:szCs w:val="24"/>
        </w:rPr>
        <w:t>Kegiatan Inti</w:t>
      </w:r>
    </w:p>
    <w:p w14:paraId="13B971ED" w14:textId="77777777" w:rsidR="00905836" w:rsidRPr="00905836" w:rsidRDefault="00905836" w:rsidP="00905836">
      <w:pPr>
        <w:spacing w:before="100" w:beforeAutospacing="1" w:after="100" w:afterAutospacing="1"/>
        <w:rPr>
          <w:sz w:val="24"/>
          <w:szCs w:val="24"/>
        </w:rPr>
      </w:pPr>
      <w:r w:rsidRPr="00905836">
        <w:rPr>
          <w:rFonts w:hAnsi="Symbol"/>
          <w:sz w:val="24"/>
          <w:szCs w:val="24"/>
        </w:rPr>
        <w:lastRenderedPageBreak/>
        <w:t></w:t>
      </w:r>
      <w:r w:rsidRPr="00905836">
        <w:rPr>
          <w:sz w:val="24"/>
          <w:szCs w:val="24"/>
        </w:rPr>
        <w:t xml:space="preserve">  </w:t>
      </w:r>
      <w:r w:rsidRPr="00905836">
        <w:rPr>
          <w:b/>
          <w:bCs/>
          <w:sz w:val="24"/>
          <w:szCs w:val="24"/>
        </w:rPr>
        <w:t>Mindfull Learning (Fokus dan Kesadaran Penuh)</w:t>
      </w:r>
    </w:p>
    <w:p w14:paraId="4C544F4A" w14:textId="77777777" w:rsidR="00905836" w:rsidRPr="00905836" w:rsidRDefault="00905836" w:rsidP="00626B6E">
      <w:pPr>
        <w:numPr>
          <w:ilvl w:val="0"/>
          <w:numId w:val="23"/>
        </w:numPr>
        <w:spacing w:before="100" w:beforeAutospacing="1" w:after="100" w:afterAutospacing="1"/>
        <w:rPr>
          <w:sz w:val="24"/>
          <w:szCs w:val="24"/>
        </w:rPr>
      </w:pPr>
      <w:r w:rsidRPr="00905836">
        <w:rPr>
          <w:b/>
          <w:bCs/>
          <w:sz w:val="24"/>
          <w:szCs w:val="24"/>
        </w:rPr>
        <w:t>Mengenal Lingkungan Sekitar (30 Menit):</w:t>
      </w:r>
      <w:r w:rsidRPr="00905836">
        <w:rPr>
          <w:sz w:val="24"/>
          <w:szCs w:val="24"/>
        </w:rPr>
        <w:br/>
        <w:t>Guru menjelaskan apa saja yang ada di lingkungan sekitar rumah, seperti tetangga, taman, dan fasilitas umum.</w:t>
      </w:r>
      <w:r w:rsidRPr="00905836">
        <w:rPr>
          <w:sz w:val="24"/>
          <w:szCs w:val="24"/>
        </w:rPr>
        <w:br/>
        <w:t>Guru menampilkan gambar atau video tentang lingkungan tempat tinggal yang sehat dan rapi.</w:t>
      </w:r>
      <w:r w:rsidRPr="00905836">
        <w:rPr>
          <w:sz w:val="24"/>
          <w:szCs w:val="24"/>
        </w:rPr>
        <w:br/>
        <w:t>Siswa diminta untuk menyebutkan apa saja yang mereka lihat di lingkungan sekitar rumah mereka.</w:t>
      </w:r>
    </w:p>
    <w:p w14:paraId="59729A94" w14:textId="77777777" w:rsidR="00905836" w:rsidRPr="00905836" w:rsidRDefault="00905836" w:rsidP="00905836">
      <w:pPr>
        <w:spacing w:before="100" w:beforeAutospacing="1" w:after="100" w:afterAutospacing="1"/>
        <w:rPr>
          <w:sz w:val="24"/>
          <w:szCs w:val="24"/>
        </w:rPr>
      </w:pPr>
      <w:r w:rsidRPr="00905836">
        <w:rPr>
          <w:rFonts w:hAnsi="Symbol"/>
          <w:sz w:val="24"/>
          <w:szCs w:val="24"/>
        </w:rPr>
        <w:t></w:t>
      </w:r>
      <w:r w:rsidRPr="00905836">
        <w:rPr>
          <w:sz w:val="24"/>
          <w:szCs w:val="24"/>
        </w:rPr>
        <w:t xml:space="preserve">  </w:t>
      </w:r>
      <w:r w:rsidRPr="00905836">
        <w:rPr>
          <w:b/>
          <w:bCs/>
          <w:sz w:val="24"/>
          <w:szCs w:val="24"/>
        </w:rPr>
        <w:t>Joyfull Learning (Pembelajaran Menyenangkan)</w:t>
      </w:r>
    </w:p>
    <w:p w14:paraId="1CA111A9" w14:textId="77777777" w:rsidR="00905836" w:rsidRPr="00905836" w:rsidRDefault="00905836" w:rsidP="00626B6E">
      <w:pPr>
        <w:numPr>
          <w:ilvl w:val="0"/>
          <w:numId w:val="24"/>
        </w:numPr>
        <w:spacing w:before="100" w:beforeAutospacing="1" w:after="100" w:afterAutospacing="1"/>
        <w:rPr>
          <w:sz w:val="24"/>
          <w:szCs w:val="24"/>
        </w:rPr>
      </w:pPr>
      <w:r w:rsidRPr="00905836">
        <w:rPr>
          <w:b/>
          <w:bCs/>
          <w:sz w:val="24"/>
          <w:szCs w:val="24"/>
        </w:rPr>
        <w:t>Permainan Interaktif (30 Menit):</w:t>
      </w:r>
      <w:r w:rsidRPr="00905836">
        <w:rPr>
          <w:sz w:val="24"/>
          <w:szCs w:val="24"/>
        </w:rPr>
        <w:br/>
        <w:t>Guru membagi siswa menjadi kelompok kecil, dan setiap kelompok diminta menggambar atau membuat miniatur sederhana dari lingkungan tempat tinggal mereka menggunakan kertas dan alat gambar.</w:t>
      </w:r>
      <w:r w:rsidRPr="00905836">
        <w:rPr>
          <w:sz w:val="24"/>
          <w:szCs w:val="24"/>
        </w:rPr>
        <w:br/>
        <w:t>Siswa diminta untuk mendeskripsikan gambar mereka di depan kelas.</w:t>
      </w:r>
    </w:p>
    <w:p w14:paraId="6A2F3777" w14:textId="77777777" w:rsidR="00905836" w:rsidRPr="00905836" w:rsidRDefault="00905836" w:rsidP="00905836">
      <w:pPr>
        <w:spacing w:before="100" w:beforeAutospacing="1" w:after="100" w:afterAutospacing="1"/>
        <w:rPr>
          <w:sz w:val="24"/>
          <w:szCs w:val="24"/>
        </w:rPr>
      </w:pPr>
      <w:r w:rsidRPr="00905836">
        <w:rPr>
          <w:rFonts w:hAnsi="Symbol"/>
          <w:sz w:val="24"/>
          <w:szCs w:val="24"/>
        </w:rPr>
        <w:t></w:t>
      </w:r>
      <w:r w:rsidRPr="00905836">
        <w:rPr>
          <w:sz w:val="24"/>
          <w:szCs w:val="24"/>
        </w:rPr>
        <w:t xml:space="preserve">  </w:t>
      </w:r>
      <w:r w:rsidRPr="00905836">
        <w:rPr>
          <w:b/>
          <w:bCs/>
          <w:sz w:val="24"/>
          <w:szCs w:val="24"/>
        </w:rPr>
        <w:t>Meaningfull Learning (Pembelajaran Bermakna)</w:t>
      </w:r>
    </w:p>
    <w:p w14:paraId="306FBD7A" w14:textId="77777777" w:rsidR="00905836" w:rsidRPr="00905836" w:rsidRDefault="00905836" w:rsidP="00626B6E">
      <w:pPr>
        <w:numPr>
          <w:ilvl w:val="0"/>
          <w:numId w:val="25"/>
        </w:numPr>
        <w:spacing w:before="100" w:beforeAutospacing="1" w:after="100" w:afterAutospacing="1"/>
        <w:rPr>
          <w:sz w:val="24"/>
          <w:szCs w:val="24"/>
        </w:rPr>
      </w:pPr>
      <w:r w:rsidRPr="00905836">
        <w:rPr>
          <w:b/>
          <w:bCs/>
          <w:sz w:val="24"/>
          <w:szCs w:val="24"/>
        </w:rPr>
        <w:t>Kegiatan Gotong Royong (30 Menit):</w:t>
      </w:r>
      <w:r w:rsidRPr="00905836">
        <w:rPr>
          <w:sz w:val="24"/>
          <w:szCs w:val="24"/>
        </w:rPr>
        <w:br/>
        <w:t>Guru mengajak siswa untuk berkeliling sekolah dan mengenali bagian-bagian sekolah seperti halaman, ruang kelas, dan taman.</w:t>
      </w:r>
      <w:r w:rsidRPr="00905836">
        <w:rPr>
          <w:sz w:val="24"/>
          <w:szCs w:val="24"/>
        </w:rPr>
        <w:br/>
        <w:t>Siswa bersama-sama membersihkan area sekitar sekolah dengan membuang sampah pada tempatnya.</w:t>
      </w:r>
    </w:p>
    <w:p w14:paraId="68556258" w14:textId="77777777" w:rsidR="00905836" w:rsidRPr="00895FA2" w:rsidRDefault="00905836" w:rsidP="00905836">
      <w:pPr>
        <w:spacing w:before="60" w:after="60"/>
        <w:jc w:val="both"/>
        <w:rPr>
          <w:b/>
          <w:caps/>
          <w:sz w:val="24"/>
          <w:szCs w:val="24"/>
        </w:rPr>
      </w:pPr>
    </w:p>
    <w:p w14:paraId="1AEB3B75" w14:textId="3AC47319" w:rsidR="004578BC" w:rsidRPr="00375D62" w:rsidRDefault="004578BC" w:rsidP="00626B6E">
      <w:pPr>
        <w:pStyle w:val="ListParagraph"/>
        <w:numPr>
          <w:ilvl w:val="0"/>
          <w:numId w:val="14"/>
        </w:numPr>
        <w:spacing w:before="60" w:after="60"/>
        <w:ind w:left="810"/>
        <w:jc w:val="both"/>
        <w:rPr>
          <w:sz w:val="24"/>
          <w:szCs w:val="24"/>
        </w:rPr>
      </w:pPr>
      <w:r w:rsidRPr="00375D62">
        <w:rPr>
          <w:sz w:val="24"/>
          <w:szCs w:val="24"/>
        </w:rPr>
        <w:t xml:space="preserve">Guru membagi peserta didik dalam beberapa kelompok yang beranggotakan 5 orang. </w:t>
      </w:r>
    </w:p>
    <w:p w14:paraId="4685DE13" w14:textId="3FF60246" w:rsidR="004578BC" w:rsidRPr="00375D62" w:rsidRDefault="004578BC" w:rsidP="00626B6E">
      <w:pPr>
        <w:pStyle w:val="ListParagraph"/>
        <w:numPr>
          <w:ilvl w:val="0"/>
          <w:numId w:val="14"/>
        </w:numPr>
        <w:spacing w:before="60" w:after="60"/>
        <w:ind w:left="810"/>
        <w:jc w:val="both"/>
        <w:rPr>
          <w:sz w:val="24"/>
          <w:szCs w:val="24"/>
        </w:rPr>
      </w:pPr>
      <w:r w:rsidRPr="00375D62">
        <w:rPr>
          <w:sz w:val="24"/>
          <w:szCs w:val="24"/>
        </w:rPr>
        <w:t xml:space="preserve">Guru memfasilitasi peserta didik bermain peran menjadi rumah, pohon, lapangan, dan sungai. Kegiatan ini dilakukan agar anak memahami arah atau posisi (kanan, kiri, tengah, depan dan belakang). Jika memungkinkan guru juga dapat melengkapi dengan miniatur rumah, pohon, lapangan, dan sungai. </w:t>
      </w:r>
    </w:p>
    <w:p w14:paraId="332899D5" w14:textId="77777777" w:rsidR="004578BC" w:rsidRPr="00375D62" w:rsidRDefault="004578BC" w:rsidP="00626B6E">
      <w:pPr>
        <w:pStyle w:val="ListParagraph"/>
        <w:numPr>
          <w:ilvl w:val="0"/>
          <w:numId w:val="14"/>
        </w:numPr>
        <w:spacing w:before="60" w:after="60"/>
        <w:ind w:left="810"/>
        <w:jc w:val="both"/>
        <w:rPr>
          <w:sz w:val="24"/>
          <w:szCs w:val="24"/>
        </w:rPr>
      </w:pPr>
      <w:r w:rsidRPr="00375D62">
        <w:rPr>
          <w:sz w:val="24"/>
          <w:szCs w:val="24"/>
        </w:rPr>
        <w:t>Guru memberikan apresiasi kepada kelompok yang telah maju ke depan kelas.</w:t>
      </w:r>
    </w:p>
    <w:p w14:paraId="14A5F1D5" w14:textId="77777777" w:rsidR="004578BC" w:rsidRPr="00375D62" w:rsidRDefault="004578BC" w:rsidP="00626B6E">
      <w:pPr>
        <w:pStyle w:val="ListParagraph"/>
        <w:numPr>
          <w:ilvl w:val="0"/>
          <w:numId w:val="14"/>
        </w:numPr>
        <w:spacing w:before="60" w:after="60"/>
        <w:ind w:left="810"/>
        <w:jc w:val="both"/>
        <w:rPr>
          <w:sz w:val="24"/>
          <w:szCs w:val="24"/>
        </w:rPr>
      </w:pPr>
      <w:r w:rsidRPr="00375D62">
        <w:rPr>
          <w:sz w:val="24"/>
          <w:szCs w:val="24"/>
        </w:rPr>
        <w:t xml:space="preserve">Guru memfasilitasi peserta didik untuk mengamati denah yang menggambarkan posisi rumah adat di beberapa daerah. Guru dapat menggunakan gambar yang telah disiapkan agar peserta didik dapat mencoba menyusun denah. </w:t>
      </w:r>
    </w:p>
    <w:p w14:paraId="4407F2AB" w14:textId="3D3B2530" w:rsidR="004578BC" w:rsidRPr="00375D62" w:rsidRDefault="004578BC" w:rsidP="00626B6E">
      <w:pPr>
        <w:pStyle w:val="ListParagraph"/>
        <w:numPr>
          <w:ilvl w:val="0"/>
          <w:numId w:val="14"/>
        </w:numPr>
        <w:spacing w:before="60" w:after="60"/>
        <w:ind w:left="810"/>
        <w:jc w:val="both"/>
        <w:rPr>
          <w:sz w:val="24"/>
          <w:szCs w:val="24"/>
        </w:rPr>
      </w:pPr>
      <w:r w:rsidRPr="00375D62">
        <w:rPr>
          <w:sz w:val="24"/>
          <w:szCs w:val="24"/>
        </w:rPr>
        <w:t>Peserta didik menyusun denah dan menghitung rumah adat yang ada dan menuliskan rumah adat di daerah masing-masing</w:t>
      </w:r>
      <w:r>
        <w:t>.</w:t>
      </w:r>
    </w:p>
    <w:p w14:paraId="210E6DBE" w14:textId="77777777" w:rsidR="004578BC" w:rsidRPr="004578BC" w:rsidRDefault="004578BC" w:rsidP="004578BC">
      <w:pPr>
        <w:pStyle w:val="ListParagraph"/>
        <w:spacing w:before="60" w:after="60"/>
        <w:ind w:left="786"/>
        <w:jc w:val="both"/>
        <w:rPr>
          <w:sz w:val="24"/>
          <w:szCs w:val="24"/>
        </w:rPr>
      </w:pPr>
    </w:p>
    <w:p w14:paraId="6861CC2F" w14:textId="43E3730E" w:rsidR="00164BE4" w:rsidRPr="00895FA2" w:rsidRDefault="00164BE4" w:rsidP="00164BE4">
      <w:pPr>
        <w:spacing w:before="60" w:after="60"/>
        <w:ind w:left="426"/>
        <w:jc w:val="both"/>
        <w:rPr>
          <w:b/>
          <w:caps/>
          <w:sz w:val="24"/>
          <w:szCs w:val="24"/>
        </w:rPr>
      </w:pPr>
      <w:r w:rsidRPr="00895FA2">
        <w:rPr>
          <w:b/>
          <w:caps/>
          <w:sz w:val="24"/>
          <w:szCs w:val="24"/>
        </w:rPr>
        <w:t>Penutup</w:t>
      </w:r>
    </w:p>
    <w:p w14:paraId="0AE31838" w14:textId="77777777" w:rsidR="00164BE4" w:rsidRPr="00895FA2" w:rsidRDefault="00164BE4" w:rsidP="00C5382B">
      <w:pPr>
        <w:pStyle w:val="ListParagraph"/>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Guru membimbing peserta didik menyimpulkan pembelajaran yang telah dilakukan</w:t>
      </w:r>
    </w:p>
    <w:p w14:paraId="4524DA76" w14:textId="77777777" w:rsidR="00164BE4" w:rsidRPr="00895FA2" w:rsidRDefault="00164BE4" w:rsidP="00C5382B">
      <w:pPr>
        <w:pStyle w:val="ListParagraph"/>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Melakukan refleksi dan tanya jawab untuk mengevaluasi kegiatan pembelajaran yang telah dilaksanakan</w:t>
      </w:r>
    </w:p>
    <w:p w14:paraId="31DDAA99" w14:textId="37F93B51" w:rsidR="00164BE4" w:rsidRPr="00895FA2" w:rsidRDefault="00164BE4" w:rsidP="00C5382B">
      <w:pPr>
        <w:pStyle w:val="ListParagraph"/>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Guru mengakhiri kegiatan belajar dengan memberikan pesan dan motivasi tetap semangat belajar dan diakhiri dengan berdoa.</w:t>
      </w:r>
    </w:p>
    <w:p w14:paraId="1672E63E" w14:textId="3BE37B5C" w:rsidR="002831F4" w:rsidRDefault="002831F4">
      <w:pPr>
        <w:rPr>
          <w:rFonts w:eastAsia="Bookman Old Style"/>
          <w:sz w:val="24"/>
          <w:szCs w:val="24"/>
        </w:rPr>
      </w:pPr>
      <w:r>
        <w:rPr>
          <w:rFonts w:eastAsia="Bookman Old Style"/>
          <w:sz w:val="24"/>
          <w:szCs w:val="24"/>
        </w:rPr>
        <w:br w:type="page"/>
      </w:r>
    </w:p>
    <w:p w14:paraId="4E058F02" w14:textId="42E1BFD0" w:rsidR="00164BE4" w:rsidRPr="00895FA2" w:rsidRDefault="00164BE4" w:rsidP="00895FA2">
      <w:pPr>
        <w:shd w:val="clear" w:color="auto" w:fill="92D050"/>
        <w:spacing w:before="60" w:after="60"/>
        <w:ind w:left="426"/>
        <w:jc w:val="both"/>
        <w:rPr>
          <w:b/>
          <w:caps/>
          <w:sz w:val="24"/>
          <w:szCs w:val="24"/>
        </w:rPr>
      </w:pPr>
      <w:r w:rsidRPr="00895FA2">
        <w:rPr>
          <w:b/>
          <w:caps/>
          <w:sz w:val="24"/>
          <w:szCs w:val="24"/>
        </w:rPr>
        <w:lastRenderedPageBreak/>
        <w:t xml:space="preserve">PEMBELAJARAN </w:t>
      </w:r>
      <w:r w:rsidR="00895FA2" w:rsidRPr="00895FA2">
        <w:rPr>
          <w:b/>
          <w:caps/>
          <w:sz w:val="24"/>
          <w:szCs w:val="24"/>
        </w:rPr>
        <w:t>3</w:t>
      </w:r>
    </w:p>
    <w:p w14:paraId="464C3118" w14:textId="77777777" w:rsidR="00164BE4" w:rsidRPr="00895FA2" w:rsidRDefault="00164BE4" w:rsidP="00164BE4">
      <w:pPr>
        <w:spacing w:before="60" w:after="60"/>
        <w:ind w:left="426"/>
        <w:jc w:val="both"/>
        <w:rPr>
          <w:b/>
          <w:caps/>
          <w:sz w:val="24"/>
          <w:szCs w:val="24"/>
        </w:rPr>
      </w:pPr>
      <w:r w:rsidRPr="00895FA2">
        <w:rPr>
          <w:b/>
          <w:caps/>
          <w:sz w:val="24"/>
          <w:szCs w:val="24"/>
        </w:rPr>
        <w:t>KEGIATAN Pendahuluan</w:t>
      </w:r>
    </w:p>
    <w:p w14:paraId="740438BD" w14:textId="77777777" w:rsidR="00164BE4" w:rsidRPr="00895FA2" w:rsidRDefault="00164BE4" w:rsidP="00626B6E">
      <w:pPr>
        <w:pStyle w:val="ListParagraph"/>
        <w:numPr>
          <w:ilvl w:val="0"/>
          <w:numId w:val="26"/>
        </w:numPr>
        <w:spacing w:before="60" w:after="60"/>
        <w:contextualSpacing w:val="0"/>
        <w:jc w:val="both"/>
        <w:rPr>
          <w:rFonts w:eastAsia="Bookman Old Style"/>
          <w:sz w:val="24"/>
          <w:szCs w:val="24"/>
        </w:rPr>
      </w:pPr>
      <w:r w:rsidRPr="00895FA2">
        <w:rPr>
          <w:rFonts w:eastAsia="Bookman Old Style"/>
          <w:sz w:val="24"/>
          <w:szCs w:val="24"/>
        </w:rPr>
        <w:t>Guru membuka pembelajaran dengan mengucapkan salam.</w:t>
      </w:r>
    </w:p>
    <w:p w14:paraId="61018E63" w14:textId="77777777" w:rsidR="00164BE4" w:rsidRPr="00895FA2" w:rsidRDefault="00164BE4" w:rsidP="00626B6E">
      <w:pPr>
        <w:pStyle w:val="ListParagraph"/>
        <w:numPr>
          <w:ilvl w:val="0"/>
          <w:numId w:val="26"/>
        </w:numPr>
        <w:spacing w:before="60" w:after="60"/>
        <w:contextualSpacing w:val="0"/>
        <w:jc w:val="both"/>
        <w:rPr>
          <w:rFonts w:eastAsia="Bookman Old Style"/>
          <w:sz w:val="24"/>
          <w:szCs w:val="24"/>
        </w:rPr>
      </w:pPr>
      <w:r w:rsidRPr="00895FA2">
        <w:rPr>
          <w:rFonts w:eastAsia="Bookman Old Style"/>
          <w:sz w:val="24"/>
          <w:szCs w:val="24"/>
        </w:rPr>
        <w:t>Melakukan pembiasaan berdoa, memeriksa kehadiran, kerapihan pakaian, posisi tempat duduk peserta didik dan kebersihan kelas.</w:t>
      </w:r>
    </w:p>
    <w:p w14:paraId="13C0632E" w14:textId="77777777" w:rsidR="00164BE4" w:rsidRPr="00895FA2" w:rsidRDefault="00164BE4" w:rsidP="00626B6E">
      <w:pPr>
        <w:pStyle w:val="ListParagraph"/>
        <w:numPr>
          <w:ilvl w:val="0"/>
          <w:numId w:val="26"/>
        </w:numPr>
        <w:spacing w:before="60" w:after="60"/>
        <w:contextualSpacing w:val="0"/>
        <w:jc w:val="both"/>
        <w:rPr>
          <w:rFonts w:eastAsia="Bookman Old Style"/>
          <w:sz w:val="24"/>
          <w:szCs w:val="24"/>
        </w:rPr>
      </w:pPr>
      <w:r w:rsidRPr="00895FA2">
        <w:rPr>
          <w:rFonts w:eastAsia="Bookman Old Style"/>
          <w:sz w:val="24"/>
          <w:szCs w:val="24"/>
        </w:rPr>
        <w:t>Guru memberikan motivasi, memberikan pertanyaan pemantik materi yang akan diajarkan.</w:t>
      </w:r>
    </w:p>
    <w:p w14:paraId="56A98ED0" w14:textId="77777777" w:rsidR="00164BE4" w:rsidRPr="00895FA2" w:rsidRDefault="00164BE4" w:rsidP="00626B6E">
      <w:pPr>
        <w:pStyle w:val="ListParagraph"/>
        <w:numPr>
          <w:ilvl w:val="0"/>
          <w:numId w:val="26"/>
        </w:numPr>
        <w:spacing w:before="60" w:after="60"/>
        <w:contextualSpacing w:val="0"/>
        <w:jc w:val="both"/>
        <w:rPr>
          <w:sz w:val="24"/>
          <w:szCs w:val="24"/>
        </w:rPr>
      </w:pPr>
      <w:r w:rsidRPr="00895FA2">
        <w:rPr>
          <w:rFonts w:eastAsia="Bookman Old Style"/>
          <w:sz w:val="24"/>
          <w:szCs w:val="24"/>
        </w:rPr>
        <w:t>Guru memotivasi</w:t>
      </w:r>
      <w:r w:rsidRPr="00895FA2">
        <w:rPr>
          <w:sz w:val="24"/>
          <w:szCs w:val="24"/>
        </w:rPr>
        <w:t xml:space="preserve"> </w:t>
      </w:r>
      <w:r w:rsidRPr="00895FA2">
        <w:rPr>
          <w:rFonts w:eastAsia="Bookman Old Style"/>
          <w:sz w:val="24"/>
          <w:szCs w:val="24"/>
        </w:rPr>
        <w:t xml:space="preserve">peserta didik </w:t>
      </w:r>
      <w:r w:rsidRPr="00895FA2">
        <w:rPr>
          <w:sz w:val="24"/>
          <w:szCs w:val="24"/>
        </w:rPr>
        <w:t xml:space="preserve">untuk tercapainya kompetensi dan karakter yang sesuai dengan </w:t>
      </w:r>
      <w:r w:rsidRPr="00895FA2">
        <w:rPr>
          <w:b/>
          <w:bCs/>
          <w:iCs/>
          <w:sz w:val="24"/>
          <w:szCs w:val="24"/>
        </w:rPr>
        <w:t>Profil Pelajar Pancasila</w:t>
      </w:r>
      <w:r w:rsidRPr="00895FA2">
        <w:rPr>
          <w:bCs/>
          <w:iCs/>
          <w:sz w:val="24"/>
          <w:szCs w:val="24"/>
        </w:rPr>
        <w:t xml:space="preserve"> (</w:t>
      </w:r>
      <w:r w:rsidRPr="00895FA2">
        <w:rPr>
          <w:rFonts w:eastAsia="Bookman Old Style"/>
          <w:sz w:val="24"/>
          <w:szCs w:val="24"/>
        </w:rPr>
        <w:t>bertakwa kepada Tuhan Yang Maha Esa dan berakhlak mulia, bernalar kritis dan kreatif, bergotong royong, serta kebhinnekaan global</w:t>
      </w:r>
      <w:r w:rsidRPr="00895FA2">
        <w:rPr>
          <w:bCs/>
          <w:iCs/>
          <w:sz w:val="24"/>
          <w:szCs w:val="24"/>
        </w:rPr>
        <w:t xml:space="preserve">) </w:t>
      </w:r>
    </w:p>
    <w:p w14:paraId="41D896C2" w14:textId="77777777" w:rsidR="00164BE4" w:rsidRPr="00895FA2" w:rsidRDefault="00164BE4" w:rsidP="00626B6E">
      <w:pPr>
        <w:pStyle w:val="ListParagraph"/>
        <w:numPr>
          <w:ilvl w:val="0"/>
          <w:numId w:val="26"/>
        </w:numPr>
        <w:spacing w:before="60" w:after="60"/>
        <w:jc w:val="both"/>
        <w:rPr>
          <w:sz w:val="24"/>
          <w:szCs w:val="24"/>
        </w:rPr>
      </w:pPr>
      <w:r w:rsidRPr="00895FA2">
        <w:rPr>
          <w:sz w:val="24"/>
          <w:szCs w:val="24"/>
        </w:rPr>
        <w:t>Guru melakukan asesmen awal dengan bertanya tentang materi dan siswa menjawab dengan prediksi masing-masing.</w:t>
      </w:r>
    </w:p>
    <w:p w14:paraId="2D1C581C" w14:textId="77777777" w:rsidR="00164BE4" w:rsidRPr="00895FA2" w:rsidRDefault="00164BE4" w:rsidP="00626B6E">
      <w:pPr>
        <w:pStyle w:val="ListParagraph"/>
        <w:numPr>
          <w:ilvl w:val="0"/>
          <w:numId w:val="26"/>
        </w:numPr>
        <w:spacing w:before="60" w:after="60"/>
        <w:jc w:val="both"/>
        <w:rPr>
          <w:sz w:val="24"/>
          <w:szCs w:val="24"/>
        </w:rPr>
      </w:pPr>
      <w:r w:rsidRPr="00895FA2">
        <w:rPr>
          <w:rFonts w:eastAsia="Bookman Old Style"/>
          <w:sz w:val="24"/>
          <w:szCs w:val="24"/>
        </w:rPr>
        <w:t>Guru memotivasi peserta didik untuk semangat mengikuti pembelajaran dengan melakukan ice breaking</w:t>
      </w:r>
    </w:p>
    <w:p w14:paraId="336CF686" w14:textId="77777777" w:rsidR="00164BE4" w:rsidRPr="00895FA2" w:rsidRDefault="00164BE4" w:rsidP="00626B6E">
      <w:pPr>
        <w:pStyle w:val="ListParagraph"/>
        <w:numPr>
          <w:ilvl w:val="0"/>
          <w:numId w:val="26"/>
        </w:numPr>
        <w:spacing w:before="60" w:after="60"/>
        <w:jc w:val="both"/>
        <w:rPr>
          <w:sz w:val="24"/>
          <w:szCs w:val="24"/>
        </w:rPr>
      </w:pPr>
      <w:r w:rsidRPr="00895FA2">
        <w:rPr>
          <w:rFonts w:eastAsia="Bookman Old Style"/>
          <w:sz w:val="24"/>
          <w:szCs w:val="24"/>
        </w:rPr>
        <w:t xml:space="preserve">Guru menyampaikan tujuan pembelajaran dan memberikan gambaran terkait manfaat pembelajaran dalam kehidupan sehari-hari. </w:t>
      </w:r>
    </w:p>
    <w:p w14:paraId="649D7D09" w14:textId="77777777" w:rsidR="00905836" w:rsidRPr="00905836" w:rsidRDefault="00905836" w:rsidP="00905836">
      <w:pPr>
        <w:spacing w:before="100" w:beforeAutospacing="1" w:after="100" w:afterAutospacing="1"/>
        <w:rPr>
          <w:sz w:val="24"/>
          <w:szCs w:val="24"/>
        </w:rPr>
      </w:pPr>
      <w:r w:rsidRPr="00905836">
        <w:rPr>
          <w:rFonts w:hAnsi="Symbol"/>
          <w:sz w:val="24"/>
          <w:szCs w:val="24"/>
        </w:rPr>
        <w:t></w:t>
      </w:r>
      <w:r w:rsidRPr="00905836">
        <w:rPr>
          <w:sz w:val="24"/>
          <w:szCs w:val="24"/>
        </w:rPr>
        <w:t xml:space="preserve">  </w:t>
      </w:r>
      <w:r w:rsidRPr="00905836">
        <w:rPr>
          <w:b/>
          <w:bCs/>
          <w:sz w:val="24"/>
          <w:szCs w:val="24"/>
        </w:rPr>
        <w:t>Ice Breaker:</w:t>
      </w:r>
    </w:p>
    <w:p w14:paraId="08D29F7C" w14:textId="77777777" w:rsidR="00905836" w:rsidRPr="00905836" w:rsidRDefault="00905836" w:rsidP="00626B6E">
      <w:pPr>
        <w:numPr>
          <w:ilvl w:val="0"/>
          <w:numId w:val="27"/>
        </w:numPr>
        <w:spacing w:before="100" w:beforeAutospacing="1" w:after="100" w:afterAutospacing="1"/>
        <w:rPr>
          <w:sz w:val="24"/>
          <w:szCs w:val="24"/>
        </w:rPr>
      </w:pPr>
      <w:r w:rsidRPr="00905836">
        <w:rPr>
          <w:sz w:val="24"/>
          <w:szCs w:val="24"/>
        </w:rPr>
        <w:t>Guru menyapa siswa dengan ramah dan menanyakan kebiasaan mereka dalam menjaga kebersihan di rumah.</w:t>
      </w:r>
    </w:p>
    <w:p w14:paraId="133D0A07" w14:textId="77777777" w:rsidR="00905836" w:rsidRPr="00905836" w:rsidRDefault="00905836" w:rsidP="00626B6E">
      <w:pPr>
        <w:numPr>
          <w:ilvl w:val="0"/>
          <w:numId w:val="27"/>
        </w:numPr>
        <w:spacing w:before="100" w:beforeAutospacing="1" w:after="100" w:afterAutospacing="1"/>
        <w:rPr>
          <w:sz w:val="24"/>
          <w:szCs w:val="24"/>
        </w:rPr>
      </w:pPr>
      <w:r w:rsidRPr="00905836">
        <w:rPr>
          <w:sz w:val="24"/>
          <w:szCs w:val="24"/>
        </w:rPr>
        <w:t>Guru mengajak siswa menyanyikan lagu "Kebersihan Sebagian dari Iman" sambil menunjukkan gerakan yang relevan.</w:t>
      </w:r>
    </w:p>
    <w:p w14:paraId="27B667F1" w14:textId="77777777" w:rsidR="00905836" w:rsidRPr="00905836" w:rsidRDefault="00905836" w:rsidP="00905836">
      <w:pPr>
        <w:spacing w:before="100" w:beforeAutospacing="1" w:after="100" w:afterAutospacing="1"/>
        <w:rPr>
          <w:sz w:val="24"/>
          <w:szCs w:val="24"/>
        </w:rPr>
      </w:pPr>
      <w:r w:rsidRPr="00905836">
        <w:rPr>
          <w:rFonts w:hAnsi="Symbol"/>
          <w:sz w:val="24"/>
          <w:szCs w:val="24"/>
        </w:rPr>
        <w:t></w:t>
      </w:r>
      <w:r w:rsidRPr="00905836">
        <w:rPr>
          <w:sz w:val="24"/>
          <w:szCs w:val="24"/>
        </w:rPr>
        <w:t xml:space="preserve">  </w:t>
      </w:r>
      <w:r w:rsidRPr="00905836">
        <w:rPr>
          <w:b/>
          <w:bCs/>
          <w:sz w:val="24"/>
          <w:szCs w:val="24"/>
        </w:rPr>
        <w:t>Apersepsi:</w:t>
      </w:r>
    </w:p>
    <w:p w14:paraId="1BBE4146" w14:textId="77777777" w:rsidR="00905836" w:rsidRPr="00905836" w:rsidRDefault="00905836" w:rsidP="00626B6E">
      <w:pPr>
        <w:numPr>
          <w:ilvl w:val="0"/>
          <w:numId w:val="28"/>
        </w:numPr>
        <w:spacing w:before="100" w:beforeAutospacing="1" w:after="100" w:afterAutospacing="1"/>
        <w:rPr>
          <w:sz w:val="24"/>
          <w:szCs w:val="24"/>
        </w:rPr>
      </w:pPr>
      <w:r w:rsidRPr="00905836">
        <w:rPr>
          <w:sz w:val="24"/>
          <w:szCs w:val="24"/>
        </w:rPr>
        <w:t>Guru bertanya, "Mengapa kita harus menjaga kebersihan rumah dan sekolah?"</w:t>
      </w:r>
    </w:p>
    <w:p w14:paraId="6CDAE129" w14:textId="77777777" w:rsidR="00905836" w:rsidRPr="00905836" w:rsidRDefault="00905836" w:rsidP="00626B6E">
      <w:pPr>
        <w:numPr>
          <w:ilvl w:val="0"/>
          <w:numId w:val="28"/>
        </w:numPr>
        <w:spacing w:before="100" w:beforeAutospacing="1" w:after="100" w:afterAutospacing="1"/>
        <w:rPr>
          <w:sz w:val="24"/>
          <w:szCs w:val="24"/>
        </w:rPr>
      </w:pPr>
      <w:r w:rsidRPr="00905836">
        <w:rPr>
          <w:sz w:val="24"/>
          <w:szCs w:val="24"/>
        </w:rPr>
        <w:t>Guru memberikan contoh sederhana tentang dampak dari lingkungan yang kotor, seperti banyaknya sampah dan penyakit.</w:t>
      </w:r>
    </w:p>
    <w:p w14:paraId="23FCCDB8" w14:textId="77777777" w:rsidR="00905836" w:rsidRPr="00905836" w:rsidRDefault="00905836" w:rsidP="00905836">
      <w:pPr>
        <w:spacing w:before="100" w:beforeAutospacing="1" w:after="100" w:afterAutospacing="1"/>
        <w:rPr>
          <w:sz w:val="24"/>
          <w:szCs w:val="24"/>
        </w:rPr>
      </w:pPr>
      <w:r w:rsidRPr="00905836">
        <w:rPr>
          <w:rFonts w:hAnsi="Symbol"/>
          <w:sz w:val="24"/>
          <w:szCs w:val="24"/>
        </w:rPr>
        <w:t></w:t>
      </w:r>
      <w:r w:rsidRPr="00905836">
        <w:rPr>
          <w:sz w:val="24"/>
          <w:szCs w:val="24"/>
        </w:rPr>
        <w:t xml:space="preserve">  </w:t>
      </w:r>
      <w:r w:rsidRPr="00905836">
        <w:rPr>
          <w:b/>
          <w:bCs/>
          <w:sz w:val="24"/>
          <w:szCs w:val="24"/>
        </w:rPr>
        <w:t>Tujuan Pembelajaran:</w:t>
      </w:r>
    </w:p>
    <w:p w14:paraId="346CCE02" w14:textId="77777777" w:rsidR="00905836" w:rsidRPr="00905836" w:rsidRDefault="00905836" w:rsidP="00626B6E">
      <w:pPr>
        <w:numPr>
          <w:ilvl w:val="0"/>
          <w:numId w:val="29"/>
        </w:numPr>
        <w:spacing w:before="100" w:beforeAutospacing="1" w:after="100" w:afterAutospacing="1"/>
        <w:rPr>
          <w:sz w:val="24"/>
          <w:szCs w:val="24"/>
        </w:rPr>
      </w:pPr>
      <w:r w:rsidRPr="00905836">
        <w:rPr>
          <w:sz w:val="24"/>
          <w:szCs w:val="24"/>
        </w:rPr>
        <w:t>Guru menjelaskan tujuan pembelajaran, yaitu pentingnya menjaga kebersihan lingkungan dan bagaimana siswa dapat berperan dalam menjaga lingkungan sekitar mereka.</w:t>
      </w:r>
    </w:p>
    <w:p w14:paraId="763A500A" w14:textId="77777777" w:rsidR="00164BE4" w:rsidRPr="00895FA2" w:rsidRDefault="00164BE4" w:rsidP="00164BE4">
      <w:pPr>
        <w:spacing w:before="60" w:after="60"/>
        <w:ind w:left="426"/>
        <w:jc w:val="both"/>
        <w:rPr>
          <w:b/>
          <w:caps/>
          <w:sz w:val="24"/>
          <w:szCs w:val="24"/>
        </w:rPr>
      </w:pPr>
    </w:p>
    <w:p w14:paraId="376D572C" w14:textId="0A8E5FCC" w:rsidR="004578BC" w:rsidRDefault="00164BE4" w:rsidP="004578BC">
      <w:pPr>
        <w:spacing w:before="60" w:after="60"/>
        <w:ind w:left="426"/>
        <w:jc w:val="both"/>
        <w:rPr>
          <w:b/>
          <w:caps/>
          <w:sz w:val="24"/>
          <w:szCs w:val="24"/>
        </w:rPr>
      </w:pPr>
      <w:r w:rsidRPr="00895FA2">
        <w:rPr>
          <w:b/>
          <w:caps/>
          <w:sz w:val="24"/>
          <w:szCs w:val="24"/>
        </w:rPr>
        <w:t>Kegiatan Inti</w:t>
      </w:r>
    </w:p>
    <w:p w14:paraId="06F74212" w14:textId="77777777" w:rsidR="00905836" w:rsidRPr="00905836" w:rsidRDefault="00905836" w:rsidP="00905836">
      <w:pPr>
        <w:spacing w:before="100" w:beforeAutospacing="1" w:after="100" w:afterAutospacing="1"/>
        <w:rPr>
          <w:sz w:val="24"/>
          <w:szCs w:val="24"/>
        </w:rPr>
      </w:pPr>
      <w:r w:rsidRPr="00905836">
        <w:rPr>
          <w:rFonts w:hAnsi="Symbol"/>
          <w:sz w:val="24"/>
          <w:szCs w:val="24"/>
        </w:rPr>
        <w:t></w:t>
      </w:r>
      <w:r w:rsidRPr="00905836">
        <w:rPr>
          <w:sz w:val="24"/>
          <w:szCs w:val="24"/>
        </w:rPr>
        <w:t xml:space="preserve">  </w:t>
      </w:r>
      <w:r w:rsidRPr="00905836">
        <w:rPr>
          <w:b/>
          <w:bCs/>
          <w:sz w:val="24"/>
          <w:szCs w:val="24"/>
        </w:rPr>
        <w:t>Mindfull Learning (Fokus dan Kesadaran Penuh)</w:t>
      </w:r>
    </w:p>
    <w:p w14:paraId="56AE5F44" w14:textId="77777777" w:rsidR="00905836" w:rsidRPr="00905836" w:rsidRDefault="00905836" w:rsidP="00626B6E">
      <w:pPr>
        <w:numPr>
          <w:ilvl w:val="0"/>
          <w:numId w:val="31"/>
        </w:numPr>
        <w:spacing w:before="100" w:beforeAutospacing="1" w:after="100" w:afterAutospacing="1"/>
        <w:rPr>
          <w:sz w:val="24"/>
          <w:szCs w:val="24"/>
        </w:rPr>
      </w:pPr>
      <w:r w:rsidRPr="00905836">
        <w:rPr>
          <w:b/>
          <w:bCs/>
          <w:sz w:val="24"/>
          <w:szCs w:val="24"/>
        </w:rPr>
        <w:t>Diskusi Kebersihan Lingkungan (30 Menit):</w:t>
      </w:r>
      <w:r w:rsidRPr="00905836">
        <w:rPr>
          <w:sz w:val="24"/>
          <w:szCs w:val="24"/>
        </w:rPr>
        <w:br/>
        <w:t>Guru mengajak siswa berdiskusi tentang pentingnya kebersihan di lingkungan rumah dan sekolah.</w:t>
      </w:r>
      <w:r w:rsidRPr="00905836">
        <w:rPr>
          <w:sz w:val="24"/>
          <w:szCs w:val="24"/>
        </w:rPr>
        <w:br/>
        <w:t>Siswa diminta untuk berbagi pengalaman mereka menjaga kebersihan rumah, seperti membuang sampah pada tempatnya atau membersihkan kamar tidur.</w:t>
      </w:r>
      <w:r w:rsidRPr="00905836">
        <w:rPr>
          <w:sz w:val="24"/>
          <w:szCs w:val="24"/>
        </w:rPr>
        <w:br/>
        <w:t>Guru menunjukkan gambar lingkungan yang bersih dan lingkungan yang kotor, dan siswa diminta untuk menjelaskan perbedaan keduanya.</w:t>
      </w:r>
    </w:p>
    <w:p w14:paraId="7A898C6A" w14:textId="77777777" w:rsidR="00905836" w:rsidRPr="00905836" w:rsidRDefault="00905836" w:rsidP="00905836">
      <w:pPr>
        <w:spacing w:before="100" w:beforeAutospacing="1" w:after="100" w:afterAutospacing="1"/>
        <w:rPr>
          <w:sz w:val="24"/>
          <w:szCs w:val="24"/>
        </w:rPr>
      </w:pPr>
      <w:r w:rsidRPr="00905836">
        <w:rPr>
          <w:rFonts w:hAnsi="Symbol"/>
          <w:sz w:val="24"/>
          <w:szCs w:val="24"/>
        </w:rPr>
        <w:t></w:t>
      </w:r>
      <w:r w:rsidRPr="00905836">
        <w:rPr>
          <w:sz w:val="24"/>
          <w:szCs w:val="24"/>
        </w:rPr>
        <w:t xml:space="preserve">  </w:t>
      </w:r>
      <w:r w:rsidRPr="00905836">
        <w:rPr>
          <w:b/>
          <w:bCs/>
          <w:sz w:val="24"/>
          <w:szCs w:val="24"/>
        </w:rPr>
        <w:t>Joyfull Learning (Pembelajaran Menyenangkan)</w:t>
      </w:r>
    </w:p>
    <w:p w14:paraId="09DCC11D" w14:textId="77777777" w:rsidR="00905836" w:rsidRPr="00905836" w:rsidRDefault="00905836" w:rsidP="00626B6E">
      <w:pPr>
        <w:numPr>
          <w:ilvl w:val="0"/>
          <w:numId w:val="32"/>
        </w:numPr>
        <w:spacing w:before="100" w:beforeAutospacing="1" w:after="100" w:afterAutospacing="1"/>
        <w:rPr>
          <w:sz w:val="24"/>
          <w:szCs w:val="24"/>
        </w:rPr>
      </w:pPr>
      <w:r w:rsidRPr="00905836">
        <w:rPr>
          <w:b/>
          <w:bCs/>
          <w:sz w:val="24"/>
          <w:szCs w:val="24"/>
        </w:rPr>
        <w:lastRenderedPageBreak/>
        <w:t>Permainan "Lingkungan Bersih vs Lingkungan Kotor" (30 Menit):</w:t>
      </w:r>
      <w:r w:rsidRPr="00905836">
        <w:rPr>
          <w:sz w:val="24"/>
          <w:szCs w:val="24"/>
        </w:rPr>
        <w:br/>
        <w:t>Guru membuat dua zona di dalam kelas, yaitu "Lingkungan Bersih" dan "Lingkungan Kotor."</w:t>
      </w:r>
      <w:r w:rsidRPr="00905836">
        <w:rPr>
          <w:sz w:val="24"/>
          <w:szCs w:val="24"/>
        </w:rPr>
        <w:br/>
        <w:t>Siswa diminta bekerja dalam kelompok untuk membersihkan "Lingkungan Kotor" dengan cara mengumpulkan sampah dan membuangnya ke tempat sampah yang disediakan.</w:t>
      </w:r>
      <w:r w:rsidRPr="00905836">
        <w:rPr>
          <w:sz w:val="24"/>
          <w:szCs w:val="24"/>
        </w:rPr>
        <w:br/>
        <w:t>Setelah itu, guru memberikan apresiasi kepada kelompok yang berhasil membuat "Lingkungan Bersih."</w:t>
      </w:r>
    </w:p>
    <w:p w14:paraId="74E919B9" w14:textId="77777777" w:rsidR="00905836" w:rsidRPr="00905836" w:rsidRDefault="00905836" w:rsidP="00905836">
      <w:pPr>
        <w:spacing w:before="100" w:beforeAutospacing="1" w:after="100" w:afterAutospacing="1"/>
        <w:rPr>
          <w:sz w:val="24"/>
          <w:szCs w:val="24"/>
        </w:rPr>
      </w:pPr>
      <w:r w:rsidRPr="00905836">
        <w:rPr>
          <w:rFonts w:hAnsi="Symbol"/>
          <w:sz w:val="24"/>
          <w:szCs w:val="24"/>
        </w:rPr>
        <w:t></w:t>
      </w:r>
      <w:r w:rsidRPr="00905836">
        <w:rPr>
          <w:sz w:val="24"/>
          <w:szCs w:val="24"/>
        </w:rPr>
        <w:t xml:space="preserve">  </w:t>
      </w:r>
      <w:r w:rsidRPr="00905836">
        <w:rPr>
          <w:b/>
          <w:bCs/>
          <w:sz w:val="24"/>
          <w:szCs w:val="24"/>
        </w:rPr>
        <w:t>Meaningfull Learning (Pembelajaran Bermakna)</w:t>
      </w:r>
    </w:p>
    <w:p w14:paraId="2D8CC425" w14:textId="77777777" w:rsidR="00905836" w:rsidRPr="00905836" w:rsidRDefault="00905836" w:rsidP="00626B6E">
      <w:pPr>
        <w:numPr>
          <w:ilvl w:val="0"/>
          <w:numId w:val="33"/>
        </w:numPr>
        <w:spacing w:before="100" w:beforeAutospacing="1" w:after="100" w:afterAutospacing="1"/>
        <w:rPr>
          <w:sz w:val="24"/>
          <w:szCs w:val="24"/>
        </w:rPr>
      </w:pPr>
      <w:r w:rsidRPr="00905836">
        <w:rPr>
          <w:b/>
          <w:bCs/>
          <w:sz w:val="24"/>
          <w:szCs w:val="24"/>
        </w:rPr>
        <w:t>Kegiatan Gotong Royong (30 Menit):</w:t>
      </w:r>
      <w:r w:rsidRPr="00905836">
        <w:rPr>
          <w:sz w:val="24"/>
          <w:szCs w:val="24"/>
        </w:rPr>
        <w:br/>
        <w:t>Guru mengajak siswa untuk melakukan kegiatan gotong royong di lingkungan sekolah, seperti membersihkan halaman, menyiram tanaman, dan merapikan taman.</w:t>
      </w:r>
      <w:r w:rsidRPr="00905836">
        <w:rPr>
          <w:sz w:val="24"/>
          <w:szCs w:val="24"/>
        </w:rPr>
        <w:br/>
        <w:t>Guru memberikan penjelasan tentang pentingnya kerja sama dan gotong royong dalam menjaga kebersihan lingkungan.</w:t>
      </w:r>
    </w:p>
    <w:p w14:paraId="12FDCD62" w14:textId="77777777" w:rsidR="00905836" w:rsidRDefault="00905836" w:rsidP="004578BC">
      <w:pPr>
        <w:spacing w:before="60" w:after="60"/>
        <w:ind w:left="426"/>
        <w:jc w:val="both"/>
        <w:rPr>
          <w:b/>
          <w:caps/>
          <w:sz w:val="24"/>
          <w:szCs w:val="24"/>
        </w:rPr>
      </w:pPr>
    </w:p>
    <w:p w14:paraId="0B2BD79F" w14:textId="665E609C" w:rsidR="004578BC" w:rsidRPr="00905836" w:rsidRDefault="004578BC" w:rsidP="00626B6E">
      <w:pPr>
        <w:pStyle w:val="ListParagraph"/>
        <w:numPr>
          <w:ilvl w:val="0"/>
          <w:numId w:val="30"/>
        </w:numPr>
        <w:spacing w:before="60" w:after="60"/>
        <w:ind w:left="810"/>
        <w:jc w:val="both"/>
        <w:rPr>
          <w:sz w:val="24"/>
          <w:szCs w:val="24"/>
        </w:rPr>
      </w:pPr>
      <w:r w:rsidRPr="00905836">
        <w:rPr>
          <w:sz w:val="24"/>
          <w:szCs w:val="24"/>
        </w:rPr>
        <w:t>Guru mengawali pembelajaran dengan dengan menunjukkan gambar yang ada pada buku siswa</w:t>
      </w:r>
    </w:p>
    <w:p w14:paraId="3449A937" w14:textId="77777777" w:rsidR="004578BC" w:rsidRPr="00905836" w:rsidRDefault="004578BC" w:rsidP="00626B6E">
      <w:pPr>
        <w:pStyle w:val="ListParagraph"/>
        <w:numPr>
          <w:ilvl w:val="0"/>
          <w:numId w:val="30"/>
        </w:numPr>
        <w:spacing w:before="60" w:after="60"/>
        <w:ind w:left="810"/>
        <w:jc w:val="both"/>
        <w:rPr>
          <w:sz w:val="24"/>
          <w:szCs w:val="24"/>
        </w:rPr>
      </w:pPr>
      <w:r w:rsidRPr="00905836">
        <w:rPr>
          <w:sz w:val="24"/>
          <w:szCs w:val="24"/>
        </w:rPr>
        <w:t xml:space="preserve">Guru dapat memfasilitasi peserta didik untuk menceritakan gambar. </w:t>
      </w:r>
    </w:p>
    <w:p w14:paraId="5EBD408B" w14:textId="77777777" w:rsidR="004578BC" w:rsidRPr="00905836" w:rsidRDefault="004578BC" w:rsidP="00626B6E">
      <w:pPr>
        <w:pStyle w:val="ListParagraph"/>
        <w:numPr>
          <w:ilvl w:val="0"/>
          <w:numId w:val="30"/>
        </w:numPr>
        <w:spacing w:before="60" w:after="60"/>
        <w:ind w:left="810"/>
        <w:jc w:val="both"/>
        <w:rPr>
          <w:sz w:val="24"/>
          <w:szCs w:val="24"/>
        </w:rPr>
      </w:pPr>
      <w:r w:rsidRPr="00905836">
        <w:rPr>
          <w:sz w:val="24"/>
          <w:szCs w:val="24"/>
        </w:rPr>
        <w:t xml:space="preserve">Guru dapat memfasilitasi peserta didik untuk membaca bersama teks yang ada pada buku siswa secara mandiri maupun di pandu oleh guru. </w:t>
      </w:r>
    </w:p>
    <w:p w14:paraId="6B66EB51" w14:textId="1D61FA07" w:rsidR="004578BC" w:rsidRPr="00905836" w:rsidRDefault="004578BC" w:rsidP="00626B6E">
      <w:pPr>
        <w:pStyle w:val="ListParagraph"/>
        <w:numPr>
          <w:ilvl w:val="0"/>
          <w:numId w:val="30"/>
        </w:numPr>
        <w:spacing w:before="60" w:after="60"/>
        <w:ind w:left="810"/>
        <w:jc w:val="both"/>
        <w:rPr>
          <w:sz w:val="24"/>
          <w:szCs w:val="24"/>
        </w:rPr>
      </w:pPr>
      <w:r w:rsidRPr="00905836">
        <w:rPr>
          <w:sz w:val="24"/>
          <w:szCs w:val="24"/>
        </w:rPr>
        <w:t>Kemudian guru dapat membuka ruang diskusi dan tanya jawab kepada peserta didik tentang kegiatan membantu orang tua di rumah</w:t>
      </w:r>
    </w:p>
    <w:p w14:paraId="3FB77376" w14:textId="77777777" w:rsidR="004578BC" w:rsidRPr="00905836" w:rsidRDefault="004578BC" w:rsidP="00626B6E">
      <w:pPr>
        <w:pStyle w:val="ListParagraph"/>
        <w:numPr>
          <w:ilvl w:val="0"/>
          <w:numId w:val="30"/>
        </w:numPr>
        <w:spacing w:before="60" w:after="60"/>
        <w:ind w:left="810"/>
        <w:jc w:val="both"/>
        <w:rPr>
          <w:sz w:val="24"/>
          <w:szCs w:val="24"/>
        </w:rPr>
      </w:pPr>
      <w:r w:rsidRPr="00905836">
        <w:rPr>
          <w:sz w:val="24"/>
          <w:szCs w:val="24"/>
        </w:rPr>
        <w:t xml:space="preserve">Guru mengawali pembelajaran dengan menunjukkan gambar pada buku siswa. </w:t>
      </w:r>
    </w:p>
    <w:p w14:paraId="5AB2B198" w14:textId="7697FC50" w:rsidR="004578BC" w:rsidRPr="00905836" w:rsidRDefault="004578BC" w:rsidP="00626B6E">
      <w:pPr>
        <w:pStyle w:val="ListParagraph"/>
        <w:numPr>
          <w:ilvl w:val="0"/>
          <w:numId w:val="30"/>
        </w:numPr>
        <w:spacing w:before="60" w:after="60"/>
        <w:ind w:left="810"/>
        <w:jc w:val="both"/>
        <w:rPr>
          <w:sz w:val="24"/>
          <w:szCs w:val="24"/>
        </w:rPr>
      </w:pPr>
      <w:r w:rsidRPr="00905836">
        <w:rPr>
          <w:sz w:val="24"/>
          <w:szCs w:val="24"/>
        </w:rPr>
        <w:t xml:space="preserve">Guru memfasilitasi peserta didik untuk menyebutkan satu persatu kegiatan gotong royong yang dilakukan Panca untuk membantu orang tuanya di rumah. </w:t>
      </w:r>
    </w:p>
    <w:p w14:paraId="58789F63" w14:textId="38B03374" w:rsidR="004578BC" w:rsidRPr="00905836" w:rsidRDefault="004578BC" w:rsidP="00626B6E">
      <w:pPr>
        <w:pStyle w:val="ListParagraph"/>
        <w:numPr>
          <w:ilvl w:val="0"/>
          <w:numId w:val="30"/>
        </w:numPr>
        <w:spacing w:before="60" w:after="60"/>
        <w:ind w:left="810"/>
        <w:jc w:val="both"/>
        <w:rPr>
          <w:sz w:val="24"/>
          <w:szCs w:val="24"/>
        </w:rPr>
      </w:pPr>
      <w:r w:rsidRPr="00905836">
        <w:rPr>
          <w:sz w:val="24"/>
          <w:szCs w:val="24"/>
        </w:rPr>
        <w:t xml:space="preserve">Setelah mengamati gambar guru memfasilitasi peserta didik untuk menuliskan aktivitas tersebut di buku tulis miliknya. </w:t>
      </w:r>
    </w:p>
    <w:p w14:paraId="52C196BD" w14:textId="4A0FBAA8" w:rsidR="004578BC" w:rsidRPr="004578BC" w:rsidRDefault="004578BC" w:rsidP="00626B6E">
      <w:pPr>
        <w:pStyle w:val="ListParagraph"/>
        <w:numPr>
          <w:ilvl w:val="0"/>
          <w:numId w:val="2"/>
        </w:numPr>
        <w:spacing w:before="60" w:after="60"/>
        <w:jc w:val="both"/>
        <w:rPr>
          <w:sz w:val="24"/>
          <w:szCs w:val="24"/>
        </w:rPr>
      </w:pPr>
      <w:r w:rsidRPr="004578BC">
        <w:rPr>
          <w:sz w:val="24"/>
          <w:szCs w:val="24"/>
        </w:rPr>
        <w:t>Kemudian guru dapat membuka ruang diskusi terkait aktivitas gotong royong yang pernah siswa lakukan di rumah.</w:t>
      </w:r>
    </w:p>
    <w:p w14:paraId="27D0EBF6" w14:textId="7D872A62" w:rsidR="00164BE4" w:rsidRPr="00895FA2" w:rsidRDefault="00164BE4" w:rsidP="00164BE4">
      <w:pPr>
        <w:spacing w:before="60" w:after="60"/>
        <w:ind w:left="426"/>
        <w:jc w:val="both"/>
        <w:rPr>
          <w:b/>
          <w:caps/>
          <w:sz w:val="24"/>
          <w:szCs w:val="24"/>
        </w:rPr>
      </w:pPr>
      <w:r w:rsidRPr="00895FA2">
        <w:rPr>
          <w:noProof/>
          <w:sz w:val="24"/>
          <w:szCs w:val="24"/>
        </w:rPr>
        <w:t xml:space="preserve"> </w:t>
      </w:r>
      <w:r w:rsidRPr="00895FA2">
        <w:rPr>
          <w:b/>
          <w:caps/>
          <w:sz w:val="24"/>
          <w:szCs w:val="24"/>
        </w:rPr>
        <w:t>Penutup</w:t>
      </w:r>
    </w:p>
    <w:p w14:paraId="14F91084" w14:textId="77777777" w:rsidR="00164BE4" w:rsidRPr="00895FA2" w:rsidRDefault="00164BE4" w:rsidP="00C5382B">
      <w:pPr>
        <w:pStyle w:val="ListParagraph"/>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Guru membimbing peserta didik menyimpulkan pembelajaran yang telah dilakukan</w:t>
      </w:r>
    </w:p>
    <w:p w14:paraId="31FB4AC1" w14:textId="77777777" w:rsidR="00164BE4" w:rsidRPr="00895FA2" w:rsidRDefault="00164BE4" w:rsidP="00C5382B">
      <w:pPr>
        <w:pStyle w:val="ListParagraph"/>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Melakukan refleksi dan tanya jawab untuk mengevaluasi kegiatan pembelajaran yang telah dilaksanakan</w:t>
      </w:r>
    </w:p>
    <w:p w14:paraId="106FADCD" w14:textId="77777777" w:rsidR="00164BE4" w:rsidRPr="00895FA2" w:rsidRDefault="00164BE4" w:rsidP="00C5382B">
      <w:pPr>
        <w:pStyle w:val="ListParagraph"/>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Guru mengakhiri kegiatan belajar dengan memberikan pesan dan motivasi tetap semangat belajar dan diakhiri dengan berdoa.</w:t>
      </w:r>
    </w:p>
    <w:p w14:paraId="019B4604" w14:textId="77777777" w:rsidR="00895FA2" w:rsidRDefault="00895FA2" w:rsidP="00164BE4">
      <w:pPr>
        <w:spacing w:before="60" w:after="60"/>
        <w:jc w:val="both"/>
        <w:rPr>
          <w:rFonts w:eastAsia="Bookman Old Style"/>
          <w:sz w:val="24"/>
          <w:szCs w:val="24"/>
        </w:rPr>
      </w:pPr>
    </w:p>
    <w:p w14:paraId="5A52405C" w14:textId="7868EAC2" w:rsidR="00895FA2" w:rsidRDefault="00895FA2" w:rsidP="00164BE4">
      <w:pPr>
        <w:spacing w:before="60" w:after="60"/>
        <w:jc w:val="both"/>
        <w:rPr>
          <w:rFonts w:eastAsia="Bookman Old Style"/>
          <w:sz w:val="24"/>
          <w:szCs w:val="24"/>
        </w:rPr>
      </w:pPr>
      <w:r w:rsidRPr="00895FA2">
        <w:rPr>
          <w:rFonts w:eastAsia="Bookman Old Style"/>
          <w:noProof/>
          <w:sz w:val="24"/>
          <w:szCs w:val="24"/>
        </w:rPr>
        <w:drawing>
          <wp:inline distT="0" distB="0" distL="0" distR="0" wp14:anchorId="6C030072" wp14:editId="4A350BE0">
            <wp:extent cx="1950889" cy="3810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950889" cy="381033"/>
                    </a:xfrm>
                    <a:prstGeom prst="rect">
                      <a:avLst/>
                    </a:prstGeom>
                  </pic:spPr>
                </pic:pic>
              </a:graphicData>
            </a:graphic>
          </wp:inline>
        </w:drawing>
      </w:r>
    </w:p>
    <w:p w14:paraId="734DB1B8" w14:textId="77777777" w:rsidR="00895FA2" w:rsidRPr="00895FA2" w:rsidRDefault="00895FA2" w:rsidP="00895FA2">
      <w:pPr>
        <w:spacing w:before="60" w:after="60"/>
        <w:ind w:left="426"/>
        <w:jc w:val="both"/>
        <w:rPr>
          <w:b/>
          <w:caps/>
          <w:sz w:val="24"/>
          <w:szCs w:val="24"/>
        </w:rPr>
      </w:pPr>
      <w:r w:rsidRPr="00895FA2">
        <w:rPr>
          <w:b/>
          <w:caps/>
          <w:sz w:val="24"/>
          <w:szCs w:val="24"/>
        </w:rPr>
        <w:t>KEGIATAN Pendahuluan</w:t>
      </w:r>
    </w:p>
    <w:p w14:paraId="06A7C5AD" w14:textId="77777777" w:rsidR="00895FA2" w:rsidRPr="00895FA2" w:rsidRDefault="00895FA2" w:rsidP="00626B6E">
      <w:pPr>
        <w:pStyle w:val="ListParagraph"/>
        <w:numPr>
          <w:ilvl w:val="0"/>
          <w:numId w:val="34"/>
        </w:numPr>
        <w:spacing w:before="60" w:after="60"/>
        <w:contextualSpacing w:val="0"/>
        <w:jc w:val="both"/>
        <w:rPr>
          <w:rFonts w:eastAsia="Bookman Old Style"/>
          <w:sz w:val="24"/>
          <w:szCs w:val="24"/>
        </w:rPr>
      </w:pPr>
      <w:r w:rsidRPr="00895FA2">
        <w:rPr>
          <w:rFonts w:eastAsia="Bookman Old Style"/>
          <w:sz w:val="24"/>
          <w:szCs w:val="24"/>
        </w:rPr>
        <w:t>Guru membuka pembelajaran dengan mengucapkan salam.</w:t>
      </w:r>
    </w:p>
    <w:p w14:paraId="6D572BA0" w14:textId="77777777" w:rsidR="00895FA2" w:rsidRPr="00895FA2" w:rsidRDefault="00895FA2" w:rsidP="00626B6E">
      <w:pPr>
        <w:pStyle w:val="ListParagraph"/>
        <w:numPr>
          <w:ilvl w:val="0"/>
          <w:numId w:val="34"/>
        </w:numPr>
        <w:spacing w:before="60" w:after="60"/>
        <w:contextualSpacing w:val="0"/>
        <w:jc w:val="both"/>
        <w:rPr>
          <w:rFonts w:eastAsia="Bookman Old Style"/>
          <w:sz w:val="24"/>
          <w:szCs w:val="24"/>
        </w:rPr>
      </w:pPr>
      <w:r w:rsidRPr="00895FA2">
        <w:rPr>
          <w:rFonts w:eastAsia="Bookman Old Style"/>
          <w:sz w:val="24"/>
          <w:szCs w:val="24"/>
        </w:rPr>
        <w:t>Melakukan pembiasaan berdoa, memeriksa kehadiran, kerapihan pakaian, posisi tempat duduk peserta didik dan kebersihan kelas.</w:t>
      </w:r>
    </w:p>
    <w:p w14:paraId="443198A7" w14:textId="77777777" w:rsidR="00895FA2" w:rsidRPr="00895FA2" w:rsidRDefault="00895FA2" w:rsidP="00626B6E">
      <w:pPr>
        <w:pStyle w:val="ListParagraph"/>
        <w:numPr>
          <w:ilvl w:val="0"/>
          <w:numId w:val="34"/>
        </w:numPr>
        <w:spacing w:before="60" w:after="60"/>
        <w:contextualSpacing w:val="0"/>
        <w:jc w:val="both"/>
        <w:rPr>
          <w:rFonts w:eastAsia="Bookman Old Style"/>
          <w:sz w:val="24"/>
          <w:szCs w:val="24"/>
        </w:rPr>
      </w:pPr>
      <w:r w:rsidRPr="00895FA2">
        <w:rPr>
          <w:rFonts w:eastAsia="Bookman Old Style"/>
          <w:sz w:val="24"/>
          <w:szCs w:val="24"/>
        </w:rPr>
        <w:t>Guru memberikan motivasi, memberikan pertanyaan pemantik materi yang akan diajarkan.</w:t>
      </w:r>
    </w:p>
    <w:p w14:paraId="3DBA1E80" w14:textId="77777777" w:rsidR="00895FA2" w:rsidRPr="00895FA2" w:rsidRDefault="00895FA2" w:rsidP="00626B6E">
      <w:pPr>
        <w:pStyle w:val="ListParagraph"/>
        <w:numPr>
          <w:ilvl w:val="0"/>
          <w:numId w:val="34"/>
        </w:numPr>
        <w:spacing w:before="60" w:after="60"/>
        <w:contextualSpacing w:val="0"/>
        <w:jc w:val="both"/>
        <w:rPr>
          <w:sz w:val="24"/>
          <w:szCs w:val="24"/>
        </w:rPr>
      </w:pPr>
      <w:r w:rsidRPr="00895FA2">
        <w:rPr>
          <w:rFonts w:eastAsia="Bookman Old Style"/>
          <w:sz w:val="24"/>
          <w:szCs w:val="24"/>
        </w:rPr>
        <w:lastRenderedPageBreak/>
        <w:t>Guru memotivasi</w:t>
      </w:r>
      <w:r w:rsidRPr="00895FA2">
        <w:rPr>
          <w:sz w:val="24"/>
          <w:szCs w:val="24"/>
        </w:rPr>
        <w:t xml:space="preserve"> </w:t>
      </w:r>
      <w:r w:rsidRPr="00895FA2">
        <w:rPr>
          <w:rFonts w:eastAsia="Bookman Old Style"/>
          <w:sz w:val="24"/>
          <w:szCs w:val="24"/>
        </w:rPr>
        <w:t xml:space="preserve">peserta didik </w:t>
      </w:r>
      <w:r w:rsidRPr="00895FA2">
        <w:rPr>
          <w:sz w:val="24"/>
          <w:szCs w:val="24"/>
        </w:rPr>
        <w:t xml:space="preserve">untuk tercapainya kompetensi dan karakter yang sesuai dengan </w:t>
      </w:r>
      <w:r w:rsidRPr="00895FA2">
        <w:rPr>
          <w:b/>
          <w:bCs/>
          <w:iCs/>
          <w:sz w:val="24"/>
          <w:szCs w:val="24"/>
        </w:rPr>
        <w:t>Profil Pelajar Pancasila</w:t>
      </w:r>
      <w:r w:rsidRPr="00895FA2">
        <w:rPr>
          <w:bCs/>
          <w:iCs/>
          <w:sz w:val="24"/>
          <w:szCs w:val="24"/>
        </w:rPr>
        <w:t xml:space="preserve"> (</w:t>
      </w:r>
      <w:r w:rsidRPr="00895FA2">
        <w:rPr>
          <w:rFonts w:eastAsia="Bookman Old Style"/>
          <w:sz w:val="24"/>
          <w:szCs w:val="24"/>
        </w:rPr>
        <w:t>bertakwa kepada Tuhan Yang Maha Esa dan berakhlak mulia, bernalar kritis dan kreatif, bergotong royong, serta kebhinnekaan global</w:t>
      </w:r>
      <w:r w:rsidRPr="00895FA2">
        <w:rPr>
          <w:bCs/>
          <w:iCs/>
          <w:sz w:val="24"/>
          <w:szCs w:val="24"/>
        </w:rPr>
        <w:t xml:space="preserve">) </w:t>
      </w:r>
    </w:p>
    <w:p w14:paraId="2830FA8E" w14:textId="77777777" w:rsidR="00895FA2" w:rsidRPr="00895FA2" w:rsidRDefault="00895FA2" w:rsidP="00626B6E">
      <w:pPr>
        <w:pStyle w:val="ListParagraph"/>
        <w:numPr>
          <w:ilvl w:val="0"/>
          <w:numId w:val="34"/>
        </w:numPr>
        <w:spacing w:before="60" w:after="60"/>
        <w:jc w:val="both"/>
        <w:rPr>
          <w:sz w:val="24"/>
          <w:szCs w:val="24"/>
        </w:rPr>
      </w:pPr>
      <w:r w:rsidRPr="00895FA2">
        <w:rPr>
          <w:sz w:val="24"/>
          <w:szCs w:val="24"/>
        </w:rPr>
        <w:t>Guru melakukan asesmen awal dengan bertanya tentang materi dan siswa menjawab dengan prediksi masing-masing.</w:t>
      </w:r>
    </w:p>
    <w:p w14:paraId="7A08DC32" w14:textId="77777777" w:rsidR="00895FA2" w:rsidRPr="00895FA2" w:rsidRDefault="00895FA2" w:rsidP="00626B6E">
      <w:pPr>
        <w:pStyle w:val="ListParagraph"/>
        <w:numPr>
          <w:ilvl w:val="0"/>
          <w:numId w:val="34"/>
        </w:numPr>
        <w:spacing w:before="60" w:after="60"/>
        <w:jc w:val="both"/>
        <w:rPr>
          <w:sz w:val="24"/>
          <w:szCs w:val="24"/>
        </w:rPr>
      </w:pPr>
      <w:r w:rsidRPr="00895FA2">
        <w:rPr>
          <w:rFonts w:eastAsia="Bookman Old Style"/>
          <w:sz w:val="24"/>
          <w:szCs w:val="24"/>
        </w:rPr>
        <w:t>Guru memotivasi peserta didik untuk semangat mengikuti pembelajaran dengan melakukan ice breaking</w:t>
      </w:r>
    </w:p>
    <w:p w14:paraId="40F4565C" w14:textId="77777777" w:rsidR="00895FA2" w:rsidRPr="00895FA2" w:rsidRDefault="00895FA2" w:rsidP="00626B6E">
      <w:pPr>
        <w:pStyle w:val="ListParagraph"/>
        <w:numPr>
          <w:ilvl w:val="0"/>
          <w:numId w:val="34"/>
        </w:numPr>
        <w:spacing w:before="60" w:after="60"/>
        <w:jc w:val="both"/>
        <w:rPr>
          <w:sz w:val="24"/>
          <w:szCs w:val="24"/>
        </w:rPr>
      </w:pPr>
      <w:r w:rsidRPr="00895FA2">
        <w:rPr>
          <w:rFonts w:eastAsia="Bookman Old Style"/>
          <w:sz w:val="24"/>
          <w:szCs w:val="24"/>
        </w:rPr>
        <w:t xml:space="preserve">Guru menyampaikan tujuan pembelajaran dan memberikan gambaran terkait manfaat pembelajaran dalam kehidupan sehari-hari. </w:t>
      </w:r>
    </w:p>
    <w:p w14:paraId="78A1EC59" w14:textId="4FCC611F" w:rsidR="00895FA2" w:rsidRDefault="00895FA2" w:rsidP="00895FA2">
      <w:pPr>
        <w:spacing w:before="60" w:after="60"/>
        <w:ind w:left="426"/>
        <w:jc w:val="both"/>
        <w:rPr>
          <w:b/>
          <w:caps/>
          <w:sz w:val="24"/>
          <w:szCs w:val="24"/>
        </w:rPr>
      </w:pPr>
    </w:p>
    <w:p w14:paraId="0FD41FDB" w14:textId="77777777" w:rsidR="00905836" w:rsidRPr="00905836" w:rsidRDefault="00905836" w:rsidP="00905836">
      <w:pPr>
        <w:rPr>
          <w:sz w:val="24"/>
          <w:szCs w:val="24"/>
        </w:rPr>
      </w:pPr>
      <w:r w:rsidRPr="00905836">
        <w:rPr>
          <w:rFonts w:hAnsi="Symbol"/>
          <w:sz w:val="24"/>
          <w:szCs w:val="24"/>
        </w:rPr>
        <w:t></w:t>
      </w:r>
      <w:r w:rsidRPr="00905836">
        <w:rPr>
          <w:sz w:val="24"/>
          <w:szCs w:val="24"/>
        </w:rPr>
        <w:t xml:space="preserve">  </w:t>
      </w:r>
      <w:r w:rsidRPr="00905836">
        <w:rPr>
          <w:b/>
          <w:bCs/>
          <w:sz w:val="24"/>
          <w:szCs w:val="24"/>
        </w:rPr>
        <w:t>Ice Breaker</w:t>
      </w:r>
      <w:r w:rsidRPr="00905836">
        <w:rPr>
          <w:sz w:val="24"/>
          <w:szCs w:val="24"/>
        </w:rPr>
        <w:t xml:space="preserve">: </w:t>
      </w:r>
    </w:p>
    <w:p w14:paraId="57D6DA51" w14:textId="77777777" w:rsidR="00905836" w:rsidRPr="00905836" w:rsidRDefault="00905836" w:rsidP="00626B6E">
      <w:pPr>
        <w:numPr>
          <w:ilvl w:val="0"/>
          <w:numId w:val="36"/>
        </w:numPr>
        <w:spacing w:before="100" w:beforeAutospacing="1" w:after="100" w:afterAutospacing="1"/>
        <w:rPr>
          <w:sz w:val="24"/>
          <w:szCs w:val="24"/>
        </w:rPr>
      </w:pPr>
      <w:r w:rsidRPr="00905836">
        <w:rPr>
          <w:sz w:val="24"/>
          <w:szCs w:val="24"/>
        </w:rPr>
        <w:t>Guru menyapa siswa dan mengajak mereka berbagi cerita singkat tentang kegiatan gotong royong yang mereka ketahui.</w:t>
      </w:r>
    </w:p>
    <w:p w14:paraId="68823362" w14:textId="77777777" w:rsidR="00905836" w:rsidRPr="00905836" w:rsidRDefault="00905836" w:rsidP="00905836">
      <w:pPr>
        <w:rPr>
          <w:sz w:val="24"/>
          <w:szCs w:val="24"/>
        </w:rPr>
      </w:pPr>
      <w:r w:rsidRPr="00905836">
        <w:rPr>
          <w:rFonts w:hAnsi="Symbol"/>
          <w:sz w:val="24"/>
          <w:szCs w:val="24"/>
        </w:rPr>
        <w:t></w:t>
      </w:r>
      <w:r w:rsidRPr="00905836">
        <w:rPr>
          <w:sz w:val="24"/>
          <w:szCs w:val="24"/>
        </w:rPr>
        <w:t xml:space="preserve">  </w:t>
      </w:r>
      <w:r w:rsidRPr="00905836">
        <w:rPr>
          <w:b/>
          <w:bCs/>
          <w:sz w:val="24"/>
          <w:szCs w:val="24"/>
        </w:rPr>
        <w:t>Apersepsi</w:t>
      </w:r>
      <w:r w:rsidRPr="00905836">
        <w:rPr>
          <w:sz w:val="24"/>
          <w:szCs w:val="24"/>
        </w:rPr>
        <w:t xml:space="preserve">: </w:t>
      </w:r>
    </w:p>
    <w:p w14:paraId="65FA2E43" w14:textId="77777777" w:rsidR="00905836" w:rsidRPr="00905836" w:rsidRDefault="00905836" w:rsidP="00626B6E">
      <w:pPr>
        <w:numPr>
          <w:ilvl w:val="0"/>
          <w:numId w:val="37"/>
        </w:numPr>
        <w:spacing w:before="100" w:beforeAutospacing="1" w:after="100" w:afterAutospacing="1"/>
        <w:rPr>
          <w:sz w:val="24"/>
          <w:szCs w:val="24"/>
        </w:rPr>
      </w:pPr>
      <w:r w:rsidRPr="00905836">
        <w:rPr>
          <w:sz w:val="24"/>
          <w:szCs w:val="24"/>
        </w:rPr>
        <w:t>Guru menanyakan kepada siswa, "Apa itu gotong royong? Pernahkah kalian melakukannya?"</w:t>
      </w:r>
    </w:p>
    <w:p w14:paraId="49CD9D40" w14:textId="77777777" w:rsidR="00905836" w:rsidRPr="00905836" w:rsidRDefault="00905836" w:rsidP="00626B6E">
      <w:pPr>
        <w:numPr>
          <w:ilvl w:val="0"/>
          <w:numId w:val="37"/>
        </w:numPr>
        <w:spacing w:before="100" w:beforeAutospacing="1" w:after="100" w:afterAutospacing="1"/>
        <w:rPr>
          <w:sz w:val="24"/>
          <w:szCs w:val="24"/>
        </w:rPr>
      </w:pPr>
      <w:r w:rsidRPr="00905836">
        <w:rPr>
          <w:sz w:val="24"/>
          <w:szCs w:val="24"/>
        </w:rPr>
        <w:t>Guru menjelaskan bahwa gotong royong adalah bentuk kerja sama untuk mencapai tujuan bersama, baik di rumah maupun di sekolah.</w:t>
      </w:r>
    </w:p>
    <w:p w14:paraId="70168314" w14:textId="77777777" w:rsidR="00905836" w:rsidRPr="00905836" w:rsidRDefault="00905836" w:rsidP="00905836">
      <w:pPr>
        <w:rPr>
          <w:sz w:val="24"/>
          <w:szCs w:val="24"/>
        </w:rPr>
      </w:pPr>
      <w:r w:rsidRPr="00905836">
        <w:rPr>
          <w:rFonts w:hAnsi="Symbol"/>
          <w:sz w:val="24"/>
          <w:szCs w:val="24"/>
        </w:rPr>
        <w:t></w:t>
      </w:r>
      <w:r w:rsidRPr="00905836">
        <w:rPr>
          <w:sz w:val="24"/>
          <w:szCs w:val="24"/>
        </w:rPr>
        <w:t xml:space="preserve">  </w:t>
      </w:r>
      <w:r w:rsidRPr="00905836">
        <w:rPr>
          <w:b/>
          <w:bCs/>
          <w:sz w:val="24"/>
          <w:szCs w:val="24"/>
        </w:rPr>
        <w:t>Tujuan Pembelajaran</w:t>
      </w:r>
      <w:r w:rsidRPr="00905836">
        <w:rPr>
          <w:sz w:val="24"/>
          <w:szCs w:val="24"/>
        </w:rPr>
        <w:t xml:space="preserve">: </w:t>
      </w:r>
    </w:p>
    <w:p w14:paraId="2AAF8683" w14:textId="77777777" w:rsidR="00905836" w:rsidRPr="00905836" w:rsidRDefault="00905836" w:rsidP="00626B6E">
      <w:pPr>
        <w:numPr>
          <w:ilvl w:val="0"/>
          <w:numId w:val="38"/>
        </w:numPr>
        <w:spacing w:before="100" w:beforeAutospacing="1" w:after="100" w:afterAutospacing="1"/>
        <w:rPr>
          <w:sz w:val="24"/>
          <w:szCs w:val="24"/>
        </w:rPr>
      </w:pPr>
      <w:r w:rsidRPr="00905836">
        <w:rPr>
          <w:sz w:val="24"/>
          <w:szCs w:val="24"/>
        </w:rPr>
        <w:t>Guru menyampaikan tujuan pembelajaran bahwa siswa akan belajar tentang gotong royong, peduli terhadap lingkungan, dan bekerja sama dengan teman-temannya.</w:t>
      </w:r>
    </w:p>
    <w:p w14:paraId="6EB6D0C7" w14:textId="77777777" w:rsidR="00905836" w:rsidRPr="00895FA2" w:rsidRDefault="00905836" w:rsidP="00895FA2">
      <w:pPr>
        <w:spacing w:before="60" w:after="60"/>
        <w:ind w:left="426"/>
        <w:jc w:val="both"/>
        <w:rPr>
          <w:b/>
          <w:caps/>
          <w:sz w:val="24"/>
          <w:szCs w:val="24"/>
        </w:rPr>
      </w:pPr>
    </w:p>
    <w:p w14:paraId="335B4634" w14:textId="20D085A3" w:rsidR="004578BC" w:rsidRDefault="00895FA2" w:rsidP="004578BC">
      <w:pPr>
        <w:spacing w:before="60" w:after="60"/>
        <w:ind w:left="426"/>
        <w:jc w:val="both"/>
        <w:rPr>
          <w:b/>
          <w:caps/>
          <w:sz w:val="24"/>
          <w:szCs w:val="24"/>
        </w:rPr>
      </w:pPr>
      <w:r w:rsidRPr="00895FA2">
        <w:rPr>
          <w:b/>
          <w:caps/>
          <w:sz w:val="24"/>
          <w:szCs w:val="24"/>
        </w:rPr>
        <w:t>Kegiatan Inti</w:t>
      </w:r>
    </w:p>
    <w:p w14:paraId="255CFCE9" w14:textId="77777777" w:rsidR="00905836" w:rsidRPr="00905836" w:rsidRDefault="00905836" w:rsidP="00905836">
      <w:pPr>
        <w:pStyle w:val="Heading5"/>
        <w:ind w:left="0" w:firstLine="0"/>
        <w:rPr>
          <w:rFonts w:ascii="Times New Roman" w:hAnsi="Times New Roman" w:cs="Times New Roman"/>
          <w:sz w:val="24"/>
          <w:szCs w:val="24"/>
        </w:rPr>
      </w:pPr>
      <w:r w:rsidRPr="00905836">
        <w:rPr>
          <w:rFonts w:ascii="Times New Roman" w:hAnsi="Times New Roman" w:cs="Times New Roman"/>
          <w:sz w:val="24"/>
          <w:szCs w:val="24"/>
        </w:rPr>
        <w:t>1. Mindfull Learning (Fokus dan Kesadaran Penuh)</w:t>
      </w:r>
    </w:p>
    <w:p w14:paraId="7B5F39C7" w14:textId="77777777" w:rsidR="00905836" w:rsidRPr="00905836" w:rsidRDefault="00905836" w:rsidP="00905836">
      <w:pPr>
        <w:pStyle w:val="NormalWeb"/>
      </w:pPr>
      <w:r w:rsidRPr="00905836">
        <w:rPr>
          <w:rStyle w:val="Strong"/>
        </w:rPr>
        <w:t>Diskusi dan Penjelasan</w:t>
      </w:r>
      <w:r w:rsidRPr="00905836">
        <w:t xml:space="preserve"> (30 Menit):</w:t>
      </w:r>
    </w:p>
    <w:p w14:paraId="0F387DE8" w14:textId="77777777" w:rsidR="00905836" w:rsidRPr="00905836" w:rsidRDefault="00905836" w:rsidP="00626B6E">
      <w:pPr>
        <w:numPr>
          <w:ilvl w:val="0"/>
          <w:numId w:val="39"/>
        </w:numPr>
        <w:spacing w:before="100" w:beforeAutospacing="1" w:after="100" w:afterAutospacing="1"/>
        <w:rPr>
          <w:sz w:val="24"/>
          <w:szCs w:val="24"/>
        </w:rPr>
      </w:pPr>
      <w:r w:rsidRPr="00905836">
        <w:rPr>
          <w:sz w:val="24"/>
          <w:szCs w:val="24"/>
        </w:rPr>
        <w:t>Guru menjelaskan apa itu gotong royong dan pentingnya dalam kehidupan sehari-hari, baik di lingkungan rumah maupun sekolah.</w:t>
      </w:r>
    </w:p>
    <w:p w14:paraId="0542F571" w14:textId="77777777" w:rsidR="00905836" w:rsidRPr="00905836" w:rsidRDefault="00905836" w:rsidP="00626B6E">
      <w:pPr>
        <w:numPr>
          <w:ilvl w:val="0"/>
          <w:numId w:val="39"/>
        </w:numPr>
        <w:spacing w:before="100" w:beforeAutospacing="1" w:after="100" w:afterAutospacing="1"/>
        <w:rPr>
          <w:sz w:val="24"/>
          <w:szCs w:val="24"/>
        </w:rPr>
      </w:pPr>
      <w:r w:rsidRPr="00905836">
        <w:rPr>
          <w:sz w:val="24"/>
          <w:szCs w:val="24"/>
        </w:rPr>
        <w:t>Guru memutarkan video pendek tentang gotong royong di lingkungan sekolah.</w:t>
      </w:r>
    </w:p>
    <w:p w14:paraId="74CEA074" w14:textId="77777777" w:rsidR="00905836" w:rsidRPr="00905836" w:rsidRDefault="00905836" w:rsidP="00626B6E">
      <w:pPr>
        <w:numPr>
          <w:ilvl w:val="0"/>
          <w:numId w:val="39"/>
        </w:numPr>
        <w:spacing w:before="100" w:beforeAutospacing="1" w:after="100" w:afterAutospacing="1"/>
        <w:rPr>
          <w:sz w:val="24"/>
          <w:szCs w:val="24"/>
        </w:rPr>
      </w:pPr>
      <w:r w:rsidRPr="00905836">
        <w:rPr>
          <w:sz w:val="24"/>
          <w:szCs w:val="24"/>
        </w:rPr>
        <w:t>Siswa diminta memberikan contoh kegiatan gotong royong yang mereka ketahui.</w:t>
      </w:r>
    </w:p>
    <w:p w14:paraId="35EE6905" w14:textId="77777777" w:rsidR="00905836" w:rsidRPr="00905836" w:rsidRDefault="00905836" w:rsidP="00905836">
      <w:pPr>
        <w:pStyle w:val="NormalWeb"/>
      </w:pPr>
      <w:r w:rsidRPr="00905836">
        <w:rPr>
          <w:rStyle w:val="Strong"/>
        </w:rPr>
        <w:t>Permainan Simulasi Gotong Royong</w:t>
      </w:r>
      <w:r w:rsidRPr="00905836">
        <w:t xml:space="preserve"> (20 Menit):</w:t>
      </w:r>
    </w:p>
    <w:p w14:paraId="163FA76E" w14:textId="77777777" w:rsidR="00905836" w:rsidRPr="00905836" w:rsidRDefault="00905836" w:rsidP="00626B6E">
      <w:pPr>
        <w:numPr>
          <w:ilvl w:val="0"/>
          <w:numId w:val="40"/>
        </w:numPr>
        <w:spacing w:before="100" w:beforeAutospacing="1" w:after="100" w:afterAutospacing="1"/>
        <w:rPr>
          <w:sz w:val="24"/>
          <w:szCs w:val="24"/>
        </w:rPr>
      </w:pPr>
      <w:r w:rsidRPr="00905836">
        <w:rPr>
          <w:sz w:val="24"/>
          <w:szCs w:val="24"/>
        </w:rPr>
        <w:t>Guru membagi siswa menjadi beberapa kelompok.</w:t>
      </w:r>
    </w:p>
    <w:p w14:paraId="2306ECCC" w14:textId="77777777" w:rsidR="00905836" w:rsidRPr="00905836" w:rsidRDefault="00905836" w:rsidP="00626B6E">
      <w:pPr>
        <w:numPr>
          <w:ilvl w:val="0"/>
          <w:numId w:val="40"/>
        </w:numPr>
        <w:spacing w:before="100" w:beforeAutospacing="1" w:after="100" w:afterAutospacing="1"/>
        <w:rPr>
          <w:sz w:val="24"/>
          <w:szCs w:val="24"/>
        </w:rPr>
      </w:pPr>
      <w:r w:rsidRPr="00905836">
        <w:rPr>
          <w:sz w:val="24"/>
          <w:szCs w:val="24"/>
        </w:rPr>
        <w:t>Setiap kelompok diminta untuk bekerja sama dalam permainan "Pindahkan Bola", di mana mereka harus bekerja sama memindahkan bola dari satu titik ke titik lain tanpa menggunakan tangan langsung, tapi dengan alat bantu (contoh: piring plastik).</w:t>
      </w:r>
    </w:p>
    <w:p w14:paraId="5BB70CAC" w14:textId="77777777" w:rsidR="00905836" w:rsidRPr="00905836" w:rsidRDefault="00905836" w:rsidP="00626B6E">
      <w:pPr>
        <w:numPr>
          <w:ilvl w:val="0"/>
          <w:numId w:val="40"/>
        </w:numPr>
        <w:spacing w:before="100" w:beforeAutospacing="1" w:after="100" w:afterAutospacing="1"/>
        <w:rPr>
          <w:sz w:val="24"/>
          <w:szCs w:val="24"/>
        </w:rPr>
      </w:pPr>
      <w:r w:rsidRPr="00905836">
        <w:rPr>
          <w:sz w:val="24"/>
          <w:szCs w:val="24"/>
        </w:rPr>
        <w:t>Guru menekankan pentingnya kerja sama dalam menyelesaikan tugas.</w:t>
      </w:r>
    </w:p>
    <w:p w14:paraId="186E1607" w14:textId="77777777" w:rsidR="00905836" w:rsidRPr="00905836" w:rsidRDefault="00905836" w:rsidP="00905836">
      <w:pPr>
        <w:pStyle w:val="Heading5"/>
        <w:ind w:left="0" w:firstLine="0"/>
        <w:rPr>
          <w:rFonts w:ascii="Times New Roman" w:hAnsi="Times New Roman" w:cs="Times New Roman"/>
          <w:sz w:val="24"/>
          <w:szCs w:val="24"/>
        </w:rPr>
      </w:pPr>
      <w:r w:rsidRPr="00905836">
        <w:rPr>
          <w:rFonts w:ascii="Times New Roman" w:hAnsi="Times New Roman" w:cs="Times New Roman"/>
          <w:sz w:val="24"/>
          <w:szCs w:val="24"/>
        </w:rPr>
        <w:t>2. Joyfull Learning (Pembelajaran Menyenangkan)</w:t>
      </w:r>
    </w:p>
    <w:p w14:paraId="524FC177" w14:textId="77777777" w:rsidR="00905836" w:rsidRPr="00905836" w:rsidRDefault="00905836" w:rsidP="00905836">
      <w:pPr>
        <w:pStyle w:val="NormalWeb"/>
      </w:pPr>
      <w:r w:rsidRPr="00905836">
        <w:rPr>
          <w:rStyle w:val="Strong"/>
        </w:rPr>
        <w:lastRenderedPageBreak/>
        <w:t>Membuat Poster Gotong Royong</w:t>
      </w:r>
      <w:r w:rsidRPr="00905836">
        <w:t xml:space="preserve"> (20 Menit):</w:t>
      </w:r>
    </w:p>
    <w:p w14:paraId="58BDD18A" w14:textId="77777777" w:rsidR="00905836" w:rsidRPr="00905836" w:rsidRDefault="00905836" w:rsidP="00626B6E">
      <w:pPr>
        <w:numPr>
          <w:ilvl w:val="0"/>
          <w:numId w:val="41"/>
        </w:numPr>
        <w:spacing w:before="100" w:beforeAutospacing="1" w:after="100" w:afterAutospacing="1"/>
        <w:rPr>
          <w:sz w:val="24"/>
          <w:szCs w:val="24"/>
        </w:rPr>
      </w:pPr>
      <w:r w:rsidRPr="00905836">
        <w:rPr>
          <w:sz w:val="24"/>
          <w:szCs w:val="24"/>
        </w:rPr>
        <w:t>Siswa diminta untuk membuat poster sederhana bertema gotong royong bersama teman kelompoknya.</w:t>
      </w:r>
    </w:p>
    <w:p w14:paraId="051C76C6" w14:textId="77777777" w:rsidR="00905836" w:rsidRPr="00905836" w:rsidRDefault="00905836" w:rsidP="00626B6E">
      <w:pPr>
        <w:numPr>
          <w:ilvl w:val="0"/>
          <w:numId w:val="41"/>
        </w:numPr>
        <w:spacing w:before="100" w:beforeAutospacing="1" w:after="100" w:afterAutospacing="1"/>
        <w:rPr>
          <w:sz w:val="24"/>
          <w:szCs w:val="24"/>
        </w:rPr>
      </w:pPr>
      <w:r w:rsidRPr="00905836">
        <w:rPr>
          <w:sz w:val="24"/>
          <w:szCs w:val="24"/>
        </w:rPr>
        <w:t>Mereka menggambar situasi gotong royong yang ada di sekolah atau di rumah, misalnya membersihkan kelas atau membantu orang tua di rumah.</w:t>
      </w:r>
    </w:p>
    <w:p w14:paraId="30054307" w14:textId="77777777" w:rsidR="00905836" w:rsidRPr="00905836" w:rsidRDefault="00905836" w:rsidP="00626B6E">
      <w:pPr>
        <w:numPr>
          <w:ilvl w:val="0"/>
          <w:numId w:val="41"/>
        </w:numPr>
        <w:spacing w:before="100" w:beforeAutospacing="1" w:after="100" w:afterAutospacing="1"/>
        <w:rPr>
          <w:sz w:val="24"/>
          <w:szCs w:val="24"/>
        </w:rPr>
      </w:pPr>
      <w:r w:rsidRPr="00905836">
        <w:rPr>
          <w:sz w:val="24"/>
          <w:szCs w:val="24"/>
        </w:rPr>
        <w:t>Guru memberikan pujian kepada setiap kelompok yang menunjukkan kerja sama dan kreativitas.</w:t>
      </w:r>
    </w:p>
    <w:p w14:paraId="54E926C1" w14:textId="77777777" w:rsidR="00905836" w:rsidRPr="00905836" w:rsidRDefault="00905836" w:rsidP="00905836">
      <w:pPr>
        <w:pStyle w:val="Heading5"/>
        <w:ind w:left="0" w:firstLine="0"/>
        <w:rPr>
          <w:rFonts w:ascii="Times New Roman" w:hAnsi="Times New Roman" w:cs="Times New Roman"/>
          <w:sz w:val="24"/>
          <w:szCs w:val="24"/>
        </w:rPr>
      </w:pPr>
      <w:r w:rsidRPr="00905836">
        <w:rPr>
          <w:rFonts w:ascii="Times New Roman" w:hAnsi="Times New Roman" w:cs="Times New Roman"/>
          <w:sz w:val="24"/>
          <w:szCs w:val="24"/>
        </w:rPr>
        <w:t>3. Meaningfull Learning (Pembelajaran Bermakna)</w:t>
      </w:r>
    </w:p>
    <w:p w14:paraId="0F809155" w14:textId="77777777" w:rsidR="00905836" w:rsidRPr="00905836" w:rsidRDefault="00905836" w:rsidP="00905836">
      <w:pPr>
        <w:pStyle w:val="NormalWeb"/>
      </w:pPr>
      <w:r w:rsidRPr="00905836">
        <w:rPr>
          <w:rStyle w:val="Strong"/>
        </w:rPr>
        <w:t>Praktik Gotong Royong di Kelas</w:t>
      </w:r>
      <w:r w:rsidRPr="00905836">
        <w:t xml:space="preserve"> (20 Menit):</w:t>
      </w:r>
    </w:p>
    <w:p w14:paraId="52542DD7" w14:textId="77777777" w:rsidR="00905836" w:rsidRPr="00905836" w:rsidRDefault="00905836" w:rsidP="00626B6E">
      <w:pPr>
        <w:numPr>
          <w:ilvl w:val="0"/>
          <w:numId w:val="42"/>
        </w:numPr>
        <w:spacing w:before="100" w:beforeAutospacing="1" w:after="100" w:afterAutospacing="1"/>
        <w:rPr>
          <w:sz w:val="24"/>
          <w:szCs w:val="24"/>
        </w:rPr>
      </w:pPr>
      <w:r w:rsidRPr="00905836">
        <w:rPr>
          <w:sz w:val="24"/>
          <w:szCs w:val="24"/>
        </w:rPr>
        <w:t>Guru mengajak siswa melakukan kegiatan gotong royong di dalam kelas, seperti membersihkan area belajar dan merapikan buku-buku.</w:t>
      </w:r>
    </w:p>
    <w:p w14:paraId="026F6148" w14:textId="77777777" w:rsidR="00905836" w:rsidRDefault="00905836" w:rsidP="00626B6E">
      <w:pPr>
        <w:numPr>
          <w:ilvl w:val="0"/>
          <w:numId w:val="42"/>
        </w:numPr>
        <w:spacing w:before="100" w:beforeAutospacing="1" w:after="100" w:afterAutospacing="1"/>
      </w:pPr>
      <w:r w:rsidRPr="00905836">
        <w:rPr>
          <w:sz w:val="24"/>
          <w:szCs w:val="24"/>
        </w:rPr>
        <w:t>Guru menjelaskan bahwa ini adalah bentuk gotong royong nyata yang bisa dilakukan setiap hari di sekolah</w:t>
      </w:r>
      <w:r>
        <w:t>.</w:t>
      </w:r>
    </w:p>
    <w:p w14:paraId="7DF2E98C" w14:textId="77777777" w:rsidR="004578BC" w:rsidRPr="00905836" w:rsidRDefault="004578BC" w:rsidP="00626B6E">
      <w:pPr>
        <w:pStyle w:val="ListParagraph"/>
        <w:numPr>
          <w:ilvl w:val="0"/>
          <w:numId w:val="35"/>
        </w:numPr>
        <w:spacing w:before="60" w:after="60"/>
        <w:ind w:left="720"/>
        <w:jc w:val="both"/>
        <w:rPr>
          <w:rFonts w:eastAsia="Bookman Old Style"/>
          <w:sz w:val="24"/>
          <w:szCs w:val="24"/>
        </w:rPr>
      </w:pPr>
      <w:r w:rsidRPr="00905836">
        <w:rPr>
          <w:rFonts w:eastAsia="Bookman Old Style"/>
          <w:sz w:val="24"/>
          <w:szCs w:val="24"/>
        </w:rPr>
        <w:t>Guru mengawali pembelajaran dengan menunjukkan gambar yang ada pada buku siswa.</w:t>
      </w:r>
    </w:p>
    <w:p w14:paraId="6C9797D4" w14:textId="77777777" w:rsidR="004578BC" w:rsidRPr="00905836" w:rsidRDefault="004578BC" w:rsidP="00626B6E">
      <w:pPr>
        <w:pStyle w:val="ListParagraph"/>
        <w:numPr>
          <w:ilvl w:val="0"/>
          <w:numId w:val="35"/>
        </w:numPr>
        <w:spacing w:before="60" w:after="60"/>
        <w:ind w:left="720"/>
        <w:jc w:val="both"/>
        <w:rPr>
          <w:rFonts w:eastAsia="Bookman Old Style"/>
          <w:sz w:val="24"/>
          <w:szCs w:val="24"/>
        </w:rPr>
      </w:pPr>
      <w:r>
        <w:t xml:space="preserve">Guru memandu bacaan yang ada pada buku teks siswa kemudian mengajak peserta didik untuk mengikuti bacaan bersama-sama. Lakukan hingga teks bacaan selesai dibaca. </w:t>
      </w:r>
    </w:p>
    <w:p w14:paraId="2DF92A9F" w14:textId="4AA665AE" w:rsidR="004578BC" w:rsidRPr="00905836" w:rsidRDefault="004578BC" w:rsidP="00626B6E">
      <w:pPr>
        <w:pStyle w:val="ListParagraph"/>
        <w:numPr>
          <w:ilvl w:val="0"/>
          <w:numId w:val="35"/>
        </w:numPr>
        <w:spacing w:before="60" w:after="60"/>
        <w:ind w:left="720"/>
        <w:jc w:val="both"/>
        <w:rPr>
          <w:rFonts w:eastAsia="Bookman Old Style"/>
          <w:sz w:val="24"/>
          <w:szCs w:val="24"/>
        </w:rPr>
      </w:pPr>
      <w:r>
        <w:t xml:space="preserve">Guru memfasilitasi peserta didik untuk membaca secara mandiri. </w:t>
      </w:r>
    </w:p>
    <w:p w14:paraId="72583618" w14:textId="0EA89522" w:rsidR="004578BC" w:rsidRPr="00905836" w:rsidRDefault="004578BC" w:rsidP="00626B6E">
      <w:pPr>
        <w:pStyle w:val="ListParagraph"/>
        <w:numPr>
          <w:ilvl w:val="0"/>
          <w:numId w:val="35"/>
        </w:numPr>
        <w:spacing w:before="60" w:after="60"/>
        <w:ind w:left="720"/>
        <w:jc w:val="both"/>
        <w:rPr>
          <w:rFonts w:eastAsia="Bookman Old Style"/>
          <w:sz w:val="24"/>
          <w:szCs w:val="24"/>
        </w:rPr>
      </w:pPr>
      <w:r>
        <w:t>Guru dapat memilih peserta didik untuk membaca satu kalimat dan menunjuk peserta didik lain untuk melanjutkan kalimat berikutnya, begitu seterusnya.</w:t>
      </w:r>
    </w:p>
    <w:p w14:paraId="19832BF6" w14:textId="77777777" w:rsidR="004578BC" w:rsidRPr="00905836" w:rsidRDefault="004578BC" w:rsidP="00626B6E">
      <w:pPr>
        <w:pStyle w:val="ListParagraph"/>
        <w:numPr>
          <w:ilvl w:val="0"/>
          <w:numId w:val="35"/>
        </w:numPr>
        <w:spacing w:before="60" w:after="60"/>
        <w:ind w:left="720"/>
        <w:jc w:val="both"/>
        <w:rPr>
          <w:rFonts w:eastAsia="Bookman Old Style"/>
          <w:sz w:val="24"/>
          <w:szCs w:val="24"/>
        </w:rPr>
      </w:pPr>
      <w:r w:rsidRPr="00905836">
        <w:rPr>
          <w:rFonts w:eastAsia="Bookman Old Style"/>
          <w:sz w:val="24"/>
          <w:szCs w:val="24"/>
        </w:rPr>
        <w:t xml:space="preserve">Pada aktivitas menghubungkan, guru dapat memberikan instruksi yang mudah dipahami dan mencontohkan cara menghubungkan secara perlahan agar peserta didik dapat melakukan aktivitas menghubungkan kalimat dengan gambar yang sesuai. </w:t>
      </w:r>
    </w:p>
    <w:p w14:paraId="4C60BE78" w14:textId="3DB31040" w:rsidR="004578BC" w:rsidRPr="00905836" w:rsidRDefault="004578BC" w:rsidP="00626B6E">
      <w:pPr>
        <w:pStyle w:val="ListParagraph"/>
        <w:numPr>
          <w:ilvl w:val="0"/>
          <w:numId w:val="35"/>
        </w:numPr>
        <w:spacing w:before="60" w:after="60"/>
        <w:ind w:left="720"/>
        <w:jc w:val="both"/>
        <w:rPr>
          <w:rFonts w:eastAsia="Bookman Old Style"/>
          <w:sz w:val="24"/>
          <w:szCs w:val="24"/>
        </w:rPr>
      </w:pPr>
      <w:r w:rsidRPr="00905836">
        <w:rPr>
          <w:rFonts w:eastAsia="Bookman Old Style"/>
          <w:sz w:val="24"/>
          <w:szCs w:val="24"/>
        </w:rPr>
        <w:t xml:space="preserve">Sebelum pembelajaran dimulai, guru dapat memperbanyak Lembar Kerja Peserta Didik (LKPD) mari menghubungkan yang dapat di akses pada link berikut: </w:t>
      </w:r>
      <w:hyperlink r:id="rId17" w:history="1">
        <w:r w:rsidRPr="00905836">
          <w:rPr>
            <w:rStyle w:val="Hyperlink"/>
            <w:rFonts w:eastAsia="Bookman Old Style"/>
            <w:sz w:val="24"/>
            <w:szCs w:val="24"/>
          </w:rPr>
          <w:t>https://buku.kemdikbud.go.id/s/LKPD1</w:t>
        </w:r>
      </w:hyperlink>
      <w:r w:rsidRPr="00905836">
        <w:rPr>
          <w:rFonts w:eastAsia="Bookman Old Style"/>
          <w:sz w:val="24"/>
          <w:szCs w:val="24"/>
        </w:rPr>
        <w:t xml:space="preserve"> </w:t>
      </w:r>
    </w:p>
    <w:p w14:paraId="746DE93A" w14:textId="583A457F" w:rsidR="004578BC" w:rsidRPr="00905836" w:rsidRDefault="004578BC" w:rsidP="00626B6E">
      <w:pPr>
        <w:pStyle w:val="ListParagraph"/>
        <w:numPr>
          <w:ilvl w:val="0"/>
          <w:numId w:val="35"/>
        </w:numPr>
        <w:spacing w:before="60" w:after="60"/>
        <w:ind w:left="720"/>
        <w:jc w:val="both"/>
        <w:rPr>
          <w:rFonts w:eastAsia="Bookman Old Style"/>
          <w:sz w:val="24"/>
          <w:szCs w:val="24"/>
        </w:rPr>
      </w:pPr>
      <w:r w:rsidRPr="00905836">
        <w:rPr>
          <w:rFonts w:eastAsia="Bookman Old Style"/>
          <w:sz w:val="24"/>
          <w:szCs w:val="24"/>
        </w:rPr>
        <w:t>Berikan himbauan kepada peserta didik agar tidak mencoratcoret buku teks siswa.</w:t>
      </w:r>
    </w:p>
    <w:p w14:paraId="4E88FDC4" w14:textId="77777777" w:rsidR="004578BC" w:rsidRPr="004578BC" w:rsidRDefault="004578BC" w:rsidP="004578BC">
      <w:pPr>
        <w:pStyle w:val="ListParagraph"/>
        <w:spacing w:before="60" w:after="60"/>
        <w:ind w:left="786"/>
        <w:jc w:val="both"/>
        <w:rPr>
          <w:rFonts w:eastAsia="Bookman Old Style"/>
          <w:sz w:val="24"/>
          <w:szCs w:val="24"/>
        </w:rPr>
      </w:pPr>
    </w:p>
    <w:p w14:paraId="6FDC73BF" w14:textId="77777777" w:rsidR="00895FA2" w:rsidRPr="00895FA2" w:rsidRDefault="00895FA2" w:rsidP="00895FA2">
      <w:pPr>
        <w:spacing w:before="60" w:after="60"/>
        <w:ind w:left="426"/>
        <w:jc w:val="both"/>
        <w:rPr>
          <w:b/>
          <w:caps/>
          <w:sz w:val="24"/>
          <w:szCs w:val="24"/>
        </w:rPr>
      </w:pPr>
      <w:r w:rsidRPr="00895FA2">
        <w:rPr>
          <w:b/>
          <w:caps/>
          <w:sz w:val="24"/>
          <w:szCs w:val="24"/>
        </w:rPr>
        <w:t>Penutup</w:t>
      </w:r>
    </w:p>
    <w:p w14:paraId="77514E02" w14:textId="77777777" w:rsidR="00895FA2" w:rsidRPr="00895FA2" w:rsidRDefault="00895FA2" w:rsidP="00C5382B">
      <w:pPr>
        <w:pStyle w:val="ListParagraph"/>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Guru membimbing peserta didik menyimpulkan pembelajaran yang telah dilakukan</w:t>
      </w:r>
    </w:p>
    <w:p w14:paraId="052AAB06" w14:textId="77777777" w:rsidR="00895FA2" w:rsidRPr="00895FA2" w:rsidRDefault="00895FA2" w:rsidP="00C5382B">
      <w:pPr>
        <w:pStyle w:val="ListParagraph"/>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Melakukan refleksi dan tanya jawab untuk mengevaluasi kegiatan pembelajaran yang telah dilaksanakan</w:t>
      </w:r>
    </w:p>
    <w:p w14:paraId="50EFC83D" w14:textId="77777777" w:rsidR="00895FA2" w:rsidRPr="00895FA2" w:rsidRDefault="00895FA2" w:rsidP="00C5382B">
      <w:pPr>
        <w:pStyle w:val="ListParagraph"/>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Guru mengakhiri kegiatan belajar dengan memberikan pesan dan motivasi tetap semangat belajar dan diakhiri dengan berdoa.</w:t>
      </w:r>
    </w:p>
    <w:p w14:paraId="19E1BBCE" w14:textId="69F46710" w:rsidR="002831F4" w:rsidRDefault="002831F4">
      <w:pPr>
        <w:rPr>
          <w:rFonts w:eastAsia="Bookman Old Style"/>
          <w:sz w:val="24"/>
          <w:szCs w:val="24"/>
        </w:rPr>
      </w:pPr>
      <w:r>
        <w:rPr>
          <w:rFonts w:eastAsia="Bookman Old Style"/>
          <w:sz w:val="24"/>
          <w:szCs w:val="24"/>
        </w:rPr>
        <w:br w:type="page"/>
      </w:r>
    </w:p>
    <w:p w14:paraId="03EE9A0B" w14:textId="77777777" w:rsidR="00895FA2" w:rsidRPr="00895FA2" w:rsidRDefault="00895FA2" w:rsidP="00895FA2">
      <w:pPr>
        <w:shd w:val="clear" w:color="auto" w:fill="92D050"/>
        <w:spacing w:before="60" w:after="60"/>
        <w:ind w:left="426"/>
        <w:jc w:val="both"/>
        <w:rPr>
          <w:b/>
          <w:caps/>
          <w:sz w:val="24"/>
          <w:szCs w:val="24"/>
        </w:rPr>
      </w:pPr>
      <w:r w:rsidRPr="00895FA2">
        <w:rPr>
          <w:b/>
          <w:caps/>
          <w:sz w:val="24"/>
          <w:szCs w:val="24"/>
        </w:rPr>
        <w:lastRenderedPageBreak/>
        <w:t>PEMBELAJARAN 2</w:t>
      </w:r>
    </w:p>
    <w:p w14:paraId="7398410E" w14:textId="77777777" w:rsidR="00895FA2" w:rsidRPr="00895FA2" w:rsidRDefault="00895FA2" w:rsidP="00895FA2">
      <w:pPr>
        <w:spacing w:before="60" w:after="60"/>
        <w:ind w:left="426"/>
        <w:jc w:val="both"/>
        <w:rPr>
          <w:b/>
          <w:caps/>
          <w:sz w:val="24"/>
          <w:szCs w:val="24"/>
        </w:rPr>
      </w:pPr>
      <w:r w:rsidRPr="00895FA2">
        <w:rPr>
          <w:b/>
          <w:caps/>
          <w:sz w:val="24"/>
          <w:szCs w:val="24"/>
        </w:rPr>
        <w:t>KEGIATAN Pendahuluan</w:t>
      </w:r>
    </w:p>
    <w:p w14:paraId="3304A49B" w14:textId="77777777" w:rsidR="00895FA2" w:rsidRPr="00895FA2" w:rsidRDefault="00895FA2" w:rsidP="00626B6E">
      <w:pPr>
        <w:pStyle w:val="ListParagraph"/>
        <w:numPr>
          <w:ilvl w:val="0"/>
          <w:numId w:val="44"/>
        </w:numPr>
        <w:spacing w:before="60" w:after="60"/>
        <w:contextualSpacing w:val="0"/>
        <w:jc w:val="both"/>
        <w:rPr>
          <w:rFonts w:eastAsia="Bookman Old Style"/>
          <w:sz w:val="24"/>
          <w:szCs w:val="24"/>
        </w:rPr>
      </w:pPr>
      <w:r w:rsidRPr="00895FA2">
        <w:rPr>
          <w:rFonts w:eastAsia="Bookman Old Style"/>
          <w:sz w:val="24"/>
          <w:szCs w:val="24"/>
        </w:rPr>
        <w:t>Guru membuka pembelajaran dengan mengucapkan salam.</w:t>
      </w:r>
    </w:p>
    <w:p w14:paraId="542BA526" w14:textId="77777777" w:rsidR="00895FA2" w:rsidRPr="00895FA2" w:rsidRDefault="00895FA2" w:rsidP="00626B6E">
      <w:pPr>
        <w:pStyle w:val="ListParagraph"/>
        <w:numPr>
          <w:ilvl w:val="0"/>
          <w:numId w:val="44"/>
        </w:numPr>
        <w:spacing w:before="60" w:after="60"/>
        <w:contextualSpacing w:val="0"/>
        <w:jc w:val="both"/>
        <w:rPr>
          <w:rFonts w:eastAsia="Bookman Old Style"/>
          <w:sz w:val="24"/>
          <w:szCs w:val="24"/>
        </w:rPr>
      </w:pPr>
      <w:r w:rsidRPr="00895FA2">
        <w:rPr>
          <w:rFonts w:eastAsia="Bookman Old Style"/>
          <w:sz w:val="24"/>
          <w:szCs w:val="24"/>
        </w:rPr>
        <w:t>Melakukan pembiasaan berdoa, memeriksa kehadiran, kerapihan pakaian, posisi tempat duduk peserta didik dan kebersihan kelas.</w:t>
      </w:r>
    </w:p>
    <w:p w14:paraId="296B90A7" w14:textId="77777777" w:rsidR="00895FA2" w:rsidRPr="00895FA2" w:rsidRDefault="00895FA2" w:rsidP="00626B6E">
      <w:pPr>
        <w:pStyle w:val="ListParagraph"/>
        <w:numPr>
          <w:ilvl w:val="0"/>
          <w:numId w:val="44"/>
        </w:numPr>
        <w:spacing w:before="60" w:after="60"/>
        <w:contextualSpacing w:val="0"/>
        <w:jc w:val="both"/>
        <w:rPr>
          <w:rFonts w:eastAsia="Bookman Old Style"/>
          <w:sz w:val="24"/>
          <w:szCs w:val="24"/>
        </w:rPr>
      </w:pPr>
      <w:r w:rsidRPr="00895FA2">
        <w:rPr>
          <w:rFonts w:eastAsia="Bookman Old Style"/>
          <w:sz w:val="24"/>
          <w:szCs w:val="24"/>
        </w:rPr>
        <w:t>Guru memberikan motivasi, memberikan pertanyaan pemantik materi yang akan diajarkan.</w:t>
      </w:r>
    </w:p>
    <w:p w14:paraId="1E991516" w14:textId="77777777" w:rsidR="00895FA2" w:rsidRPr="00895FA2" w:rsidRDefault="00895FA2" w:rsidP="00626B6E">
      <w:pPr>
        <w:pStyle w:val="ListParagraph"/>
        <w:numPr>
          <w:ilvl w:val="0"/>
          <w:numId w:val="44"/>
        </w:numPr>
        <w:spacing w:before="60" w:after="60"/>
        <w:contextualSpacing w:val="0"/>
        <w:jc w:val="both"/>
        <w:rPr>
          <w:sz w:val="24"/>
          <w:szCs w:val="24"/>
        </w:rPr>
      </w:pPr>
      <w:r w:rsidRPr="00895FA2">
        <w:rPr>
          <w:rFonts w:eastAsia="Bookman Old Style"/>
          <w:sz w:val="24"/>
          <w:szCs w:val="24"/>
        </w:rPr>
        <w:t>Guru memotivasi</w:t>
      </w:r>
      <w:r w:rsidRPr="00895FA2">
        <w:rPr>
          <w:sz w:val="24"/>
          <w:szCs w:val="24"/>
        </w:rPr>
        <w:t xml:space="preserve"> </w:t>
      </w:r>
      <w:r w:rsidRPr="00895FA2">
        <w:rPr>
          <w:rFonts w:eastAsia="Bookman Old Style"/>
          <w:sz w:val="24"/>
          <w:szCs w:val="24"/>
        </w:rPr>
        <w:t xml:space="preserve">peserta didik </w:t>
      </w:r>
      <w:r w:rsidRPr="00895FA2">
        <w:rPr>
          <w:sz w:val="24"/>
          <w:szCs w:val="24"/>
        </w:rPr>
        <w:t xml:space="preserve">untuk tercapainya kompetensi dan karakter yang sesuai dengan </w:t>
      </w:r>
      <w:r w:rsidRPr="00895FA2">
        <w:rPr>
          <w:b/>
          <w:bCs/>
          <w:iCs/>
          <w:sz w:val="24"/>
          <w:szCs w:val="24"/>
        </w:rPr>
        <w:t>Profil Pelajar Pancasila</w:t>
      </w:r>
      <w:r w:rsidRPr="00895FA2">
        <w:rPr>
          <w:bCs/>
          <w:iCs/>
          <w:sz w:val="24"/>
          <w:szCs w:val="24"/>
        </w:rPr>
        <w:t xml:space="preserve"> (</w:t>
      </w:r>
      <w:r w:rsidRPr="00895FA2">
        <w:rPr>
          <w:rFonts w:eastAsia="Bookman Old Style"/>
          <w:sz w:val="24"/>
          <w:szCs w:val="24"/>
        </w:rPr>
        <w:t>bertakwa kepada Tuhan Yang Maha Esa dan berakhlak mulia, bernalar kritis dan kreatif, bergotong royong, serta kebhinnekaan global</w:t>
      </w:r>
      <w:r w:rsidRPr="00895FA2">
        <w:rPr>
          <w:bCs/>
          <w:iCs/>
          <w:sz w:val="24"/>
          <w:szCs w:val="24"/>
        </w:rPr>
        <w:t xml:space="preserve">) </w:t>
      </w:r>
    </w:p>
    <w:p w14:paraId="71CAAC3B" w14:textId="77777777" w:rsidR="00895FA2" w:rsidRPr="00895FA2" w:rsidRDefault="00895FA2" w:rsidP="00626B6E">
      <w:pPr>
        <w:pStyle w:val="ListParagraph"/>
        <w:numPr>
          <w:ilvl w:val="0"/>
          <w:numId w:val="44"/>
        </w:numPr>
        <w:spacing w:before="60" w:after="60"/>
        <w:jc w:val="both"/>
        <w:rPr>
          <w:sz w:val="24"/>
          <w:szCs w:val="24"/>
        </w:rPr>
      </w:pPr>
      <w:r w:rsidRPr="00895FA2">
        <w:rPr>
          <w:sz w:val="24"/>
          <w:szCs w:val="24"/>
        </w:rPr>
        <w:t>Guru melakukan asesmen awal dengan bertanya tentang materi dan siswa menjawab dengan prediksi masing-masing.</w:t>
      </w:r>
    </w:p>
    <w:p w14:paraId="073E38F7" w14:textId="77777777" w:rsidR="00895FA2" w:rsidRPr="00895FA2" w:rsidRDefault="00895FA2" w:rsidP="00626B6E">
      <w:pPr>
        <w:pStyle w:val="ListParagraph"/>
        <w:numPr>
          <w:ilvl w:val="0"/>
          <w:numId w:val="44"/>
        </w:numPr>
        <w:spacing w:before="60" w:after="60"/>
        <w:jc w:val="both"/>
        <w:rPr>
          <w:sz w:val="24"/>
          <w:szCs w:val="24"/>
        </w:rPr>
      </w:pPr>
      <w:r w:rsidRPr="00895FA2">
        <w:rPr>
          <w:rFonts w:eastAsia="Bookman Old Style"/>
          <w:sz w:val="24"/>
          <w:szCs w:val="24"/>
        </w:rPr>
        <w:t>Guru memotivasi peserta didik untuk semangat mengikuti pembelajaran dengan melakukan ice breaking</w:t>
      </w:r>
    </w:p>
    <w:p w14:paraId="791C1400" w14:textId="77777777" w:rsidR="00895FA2" w:rsidRPr="00895FA2" w:rsidRDefault="00895FA2" w:rsidP="00626B6E">
      <w:pPr>
        <w:pStyle w:val="ListParagraph"/>
        <w:numPr>
          <w:ilvl w:val="0"/>
          <w:numId w:val="44"/>
        </w:numPr>
        <w:spacing w:before="60" w:after="60"/>
        <w:jc w:val="both"/>
        <w:rPr>
          <w:sz w:val="24"/>
          <w:szCs w:val="24"/>
        </w:rPr>
      </w:pPr>
      <w:r w:rsidRPr="00895FA2">
        <w:rPr>
          <w:rFonts w:eastAsia="Bookman Old Style"/>
          <w:sz w:val="24"/>
          <w:szCs w:val="24"/>
        </w:rPr>
        <w:t xml:space="preserve">Guru menyampaikan tujuan pembelajaran dan memberikan gambaran terkait manfaat pembelajaran dalam kehidupan sehari-hari. </w:t>
      </w:r>
    </w:p>
    <w:p w14:paraId="5140507F" w14:textId="77777777" w:rsidR="00B33EB2" w:rsidRPr="00B33EB2" w:rsidRDefault="00B33EB2" w:rsidP="00B33EB2">
      <w:pPr>
        <w:spacing w:before="100" w:beforeAutospacing="1" w:after="100" w:afterAutospacing="1"/>
        <w:rPr>
          <w:sz w:val="24"/>
          <w:szCs w:val="24"/>
        </w:rPr>
      </w:pPr>
      <w:r w:rsidRPr="00B33EB2">
        <w:rPr>
          <w:b/>
          <w:bCs/>
          <w:sz w:val="24"/>
          <w:szCs w:val="24"/>
        </w:rPr>
        <w:t>1. Ice Breaker:</w:t>
      </w:r>
    </w:p>
    <w:p w14:paraId="2B5CF31A" w14:textId="77777777" w:rsidR="00B33EB2" w:rsidRPr="00B33EB2" w:rsidRDefault="00B33EB2" w:rsidP="00626B6E">
      <w:pPr>
        <w:numPr>
          <w:ilvl w:val="0"/>
          <w:numId w:val="45"/>
        </w:numPr>
        <w:spacing w:before="100" w:beforeAutospacing="1" w:after="100" w:afterAutospacing="1"/>
        <w:rPr>
          <w:sz w:val="24"/>
          <w:szCs w:val="24"/>
        </w:rPr>
      </w:pPr>
      <w:r w:rsidRPr="00B33EB2">
        <w:rPr>
          <w:sz w:val="24"/>
          <w:szCs w:val="24"/>
        </w:rPr>
        <w:t>Guru menyapa siswa dengan salam dan bertanya kabar mereka.</w:t>
      </w:r>
    </w:p>
    <w:p w14:paraId="27E6F38E" w14:textId="77777777" w:rsidR="00B33EB2" w:rsidRPr="00B33EB2" w:rsidRDefault="00B33EB2" w:rsidP="00626B6E">
      <w:pPr>
        <w:numPr>
          <w:ilvl w:val="0"/>
          <w:numId w:val="45"/>
        </w:numPr>
        <w:spacing w:before="100" w:beforeAutospacing="1" w:after="100" w:afterAutospacing="1"/>
        <w:rPr>
          <w:sz w:val="24"/>
          <w:szCs w:val="24"/>
        </w:rPr>
      </w:pPr>
      <w:r w:rsidRPr="00B33EB2">
        <w:rPr>
          <w:sz w:val="24"/>
          <w:szCs w:val="24"/>
        </w:rPr>
        <w:t>Guru mengajak siswa untuk berdoa bersama sebelum memulai pelajaran.</w:t>
      </w:r>
    </w:p>
    <w:p w14:paraId="621A5085" w14:textId="77777777" w:rsidR="00B33EB2" w:rsidRPr="00B33EB2" w:rsidRDefault="00B33EB2" w:rsidP="00B33EB2">
      <w:pPr>
        <w:spacing w:before="100" w:beforeAutospacing="1" w:after="100" w:afterAutospacing="1"/>
        <w:rPr>
          <w:sz w:val="24"/>
          <w:szCs w:val="24"/>
        </w:rPr>
      </w:pPr>
      <w:r w:rsidRPr="00B33EB2">
        <w:rPr>
          <w:b/>
          <w:bCs/>
          <w:sz w:val="24"/>
          <w:szCs w:val="24"/>
        </w:rPr>
        <w:t>2. Apersepsi:</w:t>
      </w:r>
    </w:p>
    <w:p w14:paraId="268FF887" w14:textId="77777777" w:rsidR="00B33EB2" w:rsidRPr="00B33EB2" w:rsidRDefault="00B33EB2" w:rsidP="00626B6E">
      <w:pPr>
        <w:numPr>
          <w:ilvl w:val="0"/>
          <w:numId w:val="46"/>
        </w:numPr>
        <w:spacing w:before="100" w:beforeAutospacing="1" w:after="100" w:afterAutospacing="1"/>
        <w:rPr>
          <w:sz w:val="24"/>
          <w:szCs w:val="24"/>
        </w:rPr>
      </w:pPr>
      <w:r w:rsidRPr="00B33EB2">
        <w:rPr>
          <w:sz w:val="24"/>
          <w:szCs w:val="24"/>
        </w:rPr>
        <w:t>Guru menanyakan kepada siswa, “Siapa yang pernah membantu orang lain?”</w:t>
      </w:r>
    </w:p>
    <w:p w14:paraId="7C3E1055" w14:textId="77777777" w:rsidR="00B33EB2" w:rsidRPr="00B33EB2" w:rsidRDefault="00B33EB2" w:rsidP="00626B6E">
      <w:pPr>
        <w:numPr>
          <w:ilvl w:val="0"/>
          <w:numId w:val="46"/>
        </w:numPr>
        <w:spacing w:before="100" w:beforeAutospacing="1" w:after="100" w:afterAutospacing="1"/>
        <w:rPr>
          <w:sz w:val="24"/>
          <w:szCs w:val="24"/>
        </w:rPr>
      </w:pPr>
      <w:r w:rsidRPr="00B33EB2">
        <w:rPr>
          <w:sz w:val="24"/>
          <w:szCs w:val="24"/>
        </w:rPr>
        <w:t>Guru mengaitkan jawaban siswa dengan kegiatan gotong royong.</w:t>
      </w:r>
    </w:p>
    <w:p w14:paraId="74057D0B" w14:textId="77777777" w:rsidR="00B33EB2" w:rsidRPr="00B33EB2" w:rsidRDefault="00B33EB2" w:rsidP="00B33EB2">
      <w:pPr>
        <w:spacing w:before="100" w:beforeAutospacing="1" w:after="100" w:afterAutospacing="1"/>
        <w:rPr>
          <w:sz w:val="24"/>
          <w:szCs w:val="24"/>
        </w:rPr>
      </w:pPr>
      <w:r w:rsidRPr="00B33EB2">
        <w:rPr>
          <w:b/>
          <w:bCs/>
          <w:sz w:val="24"/>
          <w:szCs w:val="24"/>
        </w:rPr>
        <w:t>3. Tujuan Pembelajaran:</w:t>
      </w:r>
    </w:p>
    <w:p w14:paraId="119B0C0E" w14:textId="77777777" w:rsidR="00B33EB2" w:rsidRPr="00B33EB2" w:rsidRDefault="00B33EB2" w:rsidP="00626B6E">
      <w:pPr>
        <w:numPr>
          <w:ilvl w:val="0"/>
          <w:numId w:val="47"/>
        </w:numPr>
        <w:spacing w:before="100" w:beforeAutospacing="1" w:after="100" w:afterAutospacing="1"/>
        <w:rPr>
          <w:sz w:val="24"/>
          <w:szCs w:val="24"/>
        </w:rPr>
      </w:pPr>
      <w:r w:rsidRPr="00B33EB2">
        <w:rPr>
          <w:sz w:val="24"/>
          <w:szCs w:val="24"/>
        </w:rPr>
        <w:t>Guru menjelaskan tujuan pembelajaran hari ini, yaitu mengenal dan menerapkan sikap gotong royong di sekolah dan lingkungan rumah.</w:t>
      </w:r>
    </w:p>
    <w:p w14:paraId="45382DA6" w14:textId="77777777" w:rsidR="00895FA2" w:rsidRPr="00895FA2" w:rsidRDefault="00895FA2" w:rsidP="00895FA2">
      <w:pPr>
        <w:spacing w:before="60" w:after="60"/>
        <w:ind w:left="426"/>
        <w:jc w:val="both"/>
        <w:rPr>
          <w:b/>
          <w:caps/>
          <w:sz w:val="24"/>
          <w:szCs w:val="24"/>
        </w:rPr>
      </w:pPr>
    </w:p>
    <w:p w14:paraId="30D06BEE" w14:textId="718A17DD" w:rsidR="004578BC" w:rsidRDefault="00895FA2" w:rsidP="004578BC">
      <w:pPr>
        <w:spacing w:before="60" w:after="60"/>
        <w:ind w:left="426"/>
        <w:jc w:val="both"/>
        <w:rPr>
          <w:b/>
          <w:caps/>
          <w:sz w:val="24"/>
          <w:szCs w:val="24"/>
        </w:rPr>
      </w:pPr>
      <w:r w:rsidRPr="00895FA2">
        <w:rPr>
          <w:b/>
          <w:caps/>
          <w:sz w:val="24"/>
          <w:szCs w:val="24"/>
        </w:rPr>
        <w:t>Kegiatan Inti</w:t>
      </w:r>
    </w:p>
    <w:p w14:paraId="15F4895B" w14:textId="77777777" w:rsidR="00B33EB2" w:rsidRPr="00B33EB2" w:rsidRDefault="00B33EB2" w:rsidP="00B33EB2">
      <w:pPr>
        <w:spacing w:before="100" w:beforeAutospacing="1" w:after="100" w:afterAutospacing="1"/>
        <w:rPr>
          <w:sz w:val="24"/>
          <w:szCs w:val="24"/>
        </w:rPr>
      </w:pPr>
      <w:r w:rsidRPr="00B33EB2">
        <w:rPr>
          <w:b/>
          <w:bCs/>
          <w:sz w:val="24"/>
          <w:szCs w:val="24"/>
        </w:rPr>
        <w:t>1. Mindfull Learning (Fokus dan Kesadaran Penuh)</w:t>
      </w:r>
    </w:p>
    <w:p w14:paraId="61461BAF" w14:textId="77777777" w:rsidR="00B33EB2" w:rsidRPr="00B33EB2" w:rsidRDefault="00B33EB2" w:rsidP="00B33EB2">
      <w:pPr>
        <w:spacing w:before="100" w:beforeAutospacing="1" w:after="100" w:afterAutospacing="1"/>
        <w:rPr>
          <w:sz w:val="24"/>
          <w:szCs w:val="24"/>
        </w:rPr>
      </w:pPr>
      <w:r w:rsidRPr="00B33EB2">
        <w:rPr>
          <w:b/>
          <w:bCs/>
          <w:sz w:val="24"/>
          <w:szCs w:val="24"/>
        </w:rPr>
        <w:t>Pengenalan Gotong Royong (30 Menit):</w:t>
      </w:r>
    </w:p>
    <w:p w14:paraId="59A0E82E" w14:textId="77777777" w:rsidR="00B33EB2" w:rsidRPr="00B33EB2" w:rsidRDefault="00B33EB2" w:rsidP="00626B6E">
      <w:pPr>
        <w:numPr>
          <w:ilvl w:val="0"/>
          <w:numId w:val="48"/>
        </w:numPr>
        <w:spacing w:before="100" w:beforeAutospacing="1" w:after="100" w:afterAutospacing="1"/>
        <w:rPr>
          <w:sz w:val="24"/>
          <w:szCs w:val="24"/>
        </w:rPr>
      </w:pPr>
      <w:r w:rsidRPr="00B33EB2">
        <w:rPr>
          <w:sz w:val="24"/>
          <w:szCs w:val="24"/>
        </w:rPr>
        <w:t>Guru menjelaskan apa itu gotong royong dengan memberikan contoh-contoh konkret seperti membersihkan kelas bersama-sama atau membantu tetangga.</w:t>
      </w:r>
    </w:p>
    <w:p w14:paraId="0CF8243A" w14:textId="77777777" w:rsidR="00B33EB2" w:rsidRPr="00B33EB2" w:rsidRDefault="00B33EB2" w:rsidP="00626B6E">
      <w:pPr>
        <w:numPr>
          <w:ilvl w:val="0"/>
          <w:numId w:val="48"/>
        </w:numPr>
        <w:spacing w:before="100" w:beforeAutospacing="1" w:after="100" w:afterAutospacing="1"/>
        <w:rPr>
          <w:sz w:val="24"/>
          <w:szCs w:val="24"/>
        </w:rPr>
      </w:pPr>
      <w:r w:rsidRPr="00B33EB2">
        <w:rPr>
          <w:sz w:val="24"/>
          <w:szCs w:val="24"/>
        </w:rPr>
        <w:t>Guru menunjukkan video pendek tentang kegiatan gotong royong di sekolah atau lingkungan.</w:t>
      </w:r>
    </w:p>
    <w:p w14:paraId="26926DAF" w14:textId="77777777" w:rsidR="00B33EB2" w:rsidRPr="00B33EB2" w:rsidRDefault="00B33EB2" w:rsidP="00B33EB2">
      <w:pPr>
        <w:spacing w:before="100" w:beforeAutospacing="1" w:after="100" w:afterAutospacing="1"/>
        <w:rPr>
          <w:sz w:val="24"/>
          <w:szCs w:val="24"/>
        </w:rPr>
      </w:pPr>
      <w:r w:rsidRPr="00B33EB2">
        <w:rPr>
          <w:b/>
          <w:bCs/>
          <w:sz w:val="24"/>
          <w:szCs w:val="24"/>
        </w:rPr>
        <w:t>2. Joyfull Learning (Pembelajaran Menyenangkan)</w:t>
      </w:r>
    </w:p>
    <w:p w14:paraId="5A869748" w14:textId="77777777" w:rsidR="00B33EB2" w:rsidRPr="00B33EB2" w:rsidRDefault="00B33EB2" w:rsidP="00B33EB2">
      <w:pPr>
        <w:spacing w:before="100" w:beforeAutospacing="1" w:after="100" w:afterAutospacing="1"/>
        <w:rPr>
          <w:sz w:val="24"/>
          <w:szCs w:val="24"/>
        </w:rPr>
      </w:pPr>
      <w:r w:rsidRPr="00B33EB2">
        <w:rPr>
          <w:b/>
          <w:bCs/>
          <w:sz w:val="24"/>
          <w:szCs w:val="24"/>
        </w:rPr>
        <w:t>Simulasi Kegiatan Gotong Royong (30 Menit):</w:t>
      </w:r>
    </w:p>
    <w:p w14:paraId="786694A5" w14:textId="77777777" w:rsidR="00B33EB2" w:rsidRPr="00B33EB2" w:rsidRDefault="00B33EB2" w:rsidP="00626B6E">
      <w:pPr>
        <w:numPr>
          <w:ilvl w:val="0"/>
          <w:numId w:val="49"/>
        </w:numPr>
        <w:spacing w:before="100" w:beforeAutospacing="1" w:after="100" w:afterAutospacing="1"/>
        <w:rPr>
          <w:sz w:val="24"/>
          <w:szCs w:val="24"/>
        </w:rPr>
      </w:pPr>
      <w:r w:rsidRPr="00B33EB2">
        <w:rPr>
          <w:sz w:val="24"/>
          <w:szCs w:val="24"/>
        </w:rPr>
        <w:t>Guru mengajak siswa melakukan simulasi kegiatan gotong royong, seperti membersihkan meja dan kursi di kelas.</w:t>
      </w:r>
    </w:p>
    <w:p w14:paraId="126188F0" w14:textId="77777777" w:rsidR="00B33EB2" w:rsidRPr="00B33EB2" w:rsidRDefault="00B33EB2" w:rsidP="00626B6E">
      <w:pPr>
        <w:numPr>
          <w:ilvl w:val="0"/>
          <w:numId w:val="49"/>
        </w:numPr>
        <w:spacing w:before="100" w:beforeAutospacing="1" w:after="100" w:afterAutospacing="1"/>
        <w:rPr>
          <w:sz w:val="24"/>
          <w:szCs w:val="24"/>
        </w:rPr>
      </w:pPr>
      <w:r w:rsidRPr="00B33EB2">
        <w:rPr>
          <w:sz w:val="24"/>
          <w:szCs w:val="24"/>
        </w:rPr>
        <w:lastRenderedPageBreak/>
        <w:t>Siswa dibagi menjadi beberapa kelompok, dan setiap kelompok memiliki tugas yang berbeda (menyapu, membersihkan papan tulis, merapikan buku).</w:t>
      </w:r>
    </w:p>
    <w:p w14:paraId="42CF1091" w14:textId="77777777" w:rsidR="00B33EB2" w:rsidRPr="00B33EB2" w:rsidRDefault="00B33EB2" w:rsidP="00B33EB2">
      <w:pPr>
        <w:spacing w:before="100" w:beforeAutospacing="1" w:after="100" w:afterAutospacing="1"/>
        <w:rPr>
          <w:sz w:val="24"/>
          <w:szCs w:val="24"/>
        </w:rPr>
      </w:pPr>
      <w:r w:rsidRPr="00B33EB2">
        <w:rPr>
          <w:b/>
          <w:bCs/>
          <w:sz w:val="24"/>
          <w:szCs w:val="24"/>
        </w:rPr>
        <w:t>3. Meaningfull Learning (Pembelajaran Bermakna)</w:t>
      </w:r>
    </w:p>
    <w:p w14:paraId="1CBB590E" w14:textId="77777777" w:rsidR="00B33EB2" w:rsidRPr="00B33EB2" w:rsidRDefault="00B33EB2" w:rsidP="00B33EB2">
      <w:pPr>
        <w:spacing w:before="100" w:beforeAutospacing="1" w:after="100" w:afterAutospacing="1"/>
        <w:rPr>
          <w:sz w:val="24"/>
          <w:szCs w:val="24"/>
        </w:rPr>
      </w:pPr>
      <w:r w:rsidRPr="00B33EB2">
        <w:rPr>
          <w:b/>
          <w:bCs/>
          <w:sz w:val="24"/>
          <w:szCs w:val="24"/>
        </w:rPr>
        <w:t>Praktek Langsung Gotong Royong di Lingkungan Sekolah (30 Menit):</w:t>
      </w:r>
    </w:p>
    <w:p w14:paraId="5A542169" w14:textId="77777777" w:rsidR="00B33EB2" w:rsidRPr="00B33EB2" w:rsidRDefault="00B33EB2" w:rsidP="00626B6E">
      <w:pPr>
        <w:numPr>
          <w:ilvl w:val="0"/>
          <w:numId w:val="50"/>
        </w:numPr>
        <w:spacing w:before="100" w:beforeAutospacing="1" w:after="100" w:afterAutospacing="1"/>
        <w:rPr>
          <w:sz w:val="24"/>
          <w:szCs w:val="24"/>
        </w:rPr>
      </w:pPr>
      <w:r w:rsidRPr="00B33EB2">
        <w:rPr>
          <w:sz w:val="24"/>
          <w:szCs w:val="24"/>
        </w:rPr>
        <w:t>Siswa diajak keluar kelas untuk membersihkan area sekolah bersama-sama (misalnya halaman sekolah atau taman).</w:t>
      </w:r>
    </w:p>
    <w:p w14:paraId="6892A33E" w14:textId="77777777" w:rsidR="00B33EB2" w:rsidRPr="00B33EB2" w:rsidRDefault="00B33EB2" w:rsidP="00626B6E">
      <w:pPr>
        <w:numPr>
          <w:ilvl w:val="0"/>
          <w:numId w:val="50"/>
        </w:numPr>
        <w:spacing w:before="100" w:beforeAutospacing="1" w:after="100" w:afterAutospacing="1"/>
        <w:rPr>
          <w:sz w:val="24"/>
          <w:szCs w:val="24"/>
        </w:rPr>
      </w:pPr>
      <w:r w:rsidRPr="00B33EB2">
        <w:rPr>
          <w:sz w:val="24"/>
          <w:szCs w:val="24"/>
        </w:rPr>
        <w:t>Guru memimpin kegiatan dengan memberikan contoh langsung dan mengingatkan pentingnya kerja sama dan peduli lingkungan.</w:t>
      </w:r>
    </w:p>
    <w:p w14:paraId="59C27690" w14:textId="77777777" w:rsidR="00B33EB2" w:rsidRDefault="00B33EB2" w:rsidP="00B33EB2">
      <w:pPr>
        <w:spacing w:before="60" w:after="60"/>
        <w:jc w:val="both"/>
        <w:rPr>
          <w:b/>
          <w:caps/>
          <w:sz w:val="24"/>
          <w:szCs w:val="24"/>
        </w:rPr>
      </w:pPr>
    </w:p>
    <w:p w14:paraId="554012E3" w14:textId="17589474" w:rsidR="00B60A0D" w:rsidRPr="00905836" w:rsidRDefault="004578BC" w:rsidP="00626B6E">
      <w:pPr>
        <w:pStyle w:val="ListParagraph"/>
        <w:numPr>
          <w:ilvl w:val="0"/>
          <w:numId w:val="43"/>
        </w:numPr>
        <w:spacing w:before="60" w:after="60"/>
        <w:ind w:left="720"/>
        <w:jc w:val="both"/>
        <w:rPr>
          <w:sz w:val="24"/>
          <w:szCs w:val="24"/>
        </w:rPr>
      </w:pPr>
      <w:r w:rsidRPr="00905836">
        <w:rPr>
          <w:sz w:val="24"/>
          <w:szCs w:val="24"/>
        </w:rPr>
        <w:t xml:space="preserve">Guru bersama dengan peserta didik membaca teks pada Mari, Bercerita </w:t>
      </w:r>
    </w:p>
    <w:p w14:paraId="33195F01" w14:textId="308D6E8A" w:rsidR="004578BC" w:rsidRPr="00905836" w:rsidRDefault="004578BC" w:rsidP="00626B6E">
      <w:pPr>
        <w:pStyle w:val="ListParagraph"/>
        <w:numPr>
          <w:ilvl w:val="0"/>
          <w:numId w:val="43"/>
        </w:numPr>
        <w:spacing w:before="60" w:after="60"/>
        <w:ind w:left="720"/>
        <w:jc w:val="both"/>
        <w:rPr>
          <w:sz w:val="24"/>
          <w:szCs w:val="24"/>
        </w:rPr>
      </w:pPr>
      <w:r w:rsidRPr="00905836">
        <w:rPr>
          <w:sz w:val="24"/>
          <w:szCs w:val="24"/>
        </w:rPr>
        <w:t xml:space="preserve">Guru memfasilitasi peserta didik mengamati gambar pada aktivitas Mari, Bercerita </w:t>
      </w:r>
    </w:p>
    <w:p w14:paraId="73EAD3F1" w14:textId="165BE540" w:rsidR="00B60A0D" w:rsidRPr="00905836" w:rsidRDefault="004578BC" w:rsidP="00626B6E">
      <w:pPr>
        <w:pStyle w:val="ListParagraph"/>
        <w:numPr>
          <w:ilvl w:val="0"/>
          <w:numId w:val="43"/>
        </w:numPr>
        <w:spacing w:before="60" w:after="60"/>
        <w:ind w:left="720"/>
        <w:jc w:val="both"/>
        <w:rPr>
          <w:sz w:val="24"/>
          <w:szCs w:val="24"/>
        </w:rPr>
      </w:pPr>
      <w:r w:rsidRPr="00905836">
        <w:rPr>
          <w:sz w:val="24"/>
          <w:szCs w:val="24"/>
        </w:rPr>
        <w:t xml:space="preserve">Guru meminta peserta didik untuk menceritakan pengalamannya melakukan gotong royong berdasarkan tradisi yang ada di lingkungan tempat tinggalnya atau berdasarkan suku, bangsa, tradisi turun temurun menurut adat istiadat, keyakinan atau kepercayaan yang dianut oleh keluarganya atau masyarakat setempat. </w:t>
      </w:r>
    </w:p>
    <w:p w14:paraId="1C60365A" w14:textId="4561C031" w:rsidR="00B60A0D" w:rsidRPr="00905836" w:rsidRDefault="004578BC" w:rsidP="00626B6E">
      <w:pPr>
        <w:pStyle w:val="ListParagraph"/>
        <w:numPr>
          <w:ilvl w:val="0"/>
          <w:numId w:val="43"/>
        </w:numPr>
        <w:spacing w:before="60" w:after="60"/>
        <w:ind w:left="720"/>
        <w:jc w:val="both"/>
        <w:rPr>
          <w:sz w:val="24"/>
          <w:szCs w:val="24"/>
        </w:rPr>
      </w:pPr>
      <w:r w:rsidRPr="00905836">
        <w:rPr>
          <w:sz w:val="24"/>
          <w:szCs w:val="24"/>
        </w:rPr>
        <w:t xml:space="preserve">Guru mengapresiasi peserta didik yang sudah berani bercerita di depan kelas tentang pengalamannya melakukan gotong royong. </w:t>
      </w:r>
    </w:p>
    <w:p w14:paraId="129E8713" w14:textId="05FDB170" w:rsidR="00B60A0D" w:rsidRPr="00905836" w:rsidRDefault="004578BC" w:rsidP="00626B6E">
      <w:pPr>
        <w:pStyle w:val="ListParagraph"/>
        <w:numPr>
          <w:ilvl w:val="0"/>
          <w:numId w:val="43"/>
        </w:numPr>
        <w:spacing w:before="60" w:after="60"/>
        <w:ind w:left="720"/>
        <w:jc w:val="both"/>
        <w:rPr>
          <w:sz w:val="24"/>
          <w:szCs w:val="24"/>
        </w:rPr>
      </w:pPr>
      <w:r w:rsidRPr="00905836">
        <w:rPr>
          <w:sz w:val="24"/>
          <w:szCs w:val="24"/>
        </w:rPr>
        <w:t xml:space="preserve">Jika terdapat peserta didik yang kesulitan dalam bercerita, guru dapat memfasilitasi untuk melakukan dialog atau tanya jawab langsung terkait dengan gotong royong di lingkungan tempat tinggal. </w:t>
      </w:r>
    </w:p>
    <w:p w14:paraId="42D445A4" w14:textId="025C0875" w:rsidR="00FE644E" w:rsidRPr="00905836" w:rsidRDefault="004578BC" w:rsidP="00626B6E">
      <w:pPr>
        <w:pStyle w:val="ListParagraph"/>
        <w:numPr>
          <w:ilvl w:val="0"/>
          <w:numId w:val="43"/>
        </w:numPr>
        <w:spacing w:before="60" w:after="60"/>
        <w:ind w:left="720"/>
        <w:jc w:val="both"/>
        <w:rPr>
          <w:sz w:val="24"/>
          <w:szCs w:val="24"/>
        </w:rPr>
      </w:pPr>
      <w:r w:rsidRPr="00905836">
        <w:rPr>
          <w:sz w:val="24"/>
          <w:szCs w:val="24"/>
        </w:rPr>
        <w:t>Buka ruang diskusi jika ada hal yang ingin diketahui peserta didik lebih lanjut.</w:t>
      </w:r>
    </w:p>
    <w:p w14:paraId="77BCA6B0" w14:textId="77777777" w:rsidR="00B60A0D" w:rsidRPr="00905836" w:rsidRDefault="00B60A0D" w:rsidP="00626B6E">
      <w:pPr>
        <w:pStyle w:val="ListParagraph"/>
        <w:numPr>
          <w:ilvl w:val="0"/>
          <w:numId w:val="43"/>
        </w:numPr>
        <w:spacing w:before="60" w:after="60"/>
        <w:ind w:left="720"/>
        <w:jc w:val="both"/>
        <w:rPr>
          <w:sz w:val="24"/>
          <w:szCs w:val="24"/>
        </w:rPr>
      </w:pPr>
      <w:r w:rsidRPr="00905836">
        <w:rPr>
          <w:sz w:val="24"/>
          <w:szCs w:val="24"/>
        </w:rPr>
        <w:t xml:space="preserve">Pada aktivitas Mari, Menyusun Kata, guru dapat membacakan kata yang akan disusun peserta didik menjadi kalimat. </w:t>
      </w:r>
    </w:p>
    <w:p w14:paraId="747DEA3F" w14:textId="77777777" w:rsidR="00B60A0D" w:rsidRPr="00905836" w:rsidRDefault="00B60A0D" w:rsidP="00626B6E">
      <w:pPr>
        <w:pStyle w:val="ListParagraph"/>
        <w:numPr>
          <w:ilvl w:val="0"/>
          <w:numId w:val="43"/>
        </w:numPr>
        <w:spacing w:before="60" w:after="60"/>
        <w:ind w:left="720"/>
        <w:jc w:val="both"/>
        <w:rPr>
          <w:sz w:val="24"/>
          <w:szCs w:val="24"/>
        </w:rPr>
      </w:pPr>
      <w:r w:rsidRPr="00905836">
        <w:rPr>
          <w:sz w:val="24"/>
          <w:szCs w:val="24"/>
        </w:rPr>
        <w:t>Guru dapat memberikan contoh bagaimana cara menyusun kata agar menjadi kalimat yang benar.</w:t>
      </w:r>
    </w:p>
    <w:p w14:paraId="1B0E7FEA" w14:textId="77777777" w:rsidR="00B60A0D" w:rsidRPr="00905836" w:rsidRDefault="00B60A0D" w:rsidP="00626B6E">
      <w:pPr>
        <w:pStyle w:val="ListParagraph"/>
        <w:numPr>
          <w:ilvl w:val="0"/>
          <w:numId w:val="43"/>
        </w:numPr>
        <w:spacing w:before="60" w:after="60"/>
        <w:ind w:left="720"/>
        <w:jc w:val="both"/>
        <w:rPr>
          <w:sz w:val="24"/>
          <w:szCs w:val="24"/>
        </w:rPr>
      </w:pPr>
      <w:r w:rsidRPr="00905836">
        <w:rPr>
          <w:sz w:val="24"/>
          <w:szCs w:val="24"/>
        </w:rPr>
        <w:t xml:space="preserve">Guru dapat memperbanyak lembar aktivitas Mari, Menyusun Kata. </w:t>
      </w:r>
    </w:p>
    <w:p w14:paraId="1E72E402" w14:textId="164DF712" w:rsidR="00B60A0D" w:rsidRPr="00905836" w:rsidRDefault="00B60A0D" w:rsidP="00626B6E">
      <w:pPr>
        <w:pStyle w:val="ListParagraph"/>
        <w:numPr>
          <w:ilvl w:val="0"/>
          <w:numId w:val="43"/>
        </w:numPr>
        <w:spacing w:before="60" w:after="60"/>
        <w:ind w:left="720"/>
        <w:jc w:val="both"/>
        <w:rPr>
          <w:sz w:val="24"/>
          <w:szCs w:val="24"/>
        </w:rPr>
      </w:pPr>
      <w:r w:rsidRPr="00905836">
        <w:rPr>
          <w:sz w:val="24"/>
          <w:szCs w:val="24"/>
        </w:rPr>
        <w:t>Guru dapat membantu peserta didik yang mengalami kesulitan dalam menyusun kata</w:t>
      </w:r>
    </w:p>
    <w:p w14:paraId="480C36D2" w14:textId="77777777" w:rsidR="00B60A0D" w:rsidRPr="00B60A0D" w:rsidRDefault="00B60A0D" w:rsidP="00B60A0D">
      <w:pPr>
        <w:pStyle w:val="ListParagraph"/>
        <w:spacing w:before="60" w:after="60"/>
        <w:ind w:left="786"/>
        <w:jc w:val="both"/>
        <w:rPr>
          <w:sz w:val="24"/>
          <w:szCs w:val="24"/>
        </w:rPr>
      </w:pPr>
    </w:p>
    <w:p w14:paraId="6D06017E" w14:textId="77777777" w:rsidR="00895FA2" w:rsidRPr="00895FA2" w:rsidRDefault="00895FA2" w:rsidP="00895FA2">
      <w:pPr>
        <w:spacing w:before="60" w:after="60"/>
        <w:ind w:left="426"/>
        <w:jc w:val="both"/>
        <w:rPr>
          <w:b/>
          <w:caps/>
          <w:sz w:val="24"/>
          <w:szCs w:val="24"/>
        </w:rPr>
      </w:pPr>
      <w:r w:rsidRPr="00895FA2">
        <w:rPr>
          <w:b/>
          <w:caps/>
          <w:sz w:val="24"/>
          <w:szCs w:val="24"/>
        </w:rPr>
        <w:t>Penutup</w:t>
      </w:r>
    </w:p>
    <w:p w14:paraId="1A7421E8" w14:textId="77777777" w:rsidR="00895FA2" w:rsidRPr="00895FA2" w:rsidRDefault="00895FA2" w:rsidP="00C5382B">
      <w:pPr>
        <w:pStyle w:val="ListParagraph"/>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Guru membimbing peserta didik menyimpulkan pembelajaran yang telah dilakukan</w:t>
      </w:r>
    </w:p>
    <w:p w14:paraId="744580BE" w14:textId="77777777" w:rsidR="00895FA2" w:rsidRPr="00895FA2" w:rsidRDefault="00895FA2" w:rsidP="00C5382B">
      <w:pPr>
        <w:pStyle w:val="ListParagraph"/>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Melakukan refleksi dan tanya jawab untuk mengevaluasi kegiatan pembelajaran yang telah dilaksanakan</w:t>
      </w:r>
    </w:p>
    <w:p w14:paraId="2968F375" w14:textId="77777777" w:rsidR="00895FA2" w:rsidRPr="00895FA2" w:rsidRDefault="00895FA2" w:rsidP="00C5382B">
      <w:pPr>
        <w:pStyle w:val="ListParagraph"/>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Guru mengakhiri kegiatan belajar dengan memberikan pesan dan motivasi tetap semangat belajar dan diakhiri dengan berdoa.</w:t>
      </w:r>
    </w:p>
    <w:p w14:paraId="3A50A1DA" w14:textId="2F104249" w:rsidR="002831F4" w:rsidRDefault="002831F4">
      <w:pPr>
        <w:rPr>
          <w:rFonts w:eastAsia="Bookman Old Style"/>
          <w:sz w:val="24"/>
          <w:szCs w:val="24"/>
        </w:rPr>
      </w:pPr>
      <w:r>
        <w:rPr>
          <w:rFonts w:eastAsia="Bookman Old Style"/>
          <w:sz w:val="24"/>
          <w:szCs w:val="24"/>
        </w:rPr>
        <w:br w:type="page"/>
      </w:r>
    </w:p>
    <w:p w14:paraId="1B48E0DF" w14:textId="4F4EAAA0" w:rsidR="00FE644E" w:rsidRPr="00895FA2" w:rsidRDefault="00FE644E" w:rsidP="00FE644E">
      <w:pPr>
        <w:shd w:val="clear" w:color="auto" w:fill="92D050"/>
        <w:spacing w:before="60" w:after="60"/>
        <w:ind w:left="426"/>
        <w:jc w:val="both"/>
        <w:rPr>
          <w:b/>
          <w:caps/>
          <w:sz w:val="24"/>
          <w:szCs w:val="24"/>
        </w:rPr>
      </w:pPr>
      <w:r w:rsidRPr="00895FA2">
        <w:rPr>
          <w:b/>
          <w:caps/>
          <w:sz w:val="24"/>
          <w:szCs w:val="24"/>
        </w:rPr>
        <w:lastRenderedPageBreak/>
        <w:t xml:space="preserve">PEMBELAJARAN </w:t>
      </w:r>
      <w:r>
        <w:rPr>
          <w:b/>
          <w:caps/>
          <w:sz w:val="24"/>
          <w:szCs w:val="24"/>
        </w:rPr>
        <w:t>3</w:t>
      </w:r>
    </w:p>
    <w:p w14:paraId="55E79770" w14:textId="77777777" w:rsidR="00FE644E" w:rsidRPr="00895FA2" w:rsidRDefault="00FE644E" w:rsidP="00FE644E">
      <w:pPr>
        <w:spacing w:before="60" w:after="60"/>
        <w:ind w:left="426"/>
        <w:jc w:val="both"/>
        <w:rPr>
          <w:b/>
          <w:caps/>
          <w:sz w:val="24"/>
          <w:szCs w:val="24"/>
        </w:rPr>
      </w:pPr>
      <w:r w:rsidRPr="00895FA2">
        <w:rPr>
          <w:b/>
          <w:caps/>
          <w:sz w:val="24"/>
          <w:szCs w:val="24"/>
        </w:rPr>
        <w:t>KEGIATAN Pendahuluan</w:t>
      </w:r>
    </w:p>
    <w:p w14:paraId="30A98805" w14:textId="77777777" w:rsidR="00FE644E" w:rsidRPr="00895FA2" w:rsidRDefault="00FE644E" w:rsidP="00626B6E">
      <w:pPr>
        <w:pStyle w:val="ListParagraph"/>
        <w:numPr>
          <w:ilvl w:val="0"/>
          <w:numId w:val="57"/>
        </w:numPr>
        <w:spacing w:before="60" w:after="60"/>
        <w:contextualSpacing w:val="0"/>
        <w:jc w:val="both"/>
        <w:rPr>
          <w:rFonts w:eastAsia="Bookman Old Style"/>
          <w:sz w:val="24"/>
          <w:szCs w:val="24"/>
        </w:rPr>
      </w:pPr>
      <w:r w:rsidRPr="00895FA2">
        <w:rPr>
          <w:rFonts w:eastAsia="Bookman Old Style"/>
          <w:sz w:val="24"/>
          <w:szCs w:val="24"/>
        </w:rPr>
        <w:t>Guru membuka pembelajaran dengan mengucapkan salam.</w:t>
      </w:r>
    </w:p>
    <w:p w14:paraId="72D3E39B" w14:textId="77777777" w:rsidR="00FE644E" w:rsidRPr="00895FA2" w:rsidRDefault="00FE644E" w:rsidP="00626B6E">
      <w:pPr>
        <w:pStyle w:val="ListParagraph"/>
        <w:numPr>
          <w:ilvl w:val="0"/>
          <w:numId w:val="57"/>
        </w:numPr>
        <w:spacing w:before="60" w:after="60"/>
        <w:contextualSpacing w:val="0"/>
        <w:jc w:val="both"/>
        <w:rPr>
          <w:rFonts w:eastAsia="Bookman Old Style"/>
          <w:sz w:val="24"/>
          <w:szCs w:val="24"/>
        </w:rPr>
      </w:pPr>
      <w:r w:rsidRPr="00895FA2">
        <w:rPr>
          <w:rFonts w:eastAsia="Bookman Old Style"/>
          <w:sz w:val="24"/>
          <w:szCs w:val="24"/>
        </w:rPr>
        <w:t>Melakukan pembiasaan berdoa, memeriksa kehadiran, kerapihan pakaian, posisi tempat duduk peserta didik dan kebersihan kelas.</w:t>
      </w:r>
    </w:p>
    <w:p w14:paraId="45CFAF90" w14:textId="77777777" w:rsidR="00FE644E" w:rsidRPr="00895FA2" w:rsidRDefault="00FE644E" w:rsidP="00626B6E">
      <w:pPr>
        <w:pStyle w:val="ListParagraph"/>
        <w:numPr>
          <w:ilvl w:val="0"/>
          <w:numId w:val="57"/>
        </w:numPr>
        <w:spacing w:before="60" w:after="60"/>
        <w:contextualSpacing w:val="0"/>
        <w:jc w:val="both"/>
        <w:rPr>
          <w:rFonts w:eastAsia="Bookman Old Style"/>
          <w:sz w:val="24"/>
          <w:szCs w:val="24"/>
        </w:rPr>
      </w:pPr>
      <w:r w:rsidRPr="00895FA2">
        <w:rPr>
          <w:rFonts w:eastAsia="Bookman Old Style"/>
          <w:sz w:val="24"/>
          <w:szCs w:val="24"/>
        </w:rPr>
        <w:t>Guru memberikan motivasi, memberikan pertanyaan pemantik materi yang akan diajarkan.</w:t>
      </w:r>
    </w:p>
    <w:p w14:paraId="4B8F03B3" w14:textId="77777777" w:rsidR="00FE644E" w:rsidRPr="00895FA2" w:rsidRDefault="00FE644E" w:rsidP="00626B6E">
      <w:pPr>
        <w:pStyle w:val="ListParagraph"/>
        <w:numPr>
          <w:ilvl w:val="0"/>
          <w:numId w:val="57"/>
        </w:numPr>
        <w:spacing w:before="60" w:after="60"/>
        <w:contextualSpacing w:val="0"/>
        <w:jc w:val="both"/>
        <w:rPr>
          <w:sz w:val="24"/>
          <w:szCs w:val="24"/>
        </w:rPr>
      </w:pPr>
      <w:r w:rsidRPr="00895FA2">
        <w:rPr>
          <w:rFonts w:eastAsia="Bookman Old Style"/>
          <w:sz w:val="24"/>
          <w:szCs w:val="24"/>
        </w:rPr>
        <w:t>Guru memotivasi</w:t>
      </w:r>
      <w:r w:rsidRPr="00895FA2">
        <w:rPr>
          <w:sz w:val="24"/>
          <w:szCs w:val="24"/>
        </w:rPr>
        <w:t xml:space="preserve"> </w:t>
      </w:r>
      <w:r w:rsidRPr="00895FA2">
        <w:rPr>
          <w:rFonts w:eastAsia="Bookman Old Style"/>
          <w:sz w:val="24"/>
          <w:szCs w:val="24"/>
        </w:rPr>
        <w:t xml:space="preserve">peserta didik </w:t>
      </w:r>
      <w:r w:rsidRPr="00895FA2">
        <w:rPr>
          <w:sz w:val="24"/>
          <w:szCs w:val="24"/>
        </w:rPr>
        <w:t xml:space="preserve">untuk tercapainya kompetensi dan karakter yang sesuai dengan </w:t>
      </w:r>
      <w:r w:rsidRPr="00895FA2">
        <w:rPr>
          <w:b/>
          <w:bCs/>
          <w:iCs/>
          <w:sz w:val="24"/>
          <w:szCs w:val="24"/>
        </w:rPr>
        <w:t>Profil Pelajar Pancasila</w:t>
      </w:r>
      <w:r w:rsidRPr="00895FA2">
        <w:rPr>
          <w:bCs/>
          <w:iCs/>
          <w:sz w:val="24"/>
          <w:szCs w:val="24"/>
        </w:rPr>
        <w:t xml:space="preserve"> (</w:t>
      </w:r>
      <w:r w:rsidRPr="00895FA2">
        <w:rPr>
          <w:rFonts w:eastAsia="Bookman Old Style"/>
          <w:sz w:val="24"/>
          <w:szCs w:val="24"/>
        </w:rPr>
        <w:t>bertakwa kepada Tuhan Yang Maha Esa dan berakhlak mulia, bernalar kritis dan kreatif, bergotong royong, serta kebhinnekaan global</w:t>
      </w:r>
      <w:r w:rsidRPr="00895FA2">
        <w:rPr>
          <w:bCs/>
          <w:iCs/>
          <w:sz w:val="24"/>
          <w:szCs w:val="24"/>
        </w:rPr>
        <w:t xml:space="preserve">) </w:t>
      </w:r>
    </w:p>
    <w:p w14:paraId="488DC271" w14:textId="77777777" w:rsidR="00FE644E" w:rsidRPr="00895FA2" w:rsidRDefault="00FE644E" w:rsidP="00626B6E">
      <w:pPr>
        <w:pStyle w:val="ListParagraph"/>
        <w:numPr>
          <w:ilvl w:val="0"/>
          <w:numId w:val="57"/>
        </w:numPr>
        <w:spacing w:before="60" w:after="60"/>
        <w:jc w:val="both"/>
        <w:rPr>
          <w:sz w:val="24"/>
          <w:szCs w:val="24"/>
        </w:rPr>
      </w:pPr>
      <w:r w:rsidRPr="00895FA2">
        <w:rPr>
          <w:sz w:val="24"/>
          <w:szCs w:val="24"/>
        </w:rPr>
        <w:t>Guru melakukan asesmen awal dengan bertanya tentang materi dan siswa menjawab dengan prediksi masing-masing.</w:t>
      </w:r>
    </w:p>
    <w:p w14:paraId="01694FC8" w14:textId="77777777" w:rsidR="00FE644E" w:rsidRPr="00895FA2" w:rsidRDefault="00FE644E" w:rsidP="00626B6E">
      <w:pPr>
        <w:pStyle w:val="ListParagraph"/>
        <w:numPr>
          <w:ilvl w:val="0"/>
          <w:numId w:val="57"/>
        </w:numPr>
        <w:spacing w:before="60" w:after="60"/>
        <w:jc w:val="both"/>
        <w:rPr>
          <w:sz w:val="24"/>
          <w:szCs w:val="24"/>
        </w:rPr>
      </w:pPr>
      <w:r w:rsidRPr="00895FA2">
        <w:rPr>
          <w:rFonts w:eastAsia="Bookman Old Style"/>
          <w:sz w:val="24"/>
          <w:szCs w:val="24"/>
        </w:rPr>
        <w:t>Guru memotivasi peserta didik untuk semangat mengikuti pembelajaran dengan melakukan ice breaking</w:t>
      </w:r>
    </w:p>
    <w:p w14:paraId="40266042" w14:textId="77777777" w:rsidR="00FE644E" w:rsidRPr="00895FA2" w:rsidRDefault="00FE644E" w:rsidP="00626B6E">
      <w:pPr>
        <w:pStyle w:val="ListParagraph"/>
        <w:numPr>
          <w:ilvl w:val="0"/>
          <w:numId w:val="57"/>
        </w:numPr>
        <w:spacing w:before="60" w:after="60"/>
        <w:jc w:val="both"/>
        <w:rPr>
          <w:sz w:val="24"/>
          <w:szCs w:val="24"/>
        </w:rPr>
      </w:pPr>
      <w:r w:rsidRPr="00895FA2">
        <w:rPr>
          <w:rFonts w:eastAsia="Bookman Old Style"/>
          <w:sz w:val="24"/>
          <w:szCs w:val="24"/>
        </w:rPr>
        <w:t xml:space="preserve">Guru menyampaikan tujuan pembelajaran dan memberikan gambaran terkait manfaat pembelajaran dalam kehidupan sehari-hari. </w:t>
      </w:r>
    </w:p>
    <w:p w14:paraId="34E59006" w14:textId="77777777" w:rsidR="0033341C" w:rsidRPr="0033341C" w:rsidRDefault="0033341C" w:rsidP="0033341C">
      <w:pPr>
        <w:spacing w:before="100" w:beforeAutospacing="1" w:after="100" w:afterAutospacing="1"/>
        <w:rPr>
          <w:sz w:val="24"/>
          <w:szCs w:val="24"/>
        </w:rPr>
      </w:pPr>
      <w:r w:rsidRPr="0033341C">
        <w:rPr>
          <w:b/>
          <w:bCs/>
          <w:sz w:val="24"/>
          <w:szCs w:val="24"/>
        </w:rPr>
        <w:t>1. Ice Breaker:</w:t>
      </w:r>
    </w:p>
    <w:p w14:paraId="65D2F5F1" w14:textId="77777777" w:rsidR="0033341C" w:rsidRPr="0033341C" w:rsidRDefault="0033341C" w:rsidP="00626B6E">
      <w:pPr>
        <w:numPr>
          <w:ilvl w:val="0"/>
          <w:numId w:val="59"/>
        </w:numPr>
        <w:spacing w:before="100" w:beforeAutospacing="1" w:after="100" w:afterAutospacing="1"/>
        <w:rPr>
          <w:sz w:val="24"/>
          <w:szCs w:val="24"/>
        </w:rPr>
      </w:pPr>
      <w:r w:rsidRPr="0033341C">
        <w:rPr>
          <w:sz w:val="24"/>
          <w:szCs w:val="24"/>
        </w:rPr>
        <w:t>Guru menyapa siswa dengan salam dan mengajak mereka untuk berbagi pengalaman tentang kegiatan mereka membantu orang lain.</w:t>
      </w:r>
    </w:p>
    <w:p w14:paraId="69320E7E" w14:textId="77777777" w:rsidR="0033341C" w:rsidRPr="0033341C" w:rsidRDefault="0033341C" w:rsidP="00626B6E">
      <w:pPr>
        <w:numPr>
          <w:ilvl w:val="0"/>
          <w:numId w:val="59"/>
        </w:numPr>
        <w:spacing w:before="100" w:beforeAutospacing="1" w:after="100" w:afterAutospacing="1"/>
        <w:rPr>
          <w:sz w:val="24"/>
          <w:szCs w:val="24"/>
        </w:rPr>
      </w:pPr>
      <w:r w:rsidRPr="0033341C">
        <w:rPr>
          <w:sz w:val="24"/>
          <w:szCs w:val="24"/>
        </w:rPr>
        <w:t>Guru mengajak siswa untuk berdoa bersama sebelum memulai pelajaran.</w:t>
      </w:r>
    </w:p>
    <w:p w14:paraId="4062DFD9" w14:textId="77777777" w:rsidR="0033341C" w:rsidRPr="0033341C" w:rsidRDefault="0033341C" w:rsidP="0033341C">
      <w:pPr>
        <w:spacing w:before="100" w:beforeAutospacing="1" w:after="100" w:afterAutospacing="1"/>
        <w:rPr>
          <w:sz w:val="24"/>
          <w:szCs w:val="24"/>
        </w:rPr>
      </w:pPr>
      <w:r w:rsidRPr="0033341C">
        <w:rPr>
          <w:b/>
          <w:bCs/>
          <w:sz w:val="24"/>
          <w:szCs w:val="24"/>
        </w:rPr>
        <w:t>2. Apersepsi:</w:t>
      </w:r>
    </w:p>
    <w:p w14:paraId="2C326D23" w14:textId="77777777" w:rsidR="0033341C" w:rsidRPr="0033341C" w:rsidRDefault="0033341C" w:rsidP="00626B6E">
      <w:pPr>
        <w:numPr>
          <w:ilvl w:val="0"/>
          <w:numId w:val="60"/>
        </w:numPr>
        <w:spacing w:before="100" w:beforeAutospacing="1" w:after="100" w:afterAutospacing="1"/>
        <w:rPr>
          <w:sz w:val="24"/>
          <w:szCs w:val="24"/>
        </w:rPr>
      </w:pPr>
      <w:r w:rsidRPr="0033341C">
        <w:rPr>
          <w:sz w:val="24"/>
          <w:szCs w:val="24"/>
        </w:rPr>
        <w:t>Guru bertanya kepada siswa, "Siapa yang pernah membantu teman yang kesulitan?" dan "Bagaimana perasaan kalian setelah membantu?"</w:t>
      </w:r>
    </w:p>
    <w:p w14:paraId="2591A15F" w14:textId="77777777" w:rsidR="0033341C" w:rsidRPr="0033341C" w:rsidRDefault="0033341C" w:rsidP="00626B6E">
      <w:pPr>
        <w:numPr>
          <w:ilvl w:val="0"/>
          <w:numId w:val="60"/>
        </w:numPr>
        <w:spacing w:before="100" w:beforeAutospacing="1" w:after="100" w:afterAutospacing="1"/>
        <w:rPr>
          <w:sz w:val="24"/>
          <w:szCs w:val="24"/>
        </w:rPr>
      </w:pPr>
      <w:r w:rsidRPr="0033341C">
        <w:rPr>
          <w:sz w:val="24"/>
          <w:szCs w:val="24"/>
        </w:rPr>
        <w:t>Guru menghubungkan jawaban siswa dengan pentingnya tolong-menolong dalam kehidupan sehari-hari.</w:t>
      </w:r>
    </w:p>
    <w:p w14:paraId="5EE88231" w14:textId="77777777" w:rsidR="0033341C" w:rsidRPr="0033341C" w:rsidRDefault="0033341C" w:rsidP="0033341C">
      <w:pPr>
        <w:spacing w:before="100" w:beforeAutospacing="1" w:after="100" w:afterAutospacing="1"/>
        <w:rPr>
          <w:sz w:val="24"/>
          <w:szCs w:val="24"/>
        </w:rPr>
      </w:pPr>
      <w:r w:rsidRPr="0033341C">
        <w:rPr>
          <w:b/>
          <w:bCs/>
          <w:sz w:val="24"/>
          <w:szCs w:val="24"/>
        </w:rPr>
        <w:t>3. Tujuan Pembelajaran:</w:t>
      </w:r>
    </w:p>
    <w:p w14:paraId="18D772FC" w14:textId="77777777" w:rsidR="0033341C" w:rsidRPr="0033341C" w:rsidRDefault="0033341C" w:rsidP="00626B6E">
      <w:pPr>
        <w:numPr>
          <w:ilvl w:val="0"/>
          <w:numId w:val="61"/>
        </w:numPr>
        <w:spacing w:before="100" w:beforeAutospacing="1" w:after="100" w:afterAutospacing="1"/>
        <w:rPr>
          <w:sz w:val="24"/>
          <w:szCs w:val="24"/>
        </w:rPr>
      </w:pPr>
      <w:r w:rsidRPr="0033341C">
        <w:rPr>
          <w:sz w:val="24"/>
          <w:szCs w:val="24"/>
        </w:rPr>
        <w:t>Guru menjelaskan bahwa pada hari ini siswa akan belajar tentang pentingnya menolong teman dan bagaimana cara menolong dengan benar.</w:t>
      </w:r>
    </w:p>
    <w:p w14:paraId="1B478B16" w14:textId="77777777" w:rsidR="00FE644E" w:rsidRPr="00895FA2" w:rsidRDefault="00FE644E" w:rsidP="00FE644E">
      <w:pPr>
        <w:spacing w:before="60" w:after="60"/>
        <w:ind w:left="426"/>
        <w:jc w:val="both"/>
        <w:rPr>
          <w:b/>
          <w:caps/>
          <w:sz w:val="24"/>
          <w:szCs w:val="24"/>
        </w:rPr>
      </w:pPr>
    </w:p>
    <w:p w14:paraId="5052E9BD" w14:textId="78FEBD1C" w:rsidR="00B60A0D" w:rsidRDefault="00FE644E" w:rsidP="00B60A0D">
      <w:pPr>
        <w:spacing w:before="60" w:after="60"/>
        <w:ind w:left="426"/>
        <w:jc w:val="both"/>
        <w:rPr>
          <w:b/>
          <w:caps/>
          <w:sz w:val="24"/>
          <w:szCs w:val="24"/>
        </w:rPr>
      </w:pPr>
      <w:r w:rsidRPr="00895FA2">
        <w:rPr>
          <w:b/>
          <w:caps/>
          <w:sz w:val="24"/>
          <w:szCs w:val="24"/>
        </w:rPr>
        <w:t>Kegiatan Inti</w:t>
      </w:r>
    </w:p>
    <w:p w14:paraId="71BE4155" w14:textId="77777777" w:rsidR="0033341C" w:rsidRPr="0033341C" w:rsidRDefault="0033341C" w:rsidP="0033341C">
      <w:pPr>
        <w:spacing w:before="100" w:beforeAutospacing="1" w:after="100" w:afterAutospacing="1"/>
        <w:rPr>
          <w:sz w:val="24"/>
          <w:szCs w:val="24"/>
        </w:rPr>
      </w:pPr>
      <w:r w:rsidRPr="0033341C">
        <w:rPr>
          <w:b/>
          <w:bCs/>
          <w:sz w:val="24"/>
          <w:szCs w:val="24"/>
        </w:rPr>
        <w:t>1. Mindfull Learning (Fokus dan Kesadaran Penuh)</w:t>
      </w:r>
    </w:p>
    <w:p w14:paraId="2ADD4DB8" w14:textId="77777777" w:rsidR="0033341C" w:rsidRPr="0033341C" w:rsidRDefault="0033341C" w:rsidP="0033341C">
      <w:pPr>
        <w:spacing w:before="100" w:beforeAutospacing="1" w:after="100" w:afterAutospacing="1"/>
        <w:rPr>
          <w:sz w:val="24"/>
          <w:szCs w:val="24"/>
        </w:rPr>
      </w:pPr>
      <w:r w:rsidRPr="0033341C">
        <w:rPr>
          <w:b/>
          <w:bCs/>
          <w:sz w:val="24"/>
          <w:szCs w:val="24"/>
        </w:rPr>
        <w:t>Pengenalan Sikap Menolong (30 Menit):</w:t>
      </w:r>
    </w:p>
    <w:p w14:paraId="06FB5ECB" w14:textId="77777777" w:rsidR="0033341C" w:rsidRPr="0033341C" w:rsidRDefault="0033341C" w:rsidP="00626B6E">
      <w:pPr>
        <w:numPr>
          <w:ilvl w:val="0"/>
          <w:numId w:val="62"/>
        </w:numPr>
        <w:spacing w:before="100" w:beforeAutospacing="1" w:after="100" w:afterAutospacing="1"/>
        <w:rPr>
          <w:sz w:val="24"/>
          <w:szCs w:val="24"/>
        </w:rPr>
      </w:pPr>
      <w:r w:rsidRPr="0033341C">
        <w:rPr>
          <w:sz w:val="24"/>
          <w:szCs w:val="24"/>
        </w:rPr>
        <w:t>Guru menjelaskan konsep menolong teman dengan menggunakan cerita pendek atau gambar situasi. Misalnya, cerita tentang seorang anak yang membantu temannya yang kesulitan membawa buku.</w:t>
      </w:r>
    </w:p>
    <w:p w14:paraId="74704824" w14:textId="77777777" w:rsidR="0033341C" w:rsidRPr="0033341C" w:rsidRDefault="0033341C" w:rsidP="00626B6E">
      <w:pPr>
        <w:numPr>
          <w:ilvl w:val="0"/>
          <w:numId w:val="62"/>
        </w:numPr>
        <w:spacing w:before="100" w:beforeAutospacing="1" w:after="100" w:afterAutospacing="1"/>
        <w:rPr>
          <w:sz w:val="24"/>
          <w:szCs w:val="24"/>
        </w:rPr>
      </w:pPr>
      <w:r w:rsidRPr="0033341C">
        <w:rPr>
          <w:sz w:val="24"/>
          <w:szCs w:val="24"/>
        </w:rPr>
        <w:t>Guru mengajak siswa berdiskusi tentang situasi-situasi di mana mereka bisa membantu teman, seperti saat teman kesulitan mengerjakan tugas atau membutuhkan bantuan dalam permainan.</w:t>
      </w:r>
    </w:p>
    <w:p w14:paraId="128C8857" w14:textId="77777777" w:rsidR="0033341C" w:rsidRPr="0033341C" w:rsidRDefault="0033341C" w:rsidP="0033341C">
      <w:pPr>
        <w:spacing w:before="100" w:beforeAutospacing="1" w:after="100" w:afterAutospacing="1"/>
        <w:rPr>
          <w:sz w:val="24"/>
          <w:szCs w:val="24"/>
        </w:rPr>
      </w:pPr>
      <w:r w:rsidRPr="0033341C">
        <w:rPr>
          <w:b/>
          <w:bCs/>
          <w:sz w:val="24"/>
          <w:szCs w:val="24"/>
        </w:rPr>
        <w:t>2. Joyfull Learning (Pembelajaran Menyenangkan)</w:t>
      </w:r>
    </w:p>
    <w:p w14:paraId="34571D71" w14:textId="77777777" w:rsidR="0033341C" w:rsidRPr="0033341C" w:rsidRDefault="0033341C" w:rsidP="0033341C">
      <w:pPr>
        <w:spacing w:before="100" w:beforeAutospacing="1" w:after="100" w:afterAutospacing="1"/>
        <w:rPr>
          <w:sz w:val="24"/>
          <w:szCs w:val="24"/>
        </w:rPr>
      </w:pPr>
      <w:r w:rsidRPr="0033341C">
        <w:rPr>
          <w:b/>
          <w:bCs/>
          <w:sz w:val="24"/>
          <w:szCs w:val="24"/>
        </w:rPr>
        <w:lastRenderedPageBreak/>
        <w:t>Simulasi Kegiatan Menolong Teman (30 Menit):</w:t>
      </w:r>
    </w:p>
    <w:p w14:paraId="0D11357F" w14:textId="77777777" w:rsidR="0033341C" w:rsidRPr="0033341C" w:rsidRDefault="0033341C" w:rsidP="00626B6E">
      <w:pPr>
        <w:numPr>
          <w:ilvl w:val="0"/>
          <w:numId w:val="63"/>
        </w:numPr>
        <w:spacing w:before="100" w:beforeAutospacing="1" w:after="100" w:afterAutospacing="1"/>
        <w:rPr>
          <w:sz w:val="24"/>
          <w:szCs w:val="24"/>
        </w:rPr>
      </w:pPr>
      <w:r w:rsidRPr="0033341C">
        <w:rPr>
          <w:sz w:val="24"/>
          <w:szCs w:val="24"/>
        </w:rPr>
        <w:t>Guru membagi siswa ke dalam kelompok-kelompok kecil. Setiap kelompok diberikan skenario di mana salah satu anggota kelompok membutuhkan bantuan, seperti memindahkan barang atau menyelesaikan tugas kelas.</w:t>
      </w:r>
    </w:p>
    <w:p w14:paraId="683DFA83" w14:textId="77777777" w:rsidR="0033341C" w:rsidRPr="0033341C" w:rsidRDefault="0033341C" w:rsidP="00626B6E">
      <w:pPr>
        <w:numPr>
          <w:ilvl w:val="0"/>
          <w:numId w:val="63"/>
        </w:numPr>
        <w:spacing w:before="100" w:beforeAutospacing="1" w:after="100" w:afterAutospacing="1"/>
        <w:rPr>
          <w:sz w:val="24"/>
          <w:szCs w:val="24"/>
        </w:rPr>
      </w:pPr>
      <w:r w:rsidRPr="0033341C">
        <w:rPr>
          <w:sz w:val="24"/>
          <w:szCs w:val="24"/>
        </w:rPr>
        <w:t>Siswa diminta untuk bekerja sama dan saling membantu dalam menyelesaikan tugas yang diberikan.</w:t>
      </w:r>
    </w:p>
    <w:p w14:paraId="2CC06854" w14:textId="77777777" w:rsidR="0033341C" w:rsidRPr="0033341C" w:rsidRDefault="0033341C" w:rsidP="0033341C">
      <w:pPr>
        <w:spacing w:before="100" w:beforeAutospacing="1" w:after="100" w:afterAutospacing="1"/>
        <w:rPr>
          <w:sz w:val="24"/>
          <w:szCs w:val="24"/>
        </w:rPr>
      </w:pPr>
      <w:r w:rsidRPr="0033341C">
        <w:rPr>
          <w:b/>
          <w:bCs/>
          <w:sz w:val="24"/>
          <w:szCs w:val="24"/>
        </w:rPr>
        <w:t>3. Meaningfull Learning (Pembelajaran Bermakna)</w:t>
      </w:r>
    </w:p>
    <w:p w14:paraId="6C6F3834" w14:textId="77777777" w:rsidR="0033341C" w:rsidRPr="0033341C" w:rsidRDefault="0033341C" w:rsidP="0033341C">
      <w:pPr>
        <w:spacing w:before="100" w:beforeAutospacing="1" w:after="100" w:afterAutospacing="1"/>
        <w:rPr>
          <w:sz w:val="24"/>
          <w:szCs w:val="24"/>
        </w:rPr>
      </w:pPr>
      <w:r w:rsidRPr="0033341C">
        <w:rPr>
          <w:b/>
          <w:bCs/>
          <w:sz w:val="24"/>
          <w:szCs w:val="24"/>
        </w:rPr>
        <w:t>Praktek Langsung Menolong Teman (30 Menit):</w:t>
      </w:r>
    </w:p>
    <w:p w14:paraId="01CC0CFE" w14:textId="77777777" w:rsidR="0033341C" w:rsidRPr="0033341C" w:rsidRDefault="0033341C" w:rsidP="00626B6E">
      <w:pPr>
        <w:numPr>
          <w:ilvl w:val="0"/>
          <w:numId w:val="64"/>
        </w:numPr>
        <w:spacing w:before="100" w:beforeAutospacing="1" w:after="100" w:afterAutospacing="1"/>
        <w:rPr>
          <w:sz w:val="24"/>
          <w:szCs w:val="24"/>
        </w:rPr>
      </w:pPr>
      <w:r w:rsidRPr="0033341C">
        <w:rPr>
          <w:sz w:val="24"/>
          <w:szCs w:val="24"/>
        </w:rPr>
        <w:t>Guru mengajak siswa untuk mempraktikkan sikap tolong-menolong dalam kehidupan sehari-hari dengan membantu teman yang membutuhkan di kelas atau saat bermain.</w:t>
      </w:r>
    </w:p>
    <w:p w14:paraId="0C1B278C" w14:textId="77777777" w:rsidR="0033341C" w:rsidRPr="0033341C" w:rsidRDefault="0033341C" w:rsidP="00626B6E">
      <w:pPr>
        <w:numPr>
          <w:ilvl w:val="0"/>
          <w:numId w:val="64"/>
        </w:numPr>
        <w:spacing w:before="100" w:beforeAutospacing="1" w:after="100" w:afterAutospacing="1"/>
        <w:rPr>
          <w:sz w:val="24"/>
          <w:szCs w:val="24"/>
        </w:rPr>
      </w:pPr>
      <w:r w:rsidRPr="0033341C">
        <w:rPr>
          <w:sz w:val="24"/>
          <w:szCs w:val="24"/>
        </w:rPr>
        <w:t>Guru memberikan contoh bagaimana cara menolong yang baik, seperti menawarkan bantuan tanpa diminta, dan bekerja sama dengan teman untuk menyelesaikan tugas bersama-sama.</w:t>
      </w:r>
    </w:p>
    <w:p w14:paraId="5FA9E484" w14:textId="77777777" w:rsidR="0033341C" w:rsidRDefault="0033341C" w:rsidP="0033341C">
      <w:pPr>
        <w:spacing w:before="60" w:after="60"/>
        <w:jc w:val="both"/>
        <w:rPr>
          <w:b/>
          <w:caps/>
          <w:sz w:val="24"/>
          <w:szCs w:val="24"/>
        </w:rPr>
      </w:pPr>
    </w:p>
    <w:p w14:paraId="2DC187AF" w14:textId="77777777" w:rsidR="00B60A0D" w:rsidRPr="00B33EB2" w:rsidRDefault="00B60A0D" w:rsidP="00626B6E">
      <w:pPr>
        <w:pStyle w:val="ListParagraph"/>
        <w:numPr>
          <w:ilvl w:val="0"/>
          <w:numId w:val="58"/>
        </w:numPr>
        <w:spacing w:before="60" w:after="60"/>
        <w:ind w:left="720"/>
        <w:jc w:val="both"/>
        <w:rPr>
          <w:sz w:val="24"/>
          <w:szCs w:val="24"/>
        </w:rPr>
      </w:pPr>
      <w:r w:rsidRPr="00B33EB2">
        <w:rPr>
          <w:sz w:val="24"/>
          <w:szCs w:val="24"/>
        </w:rPr>
        <w:t>Guru mengawali pembelajaran dengan membacakan teks pada buku siswa. Aktivitas ini merupakan salah satu penguatan proil pelajar pancasila pada Subbab C, guru dapat memfasilitasi peserta didik dalam menjawab pertanyaan dan mengutarakan pendapatnya di depan kelas.</w:t>
      </w:r>
    </w:p>
    <w:p w14:paraId="7B6F6A3D" w14:textId="77777777" w:rsidR="00B60A0D" w:rsidRPr="00B33EB2" w:rsidRDefault="00B60A0D" w:rsidP="00626B6E">
      <w:pPr>
        <w:pStyle w:val="ListParagraph"/>
        <w:numPr>
          <w:ilvl w:val="0"/>
          <w:numId w:val="58"/>
        </w:numPr>
        <w:spacing w:before="60" w:after="60"/>
        <w:ind w:left="720"/>
        <w:jc w:val="both"/>
        <w:rPr>
          <w:sz w:val="24"/>
          <w:szCs w:val="24"/>
        </w:rPr>
      </w:pPr>
      <w:r w:rsidRPr="00B33EB2">
        <w:rPr>
          <w:sz w:val="24"/>
          <w:szCs w:val="24"/>
        </w:rPr>
        <w:t xml:space="preserve">Guru dapat meminta peserta didik untuk membaca bersama-sama teks tersebut secara mandiri maupun dipandu oleh guru. </w:t>
      </w:r>
    </w:p>
    <w:p w14:paraId="47FF2B02" w14:textId="77777777" w:rsidR="00B60A0D" w:rsidRPr="00B33EB2" w:rsidRDefault="00B60A0D" w:rsidP="00626B6E">
      <w:pPr>
        <w:pStyle w:val="ListParagraph"/>
        <w:numPr>
          <w:ilvl w:val="0"/>
          <w:numId w:val="58"/>
        </w:numPr>
        <w:spacing w:before="60" w:after="60"/>
        <w:ind w:left="720"/>
        <w:jc w:val="both"/>
        <w:rPr>
          <w:sz w:val="24"/>
          <w:szCs w:val="24"/>
        </w:rPr>
      </w:pPr>
      <w:r w:rsidRPr="00B33EB2">
        <w:rPr>
          <w:sz w:val="24"/>
          <w:szCs w:val="24"/>
        </w:rPr>
        <w:t xml:space="preserve">Guru dapat meminta peserta didik untuk mengamati cerita bergambar. </w:t>
      </w:r>
    </w:p>
    <w:p w14:paraId="36E588B4" w14:textId="2321B4C9" w:rsidR="00B60A0D" w:rsidRPr="00B33EB2" w:rsidRDefault="00B60A0D" w:rsidP="00626B6E">
      <w:pPr>
        <w:pStyle w:val="ListParagraph"/>
        <w:numPr>
          <w:ilvl w:val="0"/>
          <w:numId w:val="58"/>
        </w:numPr>
        <w:spacing w:before="60" w:after="60"/>
        <w:ind w:left="720"/>
        <w:jc w:val="both"/>
        <w:rPr>
          <w:sz w:val="24"/>
          <w:szCs w:val="24"/>
        </w:rPr>
      </w:pPr>
      <w:r w:rsidRPr="00B33EB2">
        <w:rPr>
          <w:sz w:val="24"/>
          <w:szCs w:val="24"/>
        </w:rPr>
        <w:t>Guru dapat memastikan peserta didik memahami isi cerita bergambar dengan membacakan kembali narasi dalam cerita.</w:t>
      </w:r>
    </w:p>
    <w:p w14:paraId="5F213A51" w14:textId="602FF7F1" w:rsidR="00B60A0D" w:rsidRPr="00B33EB2" w:rsidRDefault="00B60A0D" w:rsidP="00626B6E">
      <w:pPr>
        <w:pStyle w:val="ListParagraph"/>
        <w:numPr>
          <w:ilvl w:val="0"/>
          <w:numId w:val="58"/>
        </w:numPr>
        <w:spacing w:before="60" w:after="60"/>
        <w:ind w:left="720"/>
        <w:jc w:val="both"/>
        <w:rPr>
          <w:sz w:val="24"/>
          <w:szCs w:val="24"/>
        </w:rPr>
      </w:pPr>
      <w:r w:rsidRPr="00B33EB2">
        <w:rPr>
          <w:sz w:val="24"/>
          <w:szCs w:val="24"/>
        </w:rPr>
        <w:t>Guru dapat membuka diskusi dan tanya jawab kepada peserta didik tentang cerita yang baru saja dibaca dan apakah ada hal-hal yang ingin peserta didik tanyakan lebih lanjut tentang lingkungan dan Indonesia.</w:t>
      </w:r>
    </w:p>
    <w:p w14:paraId="541E7747" w14:textId="77777777" w:rsidR="00FE644E" w:rsidRPr="00895FA2" w:rsidRDefault="00FE644E" w:rsidP="00FE644E">
      <w:pPr>
        <w:spacing w:before="60" w:after="60"/>
        <w:ind w:left="426"/>
        <w:jc w:val="both"/>
        <w:rPr>
          <w:b/>
          <w:caps/>
          <w:sz w:val="24"/>
          <w:szCs w:val="24"/>
        </w:rPr>
      </w:pPr>
      <w:r w:rsidRPr="00895FA2">
        <w:rPr>
          <w:b/>
          <w:caps/>
          <w:sz w:val="24"/>
          <w:szCs w:val="24"/>
        </w:rPr>
        <w:t>Penutup</w:t>
      </w:r>
    </w:p>
    <w:p w14:paraId="2FD2B689" w14:textId="77777777" w:rsidR="00FE644E" w:rsidRPr="00895FA2" w:rsidRDefault="00FE644E" w:rsidP="00FE644E">
      <w:pPr>
        <w:pStyle w:val="ListParagraph"/>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Guru membimbing peserta didik menyimpulkan pembelajaran yang telah dilakukan</w:t>
      </w:r>
    </w:p>
    <w:p w14:paraId="41B17425" w14:textId="77777777" w:rsidR="00FE644E" w:rsidRPr="00895FA2" w:rsidRDefault="00FE644E" w:rsidP="00FE644E">
      <w:pPr>
        <w:pStyle w:val="ListParagraph"/>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Melakukan refleksi dan tanya jawab untuk mengevaluasi kegiatan pembelajaran yang telah dilaksanakan</w:t>
      </w:r>
    </w:p>
    <w:p w14:paraId="4FC18921" w14:textId="77777777" w:rsidR="00FE644E" w:rsidRPr="00895FA2" w:rsidRDefault="00FE644E" w:rsidP="00FE644E">
      <w:pPr>
        <w:pStyle w:val="ListParagraph"/>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Guru mengakhiri kegiatan belajar dengan memberikan pesan dan motivasi tetap semangat belajar dan diakhiri dengan berdoa.</w:t>
      </w:r>
    </w:p>
    <w:p w14:paraId="3414C150" w14:textId="77777777" w:rsidR="00FE644E" w:rsidRDefault="00FE644E" w:rsidP="00895FA2">
      <w:pPr>
        <w:spacing w:before="60" w:after="60"/>
        <w:jc w:val="both"/>
        <w:rPr>
          <w:rFonts w:eastAsia="Bookman Old Style"/>
          <w:sz w:val="24"/>
          <w:szCs w:val="24"/>
        </w:rPr>
      </w:pPr>
    </w:p>
    <w:p w14:paraId="28996151" w14:textId="2D444E94" w:rsidR="002831F4" w:rsidRDefault="002831F4">
      <w:pPr>
        <w:rPr>
          <w:rFonts w:eastAsia="Bookman Old Style"/>
          <w:sz w:val="24"/>
          <w:szCs w:val="24"/>
        </w:rPr>
      </w:pPr>
      <w:r>
        <w:rPr>
          <w:rFonts w:eastAsia="Bookman Old Style"/>
          <w:sz w:val="24"/>
          <w:szCs w:val="24"/>
        </w:rPr>
        <w:br w:type="page"/>
      </w:r>
    </w:p>
    <w:p w14:paraId="242D9B1A" w14:textId="343B090D" w:rsidR="00895FA2" w:rsidRPr="00895FA2" w:rsidRDefault="00895FA2" w:rsidP="00895FA2">
      <w:pPr>
        <w:spacing w:before="60" w:after="60"/>
        <w:jc w:val="both"/>
        <w:rPr>
          <w:rFonts w:eastAsia="Bookman Old Style"/>
          <w:sz w:val="24"/>
          <w:szCs w:val="24"/>
        </w:rPr>
      </w:pPr>
      <w:r w:rsidRPr="00895FA2">
        <w:rPr>
          <w:rFonts w:eastAsia="Bookman Old Style"/>
          <w:noProof/>
          <w:sz w:val="24"/>
          <w:szCs w:val="24"/>
        </w:rPr>
        <w:lastRenderedPageBreak/>
        <w:drawing>
          <wp:inline distT="0" distB="0" distL="0" distR="0" wp14:anchorId="57D6F89C" wp14:editId="6D0C5E0C">
            <wp:extent cx="1996613" cy="46486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96613" cy="464860"/>
                    </a:xfrm>
                    <a:prstGeom prst="rect">
                      <a:avLst/>
                    </a:prstGeom>
                  </pic:spPr>
                </pic:pic>
              </a:graphicData>
            </a:graphic>
          </wp:inline>
        </w:drawing>
      </w:r>
    </w:p>
    <w:p w14:paraId="425DF393" w14:textId="0284BFE5" w:rsidR="00895FA2" w:rsidRPr="00895FA2" w:rsidRDefault="00895FA2" w:rsidP="00895FA2">
      <w:pPr>
        <w:shd w:val="clear" w:color="auto" w:fill="92D050"/>
        <w:spacing w:before="60" w:after="60"/>
        <w:ind w:left="426"/>
        <w:jc w:val="both"/>
        <w:rPr>
          <w:b/>
          <w:caps/>
          <w:sz w:val="24"/>
          <w:szCs w:val="24"/>
        </w:rPr>
      </w:pPr>
      <w:r w:rsidRPr="00895FA2">
        <w:rPr>
          <w:b/>
          <w:caps/>
          <w:sz w:val="24"/>
          <w:szCs w:val="24"/>
        </w:rPr>
        <w:t xml:space="preserve">PEMBELAJARAN </w:t>
      </w:r>
      <w:r>
        <w:rPr>
          <w:b/>
          <w:caps/>
          <w:sz w:val="24"/>
          <w:szCs w:val="24"/>
        </w:rPr>
        <w:t>1</w:t>
      </w:r>
    </w:p>
    <w:p w14:paraId="29561DE7" w14:textId="77777777" w:rsidR="00895FA2" w:rsidRPr="00895FA2" w:rsidRDefault="00895FA2" w:rsidP="00895FA2">
      <w:pPr>
        <w:spacing w:before="60" w:after="60"/>
        <w:ind w:left="426"/>
        <w:jc w:val="both"/>
        <w:rPr>
          <w:b/>
          <w:caps/>
          <w:sz w:val="24"/>
          <w:szCs w:val="24"/>
        </w:rPr>
      </w:pPr>
      <w:r w:rsidRPr="00895FA2">
        <w:rPr>
          <w:b/>
          <w:caps/>
          <w:sz w:val="24"/>
          <w:szCs w:val="24"/>
        </w:rPr>
        <w:t>KEGIATAN Pendahuluan</w:t>
      </w:r>
    </w:p>
    <w:p w14:paraId="67C5F60A" w14:textId="77777777" w:rsidR="00895FA2" w:rsidRPr="00895FA2" w:rsidRDefault="00895FA2" w:rsidP="00626B6E">
      <w:pPr>
        <w:pStyle w:val="ListParagraph"/>
        <w:numPr>
          <w:ilvl w:val="0"/>
          <w:numId w:val="65"/>
        </w:numPr>
        <w:spacing w:before="60" w:after="60"/>
        <w:contextualSpacing w:val="0"/>
        <w:jc w:val="both"/>
        <w:rPr>
          <w:rFonts w:eastAsia="Bookman Old Style"/>
          <w:sz w:val="24"/>
          <w:szCs w:val="24"/>
        </w:rPr>
      </w:pPr>
      <w:r w:rsidRPr="00895FA2">
        <w:rPr>
          <w:rFonts w:eastAsia="Bookman Old Style"/>
          <w:sz w:val="24"/>
          <w:szCs w:val="24"/>
        </w:rPr>
        <w:t>Guru membuka pembelajaran dengan mengucapkan salam.</w:t>
      </w:r>
    </w:p>
    <w:p w14:paraId="307CD6A5" w14:textId="77777777" w:rsidR="00895FA2" w:rsidRPr="00895FA2" w:rsidRDefault="00895FA2" w:rsidP="00626B6E">
      <w:pPr>
        <w:pStyle w:val="ListParagraph"/>
        <w:numPr>
          <w:ilvl w:val="0"/>
          <w:numId w:val="65"/>
        </w:numPr>
        <w:spacing w:before="60" w:after="60"/>
        <w:contextualSpacing w:val="0"/>
        <w:jc w:val="both"/>
        <w:rPr>
          <w:rFonts w:eastAsia="Bookman Old Style"/>
          <w:sz w:val="24"/>
          <w:szCs w:val="24"/>
        </w:rPr>
      </w:pPr>
      <w:r w:rsidRPr="00895FA2">
        <w:rPr>
          <w:rFonts w:eastAsia="Bookman Old Style"/>
          <w:sz w:val="24"/>
          <w:szCs w:val="24"/>
        </w:rPr>
        <w:t>Melakukan pembiasaan berdoa, memeriksa kehadiran, kerapihan pakaian, posisi tempat duduk peserta didik dan kebersihan kelas.</w:t>
      </w:r>
    </w:p>
    <w:p w14:paraId="404338D4" w14:textId="77777777" w:rsidR="00895FA2" w:rsidRPr="00895FA2" w:rsidRDefault="00895FA2" w:rsidP="00626B6E">
      <w:pPr>
        <w:pStyle w:val="ListParagraph"/>
        <w:numPr>
          <w:ilvl w:val="0"/>
          <w:numId w:val="65"/>
        </w:numPr>
        <w:spacing w:before="60" w:after="60"/>
        <w:contextualSpacing w:val="0"/>
        <w:jc w:val="both"/>
        <w:rPr>
          <w:rFonts w:eastAsia="Bookman Old Style"/>
          <w:sz w:val="24"/>
          <w:szCs w:val="24"/>
        </w:rPr>
      </w:pPr>
      <w:r w:rsidRPr="00895FA2">
        <w:rPr>
          <w:rFonts w:eastAsia="Bookman Old Style"/>
          <w:sz w:val="24"/>
          <w:szCs w:val="24"/>
        </w:rPr>
        <w:t>Guru memberikan motivasi, memberikan pertanyaan pemantik materi yang akan diajarkan.</w:t>
      </w:r>
    </w:p>
    <w:p w14:paraId="6DE80264" w14:textId="77777777" w:rsidR="00895FA2" w:rsidRPr="00895FA2" w:rsidRDefault="00895FA2" w:rsidP="00626B6E">
      <w:pPr>
        <w:pStyle w:val="ListParagraph"/>
        <w:numPr>
          <w:ilvl w:val="0"/>
          <w:numId w:val="65"/>
        </w:numPr>
        <w:spacing w:before="60" w:after="60"/>
        <w:contextualSpacing w:val="0"/>
        <w:jc w:val="both"/>
        <w:rPr>
          <w:sz w:val="24"/>
          <w:szCs w:val="24"/>
        </w:rPr>
      </w:pPr>
      <w:r w:rsidRPr="00895FA2">
        <w:rPr>
          <w:rFonts w:eastAsia="Bookman Old Style"/>
          <w:sz w:val="24"/>
          <w:szCs w:val="24"/>
        </w:rPr>
        <w:t>Guru memotivasi</w:t>
      </w:r>
      <w:r w:rsidRPr="00895FA2">
        <w:rPr>
          <w:sz w:val="24"/>
          <w:szCs w:val="24"/>
        </w:rPr>
        <w:t xml:space="preserve"> </w:t>
      </w:r>
      <w:r w:rsidRPr="00895FA2">
        <w:rPr>
          <w:rFonts w:eastAsia="Bookman Old Style"/>
          <w:sz w:val="24"/>
          <w:szCs w:val="24"/>
        </w:rPr>
        <w:t xml:space="preserve">peserta didik </w:t>
      </w:r>
      <w:r w:rsidRPr="00895FA2">
        <w:rPr>
          <w:sz w:val="24"/>
          <w:szCs w:val="24"/>
        </w:rPr>
        <w:t xml:space="preserve">untuk tercapainya kompetensi dan karakter yang sesuai dengan </w:t>
      </w:r>
      <w:r w:rsidRPr="00895FA2">
        <w:rPr>
          <w:b/>
          <w:bCs/>
          <w:iCs/>
          <w:sz w:val="24"/>
          <w:szCs w:val="24"/>
        </w:rPr>
        <w:t>Profil Pelajar Pancasila</w:t>
      </w:r>
      <w:r w:rsidRPr="00895FA2">
        <w:rPr>
          <w:bCs/>
          <w:iCs/>
          <w:sz w:val="24"/>
          <w:szCs w:val="24"/>
        </w:rPr>
        <w:t xml:space="preserve"> (</w:t>
      </w:r>
      <w:r w:rsidRPr="00895FA2">
        <w:rPr>
          <w:rFonts w:eastAsia="Bookman Old Style"/>
          <w:sz w:val="24"/>
          <w:szCs w:val="24"/>
        </w:rPr>
        <w:t>bertakwa kepada Tuhan Yang Maha Esa dan berakhlak mulia, bernalar kritis dan kreatif, bergotong royong, serta kebhinnekaan global</w:t>
      </w:r>
      <w:r w:rsidRPr="00895FA2">
        <w:rPr>
          <w:bCs/>
          <w:iCs/>
          <w:sz w:val="24"/>
          <w:szCs w:val="24"/>
        </w:rPr>
        <w:t xml:space="preserve">) </w:t>
      </w:r>
    </w:p>
    <w:p w14:paraId="78B0AD50" w14:textId="77777777" w:rsidR="00895FA2" w:rsidRPr="00895FA2" w:rsidRDefault="00895FA2" w:rsidP="00626B6E">
      <w:pPr>
        <w:pStyle w:val="ListParagraph"/>
        <w:numPr>
          <w:ilvl w:val="0"/>
          <w:numId w:val="65"/>
        </w:numPr>
        <w:spacing w:before="60" w:after="60"/>
        <w:jc w:val="both"/>
        <w:rPr>
          <w:sz w:val="24"/>
          <w:szCs w:val="24"/>
        </w:rPr>
      </w:pPr>
      <w:r w:rsidRPr="00895FA2">
        <w:rPr>
          <w:sz w:val="24"/>
          <w:szCs w:val="24"/>
        </w:rPr>
        <w:t>Guru melakukan asesmen awal dengan bertanya tentang materi dan siswa menjawab dengan prediksi masing-masing.</w:t>
      </w:r>
    </w:p>
    <w:p w14:paraId="2CF5C0FD" w14:textId="77777777" w:rsidR="00895FA2" w:rsidRPr="00895FA2" w:rsidRDefault="00895FA2" w:rsidP="00626B6E">
      <w:pPr>
        <w:pStyle w:val="ListParagraph"/>
        <w:numPr>
          <w:ilvl w:val="0"/>
          <w:numId w:val="65"/>
        </w:numPr>
        <w:spacing w:before="60" w:after="60"/>
        <w:jc w:val="both"/>
        <w:rPr>
          <w:sz w:val="24"/>
          <w:szCs w:val="24"/>
        </w:rPr>
      </w:pPr>
      <w:r w:rsidRPr="00895FA2">
        <w:rPr>
          <w:rFonts w:eastAsia="Bookman Old Style"/>
          <w:sz w:val="24"/>
          <w:szCs w:val="24"/>
        </w:rPr>
        <w:t>Guru memotivasi peserta didik untuk semangat mengikuti pembelajaran dengan melakukan ice breaking</w:t>
      </w:r>
    </w:p>
    <w:p w14:paraId="6AF9652D" w14:textId="77777777" w:rsidR="00895FA2" w:rsidRPr="00895FA2" w:rsidRDefault="00895FA2" w:rsidP="00626B6E">
      <w:pPr>
        <w:pStyle w:val="ListParagraph"/>
        <w:numPr>
          <w:ilvl w:val="0"/>
          <w:numId w:val="65"/>
        </w:numPr>
        <w:spacing w:before="60" w:after="60"/>
        <w:jc w:val="both"/>
        <w:rPr>
          <w:sz w:val="24"/>
          <w:szCs w:val="24"/>
        </w:rPr>
      </w:pPr>
      <w:r w:rsidRPr="00895FA2">
        <w:rPr>
          <w:rFonts w:eastAsia="Bookman Old Style"/>
          <w:sz w:val="24"/>
          <w:szCs w:val="24"/>
        </w:rPr>
        <w:t xml:space="preserve">Guru menyampaikan tujuan pembelajaran dan memberikan gambaran terkait manfaat pembelajaran dalam kehidupan sehari-hari. </w:t>
      </w:r>
    </w:p>
    <w:p w14:paraId="7651D526" w14:textId="77777777" w:rsidR="00247264" w:rsidRPr="00247264" w:rsidRDefault="00247264" w:rsidP="00247264">
      <w:pPr>
        <w:spacing w:before="100" w:beforeAutospacing="1" w:after="100" w:afterAutospacing="1"/>
        <w:rPr>
          <w:sz w:val="24"/>
          <w:szCs w:val="24"/>
        </w:rPr>
      </w:pPr>
      <w:r w:rsidRPr="00247264">
        <w:rPr>
          <w:rFonts w:hAnsi="Symbol"/>
          <w:sz w:val="24"/>
          <w:szCs w:val="24"/>
        </w:rPr>
        <w:t></w:t>
      </w:r>
      <w:r w:rsidRPr="00247264">
        <w:rPr>
          <w:sz w:val="24"/>
          <w:szCs w:val="24"/>
        </w:rPr>
        <w:t xml:space="preserve">  </w:t>
      </w:r>
      <w:r w:rsidRPr="00247264">
        <w:rPr>
          <w:b/>
          <w:bCs/>
          <w:sz w:val="24"/>
          <w:szCs w:val="24"/>
        </w:rPr>
        <w:t>Ice Breaker:</w:t>
      </w:r>
    </w:p>
    <w:p w14:paraId="3C6B1A47" w14:textId="77777777" w:rsidR="00247264" w:rsidRPr="00247264" w:rsidRDefault="00247264" w:rsidP="00626B6E">
      <w:pPr>
        <w:numPr>
          <w:ilvl w:val="0"/>
          <w:numId w:val="69"/>
        </w:numPr>
        <w:spacing w:before="100" w:beforeAutospacing="1" w:after="100" w:afterAutospacing="1"/>
        <w:rPr>
          <w:sz w:val="24"/>
          <w:szCs w:val="24"/>
        </w:rPr>
      </w:pPr>
      <w:r w:rsidRPr="00247264">
        <w:rPr>
          <w:sz w:val="24"/>
          <w:szCs w:val="24"/>
        </w:rPr>
        <w:t>Guru menyapa siswa dengan ramah dan menanyakan kabar.</w:t>
      </w:r>
    </w:p>
    <w:p w14:paraId="73DBEFEE" w14:textId="77777777" w:rsidR="00247264" w:rsidRPr="00247264" w:rsidRDefault="00247264" w:rsidP="00626B6E">
      <w:pPr>
        <w:numPr>
          <w:ilvl w:val="0"/>
          <w:numId w:val="69"/>
        </w:numPr>
        <w:spacing w:before="100" w:beforeAutospacing="1" w:after="100" w:afterAutospacing="1"/>
        <w:rPr>
          <w:sz w:val="24"/>
          <w:szCs w:val="24"/>
        </w:rPr>
      </w:pPr>
      <w:r w:rsidRPr="00247264">
        <w:rPr>
          <w:sz w:val="24"/>
          <w:szCs w:val="24"/>
        </w:rPr>
        <w:t>Mengajak siswa bernyanyi lagu sederhana tentang lingkungan, misalnya "Di Sini Senang, Di Sana Senang" sambil menari ringan.</w:t>
      </w:r>
    </w:p>
    <w:p w14:paraId="57906B01" w14:textId="77777777" w:rsidR="00247264" w:rsidRPr="00247264" w:rsidRDefault="00247264" w:rsidP="00247264">
      <w:pPr>
        <w:spacing w:before="100" w:beforeAutospacing="1" w:after="100" w:afterAutospacing="1"/>
        <w:rPr>
          <w:sz w:val="24"/>
          <w:szCs w:val="24"/>
        </w:rPr>
      </w:pPr>
      <w:r w:rsidRPr="00247264">
        <w:rPr>
          <w:rFonts w:hAnsi="Symbol"/>
          <w:sz w:val="24"/>
          <w:szCs w:val="24"/>
        </w:rPr>
        <w:t></w:t>
      </w:r>
      <w:r w:rsidRPr="00247264">
        <w:rPr>
          <w:sz w:val="24"/>
          <w:szCs w:val="24"/>
        </w:rPr>
        <w:t xml:space="preserve">  </w:t>
      </w:r>
      <w:r w:rsidRPr="00247264">
        <w:rPr>
          <w:b/>
          <w:bCs/>
          <w:sz w:val="24"/>
          <w:szCs w:val="24"/>
        </w:rPr>
        <w:t>Apersepsi:</w:t>
      </w:r>
    </w:p>
    <w:p w14:paraId="5A65F4C8" w14:textId="77777777" w:rsidR="00247264" w:rsidRPr="00247264" w:rsidRDefault="00247264" w:rsidP="00626B6E">
      <w:pPr>
        <w:numPr>
          <w:ilvl w:val="0"/>
          <w:numId w:val="70"/>
        </w:numPr>
        <w:spacing w:before="100" w:beforeAutospacing="1" w:after="100" w:afterAutospacing="1"/>
        <w:rPr>
          <w:sz w:val="24"/>
          <w:szCs w:val="24"/>
        </w:rPr>
      </w:pPr>
      <w:r w:rsidRPr="00247264">
        <w:rPr>
          <w:sz w:val="24"/>
          <w:szCs w:val="24"/>
        </w:rPr>
        <w:t>Guru bertanya, “Siapa yang sudah tahu apa saja yang ada di sekolah kita?”</w:t>
      </w:r>
    </w:p>
    <w:p w14:paraId="146C7A52" w14:textId="77777777" w:rsidR="00247264" w:rsidRPr="00247264" w:rsidRDefault="00247264" w:rsidP="00626B6E">
      <w:pPr>
        <w:numPr>
          <w:ilvl w:val="0"/>
          <w:numId w:val="70"/>
        </w:numPr>
        <w:spacing w:before="100" w:beforeAutospacing="1" w:after="100" w:afterAutospacing="1"/>
        <w:rPr>
          <w:sz w:val="24"/>
          <w:szCs w:val="24"/>
        </w:rPr>
      </w:pPr>
      <w:r w:rsidRPr="00247264">
        <w:rPr>
          <w:sz w:val="24"/>
          <w:szCs w:val="24"/>
        </w:rPr>
        <w:t>Guru menjelaskan tujuan hari ini, yaitu mengenal lingkungan sekolah dan menjaga kebersihannya.</w:t>
      </w:r>
    </w:p>
    <w:p w14:paraId="209D5137" w14:textId="77777777" w:rsidR="00247264" w:rsidRPr="00247264" w:rsidRDefault="00247264" w:rsidP="00247264">
      <w:pPr>
        <w:spacing w:before="100" w:beforeAutospacing="1" w:after="100" w:afterAutospacing="1"/>
        <w:rPr>
          <w:sz w:val="24"/>
          <w:szCs w:val="24"/>
        </w:rPr>
      </w:pPr>
      <w:r w:rsidRPr="00247264">
        <w:rPr>
          <w:rFonts w:hAnsi="Symbol"/>
          <w:sz w:val="24"/>
          <w:szCs w:val="24"/>
        </w:rPr>
        <w:t></w:t>
      </w:r>
      <w:r w:rsidRPr="00247264">
        <w:rPr>
          <w:sz w:val="24"/>
          <w:szCs w:val="24"/>
        </w:rPr>
        <w:t xml:space="preserve">  </w:t>
      </w:r>
      <w:r w:rsidRPr="00247264">
        <w:rPr>
          <w:b/>
          <w:bCs/>
          <w:sz w:val="24"/>
          <w:szCs w:val="24"/>
        </w:rPr>
        <w:t>Tujuan Pembelajaran:</w:t>
      </w:r>
    </w:p>
    <w:p w14:paraId="4E417203" w14:textId="77777777" w:rsidR="00247264" w:rsidRPr="00247264" w:rsidRDefault="00247264" w:rsidP="00626B6E">
      <w:pPr>
        <w:numPr>
          <w:ilvl w:val="0"/>
          <w:numId w:val="71"/>
        </w:numPr>
        <w:spacing w:before="100" w:beforeAutospacing="1" w:after="100" w:afterAutospacing="1"/>
        <w:rPr>
          <w:sz w:val="24"/>
          <w:szCs w:val="24"/>
        </w:rPr>
      </w:pPr>
      <w:r w:rsidRPr="00247264">
        <w:rPr>
          <w:sz w:val="24"/>
          <w:szCs w:val="24"/>
        </w:rPr>
        <w:t>Guru menjelaskan tujuan pembelajaran hari ini, yaitu mengenal berbagai tempat di sekolah, serta memahami pentingnya gotong royong dan menjaga kebersihan.</w:t>
      </w:r>
    </w:p>
    <w:p w14:paraId="7CAB632F" w14:textId="77777777" w:rsidR="00895FA2" w:rsidRPr="00895FA2" w:rsidRDefault="00895FA2" w:rsidP="00895FA2">
      <w:pPr>
        <w:spacing w:before="60" w:after="60"/>
        <w:ind w:left="426"/>
        <w:jc w:val="both"/>
        <w:rPr>
          <w:b/>
          <w:caps/>
          <w:sz w:val="24"/>
          <w:szCs w:val="24"/>
        </w:rPr>
      </w:pPr>
    </w:p>
    <w:p w14:paraId="7F5A9AA0" w14:textId="0789E012" w:rsidR="003B08B7" w:rsidRDefault="00895FA2" w:rsidP="003B08B7">
      <w:pPr>
        <w:spacing w:before="60" w:after="60"/>
        <w:ind w:left="426"/>
        <w:jc w:val="both"/>
        <w:rPr>
          <w:b/>
          <w:caps/>
          <w:sz w:val="24"/>
          <w:szCs w:val="24"/>
        </w:rPr>
      </w:pPr>
      <w:r w:rsidRPr="00895FA2">
        <w:rPr>
          <w:b/>
          <w:caps/>
          <w:sz w:val="24"/>
          <w:szCs w:val="24"/>
        </w:rPr>
        <w:t>Kegiatan Inti</w:t>
      </w:r>
    </w:p>
    <w:p w14:paraId="58C4E239" w14:textId="77777777" w:rsidR="00247264" w:rsidRPr="00247264" w:rsidRDefault="00247264" w:rsidP="00626B6E">
      <w:pPr>
        <w:numPr>
          <w:ilvl w:val="0"/>
          <w:numId w:val="72"/>
        </w:numPr>
        <w:spacing w:before="100" w:beforeAutospacing="1" w:after="100" w:afterAutospacing="1"/>
        <w:rPr>
          <w:sz w:val="24"/>
          <w:szCs w:val="24"/>
        </w:rPr>
      </w:pPr>
      <w:r w:rsidRPr="00247264">
        <w:rPr>
          <w:b/>
          <w:bCs/>
          <w:sz w:val="24"/>
          <w:szCs w:val="24"/>
        </w:rPr>
        <w:t>Mindfull Learning (Kesadaran Penuh) - Mengenal Lingkungan Sekolah (30 Menit):</w:t>
      </w:r>
    </w:p>
    <w:p w14:paraId="1427957A" w14:textId="77777777" w:rsidR="00247264" w:rsidRPr="00247264" w:rsidRDefault="00247264" w:rsidP="00626B6E">
      <w:pPr>
        <w:numPr>
          <w:ilvl w:val="1"/>
          <w:numId w:val="72"/>
        </w:numPr>
        <w:spacing w:before="100" w:beforeAutospacing="1" w:after="100" w:afterAutospacing="1"/>
        <w:rPr>
          <w:sz w:val="24"/>
          <w:szCs w:val="24"/>
        </w:rPr>
      </w:pPr>
      <w:r w:rsidRPr="00247264">
        <w:rPr>
          <w:sz w:val="24"/>
          <w:szCs w:val="24"/>
        </w:rPr>
        <w:t>Guru mengajak siswa berjalan-jalan keliling sekolah untuk mengenal tempat-tempat penting seperti ruang kelas, halaman, perpustakaan, kantin, dan ruang guru.</w:t>
      </w:r>
    </w:p>
    <w:p w14:paraId="4D9E2AF5" w14:textId="77777777" w:rsidR="00247264" w:rsidRPr="00247264" w:rsidRDefault="00247264" w:rsidP="00626B6E">
      <w:pPr>
        <w:numPr>
          <w:ilvl w:val="1"/>
          <w:numId w:val="72"/>
        </w:numPr>
        <w:spacing w:before="100" w:beforeAutospacing="1" w:after="100" w:afterAutospacing="1"/>
        <w:rPr>
          <w:sz w:val="24"/>
          <w:szCs w:val="24"/>
        </w:rPr>
      </w:pPr>
      <w:r w:rsidRPr="00247264">
        <w:rPr>
          <w:sz w:val="24"/>
          <w:szCs w:val="24"/>
        </w:rPr>
        <w:t>Guru memberikan penjelasan singkat tentang fungsi setiap tempat.</w:t>
      </w:r>
    </w:p>
    <w:p w14:paraId="47E2D757" w14:textId="77777777" w:rsidR="00247264" w:rsidRPr="00247264" w:rsidRDefault="00247264" w:rsidP="00626B6E">
      <w:pPr>
        <w:numPr>
          <w:ilvl w:val="1"/>
          <w:numId w:val="72"/>
        </w:numPr>
        <w:spacing w:before="100" w:beforeAutospacing="1" w:after="100" w:afterAutospacing="1"/>
        <w:rPr>
          <w:sz w:val="24"/>
          <w:szCs w:val="24"/>
        </w:rPr>
      </w:pPr>
      <w:r w:rsidRPr="00247264">
        <w:rPr>
          <w:sz w:val="24"/>
          <w:szCs w:val="24"/>
        </w:rPr>
        <w:t>Siswa diminta mencatat atau menggambar apa saja yang mereka lihat selama tur sekolah.</w:t>
      </w:r>
    </w:p>
    <w:p w14:paraId="646BF261" w14:textId="77777777" w:rsidR="00247264" w:rsidRPr="00247264" w:rsidRDefault="00247264" w:rsidP="00626B6E">
      <w:pPr>
        <w:numPr>
          <w:ilvl w:val="0"/>
          <w:numId w:val="72"/>
        </w:numPr>
        <w:spacing w:before="100" w:beforeAutospacing="1" w:after="100" w:afterAutospacing="1"/>
        <w:rPr>
          <w:sz w:val="24"/>
          <w:szCs w:val="24"/>
        </w:rPr>
      </w:pPr>
      <w:r w:rsidRPr="00247264">
        <w:rPr>
          <w:b/>
          <w:bCs/>
          <w:sz w:val="24"/>
          <w:szCs w:val="24"/>
        </w:rPr>
        <w:t>Joyfull Learning (Pembelajaran Menyenangkan) - Gotong Royong Bersama (30 Menit):</w:t>
      </w:r>
    </w:p>
    <w:p w14:paraId="1C3E61E9" w14:textId="77777777" w:rsidR="00247264" w:rsidRPr="00247264" w:rsidRDefault="00247264" w:rsidP="00626B6E">
      <w:pPr>
        <w:numPr>
          <w:ilvl w:val="1"/>
          <w:numId w:val="72"/>
        </w:numPr>
        <w:spacing w:before="100" w:beforeAutospacing="1" w:after="100" w:afterAutospacing="1"/>
        <w:rPr>
          <w:sz w:val="24"/>
          <w:szCs w:val="24"/>
        </w:rPr>
      </w:pPr>
      <w:r w:rsidRPr="00247264">
        <w:rPr>
          <w:sz w:val="24"/>
          <w:szCs w:val="24"/>
        </w:rPr>
        <w:t>Guru membagi siswa menjadi beberapa kelompok kecil.</w:t>
      </w:r>
    </w:p>
    <w:p w14:paraId="203EE5FD" w14:textId="77777777" w:rsidR="00247264" w:rsidRPr="00247264" w:rsidRDefault="00247264" w:rsidP="00626B6E">
      <w:pPr>
        <w:numPr>
          <w:ilvl w:val="1"/>
          <w:numId w:val="72"/>
        </w:numPr>
        <w:spacing w:before="100" w:beforeAutospacing="1" w:after="100" w:afterAutospacing="1"/>
        <w:rPr>
          <w:sz w:val="24"/>
          <w:szCs w:val="24"/>
        </w:rPr>
      </w:pPr>
      <w:r w:rsidRPr="00247264">
        <w:rPr>
          <w:sz w:val="24"/>
          <w:szCs w:val="24"/>
        </w:rPr>
        <w:lastRenderedPageBreak/>
        <w:t>Setiap kelompok mendapatkan tugas menjaga kebersihan dan kerapian di area tertentu (misalnya, menyapu halaman sekolah, merapikan ruang kelas).</w:t>
      </w:r>
    </w:p>
    <w:p w14:paraId="2809D32F" w14:textId="77777777" w:rsidR="00247264" w:rsidRPr="00247264" w:rsidRDefault="00247264" w:rsidP="00626B6E">
      <w:pPr>
        <w:numPr>
          <w:ilvl w:val="1"/>
          <w:numId w:val="72"/>
        </w:numPr>
        <w:spacing w:before="100" w:beforeAutospacing="1" w:after="100" w:afterAutospacing="1"/>
        <w:rPr>
          <w:sz w:val="24"/>
          <w:szCs w:val="24"/>
        </w:rPr>
      </w:pPr>
      <w:r w:rsidRPr="00247264">
        <w:rPr>
          <w:sz w:val="24"/>
          <w:szCs w:val="24"/>
        </w:rPr>
        <w:t>Setelah selesai, guru memberikan apresiasi kepada setiap kelompok yang telah bekerja sama dengan baik.</w:t>
      </w:r>
    </w:p>
    <w:p w14:paraId="1BF7755D" w14:textId="77777777" w:rsidR="00247264" w:rsidRPr="00247264" w:rsidRDefault="00247264" w:rsidP="00626B6E">
      <w:pPr>
        <w:numPr>
          <w:ilvl w:val="0"/>
          <w:numId w:val="72"/>
        </w:numPr>
        <w:spacing w:before="100" w:beforeAutospacing="1" w:after="100" w:afterAutospacing="1"/>
        <w:rPr>
          <w:sz w:val="24"/>
          <w:szCs w:val="24"/>
        </w:rPr>
      </w:pPr>
      <w:r w:rsidRPr="00247264">
        <w:rPr>
          <w:b/>
          <w:bCs/>
          <w:sz w:val="24"/>
          <w:szCs w:val="24"/>
        </w:rPr>
        <w:t>Meaningfull Learning (Pembelajaran Bermakna) - Peduli Lingkungan (30 Menit):</w:t>
      </w:r>
    </w:p>
    <w:p w14:paraId="7F5E289A" w14:textId="77777777" w:rsidR="00247264" w:rsidRPr="00247264" w:rsidRDefault="00247264" w:rsidP="00626B6E">
      <w:pPr>
        <w:numPr>
          <w:ilvl w:val="1"/>
          <w:numId w:val="72"/>
        </w:numPr>
        <w:spacing w:before="100" w:beforeAutospacing="1" w:after="100" w:afterAutospacing="1"/>
        <w:rPr>
          <w:sz w:val="24"/>
          <w:szCs w:val="24"/>
        </w:rPr>
      </w:pPr>
      <w:r w:rsidRPr="00247264">
        <w:rPr>
          <w:sz w:val="24"/>
          <w:szCs w:val="24"/>
        </w:rPr>
        <w:t>Siswa diminta untuk menggambar atau membuat poster sederhana tentang pentingnya menjaga kebersihan sekolah.</w:t>
      </w:r>
    </w:p>
    <w:p w14:paraId="5A48A882" w14:textId="77777777" w:rsidR="00247264" w:rsidRPr="00247264" w:rsidRDefault="00247264" w:rsidP="00626B6E">
      <w:pPr>
        <w:numPr>
          <w:ilvl w:val="1"/>
          <w:numId w:val="72"/>
        </w:numPr>
        <w:spacing w:before="100" w:beforeAutospacing="1" w:after="100" w:afterAutospacing="1"/>
        <w:rPr>
          <w:sz w:val="24"/>
          <w:szCs w:val="24"/>
        </w:rPr>
      </w:pPr>
      <w:r w:rsidRPr="00247264">
        <w:rPr>
          <w:sz w:val="24"/>
          <w:szCs w:val="24"/>
        </w:rPr>
        <w:t>Setiap siswa mempresentasikan hasil karyanya di depan kelas dan menjelaskan mengapa lingkungan sekolah harus selalu dijaga kebersihannya.</w:t>
      </w:r>
    </w:p>
    <w:p w14:paraId="30757A24" w14:textId="77777777" w:rsidR="00247264" w:rsidRPr="00247264" w:rsidRDefault="00247264" w:rsidP="00626B6E">
      <w:pPr>
        <w:numPr>
          <w:ilvl w:val="1"/>
          <w:numId w:val="72"/>
        </w:numPr>
        <w:spacing w:before="100" w:beforeAutospacing="1" w:after="100" w:afterAutospacing="1"/>
        <w:rPr>
          <w:sz w:val="24"/>
          <w:szCs w:val="24"/>
        </w:rPr>
      </w:pPr>
      <w:r w:rsidRPr="00247264">
        <w:rPr>
          <w:sz w:val="24"/>
          <w:szCs w:val="24"/>
        </w:rPr>
        <w:t>Guru memberikan pujian kepada setiap siswa dan membahas bersama manfaat menjaga lingkungan sekolah.</w:t>
      </w:r>
    </w:p>
    <w:p w14:paraId="4F65D60D" w14:textId="77777777" w:rsidR="00247264" w:rsidRDefault="00247264" w:rsidP="00247264">
      <w:pPr>
        <w:spacing w:before="60" w:after="60"/>
        <w:jc w:val="both"/>
        <w:rPr>
          <w:b/>
          <w:caps/>
          <w:sz w:val="24"/>
          <w:szCs w:val="24"/>
        </w:rPr>
      </w:pPr>
    </w:p>
    <w:p w14:paraId="662C721E" w14:textId="43A5DC75" w:rsidR="003B08B7" w:rsidRPr="0033341C" w:rsidRDefault="00B60A0D" w:rsidP="00626B6E">
      <w:pPr>
        <w:pStyle w:val="ListParagraph"/>
        <w:numPr>
          <w:ilvl w:val="0"/>
          <w:numId w:val="66"/>
        </w:numPr>
        <w:spacing w:before="60" w:after="60"/>
        <w:ind w:left="720"/>
        <w:jc w:val="both"/>
        <w:rPr>
          <w:sz w:val="24"/>
          <w:szCs w:val="24"/>
        </w:rPr>
      </w:pPr>
      <w:r w:rsidRPr="0033341C">
        <w:rPr>
          <w:sz w:val="24"/>
          <w:szCs w:val="24"/>
        </w:rPr>
        <w:t>Guru mengenalkan peta Indonesia kepada peserta didik melalui aktivitas “Mari Mengenal”. Guru dapat mempermudah penjelasan dengan warna pada peta.</w:t>
      </w:r>
    </w:p>
    <w:p w14:paraId="120A5297" w14:textId="77777777" w:rsidR="00B60A0D" w:rsidRPr="0033341C" w:rsidRDefault="00B60A0D" w:rsidP="00626B6E">
      <w:pPr>
        <w:pStyle w:val="ListParagraph"/>
        <w:numPr>
          <w:ilvl w:val="0"/>
          <w:numId w:val="66"/>
        </w:numPr>
        <w:spacing w:before="60" w:after="60"/>
        <w:ind w:left="720"/>
        <w:jc w:val="both"/>
        <w:rPr>
          <w:sz w:val="24"/>
          <w:szCs w:val="24"/>
        </w:rPr>
      </w:pPr>
      <w:r w:rsidRPr="0033341C">
        <w:rPr>
          <w:sz w:val="24"/>
          <w:szCs w:val="24"/>
        </w:rPr>
        <w:t>Guru dapat mengenalkan beberapa nama pulau yang ada di Indonesia</w:t>
      </w:r>
    </w:p>
    <w:p w14:paraId="4D075B01" w14:textId="26BBE9F0" w:rsidR="00B60A0D" w:rsidRPr="0033341C" w:rsidRDefault="00B60A0D" w:rsidP="00626B6E">
      <w:pPr>
        <w:pStyle w:val="ListParagraph"/>
        <w:numPr>
          <w:ilvl w:val="0"/>
          <w:numId w:val="66"/>
        </w:numPr>
        <w:spacing w:before="60" w:after="60"/>
        <w:ind w:left="720"/>
        <w:jc w:val="both"/>
        <w:rPr>
          <w:sz w:val="24"/>
          <w:szCs w:val="24"/>
        </w:rPr>
      </w:pPr>
      <w:r w:rsidRPr="0033341C">
        <w:rPr>
          <w:sz w:val="24"/>
          <w:szCs w:val="24"/>
        </w:rPr>
        <w:t>Guru dapat memberikan penguatan pentingnya memahami Negara Kesatuan Republik Indonesia, kita harus bersyukur bahwa kita dianugerahi tempat yang indah dan subur yang harus kita jaga bersama.</w:t>
      </w:r>
    </w:p>
    <w:p w14:paraId="57C1E80E" w14:textId="77777777" w:rsidR="0033341C" w:rsidRDefault="0033341C" w:rsidP="00895FA2">
      <w:pPr>
        <w:spacing w:before="60" w:after="60"/>
        <w:ind w:left="426"/>
        <w:jc w:val="both"/>
        <w:rPr>
          <w:b/>
          <w:caps/>
          <w:sz w:val="24"/>
          <w:szCs w:val="24"/>
        </w:rPr>
      </w:pPr>
    </w:p>
    <w:p w14:paraId="123A7A45" w14:textId="6D971307" w:rsidR="00895FA2" w:rsidRPr="00895FA2" w:rsidRDefault="00895FA2" w:rsidP="00895FA2">
      <w:pPr>
        <w:spacing w:before="60" w:after="60"/>
        <w:ind w:left="426"/>
        <w:jc w:val="both"/>
        <w:rPr>
          <w:b/>
          <w:caps/>
          <w:sz w:val="24"/>
          <w:szCs w:val="24"/>
        </w:rPr>
      </w:pPr>
      <w:r w:rsidRPr="00895FA2">
        <w:rPr>
          <w:b/>
          <w:caps/>
          <w:sz w:val="24"/>
          <w:szCs w:val="24"/>
        </w:rPr>
        <w:t>Penutup</w:t>
      </w:r>
    </w:p>
    <w:p w14:paraId="6871532D" w14:textId="77777777" w:rsidR="00895FA2" w:rsidRPr="00895FA2" w:rsidRDefault="00895FA2" w:rsidP="00C5382B">
      <w:pPr>
        <w:pStyle w:val="ListParagraph"/>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Guru membimbing peserta didik menyimpulkan pembelajaran yang telah dilakukan</w:t>
      </w:r>
    </w:p>
    <w:p w14:paraId="5E90C255" w14:textId="77777777" w:rsidR="00895FA2" w:rsidRPr="00895FA2" w:rsidRDefault="00895FA2" w:rsidP="00C5382B">
      <w:pPr>
        <w:pStyle w:val="ListParagraph"/>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Melakukan refleksi dan tanya jawab untuk mengevaluasi kegiatan pembelajaran yang telah dilaksanakan</w:t>
      </w:r>
    </w:p>
    <w:p w14:paraId="727C20AD" w14:textId="43581573" w:rsidR="00895FA2" w:rsidRDefault="00895FA2" w:rsidP="00C5382B">
      <w:pPr>
        <w:pStyle w:val="ListParagraph"/>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Guru mengakhiri kegiatan belajar dengan memberikan pesan dan motivasi tetap semangat belajar dan diakhiri dengan berdoa.</w:t>
      </w:r>
    </w:p>
    <w:p w14:paraId="253BBC3D" w14:textId="77777777" w:rsidR="00895FA2" w:rsidRPr="00895FA2" w:rsidRDefault="00895FA2" w:rsidP="00895FA2">
      <w:pPr>
        <w:pStyle w:val="ListParagraph"/>
        <w:spacing w:before="60" w:after="60"/>
        <w:ind w:left="709"/>
        <w:contextualSpacing w:val="0"/>
        <w:jc w:val="both"/>
        <w:rPr>
          <w:rFonts w:eastAsia="Bookman Old Style"/>
          <w:sz w:val="24"/>
          <w:szCs w:val="24"/>
        </w:rPr>
      </w:pPr>
    </w:p>
    <w:p w14:paraId="51CBFA03" w14:textId="4C0C9ABA" w:rsidR="00895FA2" w:rsidRPr="00895FA2" w:rsidRDefault="00895FA2" w:rsidP="00895FA2">
      <w:pPr>
        <w:shd w:val="clear" w:color="auto" w:fill="92D050"/>
        <w:spacing w:before="60" w:after="60"/>
        <w:ind w:left="426"/>
        <w:jc w:val="both"/>
        <w:rPr>
          <w:b/>
          <w:caps/>
          <w:sz w:val="24"/>
          <w:szCs w:val="24"/>
        </w:rPr>
      </w:pPr>
      <w:r w:rsidRPr="00895FA2">
        <w:rPr>
          <w:b/>
          <w:caps/>
          <w:sz w:val="24"/>
          <w:szCs w:val="24"/>
        </w:rPr>
        <w:t xml:space="preserve">PEMBELAJARAN </w:t>
      </w:r>
      <w:r>
        <w:rPr>
          <w:b/>
          <w:caps/>
          <w:sz w:val="24"/>
          <w:szCs w:val="24"/>
        </w:rPr>
        <w:t>2</w:t>
      </w:r>
    </w:p>
    <w:p w14:paraId="19432AFF" w14:textId="77777777" w:rsidR="00895FA2" w:rsidRPr="00895FA2" w:rsidRDefault="00895FA2" w:rsidP="00895FA2">
      <w:pPr>
        <w:spacing w:before="60" w:after="60"/>
        <w:ind w:left="426"/>
        <w:jc w:val="both"/>
        <w:rPr>
          <w:b/>
          <w:caps/>
          <w:sz w:val="24"/>
          <w:szCs w:val="24"/>
        </w:rPr>
      </w:pPr>
      <w:r w:rsidRPr="00895FA2">
        <w:rPr>
          <w:b/>
          <w:caps/>
          <w:sz w:val="24"/>
          <w:szCs w:val="24"/>
        </w:rPr>
        <w:t>KEGIATAN Pendahuluan</w:t>
      </w:r>
    </w:p>
    <w:p w14:paraId="40D52D50" w14:textId="77777777" w:rsidR="00895FA2" w:rsidRPr="00895FA2" w:rsidRDefault="00895FA2" w:rsidP="00626B6E">
      <w:pPr>
        <w:pStyle w:val="ListParagraph"/>
        <w:numPr>
          <w:ilvl w:val="0"/>
          <w:numId w:val="67"/>
        </w:numPr>
        <w:spacing w:before="60" w:after="60"/>
        <w:contextualSpacing w:val="0"/>
        <w:jc w:val="both"/>
        <w:rPr>
          <w:rFonts w:eastAsia="Bookman Old Style"/>
          <w:sz w:val="24"/>
          <w:szCs w:val="24"/>
        </w:rPr>
      </w:pPr>
      <w:r w:rsidRPr="00895FA2">
        <w:rPr>
          <w:rFonts w:eastAsia="Bookman Old Style"/>
          <w:sz w:val="24"/>
          <w:szCs w:val="24"/>
        </w:rPr>
        <w:t>Guru membuka pembelajaran dengan mengucapkan salam.</w:t>
      </w:r>
    </w:p>
    <w:p w14:paraId="4D382423" w14:textId="77777777" w:rsidR="00895FA2" w:rsidRPr="00895FA2" w:rsidRDefault="00895FA2" w:rsidP="00626B6E">
      <w:pPr>
        <w:pStyle w:val="ListParagraph"/>
        <w:numPr>
          <w:ilvl w:val="0"/>
          <w:numId w:val="67"/>
        </w:numPr>
        <w:spacing w:before="60" w:after="60"/>
        <w:contextualSpacing w:val="0"/>
        <w:jc w:val="both"/>
        <w:rPr>
          <w:rFonts w:eastAsia="Bookman Old Style"/>
          <w:sz w:val="24"/>
          <w:szCs w:val="24"/>
        </w:rPr>
      </w:pPr>
      <w:r w:rsidRPr="00895FA2">
        <w:rPr>
          <w:rFonts w:eastAsia="Bookman Old Style"/>
          <w:sz w:val="24"/>
          <w:szCs w:val="24"/>
        </w:rPr>
        <w:t>Melakukan pembiasaan berdoa, memeriksa kehadiran, kerapihan pakaian, posisi tempat duduk peserta didik dan kebersihan kelas.</w:t>
      </w:r>
    </w:p>
    <w:p w14:paraId="7DCF36E4" w14:textId="77777777" w:rsidR="00895FA2" w:rsidRPr="00895FA2" w:rsidRDefault="00895FA2" w:rsidP="00626B6E">
      <w:pPr>
        <w:pStyle w:val="ListParagraph"/>
        <w:numPr>
          <w:ilvl w:val="0"/>
          <w:numId w:val="67"/>
        </w:numPr>
        <w:spacing w:before="60" w:after="60"/>
        <w:contextualSpacing w:val="0"/>
        <w:jc w:val="both"/>
        <w:rPr>
          <w:rFonts w:eastAsia="Bookman Old Style"/>
          <w:sz w:val="24"/>
          <w:szCs w:val="24"/>
        </w:rPr>
      </w:pPr>
      <w:r w:rsidRPr="00895FA2">
        <w:rPr>
          <w:rFonts w:eastAsia="Bookman Old Style"/>
          <w:sz w:val="24"/>
          <w:szCs w:val="24"/>
        </w:rPr>
        <w:t>Guru memberikan motivasi, memberikan pertanyaan pemantik materi yang akan diajarkan.</w:t>
      </w:r>
    </w:p>
    <w:p w14:paraId="1179C36A" w14:textId="77777777" w:rsidR="00895FA2" w:rsidRPr="00895FA2" w:rsidRDefault="00895FA2" w:rsidP="00626B6E">
      <w:pPr>
        <w:pStyle w:val="ListParagraph"/>
        <w:numPr>
          <w:ilvl w:val="0"/>
          <w:numId w:val="67"/>
        </w:numPr>
        <w:spacing w:before="60" w:after="60"/>
        <w:contextualSpacing w:val="0"/>
        <w:jc w:val="both"/>
        <w:rPr>
          <w:sz w:val="24"/>
          <w:szCs w:val="24"/>
        </w:rPr>
      </w:pPr>
      <w:r w:rsidRPr="00895FA2">
        <w:rPr>
          <w:rFonts w:eastAsia="Bookman Old Style"/>
          <w:sz w:val="24"/>
          <w:szCs w:val="24"/>
        </w:rPr>
        <w:t>Guru memotivasi</w:t>
      </w:r>
      <w:r w:rsidRPr="00895FA2">
        <w:rPr>
          <w:sz w:val="24"/>
          <w:szCs w:val="24"/>
        </w:rPr>
        <w:t xml:space="preserve"> </w:t>
      </w:r>
      <w:r w:rsidRPr="00895FA2">
        <w:rPr>
          <w:rFonts w:eastAsia="Bookman Old Style"/>
          <w:sz w:val="24"/>
          <w:szCs w:val="24"/>
        </w:rPr>
        <w:t xml:space="preserve">peserta didik </w:t>
      </w:r>
      <w:r w:rsidRPr="00895FA2">
        <w:rPr>
          <w:sz w:val="24"/>
          <w:szCs w:val="24"/>
        </w:rPr>
        <w:t xml:space="preserve">untuk tercapainya kompetensi dan karakter yang sesuai dengan </w:t>
      </w:r>
      <w:r w:rsidRPr="00895FA2">
        <w:rPr>
          <w:b/>
          <w:bCs/>
          <w:iCs/>
          <w:sz w:val="24"/>
          <w:szCs w:val="24"/>
        </w:rPr>
        <w:t>Profil Pelajar Pancasila</w:t>
      </w:r>
      <w:r w:rsidRPr="00895FA2">
        <w:rPr>
          <w:bCs/>
          <w:iCs/>
          <w:sz w:val="24"/>
          <w:szCs w:val="24"/>
        </w:rPr>
        <w:t xml:space="preserve"> (</w:t>
      </w:r>
      <w:r w:rsidRPr="00895FA2">
        <w:rPr>
          <w:rFonts w:eastAsia="Bookman Old Style"/>
          <w:sz w:val="24"/>
          <w:szCs w:val="24"/>
        </w:rPr>
        <w:t>bertakwa kepada Tuhan Yang Maha Esa dan berakhlak mulia, bernalar kritis dan kreatif, bergotong royong, serta kebhinnekaan global</w:t>
      </w:r>
      <w:r w:rsidRPr="00895FA2">
        <w:rPr>
          <w:bCs/>
          <w:iCs/>
          <w:sz w:val="24"/>
          <w:szCs w:val="24"/>
        </w:rPr>
        <w:t xml:space="preserve">) </w:t>
      </w:r>
    </w:p>
    <w:p w14:paraId="074A7348" w14:textId="77777777" w:rsidR="00895FA2" w:rsidRPr="00895FA2" w:rsidRDefault="00895FA2" w:rsidP="00626B6E">
      <w:pPr>
        <w:pStyle w:val="ListParagraph"/>
        <w:numPr>
          <w:ilvl w:val="0"/>
          <w:numId w:val="67"/>
        </w:numPr>
        <w:spacing w:before="60" w:after="60"/>
        <w:jc w:val="both"/>
        <w:rPr>
          <w:sz w:val="24"/>
          <w:szCs w:val="24"/>
        </w:rPr>
      </w:pPr>
      <w:r w:rsidRPr="00895FA2">
        <w:rPr>
          <w:sz w:val="24"/>
          <w:szCs w:val="24"/>
        </w:rPr>
        <w:t>Guru melakukan asesmen awal dengan bertanya tentang materi dan siswa menjawab dengan prediksi masing-masing.</w:t>
      </w:r>
    </w:p>
    <w:p w14:paraId="4E35465B" w14:textId="77777777" w:rsidR="00895FA2" w:rsidRPr="00895FA2" w:rsidRDefault="00895FA2" w:rsidP="00626B6E">
      <w:pPr>
        <w:pStyle w:val="ListParagraph"/>
        <w:numPr>
          <w:ilvl w:val="0"/>
          <w:numId w:val="67"/>
        </w:numPr>
        <w:spacing w:before="60" w:after="60"/>
        <w:jc w:val="both"/>
        <w:rPr>
          <w:sz w:val="24"/>
          <w:szCs w:val="24"/>
        </w:rPr>
      </w:pPr>
      <w:r w:rsidRPr="00895FA2">
        <w:rPr>
          <w:rFonts w:eastAsia="Bookman Old Style"/>
          <w:sz w:val="24"/>
          <w:szCs w:val="24"/>
        </w:rPr>
        <w:t>Guru memotivasi peserta didik untuk semangat mengikuti pembelajaran dengan melakukan ice breaking</w:t>
      </w:r>
    </w:p>
    <w:p w14:paraId="6CD8E98C" w14:textId="77777777" w:rsidR="00895FA2" w:rsidRPr="00895FA2" w:rsidRDefault="00895FA2" w:rsidP="00626B6E">
      <w:pPr>
        <w:pStyle w:val="ListParagraph"/>
        <w:numPr>
          <w:ilvl w:val="0"/>
          <w:numId w:val="67"/>
        </w:numPr>
        <w:spacing w:before="60" w:after="60"/>
        <w:jc w:val="both"/>
        <w:rPr>
          <w:sz w:val="24"/>
          <w:szCs w:val="24"/>
        </w:rPr>
      </w:pPr>
      <w:r w:rsidRPr="00895FA2">
        <w:rPr>
          <w:rFonts w:eastAsia="Bookman Old Style"/>
          <w:sz w:val="24"/>
          <w:szCs w:val="24"/>
        </w:rPr>
        <w:t xml:space="preserve">Guru menyampaikan tujuan pembelajaran dan memberikan gambaran terkait manfaat pembelajaran dalam kehidupan sehari-hari. </w:t>
      </w:r>
    </w:p>
    <w:p w14:paraId="1D737AC4" w14:textId="77777777" w:rsidR="0076042C" w:rsidRPr="0076042C" w:rsidRDefault="0076042C" w:rsidP="0076042C">
      <w:pPr>
        <w:spacing w:before="100" w:beforeAutospacing="1" w:after="100" w:afterAutospacing="1"/>
        <w:rPr>
          <w:sz w:val="24"/>
          <w:szCs w:val="24"/>
        </w:rPr>
      </w:pPr>
      <w:r w:rsidRPr="0076042C">
        <w:rPr>
          <w:b/>
          <w:bCs/>
          <w:sz w:val="24"/>
          <w:szCs w:val="24"/>
        </w:rPr>
        <w:t>Ice Breaker:</w:t>
      </w:r>
    </w:p>
    <w:p w14:paraId="723971F0" w14:textId="77777777" w:rsidR="0076042C" w:rsidRPr="0076042C" w:rsidRDefault="0076042C" w:rsidP="00626B6E">
      <w:pPr>
        <w:numPr>
          <w:ilvl w:val="0"/>
          <w:numId w:val="77"/>
        </w:numPr>
        <w:spacing w:before="100" w:beforeAutospacing="1" w:after="100" w:afterAutospacing="1"/>
        <w:rPr>
          <w:sz w:val="24"/>
          <w:szCs w:val="24"/>
        </w:rPr>
      </w:pPr>
      <w:r w:rsidRPr="0076042C">
        <w:rPr>
          <w:sz w:val="24"/>
          <w:szCs w:val="24"/>
        </w:rPr>
        <w:t>Guru membuka pembelajaran dengan menyapa siswa dan menanyakan kabar.</w:t>
      </w:r>
    </w:p>
    <w:p w14:paraId="20D501FF" w14:textId="77777777" w:rsidR="0076042C" w:rsidRPr="0076042C" w:rsidRDefault="0076042C" w:rsidP="00626B6E">
      <w:pPr>
        <w:numPr>
          <w:ilvl w:val="0"/>
          <w:numId w:val="77"/>
        </w:numPr>
        <w:spacing w:before="100" w:beforeAutospacing="1" w:after="100" w:afterAutospacing="1"/>
        <w:rPr>
          <w:sz w:val="24"/>
          <w:szCs w:val="24"/>
        </w:rPr>
      </w:pPr>
      <w:r w:rsidRPr="0076042C">
        <w:rPr>
          <w:sz w:val="24"/>
          <w:szCs w:val="24"/>
        </w:rPr>
        <w:t>Mengajak siswa berdoa sebelum memulai pembelajaran.</w:t>
      </w:r>
    </w:p>
    <w:p w14:paraId="26BA4637" w14:textId="77777777" w:rsidR="0076042C" w:rsidRPr="0076042C" w:rsidRDefault="0076042C" w:rsidP="0076042C">
      <w:pPr>
        <w:spacing w:before="100" w:beforeAutospacing="1" w:after="100" w:afterAutospacing="1"/>
        <w:rPr>
          <w:sz w:val="24"/>
          <w:szCs w:val="24"/>
        </w:rPr>
      </w:pPr>
      <w:r w:rsidRPr="0076042C">
        <w:rPr>
          <w:b/>
          <w:bCs/>
          <w:sz w:val="24"/>
          <w:szCs w:val="24"/>
        </w:rPr>
        <w:lastRenderedPageBreak/>
        <w:t>Apersepsi:</w:t>
      </w:r>
    </w:p>
    <w:p w14:paraId="532476C2" w14:textId="77777777" w:rsidR="0076042C" w:rsidRPr="0076042C" w:rsidRDefault="0076042C" w:rsidP="00626B6E">
      <w:pPr>
        <w:numPr>
          <w:ilvl w:val="0"/>
          <w:numId w:val="78"/>
        </w:numPr>
        <w:spacing w:before="100" w:beforeAutospacing="1" w:after="100" w:afterAutospacing="1"/>
        <w:rPr>
          <w:sz w:val="24"/>
          <w:szCs w:val="24"/>
        </w:rPr>
      </w:pPr>
      <w:r w:rsidRPr="0076042C">
        <w:rPr>
          <w:sz w:val="24"/>
          <w:szCs w:val="24"/>
        </w:rPr>
        <w:t>Guru menanyakan kepada siswa, “Apakah kalian pernah membantu menjaga kebersihan di sekolah?”</w:t>
      </w:r>
    </w:p>
    <w:p w14:paraId="38ECD4F5" w14:textId="77777777" w:rsidR="0076042C" w:rsidRPr="0076042C" w:rsidRDefault="0076042C" w:rsidP="00626B6E">
      <w:pPr>
        <w:numPr>
          <w:ilvl w:val="0"/>
          <w:numId w:val="78"/>
        </w:numPr>
        <w:spacing w:before="100" w:beforeAutospacing="1" w:after="100" w:afterAutospacing="1"/>
        <w:rPr>
          <w:sz w:val="24"/>
          <w:szCs w:val="24"/>
        </w:rPr>
      </w:pPr>
      <w:r w:rsidRPr="0076042C">
        <w:rPr>
          <w:sz w:val="24"/>
          <w:szCs w:val="24"/>
        </w:rPr>
        <w:t>Guru memperkenalkan topik tentang pentingnya lingkungan sekolah yang bersih dan nyaman.</w:t>
      </w:r>
    </w:p>
    <w:p w14:paraId="70B284BB" w14:textId="77777777" w:rsidR="0076042C" w:rsidRPr="0076042C" w:rsidRDefault="0076042C" w:rsidP="0076042C">
      <w:pPr>
        <w:spacing w:before="100" w:beforeAutospacing="1" w:after="100" w:afterAutospacing="1"/>
        <w:rPr>
          <w:sz w:val="24"/>
          <w:szCs w:val="24"/>
        </w:rPr>
      </w:pPr>
      <w:r w:rsidRPr="0076042C">
        <w:rPr>
          <w:b/>
          <w:bCs/>
          <w:sz w:val="24"/>
          <w:szCs w:val="24"/>
        </w:rPr>
        <w:t>Tujuan Pembelajaran:</w:t>
      </w:r>
    </w:p>
    <w:p w14:paraId="0B9AEFF3" w14:textId="77777777" w:rsidR="0076042C" w:rsidRPr="0076042C" w:rsidRDefault="0076042C" w:rsidP="00626B6E">
      <w:pPr>
        <w:numPr>
          <w:ilvl w:val="0"/>
          <w:numId w:val="79"/>
        </w:numPr>
        <w:spacing w:before="100" w:beforeAutospacing="1" w:after="100" w:afterAutospacing="1"/>
        <w:rPr>
          <w:sz w:val="24"/>
          <w:szCs w:val="24"/>
        </w:rPr>
      </w:pPr>
      <w:r w:rsidRPr="0076042C">
        <w:rPr>
          <w:sz w:val="24"/>
          <w:szCs w:val="24"/>
        </w:rPr>
        <w:t>Guru menjelaskan bahwa hari ini siswa akan mengenal berbagai fasilitas di lingkungan sekolah dan belajar bagaimana menjaga kebersihannya melalui sikap gotong royong.</w:t>
      </w:r>
    </w:p>
    <w:p w14:paraId="58848D8E" w14:textId="77777777" w:rsidR="00895FA2" w:rsidRPr="00895FA2" w:rsidRDefault="00895FA2" w:rsidP="00895FA2">
      <w:pPr>
        <w:spacing w:before="60" w:after="60"/>
        <w:ind w:left="426"/>
        <w:jc w:val="both"/>
        <w:rPr>
          <w:b/>
          <w:caps/>
          <w:sz w:val="24"/>
          <w:szCs w:val="24"/>
        </w:rPr>
      </w:pPr>
    </w:p>
    <w:p w14:paraId="651BEB42" w14:textId="5AC2358C" w:rsidR="00B60A0D" w:rsidRDefault="00895FA2" w:rsidP="00B60A0D">
      <w:pPr>
        <w:spacing w:before="60" w:after="60"/>
        <w:ind w:left="426"/>
        <w:jc w:val="both"/>
        <w:rPr>
          <w:b/>
          <w:caps/>
          <w:sz w:val="24"/>
          <w:szCs w:val="24"/>
        </w:rPr>
      </w:pPr>
      <w:r w:rsidRPr="00895FA2">
        <w:rPr>
          <w:b/>
          <w:caps/>
          <w:sz w:val="24"/>
          <w:szCs w:val="24"/>
        </w:rPr>
        <w:t>Kegiatan Inti</w:t>
      </w:r>
    </w:p>
    <w:p w14:paraId="31E4A229" w14:textId="77777777" w:rsidR="0076042C" w:rsidRPr="0076042C" w:rsidRDefault="0076042C" w:rsidP="0076042C">
      <w:pPr>
        <w:pStyle w:val="Heading5"/>
        <w:ind w:left="0" w:firstLine="0"/>
        <w:rPr>
          <w:rFonts w:ascii="Times New Roman" w:hAnsi="Times New Roman" w:cs="Times New Roman"/>
          <w:i w:val="0"/>
          <w:iCs w:val="0"/>
          <w:sz w:val="24"/>
          <w:szCs w:val="24"/>
        </w:rPr>
      </w:pPr>
      <w:r w:rsidRPr="0076042C">
        <w:rPr>
          <w:rFonts w:ascii="Times New Roman" w:hAnsi="Times New Roman" w:cs="Times New Roman"/>
          <w:i w:val="0"/>
          <w:iCs w:val="0"/>
          <w:sz w:val="24"/>
          <w:szCs w:val="24"/>
        </w:rPr>
        <w:t xml:space="preserve">1. </w:t>
      </w:r>
      <w:r w:rsidRPr="0076042C">
        <w:rPr>
          <w:rStyle w:val="Strong"/>
          <w:rFonts w:ascii="Times New Roman" w:hAnsi="Times New Roman" w:cs="Times New Roman"/>
          <w:b/>
          <w:bCs/>
          <w:i w:val="0"/>
          <w:iCs w:val="0"/>
          <w:sz w:val="24"/>
          <w:szCs w:val="24"/>
        </w:rPr>
        <w:t>Mindfull Learning (Fokus dan Kesadaran Penuh)</w:t>
      </w:r>
    </w:p>
    <w:p w14:paraId="2B2DDB0F" w14:textId="77777777" w:rsidR="0076042C" w:rsidRPr="0076042C" w:rsidRDefault="0076042C" w:rsidP="0076042C">
      <w:pPr>
        <w:pStyle w:val="NormalWeb"/>
      </w:pPr>
      <w:r w:rsidRPr="0076042C">
        <w:rPr>
          <w:rStyle w:val="Strong"/>
        </w:rPr>
        <w:t>Mengamati Fasilitas Sekolah (30 Menit):</w:t>
      </w:r>
    </w:p>
    <w:p w14:paraId="193991F6" w14:textId="77777777" w:rsidR="0076042C" w:rsidRPr="0076042C" w:rsidRDefault="0076042C" w:rsidP="00626B6E">
      <w:pPr>
        <w:numPr>
          <w:ilvl w:val="0"/>
          <w:numId w:val="80"/>
        </w:numPr>
        <w:spacing w:before="100" w:beforeAutospacing="1" w:after="100" w:afterAutospacing="1"/>
        <w:rPr>
          <w:sz w:val="24"/>
          <w:szCs w:val="24"/>
        </w:rPr>
      </w:pPr>
      <w:r w:rsidRPr="0076042C">
        <w:rPr>
          <w:sz w:val="24"/>
          <w:szCs w:val="24"/>
        </w:rPr>
        <w:t>Guru mengajak siswa untuk berkeliling sekolah, mengenalkan fasilitas-fasilitas yang ada (ruang kelas, perpustakaan, toilet, kantin, dsb.).</w:t>
      </w:r>
    </w:p>
    <w:p w14:paraId="50A15718" w14:textId="77777777" w:rsidR="0076042C" w:rsidRPr="0076042C" w:rsidRDefault="0076042C" w:rsidP="00626B6E">
      <w:pPr>
        <w:numPr>
          <w:ilvl w:val="0"/>
          <w:numId w:val="80"/>
        </w:numPr>
        <w:spacing w:before="100" w:beforeAutospacing="1" w:after="100" w:afterAutospacing="1"/>
        <w:rPr>
          <w:sz w:val="24"/>
          <w:szCs w:val="24"/>
        </w:rPr>
      </w:pPr>
      <w:r w:rsidRPr="0076042C">
        <w:rPr>
          <w:sz w:val="24"/>
          <w:szCs w:val="24"/>
        </w:rPr>
        <w:t>Siswa diminta untuk mengamati dan menyebutkan nama fasilitas yang mereka lihat.</w:t>
      </w:r>
    </w:p>
    <w:p w14:paraId="58970D8E" w14:textId="77777777" w:rsidR="0076042C" w:rsidRPr="0076042C" w:rsidRDefault="0076042C" w:rsidP="0076042C">
      <w:pPr>
        <w:pStyle w:val="NormalWeb"/>
      </w:pPr>
      <w:r w:rsidRPr="0076042C">
        <w:rPr>
          <w:rStyle w:val="Strong"/>
        </w:rPr>
        <w:t>Diskusi Kelompok (20 Menit):</w:t>
      </w:r>
    </w:p>
    <w:p w14:paraId="35EFF89F" w14:textId="77777777" w:rsidR="0076042C" w:rsidRPr="0076042C" w:rsidRDefault="0076042C" w:rsidP="00626B6E">
      <w:pPr>
        <w:numPr>
          <w:ilvl w:val="0"/>
          <w:numId w:val="81"/>
        </w:numPr>
        <w:spacing w:before="100" w:beforeAutospacing="1" w:after="100" w:afterAutospacing="1"/>
        <w:rPr>
          <w:sz w:val="24"/>
          <w:szCs w:val="24"/>
        </w:rPr>
      </w:pPr>
      <w:r w:rsidRPr="0076042C">
        <w:rPr>
          <w:sz w:val="24"/>
          <w:szCs w:val="24"/>
        </w:rPr>
        <w:t>Siswa dibagi menjadi kelompok-kelompok kecil. Setiap kelompok berdiskusi tentang manfaat fasilitas yang ada di sekolah dan pentingnya menjaga kebersihan di sana.</w:t>
      </w:r>
    </w:p>
    <w:p w14:paraId="38F4912B" w14:textId="77777777" w:rsidR="0076042C" w:rsidRDefault="0076042C" w:rsidP="00626B6E">
      <w:pPr>
        <w:numPr>
          <w:ilvl w:val="0"/>
          <w:numId w:val="81"/>
        </w:numPr>
        <w:spacing w:before="100" w:beforeAutospacing="1" w:after="100" w:afterAutospacing="1"/>
        <w:rPr>
          <w:sz w:val="24"/>
          <w:szCs w:val="24"/>
        </w:rPr>
      </w:pPr>
      <w:r w:rsidRPr="0076042C">
        <w:rPr>
          <w:sz w:val="24"/>
          <w:szCs w:val="24"/>
        </w:rPr>
        <w:t>Setiap kelompok diminta menuliskan ide-ide bagaimana cara menjaga kebersihan di sekolah.</w:t>
      </w:r>
    </w:p>
    <w:p w14:paraId="74953764" w14:textId="330A9B4C" w:rsidR="0076042C" w:rsidRPr="0076042C" w:rsidRDefault="0076042C" w:rsidP="0076042C">
      <w:pPr>
        <w:spacing w:before="100" w:beforeAutospacing="1" w:after="100" w:afterAutospacing="1"/>
        <w:rPr>
          <w:sz w:val="24"/>
          <w:szCs w:val="24"/>
        </w:rPr>
      </w:pPr>
      <w:r w:rsidRPr="0076042C">
        <w:rPr>
          <w:b/>
          <w:bCs/>
          <w:sz w:val="24"/>
          <w:szCs w:val="24"/>
        </w:rPr>
        <w:t>2.</w:t>
      </w:r>
      <w:r w:rsidRPr="0076042C">
        <w:rPr>
          <w:sz w:val="24"/>
          <w:szCs w:val="24"/>
        </w:rPr>
        <w:t xml:space="preserve"> </w:t>
      </w:r>
      <w:r w:rsidRPr="0076042C">
        <w:rPr>
          <w:rStyle w:val="Strong"/>
          <w:rFonts w:eastAsiaTheme="majorEastAsia"/>
          <w:sz w:val="24"/>
          <w:szCs w:val="24"/>
        </w:rPr>
        <w:t>Joyfull Learning (Pembelajaran Menyenangkan)</w:t>
      </w:r>
    </w:p>
    <w:p w14:paraId="1B7AE972" w14:textId="77777777" w:rsidR="0076042C" w:rsidRPr="0076042C" w:rsidRDefault="0076042C" w:rsidP="0076042C">
      <w:pPr>
        <w:pStyle w:val="NormalWeb"/>
      </w:pPr>
      <w:r w:rsidRPr="0076042C">
        <w:rPr>
          <w:rStyle w:val="Strong"/>
        </w:rPr>
        <w:t>Permainan "Tebak Fasilitas" (20 Menit):</w:t>
      </w:r>
    </w:p>
    <w:p w14:paraId="555A8677" w14:textId="77777777" w:rsidR="0076042C" w:rsidRPr="0076042C" w:rsidRDefault="0076042C" w:rsidP="00626B6E">
      <w:pPr>
        <w:numPr>
          <w:ilvl w:val="0"/>
          <w:numId w:val="82"/>
        </w:numPr>
        <w:spacing w:before="100" w:beforeAutospacing="1" w:after="100" w:afterAutospacing="1"/>
        <w:rPr>
          <w:sz w:val="24"/>
          <w:szCs w:val="24"/>
        </w:rPr>
      </w:pPr>
      <w:r w:rsidRPr="0076042C">
        <w:rPr>
          <w:sz w:val="24"/>
          <w:szCs w:val="24"/>
        </w:rPr>
        <w:t>Guru memberikan petunjuk tentang fasilitas di sekolah (misalnya: “Saya adalah tempat di mana kalian belajar. Apa nama saya?”).</w:t>
      </w:r>
    </w:p>
    <w:p w14:paraId="0CE56B16" w14:textId="77777777" w:rsidR="0076042C" w:rsidRPr="0076042C" w:rsidRDefault="0076042C" w:rsidP="00626B6E">
      <w:pPr>
        <w:numPr>
          <w:ilvl w:val="0"/>
          <w:numId w:val="82"/>
        </w:numPr>
        <w:spacing w:before="100" w:beforeAutospacing="1" w:after="100" w:afterAutospacing="1"/>
        <w:rPr>
          <w:sz w:val="24"/>
          <w:szCs w:val="24"/>
        </w:rPr>
      </w:pPr>
      <w:r w:rsidRPr="0076042C">
        <w:rPr>
          <w:sz w:val="24"/>
          <w:szCs w:val="24"/>
        </w:rPr>
        <w:t>Siswa secara bergiliran menebak nama fasilitas tersebut. Kelompok yang bisa menebak dengan benar mendapatkan poin.</w:t>
      </w:r>
    </w:p>
    <w:p w14:paraId="5849D507" w14:textId="77777777" w:rsidR="0076042C" w:rsidRPr="0076042C" w:rsidRDefault="0076042C" w:rsidP="0076042C">
      <w:pPr>
        <w:pStyle w:val="NormalWeb"/>
      </w:pPr>
      <w:r w:rsidRPr="0076042C">
        <w:rPr>
          <w:rStyle w:val="Strong"/>
        </w:rPr>
        <w:t>Kerja Bakti Mini (20 Menit):</w:t>
      </w:r>
    </w:p>
    <w:p w14:paraId="237E4390" w14:textId="77777777" w:rsidR="0076042C" w:rsidRPr="0076042C" w:rsidRDefault="0076042C" w:rsidP="00626B6E">
      <w:pPr>
        <w:numPr>
          <w:ilvl w:val="0"/>
          <w:numId w:val="83"/>
        </w:numPr>
        <w:spacing w:before="100" w:beforeAutospacing="1" w:after="100" w:afterAutospacing="1"/>
        <w:rPr>
          <w:sz w:val="24"/>
          <w:szCs w:val="24"/>
        </w:rPr>
      </w:pPr>
      <w:r w:rsidRPr="0076042C">
        <w:rPr>
          <w:sz w:val="24"/>
          <w:szCs w:val="24"/>
        </w:rPr>
        <w:t>Guru mengajak siswa melakukan kegiatan membersihkan lingkungan kelas atau area sekitar sekolah.</w:t>
      </w:r>
    </w:p>
    <w:p w14:paraId="3DF2B2DF" w14:textId="77777777" w:rsidR="0076042C" w:rsidRPr="0076042C" w:rsidRDefault="0076042C" w:rsidP="00626B6E">
      <w:pPr>
        <w:numPr>
          <w:ilvl w:val="0"/>
          <w:numId w:val="83"/>
        </w:numPr>
        <w:spacing w:before="100" w:beforeAutospacing="1" w:after="100" w:afterAutospacing="1"/>
        <w:rPr>
          <w:sz w:val="24"/>
          <w:szCs w:val="24"/>
        </w:rPr>
      </w:pPr>
      <w:r w:rsidRPr="0076042C">
        <w:rPr>
          <w:sz w:val="24"/>
          <w:szCs w:val="24"/>
        </w:rPr>
        <w:t>Siswa bekerja sama dalam membersihkan area yang sudah ditentukan.</w:t>
      </w:r>
    </w:p>
    <w:p w14:paraId="22C4DA66" w14:textId="77777777" w:rsidR="0076042C" w:rsidRPr="0076042C" w:rsidRDefault="0076042C" w:rsidP="0076042C">
      <w:pPr>
        <w:pStyle w:val="Heading5"/>
        <w:ind w:left="0" w:firstLine="0"/>
        <w:rPr>
          <w:rFonts w:ascii="Times New Roman" w:hAnsi="Times New Roman" w:cs="Times New Roman"/>
          <w:i w:val="0"/>
          <w:iCs w:val="0"/>
          <w:sz w:val="24"/>
          <w:szCs w:val="24"/>
        </w:rPr>
      </w:pPr>
      <w:r w:rsidRPr="0076042C">
        <w:rPr>
          <w:rFonts w:ascii="Times New Roman" w:hAnsi="Times New Roman" w:cs="Times New Roman"/>
          <w:i w:val="0"/>
          <w:iCs w:val="0"/>
          <w:sz w:val="24"/>
          <w:szCs w:val="24"/>
        </w:rPr>
        <w:t xml:space="preserve">3. </w:t>
      </w:r>
      <w:r w:rsidRPr="0076042C">
        <w:rPr>
          <w:rStyle w:val="Strong"/>
          <w:rFonts w:ascii="Times New Roman" w:hAnsi="Times New Roman" w:cs="Times New Roman"/>
          <w:b/>
          <w:bCs/>
          <w:i w:val="0"/>
          <w:iCs w:val="0"/>
          <w:sz w:val="24"/>
          <w:szCs w:val="24"/>
        </w:rPr>
        <w:t>Meaningfull Learning (Pembelajaran Bermakna)</w:t>
      </w:r>
    </w:p>
    <w:p w14:paraId="74FB362C" w14:textId="77777777" w:rsidR="0076042C" w:rsidRPr="0076042C" w:rsidRDefault="0076042C" w:rsidP="0076042C">
      <w:pPr>
        <w:pStyle w:val="NormalWeb"/>
      </w:pPr>
      <w:r w:rsidRPr="0076042C">
        <w:rPr>
          <w:rStyle w:val="Strong"/>
        </w:rPr>
        <w:t>Presentasi Kelompok (20 Menit):</w:t>
      </w:r>
    </w:p>
    <w:p w14:paraId="645A1BE3" w14:textId="77777777" w:rsidR="0076042C" w:rsidRPr="0076042C" w:rsidRDefault="0076042C" w:rsidP="00626B6E">
      <w:pPr>
        <w:numPr>
          <w:ilvl w:val="0"/>
          <w:numId w:val="84"/>
        </w:numPr>
        <w:spacing w:before="100" w:beforeAutospacing="1" w:after="100" w:afterAutospacing="1"/>
        <w:rPr>
          <w:sz w:val="24"/>
          <w:szCs w:val="24"/>
        </w:rPr>
      </w:pPr>
      <w:r w:rsidRPr="0076042C">
        <w:rPr>
          <w:sz w:val="24"/>
          <w:szCs w:val="24"/>
        </w:rPr>
        <w:lastRenderedPageBreak/>
        <w:t>Setiap kelompok mempresentasikan ide-ide mereka tentang bagaimana menjaga kebersihan sekolah dan manfaat dari sikap gotong royong.</w:t>
      </w:r>
    </w:p>
    <w:p w14:paraId="6FECAE80" w14:textId="77777777" w:rsidR="0076042C" w:rsidRPr="0076042C" w:rsidRDefault="0076042C" w:rsidP="00626B6E">
      <w:pPr>
        <w:numPr>
          <w:ilvl w:val="0"/>
          <w:numId w:val="84"/>
        </w:numPr>
        <w:spacing w:before="100" w:beforeAutospacing="1" w:after="100" w:afterAutospacing="1"/>
        <w:rPr>
          <w:sz w:val="24"/>
          <w:szCs w:val="24"/>
        </w:rPr>
      </w:pPr>
      <w:r w:rsidRPr="0076042C">
        <w:rPr>
          <w:sz w:val="24"/>
          <w:szCs w:val="24"/>
        </w:rPr>
        <w:t>Siswa lain diberi kesempatan untuk memberikan masukan dan apresiasi.</w:t>
      </w:r>
    </w:p>
    <w:p w14:paraId="678D2E7F" w14:textId="77777777" w:rsidR="0076042C" w:rsidRDefault="0076042C" w:rsidP="0076042C">
      <w:pPr>
        <w:spacing w:before="60" w:after="60"/>
        <w:jc w:val="both"/>
        <w:rPr>
          <w:b/>
          <w:caps/>
          <w:sz w:val="24"/>
          <w:szCs w:val="24"/>
        </w:rPr>
      </w:pPr>
    </w:p>
    <w:p w14:paraId="495D8ED4" w14:textId="77777777" w:rsidR="00B60A0D" w:rsidRPr="0033341C" w:rsidRDefault="00B60A0D" w:rsidP="00626B6E">
      <w:pPr>
        <w:pStyle w:val="ListParagraph"/>
        <w:numPr>
          <w:ilvl w:val="0"/>
          <w:numId w:val="68"/>
        </w:numPr>
        <w:spacing w:before="60" w:after="60"/>
        <w:ind w:left="720"/>
        <w:jc w:val="both"/>
        <w:rPr>
          <w:sz w:val="24"/>
          <w:szCs w:val="24"/>
        </w:rPr>
      </w:pPr>
      <w:r w:rsidRPr="0033341C">
        <w:rPr>
          <w:sz w:val="24"/>
          <w:szCs w:val="24"/>
        </w:rPr>
        <w:t xml:space="preserve">Guru dapat memfasilitasi peserta didik untuk menggambar pulau tempat tinggal peserta didik. </w:t>
      </w:r>
    </w:p>
    <w:p w14:paraId="4FAE76E5" w14:textId="77777777" w:rsidR="00B60A0D" w:rsidRPr="0033341C" w:rsidRDefault="00B60A0D" w:rsidP="00626B6E">
      <w:pPr>
        <w:pStyle w:val="ListParagraph"/>
        <w:numPr>
          <w:ilvl w:val="0"/>
          <w:numId w:val="68"/>
        </w:numPr>
        <w:spacing w:before="60" w:after="60"/>
        <w:ind w:left="720"/>
        <w:jc w:val="both"/>
        <w:rPr>
          <w:sz w:val="24"/>
          <w:szCs w:val="24"/>
        </w:rPr>
      </w:pPr>
      <w:r w:rsidRPr="0033341C">
        <w:rPr>
          <w:sz w:val="24"/>
          <w:szCs w:val="24"/>
        </w:rPr>
        <w:t xml:space="preserve">Guru dapat memfasilitasi dengan menggambar bentuk pulau tersebut. Peserta didik diminta mewarnai gambar pulau yang sudah disediakan guru. </w:t>
      </w:r>
    </w:p>
    <w:p w14:paraId="72033E01" w14:textId="7D91BEF2" w:rsidR="003B08B7" w:rsidRPr="0033341C" w:rsidRDefault="00B60A0D" w:rsidP="00626B6E">
      <w:pPr>
        <w:pStyle w:val="ListParagraph"/>
        <w:numPr>
          <w:ilvl w:val="0"/>
          <w:numId w:val="68"/>
        </w:numPr>
        <w:spacing w:before="60" w:after="60"/>
        <w:ind w:left="720"/>
        <w:jc w:val="both"/>
        <w:rPr>
          <w:sz w:val="24"/>
          <w:szCs w:val="24"/>
        </w:rPr>
      </w:pPr>
      <w:r w:rsidRPr="0033341C">
        <w:rPr>
          <w:sz w:val="24"/>
          <w:szCs w:val="24"/>
        </w:rPr>
        <w:t>Guru dapat memberikan penguatan pentingnya memahami Negara Kesatuan Republik Indonesia, kita harus bersyukur bahwa kita dianugerahi tempat yang indah dan subur yang harus kita jaga Bersama</w:t>
      </w:r>
    </w:p>
    <w:p w14:paraId="64CA9122" w14:textId="77777777" w:rsidR="00B60A0D" w:rsidRPr="00B60A0D" w:rsidRDefault="00B60A0D" w:rsidP="00B60A0D">
      <w:pPr>
        <w:pStyle w:val="ListParagraph"/>
        <w:spacing w:before="60" w:after="60"/>
        <w:ind w:left="1146"/>
        <w:jc w:val="both"/>
        <w:rPr>
          <w:sz w:val="24"/>
          <w:szCs w:val="24"/>
        </w:rPr>
      </w:pPr>
    </w:p>
    <w:p w14:paraId="2C5F79FB" w14:textId="77777777" w:rsidR="00895FA2" w:rsidRPr="00895FA2" w:rsidRDefault="00895FA2" w:rsidP="00895FA2">
      <w:pPr>
        <w:spacing w:before="60" w:after="60"/>
        <w:ind w:left="426"/>
        <w:jc w:val="both"/>
        <w:rPr>
          <w:b/>
          <w:caps/>
          <w:sz w:val="24"/>
          <w:szCs w:val="24"/>
        </w:rPr>
      </w:pPr>
      <w:r w:rsidRPr="00895FA2">
        <w:rPr>
          <w:noProof/>
          <w:sz w:val="24"/>
          <w:szCs w:val="24"/>
        </w:rPr>
        <w:t xml:space="preserve"> </w:t>
      </w:r>
      <w:r w:rsidRPr="00895FA2">
        <w:rPr>
          <w:b/>
          <w:caps/>
          <w:sz w:val="24"/>
          <w:szCs w:val="24"/>
        </w:rPr>
        <w:t>Penutup</w:t>
      </w:r>
    </w:p>
    <w:p w14:paraId="65D75F5C" w14:textId="77777777" w:rsidR="00895FA2" w:rsidRPr="00895FA2" w:rsidRDefault="00895FA2" w:rsidP="00C5382B">
      <w:pPr>
        <w:pStyle w:val="ListParagraph"/>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Guru membimbing peserta didik menyimpulkan pembelajaran yang telah dilakukan</w:t>
      </w:r>
    </w:p>
    <w:p w14:paraId="127229B6" w14:textId="77777777" w:rsidR="00895FA2" w:rsidRPr="00895FA2" w:rsidRDefault="00895FA2" w:rsidP="00C5382B">
      <w:pPr>
        <w:pStyle w:val="ListParagraph"/>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Melakukan refleksi dan tanya jawab untuk mengevaluasi kegiatan pembelajaran yang telah dilaksanakan</w:t>
      </w:r>
    </w:p>
    <w:p w14:paraId="40B6E410" w14:textId="77777777" w:rsidR="00895FA2" w:rsidRPr="00895FA2" w:rsidRDefault="00895FA2" w:rsidP="00C5382B">
      <w:pPr>
        <w:pStyle w:val="ListParagraph"/>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Guru mengakhiri kegiatan belajar dengan memberikan pesan dan motivasi tetap semangat belajar dan diakhiri dengan berdoa.</w:t>
      </w:r>
    </w:p>
    <w:p w14:paraId="0F4597FF" w14:textId="263BFE76" w:rsidR="00164BE4" w:rsidRDefault="00164BE4" w:rsidP="001C7B89">
      <w:pPr>
        <w:spacing w:before="60" w:after="60"/>
        <w:jc w:val="both"/>
        <w:rPr>
          <w:rFonts w:eastAsia="Bookman Old Style"/>
          <w:sz w:val="24"/>
          <w:szCs w:val="24"/>
        </w:rPr>
      </w:pPr>
    </w:p>
    <w:p w14:paraId="0091F7BB" w14:textId="0C66D2E9" w:rsidR="00B60A0D" w:rsidRDefault="00B60A0D" w:rsidP="001C7B89">
      <w:pPr>
        <w:spacing w:before="60" w:after="60"/>
        <w:jc w:val="both"/>
        <w:rPr>
          <w:rFonts w:eastAsia="Bookman Old Style"/>
          <w:sz w:val="24"/>
          <w:szCs w:val="24"/>
        </w:rPr>
      </w:pPr>
      <w:r w:rsidRPr="00B60A0D">
        <w:rPr>
          <w:rFonts w:eastAsia="Bookman Old Style"/>
          <w:noProof/>
          <w:sz w:val="24"/>
          <w:szCs w:val="24"/>
        </w:rPr>
        <w:drawing>
          <wp:inline distT="0" distB="0" distL="0" distR="0" wp14:anchorId="5FB5DB28" wp14:editId="104E56DE">
            <wp:extent cx="1685365" cy="3723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697413" cy="375010"/>
                    </a:xfrm>
                    <a:prstGeom prst="rect">
                      <a:avLst/>
                    </a:prstGeom>
                  </pic:spPr>
                </pic:pic>
              </a:graphicData>
            </a:graphic>
          </wp:inline>
        </w:drawing>
      </w:r>
    </w:p>
    <w:p w14:paraId="02A2086C" w14:textId="3FC5E702" w:rsidR="00FE644E" w:rsidRPr="00895FA2" w:rsidRDefault="00FE644E" w:rsidP="00FE644E">
      <w:pPr>
        <w:shd w:val="clear" w:color="auto" w:fill="92D050"/>
        <w:spacing w:before="60" w:after="60"/>
        <w:ind w:left="426"/>
        <w:jc w:val="both"/>
        <w:rPr>
          <w:b/>
          <w:caps/>
          <w:sz w:val="24"/>
          <w:szCs w:val="24"/>
        </w:rPr>
      </w:pPr>
      <w:r w:rsidRPr="00895FA2">
        <w:rPr>
          <w:b/>
          <w:caps/>
          <w:sz w:val="24"/>
          <w:szCs w:val="24"/>
        </w:rPr>
        <w:t xml:space="preserve">PEMBELAJARAN </w:t>
      </w:r>
      <w:r w:rsidR="00B60A0D">
        <w:rPr>
          <w:b/>
          <w:caps/>
          <w:sz w:val="24"/>
          <w:szCs w:val="24"/>
        </w:rPr>
        <w:t>1</w:t>
      </w:r>
    </w:p>
    <w:p w14:paraId="1D29CFA8" w14:textId="77777777" w:rsidR="00FE644E" w:rsidRPr="00895FA2" w:rsidRDefault="00FE644E" w:rsidP="00FE644E">
      <w:pPr>
        <w:spacing w:before="60" w:after="60"/>
        <w:ind w:left="426"/>
        <w:jc w:val="both"/>
        <w:rPr>
          <w:b/>
          <w:caps/>
          <w:sz w:val="24"/>
          <w:szCs w:val="24"/>
        </w:rPr>
      </w:pPr>
      <w:r w:rsidRPr="00895FA2">
        <w:rPr>
          <w:b/>
          <w:caps/>
          <w:sz w:val="24"/>
          <w:szCs w:val="24"/>
        </w:rPr>
        <w:t>KEGIATAN Pendahuluan</w:t>
      </w:r>
    </w:p>
    <w:p w14:paraId="68103141" w14:textId="77777777" w:rsidR="00FE644E" w:rsidRPr="00895FA2" w:rsidRDefault="00FE644E" w:rsidP="00626B6E">
      <w:pPr>
        <w:pStyle w:val="ListParagraph"/>
        <w:numPr>
          <w:ilvl w:val="0"/>
          <w:numId w:val="89"/>
        </w:numPr>
        <w:spacing w:before="60" w:after="60"/>
        <w:contextualSpacing w:val="0"/>
        <w:jc w:val="both"/>
        <w:rPr>
          <w:rFonts w:eastAsia="Bookman Old Style"/>
          <w:sz w:val="24"/>
          <w:szCs w:val="24"/>
        </w:rPr>
      </w:pPr>
      <w:r w:rsidRPr="00895FA2">
        <w:rPr>
          <w:rFonts w:eastAsia="Bookman Old Style"/>
          <w:sz w:val="24"/>
          <w:szCs w:val="24"/>
        </w:rPr>
        <w:t>Guru membuka pembelajaran dengan mengucapkan salam.</w:t>
      </w:r>
    </w:p>
    <w:p w14:paraId="503E778F" w14:textId="77777777" w:rsidR="00FE644E" w:rsidRPr="00895FA2" w:rsidRDefault="00FE644E" w:rsidP="00626B6E">
      <w:pPr>
        <w:pStyle w:val="ListParagraph"/>
        <w:numPr>
          <w:ilvl w:val="0"/>
          <w:numId w:val="89"/>
        </w:numPr>
        <w:spacing w:before="60" w:after="60"/>
        <w:contextualSpacing w:val="0"/>
        <w:jc w:val="both"/>
        <w:rPr>
          <w:rFonts w:eastAsia="Bookman Old Style"/>
          <w:sz w:val="24"/>
          <w:szCs w:val="24"/>
        </w:rPr>
      </w:pPr>
      <w:r w:rsidRPr="00895FA2">
        <w:rPr>
          <w:rFonts w:eastAsia="Bookman Old Style"/>
          <w:sz w:val="24"/>
          <w:szCs w:val="24"/>
        </w:rPr>
        <w:t>Melakukan pembiasaan berdoa, memeriksa kehadiran, kerapihan pakaian, posisi tempat duduk peserta didik dan kebersihan kelas.</w:t>
      </w:r>
    </w:p>
    <w:p w14:paraId="077D86D7" w14:textId="77777777" w:rsidR="00FE644E" w:rsidRPr="00895FA2" w:rsidRDefault="00FE644E" w:rsidP="00626B6E">
      <w:pPr>
        <w:pStyle w:val="ListParagraph"/>
        <w:numPr>
          <w:ilvl w:val="0"/>
          <w:numId w:val="89"/>
        </w:numPr>
        <w:spacing w:before="60" w:after="60"/>
        <w:contextualSpacing w:val="0"/>
        <w:jc w:val="both"/>
        <w:rPr>
          <w:rFonts w:eastAsia="Bookman Old Style"/>
          <w:sz w:val="24"/>
          <w:szCs w:val="24"/>
        </w:rPr>
      </w:pPr>
      <w:r w:rsidRPr="00895FA2">
        <w:rPr>
          <w:rFonts w:eastAsia="Bookman Old Style"/>
          <w:sz w:val="24"/>
          <w:szCs w:val="24"/>
        </w:rPr>
        <w:t>Guru memberikan motivasi, memberikan pertanyaan pemantik materi yang akan diajarkan.</w:t>
      </w:r>
    </w:p>
    <w:p w14:paraId="75AA8A11" w14:textId="77777777" w:rsidR="00FE644E" w:rsidRPr="00895FA2" w:rsidRDefault="00FE644E" w:rsidP="00626B6E">
      <w:pPr>
        <w:pStyle w:val="ListParagraph"/>
        <w:numPr>
          <w:ilvl w:val="0"/>
          <w:numId w:val="89"/>
        </w:numPr>
        <w:spacing w:before="60" w:after="60"/>
        <w:contextualSpacing w:val="0"/>
        <w:jc w:val="both"/>
        <w:rPr>
          <w:sz w:val="24"/>
          <w:szCs w:val="24"/>
        </w:rPr>
      </w:pPr>
      <w:r w:rsidRPr="00895FA2">
        <w:rPr>
          <w:rFonts w:eastAsia="Bookman Old Style"/>
          <w:sz w:val="24"/>
          <w:szCs w:val="24"/>
        </w:rPr>
        <w:t>Guru memotivasi</w:t>
      </w:r>
      <w:r w:rsidRPr="00895FA2">
        <w:rPr>
          <w:sz w:val="24"/>
          <w:szCs w:val="24"/>
        </w:rPr>
        <w:t xml:space="preserve"> </w:t>
      </w:r>
      <w:r w:rsidRPr="00895FA2">
        <w:rPr>
          <w:rFonts w:eastAsia="Bookman Old Style"/>
          <w:sz w:val="24"/>
          <w:szCs w:val="24"/>
        </w:rPr>
        <w:t xml:space="preserve">peserta didik </w:t>
      </w:r>
      <w:r w:rsidRPr="00895FA2">
        <w:rPr>
          <w:sz w:val="24"/>
          <w:szCs w:val="24"/>
        </w:rPr>
        <w:t xml:space="preserve">untuk tercapainya kompetensi dan karakter yang sesuai dengan </w:t>
      </w:r>
      <w:r w:rsidRPr="00895FA2">
        <w:rPr>
          <w:b/>
          <w:bCs/>
          <w:iCs/>
          <w:sz w:val="24"/>
          <w:szCs w:val="24"/>
        </w:rPr>
        <w:t>Profil Pelajar Pancasila</w:t>
      </w:r>
      <w:r w:rsidRPr="00895FA2">
        <w:rPr>
          <w:bCs/>
          <w:iCs/>
          <w:sz w:val="24"/>
          <w:szCs w:val="24"/>
        </w:rPr>
        <w:t xml:space="preserve"> (</w:t>
      </w:r>
      <w:r w:rsidRPr="00895FA2">
        <w:rPr>
          <w:rFonts w:eastAsia="Bookman Old Style"/>
          <w:sz w:val="24"/>
          <w:szCs w:val="24"/>
        </w:rPr>
        <w:t>bertakwa kepada Tuhan Yang Maha Esa dan berakhlak mulia, bernalar kritis dan kreatif, bergotong royong, serta kebhinnekaan global</w:t>
      </w:r>
      <w:r w:rsidRPr="00895FA2">
        <w:rPr>
          <w:bCs/>
          <w:iCs/>
          <w:sz w:val="24"/>
          <w:szCs w:val="24"/>
        </w:rPr>
        <w:t xml:space="preserve">) </w:t>
      </w:r>
    </w:p>
    <w:p w14:paraId="2A7FB593" w14:textId="77777777" w:rsidR="00FE644E" w:rsidRPr="00895FA2" w:rsidRDefault="00FE644E" w:rsidP="00626B6E">
      <w:pPr>
        <w:pStyle w:val="ListParagraph"/>
        <w:numPr>
          <w:ilvl w:val="0"/>
          <w:numId w:val="89"/>
        </w:numPr>
        <w:spacing w:before="60" w:after="60"/>
        <w:jc w:val="both"/>
        <w:rPr>
          <w:sz w:val="24"/>
          <w:szCs w:val="24"/>
        </w:rPr>
      </w:pPr>
      <w:r w:rsidRPr="00895FA2">
        <w:rPr>
          <w:sz w:val="24"/>
          <w:szCs w:val="24"/>
        </w:rPr>
        <w:t>Guru melakukan asesmen awal dengan bertanya tentang materi dan siswa menjawab dengan prediksi masing-masing.</w:t>
      </w:r>
    </w:p>
    <w:p w14:paraId="00658493" w14:textId="77777777" w:rsidR="00FE644E" w:rsidRPr="00895FA2" w:rsidRDefault="00FE644E" w:rsidP="00626B6E">
      <w:pPr>
        <w:pStyle w:val="ListParagraph"/>
        <w:numPr>
          <w:ilvl w:val="0"/>
          <w:numId w:val="89"/>
        </w:numPr>
        <w:spacing w:before="60" w:after="60"/>
        <w:jc w:val="both"/>
        <w:rPr>
          <w:sz w:val="24"/>
          <w:szCs w:val="24"/>
        </w:rPr>
      </w:pPr>
      <w:r w:rsidRPr="00895FA2">
        <w:rPr>
          <w:rFonts w:eastAsia="Bookman Old Style"/>
          <w:sz w:val="24"/>
          <w:szCs w:val="24"/>
        </w:rPr>
        <w:t>Guru memotivasi peserta didik untuk semangat mengikuti pembelajaran dengan melakukan ice breaking</w:t>
      </w:r>
    </w:p>
    <w:p w14:paraId="519BA968" w14:textId="77777777" w:rsidR="00FE644E" w:rsidRPr="00895FA2" w:rsidRDefault="00FE644E" w:rsidP="00626B6E">
      <w:pPr>
        <w:pStyle w:val="ListParagraph"/>
        <w:numPr>
          <w:ilvl w:val="0"/>
          <w:numId w:val="89"/>
        </w:numPr>
        <w:spacing w:before="60" w:after="60"/>
        <w:jc w:val="both"/>
        <w:rPr>
          <w:sz w:val="24"/>
          <w:szCs w:val="24"/>
        </w:rPr>
      </w:pPr>
      <w:r w:rsidRPr="00895FA2">
        <w:rPr>
          <w:rFonts w:eastAsia="Bookman Old Style"/>
          <w:sz w:val="24"/>
          <w:szCs w:val="24"/>
        </w:rPr>
        <w:t xml:space="preserve">Guru menyampaikan tujuan pembelajaran dan memberikan gambaran terkait manfaat pembelajaran dalam kehidupan sehari-hari. </w:t>
      </w:r>
    </w:p>
    <w:p w14:paraId="5BBEE8DA" w14:textId="30EA9847" w:rsidR="00FE644E" w:rsidRDefault="00FE644E" w:rsidP="0076042C">
      <w:pPr>
        <w:spacing w:before="60" w:after="60"/>
        <w:jc w:val="both"/>
        <w:rPr>
          <w:b/>
          <w:caps/>
          <w:sz w:val="24"/>
          <w:szCs w:val="24"/>
        </w:rPr>
      </w:pPr>
    </w:p>
    <w:p w14:paraId="76DC2D14" w14:textId="77777777" w:rsidR="0076042C" w:rsidRPr="0076042C" w:rsidRDefault="0076042C" w:rsidP="0076042C">
      <w:pPr>
        <w:rPr>
          <w:sz w:val="24"/>
          <w:szCs w:val="24"/>
        </w:rPr>
      </w:pPr>
      <w:r w:rsidRPr="0076042C">
        <w:rPr>
          <w:rFonts w:hAnsi="Symbol"/>
          <w:sz w:val="24"/>
          <w:szCs w:val="24"/>
        </w:rPr>
        <w:t></w:t>
      </w:r>
      <w:r w:rsidRPr="0076042C">
        <w:rPr>
          <w:sz w:val="24"/>
          <w:szCs w:val="24"/>
        </w:rPr>
        <w:t xml:space="preserve">  </w:t>
      </w:r>
      <w:r w:rsidRPr="0076042C">
        <w:rPr>
          <w:b/>
          <w:bCs/>
          <w:sz w:val="24"/>
          <w:szCs w:val="24"/>
        </w:rPr>
        <w:t>Ice Breaker:</w:t>
      </w:r>
      <w:r w:rsidRPr="0076042C">
        <w:rPr>
          <w:sz w:val="24"/>
          <w:szCs w:val="24"/>
        </w:rPr>
        <w:br/>
        <w:t xml:space="preserve">Guru menyapa siswa dan menanyakan kabar mereka dengan ramah, serta mengajak siswa menyanyikan lagu "Lingkungan Bersih Sehat". </w:t>
      </w:r>
    </w:p>
    <w:p w14:paraId="77BA6175" w14:textId="77777777" w:rsidR="0076042C" w:rsidRPr="0076042C" w:rsidRDefault="0076042C" w:rsidP="0076042C">
      <w:pPr>
        <w:rPr>
          <w:sz w:val="24"/>
          <w:szCs w:val="24"/>
        </w:rPr>
      </w:pPr>
      <w:r w:rsidRPr="0076042C">
        <w:rPr>
          <w:rFonts w:hAnsi="Symbol"/>
          <w:sz w:val="24"/>
          <w:szCs w:val="24"/>
        </w:rPr>
        <w:t></w:t>
      </w:r>
      <w:r w:rsidRPr="0076042C">
        <w:rPr>
          <w:sz w:val="24"/>
          <w:szCs w:val="24"/>
        </w:rPr>
        <w:t xml:space="preserve">  </w:t>
      </w:r>
      <w:r w:rsidRPr="0076042C">
        <w:rPr>
          <w:b/>
          <w:bCs/>
          <w:sz w:val="24"/>
          <w:szCs w:val="24"/>
        </w:rPr>
        <w:t>Apersepsi:</w:t>
      </w:r>
      <w:r w:rsidRPr="0076042C">
        <w:rPr>
          <w:sz w:val="24"/>
          <w:szCs w:val="24"/>
        </w:rPr>
        <w:br/>
        <w:t xml:space="preserve">Guru bertanya kepada siswa: "Siapa yang suka bermain di sekolah?" dan "Bagaimana seharusnya kita menjaga lingkungan sekolah agar tetap bersih?" </w:t>
      </w:r>
    </w:p>
    <w:p w14:paraId="32E0ABD1" w14:textId="57105AEE" w:rsidR="0076042C" w:rsidRDefault="0076042C" w:rsidP="0076042C">
      <w:pPr>
        <w:spacing w:before="60" w:after="60"/>
        <w:rPr>
          <w:sz w:val="24"/>
          <w:szCs w:val="24"/>
        </w:rPr>
      </w:pPr>
      <w:r w:rsidRPr="0076042C">
        <w:rPr>
          <w:rFonts w:hAnsi="Symbol"/>
          <w:sz w:val="24"/>
          <w:szCs w:val="24"/>
        </w:rPr>
        <w:lastRenderedPageBreak/>
        <w:t></w:t>
      </w:r>
      <w:r w:rsidRPr="0076042C">
        <w:rPr>
          <w:sz w:val="24"/>
          <w:szCs w:val="24"/>
        </w:rPr>
        <w:t xml:space="preserve">  </w:t>
      </w:r>
      <w:r w:rsidRPr="0076042C">
        <w:rPr>
          <w:b/>
          <w:bCs/>
          <w:sz w:val="24"/>
          <w:szCs w:val="24"/>
        </w:rPr>
        <w:t>Tujuan Pembelajaran:</w:t>
      </w:r>
      <w:r w:rsidRPr="0076042C">
        <w:rPr>
          <w:sz w:val="24"/>
          <w:szCs w:val="24"/>
        </w:rPr>
        <w:br/>
        <w:t>Guru menjelaskan tujuan pembelajaran bahwa hari ini siswa akan belajar mengenal dan menjaga kebersihan lingkungan sekolah.</w:t>
      </w:r>
    </w:p>
    <w:p w14:paraId="297D43F0" w14:textId="77777777" w:rsidR="0076042C" w:rsidRDefault="0076042C" w:rsidP="0076042C">
      <w:pPr>
        <w:spacing w:before="60" w:after="60"/>
        <w:rPr>
          <w:b/>
          <w:caps/>
          <w:sz w:val="24"/>
          <w:szCs w:val="24"/>
        </w:rPr>
      </w:pPr>
    </w:p>
    <w:p w14:paraId="051A1762" w14:textId="6B27E0DA" w:rsidR="00B60A0D" w:rsidRDefault="00FE644E" w:rsidP="00B60A0D">
      <w:pPr>
        <w:spacing w:before="60" w:after="60"/>
        <w:ind w:left="426"/>
        <w:jc w:val="both"/>
        <w:rPr>
          <w:b/>
          <w:caps/>
          <w:sz w:val="24"/>
          <w:szCs w:val="24"/>
        </w:rPr>
      </w:pPr>
      <w:r w:rsidRPr="00895FA2">
        <w:rPr>
          <w:b/>
          <w:caps/>
          <w:sz w:val="24"/>
          <w:szCs w:val="24"/>
        </w:rPr>
        <w:t>Kegiatan Inti</w:t>
      </w:r>
    </w:p>
    <w:p w14:paraId="3E1D72EB" w14:textId="77777777" w:rsidR="0076042C" w:rsidRPr="0076042C" w:rsidRDefault="0076042C" w:rsidP="0076042C">
      <w:pPr>
        <w:spacing w:before="100" w:beforeAutospacing="1" w:after="100" w:afterAutospacing="1"/>
        <w:rPr>
          <w:sz w:val="24"/>
          <w:szCs w:val="24"/>
        </w:rPr>
      </w:pPr>
      <w:r w:rsidRPr="0076042C">
        <w:rPr>
          <w:rFonts w:hAnsi="Symbol"/>
          <w:sz w:val="24"/>
          <w:szCs w:val="24"/>
        </w:rPr>
        <w:t></w:t>
      </w:r>
      <w:r w:rsidRPr="0076042C">
        <w:rPr>
          <w:sz w:val="24"/>
          <w:szCs w:val="24"/>
        </w:rPr>
        <w:t xml:space="preserve">  </w:t>
      </w:r>
      <w:r w:rsidRPr="0076042C">
        <w:rPr>
          <w:b/>
          <w:bCs/>
          <w:sz w:val="24"/>
          <w:szCs w:val="24"/>
        </w:rPr>
        <w:t>Mindfull Learning (Fokus dan Kesadaran Penuh) (30 Menit)</w:t>
      </w:r>
    </w:p>
    <w:p w14:paraId="0ACE894D" w14:textId="77777777" w:rsidR="0076042C" w:rsidRPr="0076042C" w:rsidRDefault="0076042C" w:rsidP="00626B6E">
      <w:pPr>
        <w:numPr>
          <w:ilvl w:val="0"/>
          <w:numId w:val="93"/>
        </w:numPr>
        <w:spacing w:before="100" w:beforeAutospacing="1" w:after="100" w:afterAutospacing="1"/>
        <w:rPr>
          <w:sz w:val="24"/>
          <w:szCs w:val="24"/>
        </w:rPr>
      </w:pPr>
      <w:r w:rsidRPr="0076042C">
        <w:rPr>
          <w:sz w:val="24"/>
          <w:szCs w:val="24"/>
        </w:rPr>
        <w:t>Guru mengajak siswa untuk berjalan-jalan mengenal lingkungan sekolah seperti ruang kelas, halaman, dan tempat bermain.</w:t>
      </w:r>
    </w:p>
    <w:p w14:paraId="3075FFFA" w14:textId="77777777" w:rsidR="0076042C" w:rsidRPr="0076042C" w:rsidRDefault="0076042C" w:rsidP="00626B6E">
      <w:pPr>
        <w:numPr>
          <w:ilvl w:val="0"/>
          <w:numId w:val="93"/>
        </w:numPr>
        <w:spacing w:before="100" w:beforeAutospacing="1" w:after="100" w:afterAutospacing="1"/>
        <w:rPr>
          <w:sz w:val="24"/>
          <w:szCs w:val="24"/>
        </w:rPr>
      </w:pPr>
      <w:r w:rsidRPr="0076042C">
        <w:rPr>
          <w:sz w:val="24"/>
          <w:szCs w:val="24"/>
        </w:rPr>
        <w:t>Guru menjelaskan pentingnya menjaga kebersihan di setiap bagian lingkungan sekolah.</w:t>
      </w:r>
    </w:p>
    <w:p w14:paraId="39E9EBB8" w14:textId="77777777" w:rsidR="0076042C" w:rsidRPr="0076042C" w:rsidRDefault="0076042C" w:rsidP="00626B6E">
      <w:pPr>
        <w:numPr>
          <w:ilvl w:val="0"/>
          <w:numId w:val="93"/>
        </w:numPr>
        <w:spacing w:before="100" w:beforeAutospacing="1" w:after="100" w:afterAutospacing="1"/>
        <w:rPr>
          <w:sz w:val="24"/>
          <w:szCs w:val="24"/>
        </w:rPr>
      </w:pPr>
      <w:r w:rsidRPr="0076042C">
        <w:rPr>
          <w:sz w:val="24"/>
          <w:szCs w:val="24"/>
        </w:rPr>
        <w:t>Siswa diajak untuk memperhatikan bagaimana cara menjaga lingkungan, seperti membuang sampah pada tempatnya dan merawat tanaman.</w:t>
      </w:r>
    </w:p>
    <w:p w14:paraId="5E04B9C6" w14:textId="77777777" w:rsidR="0076042C" w:rsidRPr="0076042C" w:rsidRDefault="0076042C" w:rsidP="0076042C">
      <w:pPr>
        <w:spacing w:before="100" w:beforeAutospacing="1" w:after="100" w:afterAutospacing="1"/>
        <w:rPr>
          <w:sz w:val="24"/>
          <w:szCs w:val="24"/>
        </w:rPr>
      </w:pPr>
      <w:r w:rsidRPr="0076042C">
        <w:rPr>
          <w:rFonts w:hAnsi="Symbol"/>
          <w:sz w:val="24"/>
          <w:szCs w:val="24"/>
        </w:rPr>
        <w:t></w:t>
      </w:r>
      <w:r w:rsidRPr="0076042C">
        <w:rPr>
          <w:sz w:val="24"/>
          <w:szCs w:val="24"/>
        </w:rPr>
        <w:t xml:space="preserve">  </w:t>
      </w:r>
      <w:r w:rsidRPr="0076042C">
        <w:rPr>
          <w:b/>
          <w:bCs/>
          <w:sz w:val="24"/>
          <w:szCs w:val="24"/>
        </w:rPr>
        <w:t>Joyfull Learning (Pembelajaran Menyenangkan) (30 Menit)</w:t>
      </w:r>
    </w:p>
    <w:p w14:paraId="7657C927" w14:textId="77777777" w:rsidR="0076042C" w:rsidRPr="0076042C" w:rsidRDefault="0076042C" w:rsidP="00626B6E">
      <w:pPr>
        <w:numPr>
          <w:ilvl w:val="0"/>
          <w:numId w:val="94"/>
        </w:numPr>
        <w:spacing w:before="100" w:beforeAutospacing="1" w:after="100" w:afterAutospacing="1"/>
        <w:rPr>
          <w:sz w:val="24"/>
          <w:szCs w:val="24"/>
        </w:rPr>
      </w:pPr>
      <w:r w:rsidRPr="0076042C">
        <w:rPr>
          <w:b/>
          <w:bCs/>
          <w:sz w:val="24"/>
          <w:szCs w:val="24"/>
        </w:rPr>
        <w:t>Permainan Gotong Royong:</w:t>
      </w:r>
      <w:r w:rsidRPr="0076042C">
        <w:rPr>
          <w:sz w:val="24"/>
          <w:szCs w:val="24"/>
        </w:rPr>
        <w:br/>
        <w:t>Guru membagi siswa menjadi beberapa kelompok kecil. Setiap kelompok diberikan tugas membersihkan bagian tertentu dari lingkungan sekolah, seperti menyapu halaman atau merapikan taman.</w:t>
      </w:r>
    </w:p>
    <w:p w14:paraId="20CCD069" w14:textId="77777777" w:rsidR="0076042C" w:rsidRPr="0076042C" w:rsidRDefault="0076042C" w:rsidP="00626B6E">
      <w:pPr>
        <w:numPr>
          <w:ilvl w:val="0"/>
          <w:numId w:val="94"/>
        </w:numPr>
        <w:spacing w:before="100" w:beforeAutospacing="1" w:after="100" w:afterAutospacing="1"/>
        <w:rPr>
          <w:sz w:val="24"/>
          <w:szCs w:val="24"/>
        </w:rPr>
      </w:pPr>
      <w:r w:rsidRPr="0076042C">
        <w:rPr>
          <w:sz w:val="24"/>
          <w:szCs w:val="24"/>
        </w:rPr>
        <w:t>Siswa bekerja sama dalam membersihkan lingkungan dan saling membantu satu sama lain.</w:t>
      </w:r>
    </w:p>
    <w:p w14:paraId="6C640DB4" w14:textId="77777777" w:rsidR="0076042C" w:rsidRPr="0076042C" w:rsidRDefault="0076042C" w:rsidP="0076042C">
      <w:pPr>
        <w:spacing w:before="100" w:beforeAutospacing="1" w:after="100" w:afterAutospacing="1"/>
        <w:rPr>
          <w:sz w:val="24"/>
          <w:szCs w:val="24"/>
        </w:rPr>
      </w:pPr>
      <w:r w:rsidRPr="0076042C">
        <w:rPr>
          <w:rFonts w:hAnsi="Symbol"/>
          <w:sz w:val="24"/>
          <w:szCs w:val="24"/>
        </w:rPr>
        <w:t></w:t>
      </w:r>
      <w:r w:rsidRPr="0076042C">
        <w:rPr>
          <w:sz w:val="24"/>
          <w:szCs w:val="24"/>
        </w:rPr>
        <w:t xml:space="preserve">  </w:t>
      </w:r>
      <w:r w:rsidRPr="0076042C">
        <w:rPr>
          <w:b/>
          <w:bCs/>
          <w:sz w:val="24"/>
          <w:szCs w:val="24"/>
        </w:rPr>
        <w:t>Meaningfull Learning (Pembelajaran Bermakna) (30 Menit)</w:t>
      </w:r>
    </w:p>
    <w:p w14:paraId="556EB01F" w14:textId="77777777" w:rsidR="0076042C" w:rsidRPr="0076042C" w:rsidRDefault="0076042C" w:rsidP="00626B6E">
      <w:pPr>
        <w:numPr>
          <w:ilvl w:val="0"/>
          <w:numId w:val="95"/>
        </w:numPr>
        <w:spacing w:before="100" w:beforeAutospacing="1" w:after="100" w:afterAutospacing="1"/>
        <w:rPr>
          <w:sz w:val="24"/>
          <w:szCs w:val="24"/>
        </w:rPr>
      </w:pPr>
      <w:r w:rsidRPr="0076042C">
        <w:rPr>
          <w:sz w:val="24"/>
          <w:szCs w:val="24"/>
        </w:rPr>
        <w:t>Setelah kegiatan gotong royong, guru mengajak siswa untuk duduk di lingkaran dan membahas hasil kerja mereka.</w:t>
      </w:r>
    </w:p>
    <w:p w14:paraId="12676750" w14:textId="77777777" w:rsidR="0076042C" w:rsidRPr="0076042C" w:rsidRDefault="0076042C" w:rsidP="00626B6E">
      <w:pPr>
        <w:numPr>
          <w:ilvl w:val="0"/>
          <w:numId w:val="95"/>
        </w:numPr>
        <w:spacing w:before="100" w:beforeAutospacing="1" w:after="100" w:afterAutospacing="1"/>
        <w:rPr>
          <w:sz w:val="24"/>
          <w:szCs w:val="24"/>
        </w:rPr>
      </w:pPr>
      <w:r w:rsidRPr="0076042C">
        <w:rPr>
          <w:sz w:val="24"/>
          <w:szCs w:val="24"/>
        </w:rPr>
        <w:t>Guru bertanya: "Bagaimana perasaan kalian setelah membantu membersihkan sekolah?"</w:t>
      </w:r>
    </w:p>
    <w:p w14:paraId="23F31792" w14:textId="77777777" w:rsidR="0076042C" w:rsidRPr="0076042C" w:rsidRDefault="0076042C" w:rsidP="00626B6E">
      <w:pPr>
        <w:numPr>
          <w:ilvl w:val="0"/>
          <w:numId w:val="95"/>
        </w:numPr>
        <w:spacing w:before="100" w:beforeAutospacing="1" w:after="100" w:afterAutospacing="1"/>
        <w:rPr>
          <w:sz w:val="24"/>
          <w:szCs w:val="24"/>
        </w:rPr>
      </w:pPr>
      <w:r w:rsidRPr="0076042C">
        <w:rPr>
          <w:sz w:val="24"/>
          <w:szCs w:val="24"/>
        </w:rPr>
        <w:t>Siswa diajak untuk menyampaikan pentingnya kebersihan dan apa yang mereka bisa lakukan di rumah untuk menjaga lingkungan.</w:t>
      </w:r>
    </w:p>
    <w:p w14:paraId="73EA04F3" w14:textId="73CCE4EC" w:rsidR="0076042C" w:rsidRDefault="0076042C" w:rsidP="0076042C">
      <w:pPr>
        <w:spacing w:before="60" w:after="60"/>
        <w:jc w:val="both"/>
        <w:rPr>
          <w:b/>
          <w:caps/>
          <w:sz w:val="24"/>
          <w:szCs w:val="24"/>
        </w:rPr>
      </w:pPr>
    </w:p>
    <w:p w14:paraId="16771B50" w14:textId="77777777" w:rsidR="0076042C" w:rsidRDefault="0076042C" w:rsidP="0076042C">
      <w:pPr>
        <w:spacing w:before="60" w:after="60"/>
        <w:jc w:val="both"/>
        <w:rPr>
          <w:b/>
          <w:caps/>
          <w:sz w:val="24"/>
          <w:szCs w:val="24"/>
        </w:rPr>
      </w:pPr>
    </w:p>
    <w:p w14:paraId="1D90D8E6" w14:textId="54FFD022" w:rsidR="00B60A0D" w:rsidRPr="0076042C" w:rsidRDefault="00B60A0D" w:rsidP="00626B6E">
      <w:pPr>
        <w:pStyle w:val="ListParagraph"/>
        <w:numPr>
          <w:ilvl w:val="0"/>
          <w:numId w:val="90"/>
        </w:numPr>
        <w:spacing w:before="60" w:after="60"/>
        <w:ind w:left="810"/>
        <w:jc w:val="both"/>
        <w:rPr>
          <w:noProof/>
          <w:sz w:val="24"/>
          <w:szCs w:val="24"/>
        </w:rPr>
      </w:pPr>
      <w:r w:rsidRPr="0076042C">
        <w:rPr>
          <w:noProof/>
          <w:sz w:val="24"/>
          <w:szCs w:val="24"/>
        </w:rPr>
        <w:t>Guru mengawali pembelajaran dengan membacakan teks pada buku siswa</w:t>
      </w:r>
    </w:p>
    <w:p w14:paraId="5BFC282A" w14:textId="07677752" w:rsidR="00B60A0D" w:rsidRPr="0076042C" w:rsidRDefault="00B60A0D" w:rsidP="00626B6E">
      <w:pPr>
        <w:pStyle w:val="ListParagraph"/>
        <w:numPr>
          <w:ilvl w:val="0"/>
          <w:numId w:val="90"/>
        </w:numPr>
        <w:spacing w:before="60" w:after="60"/>
        <w:ind w:left="810"/>
        <w:jc w:val="both"/>
        <w:rPr>
          <w:bCs/>
          <w:caps/>
          <w:sz w:val="24"/>
          <w:szCs w:val="24"/>
        </w:rPr>
      </w:pPr>
      <w:r w:rsidRPr="0076042C">
        <w:rPr>
          <w:bCs/>
          <w:sz w:val="24"/>
          <w:szCs w:val="24"/>
        </w:rPr>
        <w:t xml:space="preserve">Guru dapat menanyakan kepada peserta didik bagaimana ciri-ciri kelas yang bersih? </w:t>
      </w:r>
    </w:p>
    <w:p w14:paraId="3807EE7B" w14:textId="7D3B7EA8" w:rsidR="00B60A0D" w:rsidRPr="0076042C" w:rsidRDefault="00B60A0D" w:rsidP="00626B6E">
      <w:pPr>
        <w:pStyle w:val="ListParagraph"/>
        <w:numPr>
          <w:ilvl w:val="0"/>
          <w:numId w:val="90"/>
        </w:numPr>
        <w:spacing w:before="60" w:after="60"/>
        <w:ind w:left="810"/>
        <w:jc w:val="both"/>
        <w:rPr>
          <w:bCs/>
          <w:caps/>
          <w:sz w:val="24"/>
          <w:szCs w:val="24"/>
        </w:rPr>
      </w:pPr>
      <w:r w:rsidRPr="0076042C">
        <w:rPr>
          <w:bCs/>
          <w:sz w:val="24"/>
          <w:szCs w:val="24"/>
        </w:rPr>
        <w:t xml:space="preserve">Guru dapat mengajak peserta didik untuk mengamati ruang kelas. </w:t>
      </w:r>
    </w:p>
    <w:p w14:paraId="74E097C4" w14:textId="007BAE40" w:rsidR="00B60A0D" w:rsidRPr="0076042C" w:rsidRDefault="00B60A0D" w:rsidP="00626B6E">
      <w:pPr>
        <w:pStyle w:val="ListParagraph"/>
        <w:numPr>
          <w:ilvl w:val="0"/>
          <w:numId w:val="90"/>
        </w:numPr>
        <w:spacing w:before="60" w:after="60"/>
        <w:ind w:left="810"/>
        <w:jc w:val="both"/>
        <w:rPr>
          <w:bCs/>
          <w:sz w:val="24"/>
          <w:szCs w:val="24"/>
        </w:rPr>
      </w:pPr>
      <w:r w:rsidRPr="0076042C">
        <w:rPr>
          <w:bCs/>
          <w:sz w:val="24"/>
          <w:szCs w:val="24"/>
        </w:rPr>
        <w:t>Guru dapat memberikan penguatan pentingnya memahami menjaga lingkungan kelas agar belajar nyaman. Guru juga menjelaskan cara menjaga lingkungan yang aman dan nyaman di sekolah.</w:t>
      </w:r>
    </w:p>
    <w:p w14:paraId="23D87D0E" w14:textId="77777777" w:rsidR="00B60A0D" w:rsidRPr="00B60A0D" w:rsidRDefault="00B60A0D" w:rsidP="00B60A0D">
      <w:pPr>
        <w:spacing w:before="60" w:after="60"/>
        <w:ind w:left="426"/>
        <w:jc w:val="both"/>
        <w:rPr>
          <w:bCs/>
          <w:caps/>
          <w:sz w:val="24"/>
          <w:szCs w:val="24"/>
        </w:rPr>
      </w:pPr>
    </w:p>
    <w:p w14:paraId="28B9A7CB" w14:textId="4A9EAA22" w:rsidR="00FE644E" w:rsidRPr="00895FA2" w:rsidRDefault="00FE644E" w:rsidP="00FE644E">
      <w:pPr>
        <w:spacing w:before="60" w:after="60"/>
        <w:ind w:left="426"/>
        <w:jc w:val="both"/>
        <w:rPr>
          <w:b/>
          <w:caps/>
          <w:sz w:val="24"/>
          <w:szCs w:val="24"/>
        </w:rPr>
      </w:pPr>
      <w:r w:rsidRPr="00895FA2">
        <w:rPr>
          <w:b/>
          <w:caps/>
          <w:sz w:val="24"/>
          <w:szCs w:val="24"/>
        </w:rPr>
        <w:t>Penutup</w:t>
      </w:r>
    </w:p>
    <w:p w14:paraId="7566D383" w14:textId="77777777" w:rsidR="00FE644E" w:rsidRPr="00895FA2" w:rsidRDefault="00FE644E" w:rsidP="00FE644E">
      <w:pPr>
        <w:pStyle w:val="ListParagraph"/>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Guru membimbing peserta didik menyimpulkan pembelajaran yang telah dilakukan</w:t>
      </w:r>
    </w:p>
    <w:p w14:paraId="04CD2E59" w14:textId="77777777" w:rsidR="00FE644E" w:rsidRPr="00895FA2" w:rsidRDefault="00FE644E" w:rsidP="00FE644E">
      <w:pPr>
        <w:pStyle w:val="ListParagraph"/>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Melakukan refleksi dan tanya jawab untuk mengevaluasi kegiatan pembelajaran yang telah dilaksanakan</w:t>
      </w:r>
    </w:p>
    <w:p w14:paraId="4E77B338" w14:textId="77777777" w:rsidR="00FE644E" w:rsidRPr="00895FA2" w:rsidRDefault="00FE644E" w:rsidP="00FE644E">
      <w:pPr>
        <w:pStyle w:val="ListParagraph"/>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Guru mengakhiri kegiatan belajar dengan memberikan pesan dan motivasi tetap semangat belajar dan diakhiri dengan berdoa.</w:t>
      </w:r>
    </w:p>
    <w:p w14:paraId="111C387E" w14:textId="51953235" w:rsidR="002831F4" w:rsidRDefault="002831F4">
      <w:pPr>
        <w:rPr>
          <w:rFonts w:eastAsia="Bookman Old Style"/>
          <w:sz w:val="24"/>
          <w:szCs w:val="24"/>
        </w:rPr>
      </w:pPr>
      <w:r>
        <w:rPr>
          <w:rFonts w:eastAsia="Bookman Old Style"/>
          <w:sz w:val="24"/>
          <w:szCs w:val="24"/>
        </w:rPr>
        <w:br w:type="page"/>
      </w:r>
    </w:p>
    <w:p w14:paraId="41AA0AEB" w14:textId="2FC81085" w:rsidR="00B60A0D" w:rsidRPr="00895FA2" w:rsidRDefault="00B60A0D" w:rsidP="00B60A0D">
      <w:pPr>
        <w:shd w:val="clear" w:color="auto" w:fill="92D050"/>
        <w:spacing w:before="60" w:after="60"/>
        <w:ind w:left="426"/>
        <w:jc w:val="both"/>
        <w:rPr>
          <w:b/>
          <w:caps/>
          <w:sz w:val="24"/>
          <w:szCs w:val="24"/>
        </w:rPr>
      </w:pPr>
      <w:r w:rsidRPr="00895FA2">
        <w:rPr>
          <w:b/>
          <w:caps/>
          <w:sz w:val="24"/>
          <w:szCs w:val="24"/>
        </w:rPr>
        <w:lastRenderedPageBreak/>
        <w:t xml:space="preserve">PEMBELAJARAN </w:t>
      </w:r>
      <w:r>
        <w:rPr>
          <w:b/>
          <w:caps/>
          <w:sz w:val="24"/>
          <w:szCs w:val="24"/>
        </w:rPr>
        <w:t>2</w:t>
      </w:r>
    </w:p>
    <w:p w14:paraId="3371BD2D" w14:textId="77777777" w:rsidR="00B60A0D" w:rsidRPr="00895FA2" w:rsidRDefault="00B60A0D" w:rsidP="00B60A0D">
      <w:pPr>
        <w:spacing w:before="60" w:after="60"/>
        <w:ind w:left="426"/>
        <w:jc w:val="both"/>
        <w:rPr>
          <w:b/>
          <w:caps/>
          <w:sz w:val="24"/>
          <w:szCs w:val="24"/>
        </w:rPr>
      </w:pPr>
      <w:r w:rsidRPr="00895FA2">
        <w:rPr>
          <w:b/>
          <w:caps/>
          <w:sz w:val="24"/>
          <w:szCs w:val="24"/>
        </w:rPr>
        <w:t>KEGIATAN Pendahuluan</w:t>
      </w:r>
    </w:p>
    <w:p w14:paraId="2D733F17" w14:textId="77777777" w:rsidR="00B60A0D" w:rsidRPr="00895FA2" w:rsidRDefault="00B60A0D" w:rsidP="00626B6E">
      <w:pPr>
        <w:pStyle w:val="ListParagraph"/>
        <w:numPr>
          <w:ilvl w:val="0"/>
          <w:numId w:val="91"/>
        </w:numPr>
        <w:spacing w:before="60" w:after="60"/>
        <w:contextualSpacing w:val="0"/>
        <w:jc w:val="both"/>
        <w:rPr>
          <w:rFonts w:eastAsia="Bookman Old Style"/>
          <w:sz w:val="24"/>
          <w:szCs w:val="24"/>
        </w:rPr>
      </w:pPr>
      <w:r w:rsidRPr="00895FA2">
        <w:rPr>
          <w:rFonts w:eastAsia="Bookman Old Style"/>
          <w:sz w:val="24"/>
          <w:szCs w:val="24"/>
        </w:rPr>
        <w:t>Guru membuka pembelajaran dengan mengucapkan salam.</w:t>
      </w:r>
    </w:p>
    <w:p w14:paraId="394823BB" w14:textId="77777777" w:rsidR="00B60A0D" w:rsidRPr="00895FA2" w:rsidRDefault="00B60A0D" w:rsidP="00626B6E">
      <w:pPr>
        <w:pStyle w:val="ListParagraph"/>
        <w:numPr>
          <w:ilvl w:val="0"/>
          <w:numId w:val="91"/>
        </w:numPr>
        <w:spacing w:before="60" w:after="60"/>
        <w:contextualSpacing w:val="0"/>
        <w:jc w:val="both"/>
        <w:rPr>
          <w:rFonts w:eastAsia="Bookman Old Style"/>
          <w:sz w:val="24"/>
          <w:szCs w:val="24"/>
        </w:rPr>
      </w:pPr>
      <w:r w:rsidRPr="00895FA2">
        <w:rPr>
          <w:rFonts w:eastAsia="Bookman Old Style"/>
          <w:sz w:val="24"/>
          <w:szCs w:val="24"/>
        </w:rPr>
        <w:t>Melakukan pembiasaan berdoa, memeriksa kehadiran, kerapihan pakaian, posisi tempat duduk peserta didik dan kebersihan kelas.</w:t>
      </w:r>
    </w:p>
    <w:p w14:paraId="1F8F96A0" w14:textId="77777777" w:rsidR="00B60A0D" w:rsidRPr="00895FA2" w:rsidRDefault="00B60A0D" w:rsidP="00626B6E">
      <w:pPr>
        <w:pStyle w:val="ListParagraph"/>
        <w:numPr>
          <w:ilvl w:val="0"/>
          <w:numId w:val="91"/>
        </w:numPr>
        <w:spacing w:before="60" w:after="60"/>
        <w:contextualSpacing w:val="0"/>
        <w:jc w:val="both"/>
        <w:rPr>
          <w:rFonts w:eastAsia="Bookman Old Style"/>
          <w:sz w:val="24"/>
          <w:szCs w:val="24"/>
        </w:rPr>
      </w:pPr>
      <w:r w:rsidRPr="00895FA2">
        <w:rPr>
          <w:rFonts w:eastAsia="Bookman Old Style"/>
          <w:sz w:val="24"/>
          <w:szCs w:val="24"/>
        </w:rPr>
        <w:t>Guru memberikan motivasi, memberikan pertanyaan pemantik materi yang akan diajarkan.</w:t>
      </w:r>
    </w:p>
    <w:p w14:paraId="62923BDC" w14:textId="77777777" w:rsidR="00B60A0D" w:rsidRPr="00895FA2" w:rsidRDefault="00B60A0D" w:rsidP="00626B6E">
      <w:pPr>
        <w:pStyle w:val="ListParagraph"/>
        <w:numPr>
          <w:ilvl w:val="0"/>
          <w:numId w:val="91"/>
        </w:numPr>
        <w:spacing w:before="60" w:after="60"/>
        <w:contextualSpacing w:val="0"/>
        <w:jc w:val="both"/>
        <w:rPr>
          <w:sz w:val="24"/>
          <w:szCs w:val="24"/>
        </w:rPr>
      </w:pPr>
      <w:r w:rsidRPr="00895FA2">
        <w:rPr>
          <w:rFonts w:eastAsia="Bookman Old Style"/>
          <w:sz w:val="24"/>
          <w:szCs w:val="24"/>
        </w:rPr>
        <w:t>Guru memotivasi</w:t>
      </w:r>
      <w:r w:rsidRPr="00895FA2">
        <w:rPr>
          <w:sz w:val="24"/>
          <w:szCs w:val="24"/>
        </w:rPr>
        <w:t xml:space="preserve"> </w:t>
      </w:r>
      <w:r w:rsidRPr="00895FA2">
        <w:rPr>
          <w:rFonts w:eastAsia="Bookman Old Style"/>
          <w:sz w:val="24"/>
          <w:szCs w:val="24"/>
        </w:rPr>
        <w:t xml:space="preserve">peserta didik </w:t>
      </w:r>
      <w:r w:rsidRPr="00895FA2">
        <w:rPr>
          <w:sz w:val="24"/>
          <w:szCs w:val="24"/>
        </w:rPr>
        <w:t xml:space="preserve">untuk tercapainya kompetensi dan karakter yang sesuai dengan </w:t>
      </w:r>
      <w:r w:rsidRPr="00895FA2">
        <w:rPr>
          <w:b/>
          <w:bCs/>
          <w:iCs/>
          <w:sz w:val="24"/>
          <w:szCs w:val="24"/>
        </w:rPr>
        <w:t>Profil Pelajar Pancasila</w:t>
      </w:r>
      <w:r w:rsidRPr="00895FA2">
        <w:rPr>
          <w:bCs/>
          <w:iCs/>
          <w:sz w:val="24"/>
          <w:szCs w:val="24"/>
        </w:rPr>
        <w:t xml:space="preserve"> (</w:t>
      </w:r>
      <w:r w:rsidRPr="00895FA2">
        <w:rPr>
          <w:rFonts w:eastAsia="Bookman Old Style"/>
          <w:sz w:val="24"/>
          <w:szCs w:val="24"/>
        </w:rPr>
        <w:t>bertakwa kepada Tuhan Yang Maha Esa dan berakhlak mulia, bernalar kritis dan kreatif, bergotong royong, serta kebhinnekaan global</w:t>
      </w:r>
      <w:r w:rsidRPr="00895FA2">
        <w:rPr>
          <w:bCs/>
          <w:iCs/>
          <w:sz w:val="24"/>
          <w:szCs w:val="24"/>
        </w:rPr>
        <w:t xml:space="preserve">) </w:t>
      </w:r>
    </w:p>
    <w:p w14:paraId="1F0F488E" w14:textId="77777777" w:rsidR="00B60A0D" w:rsidRPr="00895FA2" w:rsidRDefault="00B60A0D" w:rsidP="00626B6E">
      <w:pPr>
        <w:pStyle w:val="ListParagraph"/>
        <w:numPr>
          <w:ilvl w:val="0"/>
          <w:numId w:val="91"/>
        </w:numPr>
        <w:spacing w:before="60" w:after="60"/>
        <w:jc w:val="both"/>
        <w:rPr>
          <w:sz w:val="24"/>
          <w:szCs w:val="24"/>
        </w:rPr>
      </w:pPr>
      <w:r w:rsidRPr="00895FA2">
        <w:rPr>
          <w:sz w:val="24"/>
          <w:szCs w:val="24"/>
        </w:rPr>
        <w:t>Guru melakukan asesmen awal dengan bertanya tentang materi dan siswa menjawab dengan prediksi masing-masing.</w:t>
      </w:r>
    </w:p>
    <w:p w14:paraId="285F3D10" w14:textId="77777777" w:rsidR="00B60A0D" w:rsidRPr="00895FA2" w:rsidRDefault="00B60A0D" w:rsidP="00626B6E">
      <w:pPr>
        <w:pStyle w:val="ListParagraph"/>
        <w:numPr>
          <w:ilvl w:val="0"/>
          <w:numId w:val="91"/>
        </w:numPr>
        <w:spacing w:before="60" w:after="60"/>
        <w:jc w:val="both"/>
        <w:rPr>
          <w:sz w:val="24"/>
          <w:szCs w:val="24"/>
        </w:rPr>
      </w:pPr>
      <w:r w:rsidRPr="00895FA2">
        <w:rPr>
          <w:rFonts w:eastAsia="Bookman Old Style"/>
          <w:sz w:val="24"/>
          <w:szCs w:val="24"/>
        </w:rPr>
        <w:t>Guru memotivasi peserta didik untuk semangat mengikuti pembelajaran dengan melakukan ice breaking</w:t>
      </w:r>
    </w:p>
    <w:p w14:paraId="68B6619B" w14:textId="77777777" w:rsidR="00B60A0D" w:rsidRPr="00895FA2" w:rsidRDefault="00B60A0D" w:rsidP="00626B6E">
      <w:pPr>
        <w:pStyle w:val="ListParagraph"/>
        <w:numPr>
          <w:ilvl w:val="0"/>
          <w:numId w:val="91"/>
        </w:numPr>
        <w:spacing w:before="60" w:after="60"/>
        <w:jc w:val="both"/>
        <w:rPr>
          <w:sz w:val="24"/>
          <w:szCs w:val="24"/>
        </w:rPr>
      </w:pPr>
      <w:r w:rsidRPr="00895FA2">
        <w:rPr>
          <w:rFonts w:eastAsia="Bookman Old Style"/>
          <w:sz w:val="24"/>
          <w:szCs w:val="24"/>
        </w:rPr>
        <w:t xml:space="preserve">Guru menyampaikan tujuan pembelajaran dan memberikan gambaran terkait manfaat pembelajaran dalam kehidupan sehari-hari. </w:t>
      </w:r>
    </w:p>
    <w:p w14:paraId="37CB6C7F" w14:textId="5F0AA8E3" w:rsidR="00B60A0D" w:rsidRDefault="00B60A0D" w:rsidP="003B73D6">
      <w:pPr>
        <w:spacing w:before="60" w:after="60"/>
        <w:jc w:val="both"/>
        <w:rPr>
          <w:b/>
          <w:caps/>
          <w:sz w:val="24"/>
          <w:szCs w:val="24"/>
        </w:rPr>
      </w:pPr>
    </w:p>
    <w:p w14:paraId="6510EADB" w14:textId="77777777" w:rsidR="003B73D6" w:rsidRPr="003B73D6" w:rsidRDefault="003B73D6" w:rsidP="003B73D6">
      <w:pPr>
        <w:spacing w:before="100" w:beforeAutospacing="1" w:after="100" w:afterAutospacing="1"/>
        <w:rPr>
          <w:sz w:val="24"/>
          <w:szCs w:val="24"/>
        </w:rPr>
      </w:pPr>
      <w:r w:rsidRPr="003B73D6">
        <w:rPr>
          <w:rFonts w:hAnsi="Symbol"/>
          <w:sz w:val="24"/>
          <w:szCs w:val="24"/>
        </w:rPr>
        <w:t></w:t>
      </w:r>
      <w:r w:rsidRPr="003B73D6">
        <w:rPr>
          <w:sz w:val="24"/>
          <w:szCs w:val="24"/>
        </w:rPr>
        <w:t xml:space="preserve">  </w:t>
      </w:r>
      <w:r w:rsidRPr="003B73D6">
        <w:rPr>
          <w:b/>
          <w:bCs/>
          <w:sz w:val="24"/>
          <w:szCs w:val="24"/>
        </w:rPr>
        <w:t>Ice Breaker</w:t>
      </w:r>
      <w:r w:rsidRPr="003B73D6">
        <w:rPr>
          <w:sz w:val="24"/>
          <w:szCs w:val="24"/>
        </w:rPr>
        <w:t>:</w:t>
      </w:r>
    </w:p>
    <w:p w14:paraId="550EAF58" w14:textId="77777777" w:rsidR="003B73D6" w:rsidRPr="003B73D6" w:rsidRDefault="003B73D6" w:rsidP="00626B6E">
      <w:pPr>
        <w:numPr>
          <w:ilvl w:val="0"/>
          <w:numId w:val="98"/>
        </w:numPr>
        <w:spacing w:before="100" w:beforeAutospacing="1" w:after="100" w:afterAutospacing="1"/>
        <w:rPr>
          <w:sz w:val="24"/>
          <w:szCs w:val="24"/>
        </w:rPr>
      </w:pPr>
      <w:r w:rsidRPr="003B73D6">
        <w:rPr>
          <w:sz w:val="24"/>
          <w:szCs w:val="24"/>
        </w:rPr>
        <w:t>Guru menyapa peserta didik dengan ramah.</w:t>
      </w:r>
    </w:p>
    <w:p w14:paraId="2F69B05E" w14:textId="77777777" w:rsidR="003B73D6" w:rsidRPr="003B73D6" w:rsidRDefault="003B73D6" w:rsidP="00626B6E">
      <w:pPr>
        <w:numPr>
          <w:ilvl w:val="0"/>
          <w:numId w:val="98"/>
        </w:numPr>
        <w:spacing w:before="100" w:beforeAutospacing="1" w:after="100" w:afterAutospacing="1"/>
        <w:rPr>
          <w:sz w:val="24"/>
          <w:szCs w:val="24"/>
        </w:rPr>
      </w:pPr>
      <w:r w:rsidRPr="003B73D6">
        <w:rPr>
          <w:sz w:val="24"/>
          <w:szCs w:val="24"/>
        </w:rPr>
        <w:t>Mengajak peserta didik menyanyikan lagu tentang kebersihan ("Aku Anak Sehat, Badan Bersih dan Kuat").</w:t>
      </w:r>
    </w:p>
    <w:p w14:paraId="049FC11F" w14:textId="77777777" w:rsidR="003B73D6" w:rsidRPr="003B73D6" w:rsidRDefault="003B73D6" w:rsidP="003B73D6">
      <w:pPr>
        <w:spacing w:before="100" w:beforeAutospacing="1" w:after="100" w:afterAutospacing="1"/>
        <w:rPr>
          <w:sz w:val="24"/>
          <w:szCs w:val="24"/>
        </w:rPr>
      </w:pPr>
      <w:r w:rsidRPr="003B73D6">
        <w:rPr>
          <w:rFonts w:hAnsi="Symbol"/>
          <w:sz w:val="24"/>
          <w:szCs w:val="24"/>
        </w:rPr>
        <w:t></w:t>
      </w:r>
      <w:r w:rsidRPr="003B73D6">
        <w:rPr>
          <w:sz w:val="24"/>
          <w:szCs w:val="24"/>
        </w:rPr>
        <w:t xml:space="preserve">  </w:t>
      </w:r>
      <w:r w:rsidRPr="003B73D6">
        <w:rPr>
          <w:b/>
          <w:bCs/>
          <w:sz w:val="24"/>
          <w:szCs w:val="24"/>
        </w:rPr>
        <w:t>Apersepsi</w:t>
      </w:r>
      <w:r w:rsidRPr="003B73D6">
        <w:rPr>
          <w:sz w:val="24"/>
          <w:szCs w:val="24"/>
        </w:rPr>
        <w:t>:</w:t>
      </w:r>
    </w:p>
    <w:p w14:paraId="7FC073DC" w14:textId="77777777" w:rsidR="003B73D6" w:rsidRPr="003B73D6" w:rsidRDefault="003B73D6" w:rsidP="00626B6E">
      <w:pPr>
        <w:numPr>
          <w:ilvl w:val="0"/>
          <w:numId w:val="99"/>
        </w:numPr>
        <w:spacing w:before="100" w:beforeAutospacing="1" w:after="100" w:afterAutospacing="1"/>
        <w:rPr>
          <w:sz w:val="24"/>
          <w:szCs w:val="24"/>
        </w:rPr>
      </w:pPr>
      <w:r w:rsidRPr="003B73D6">
        <w:rPr>
          <w:sz w:val="24"/>
          <w:szCs w:val="24"/>
        </w:rPr>
        <w:t>Guru bertanya kepada peserta didik: "Apakah kalian tahu apa saja yang ada di lingkungan sekolah kita?"</w:t>
      </w:r>
    </w:p>
    <w:p w14:paraId="1529C891" w14:textId="77777777" w:rsidR="003B73D6" w:rsidRPr="003B73D6" w:rsidRDefault="003B73D6" w:rsidP="00626B6E">
      <w:pPr>
        <w:numPr>
          <w:ilvl w:val="0"/>
          <w:numId w:val="99"/>
        </w:numPr>
        <w:spacing w:before="100" w:beforeAutospacing="1" w:after="100" w:afterAutospacing="1"/>
        <w:rPr>
          <w:sz w:val="24"/>
          <w:szCs w:val="24"/>
        </w:rPr>
      </w:pPr>
      <w:r w:rsidRPr="003B73D6">
        <w:rPr>
          <w:sz w:val="24"/>
          <w:szCs w:val="24"/>
        </w:rPr>
        <w:t>Guru meminta peserta didik menyebutkan bagian-bagian sekolah yang mereka tahu (misalnya, kelas, halaman, taman).</w:t>
      </w:r>
    </w:p>
    <w:p w14:paraId="7F003013" w14:textId="77777777" w:rsidR="003B73D6" w:rsidRPr="003B73D6" w:rsidRDefault="003B73D6" w:rsidP="003B73D6">
      <w:pPr>
        <w:spacing w:before="100" w:beforeAutospacing="1" w:after="100" w:afterAutospacing="1"/>
        <w:rPr>
          <w:sz w:val="24"/>
          <w:szCs w:val="24"/>
        </w:rPr>
      </w:pPr>
      <w:r w:rsidRPr="003B73D6">
        <w:rPr>
          <w:rFonts w:hAnsi="Symbol"/>
          <w:sz w:val="24"/>
          <w:szCs w:val="24"/>
        </w:rPr>
        <w:t></w:t>
      </w:r>
      <w:r w:rsidRPr="003B73D6">
        <w:rPr>
          <w:sz w:val="24"/>
          <w:szCs w:val="24"/>
        </w:rPr>
        <w:t xml:space="preserve">  </w:t>
      </w:r>
      <w:r w:rsidRPr="003B73D6">
        <w:rPr>
          <w:b/>
          <w:bCs/>
          <w:sz w:val="24"/>
          <w:szCs w:val="24"/>
        </w:rPr>
        <w:t>Tujuan Pembelajaran</w:t>
      </w:r>
      <w:r w:rsidRPr="003B73D6">
        <w:rPr>
          <w:sz w:val="24"/>
          <w:szCs w:val="24"/>
        </w:rPr>
        <w:t>:</w:t>
      </w:r>
    </w:p>
    <w:p w14:paraId="45413B18" w14:textId="77777777" w:rsidR="003B73D6" w:rsidRPr="003B73D6" w:rsidRDefault="003B73D6" w:rsidP="00626B6E">
      <w:pPr>
        <w:numPr>
          <w:ilvl w:val="0"/>
          <w:numId w:val="100"/>
        </w:numPr>
        <w:spacing w:before="100" w:beforeAutospacing="1" w:after="100" w:afterAutospacing="1"/>
        <w:rPr>
          <w:sz w:val="24"/>
          <w:szCs w:val="24"/>
        </w:rPr>
      </w:pPr>
      <w:r w:rsidRPr="003B73D6">
        <w:rPr>
          <w:sz w:val="24"/>
          <w:szCs w:val="24"/>
        </w:rPr>
        <w:t>Guru menyampaikan tujuan pembelajaran hari ini, yaitu mengenal lingkungan sekolah lebih dalam dan belajar menjaga kebersihan lingkungan sekolah.</w:t>
      </w:r>
    </w:p>
    <w:p w14:paraId="36FE0879" w14:textId="77777777" w:rsidR="003B73D6" w:rsidRDefault="003B73D6" w:rsidP="003B73D6">
      <w:pPr>
        <w:spacing w:before="60" w:after="60"/>
        <w:jc w:val="both"/>
        <w:rPr>
          <w:b/>
          <w:caps/>
          <w:sz w:val="24"/>
          <w:szCs w:val="24"/>
        </w:rPr>
      </w:pPr>
    </w:p>
    <w:p w14:paraId="120E2147" w14:textId="26C024CC" w:rsidR="00B60A0D" w:rsidRDefault="00B60A0D" w:rsidP="00B60A0D">
      <w:pPr>
        <w:spacing w:before="60" w:after="60"/>
        <w:ind w:left="426"/>
        <w:jc w:val="both"/>
        <w:rPr>
          <w:b/>
          <w:caps/>
          <w:sz w:val="24"/>
          <w:szCs w:val="24"/>
        </w:rPr>
      </w:pPr>
      <w:r w:rsidRPr="00895FA2">
        <w:rPr>
          <w:b/>
          <w:caps/>
          <w:sz w:val="24"/>
          <w:szCs w:val="24"/>
        </w:rPr>
        <w:t>Kegiatan Inti</w:t>
      </w:r>
    </w:p>
    <w:p w14:paraId="4E0EA943" w14:textId="77777777" w:rsidR="003B73D6" w:rsidRPr="003B73D6" w:rsidRDefault="003B73D6" w:rsidP="003B73D6">
      <w:pPr>
        <w:spacing w:before="100" w:beforeAutospacing="1" w:after="100" w:afterAutospacing="1"/>
        <w:rPr>
          <w:sz w:val="24"/>
          <w:szCs w:val="24"/>
        </w:rPr>
      </w:pPr>
      <w:r w:rsidRPr="003B73D6">
        <w:rPr>
          <w:rFonts w:hAnsi="Symbol"/>
          <w:sz w:val="24"/>
          <w:szCs w:val="24"/>
        </w:rPr>
        <w:t></w:t>
      </w:r>
      <w:r w:rsidRPr="003B73D6">
        <w:rPr>
          <w:sz w:val="24"/>
          <w:szCs w:val="24"/>
        </w:rPr>
        <w:t xml:space="preserve">  </w:t>
      </w:r>
      <w:r w:rsidRPr="003B73D6">
        <w:rPr>
          <w:b/>
          <w:bCs/>
          <w:sz w:val="24"/>
          <w:szCs w:val="24"/>
        </w:rPr>
        <w:t>Mindfull Learning (Fokus dan Kesadaran Penuh)</w:t>
      </w:r>
    </w:p>
    <w:p w14:paraId="23803E9E" w14:textId="77777777" w:rsidR="003B73D6" w:rsidRPr="003B73D6" w:rsidRDefault="003B73D6" w:rsidP="00626B6E">
      <w:pPr>
        <w:numPr>
          <w:ilvl w:val="0"/>
          <w:numId w:val="101"/>
        </w:numPr>
        <w:spacing w:before="100" w:beforeAutospacing="1" w:after="100" w:afterAutospacing="1"/>
        <w:rPr>
          <w:sz w:val="24"/>
          <w:szCs w:val="24"/>
        </w:rPr>
      </w:pPr>
      <w:r w:rsidRPr="003B73D6">
        <w:rPr>
          <w:b/>
          <w:bCs/>
          <w:sz w:val="24"/>
          <w:szCs w:val="24"/>
        </w:rPr>
        <w:t>Mengenali Lingkungan Sekolah (30 Menit)</w:t>
      </w:r>
      <w:r w:rsidRPr="003B73D6">
        <w:rPr>
          <w:sz w:val="24"/>
          <w:szCs w:val="24"/>
        </w:rPr>
        <w:t xml:space="preserve">: </w:t>
      </w:r>
    </w:p>
    <w:p w14:paraId="09EEED9F" w14:textId="77777777" w:rsidR="003B73D6" w:rsidRPr="003B73D6" w:rsidRDefault="003B73D6" w:rsidP="00626B6E">
      <w:pPr>
        <w:numPr>
          <w:ilvl w:val="1"/>
          <w:numId w:val="101"/>
        </w:numPr>
        <w:spacing w:before="100" w:beforeAutospacing="1" w:after="100" w:afterAutospacing="1"/>
        <w:rPr>
          <w:sz w:val="24"/>
          <w:szCs w:val="24"/>
        </w:rPr>
      </w:pPr>
      <w:r w:rsidRPr="003B73D6">
        <w:rPr>
          <w:sz w:val="24"/>
          <w:szCs w:val="24"/>
        </w:rPr>
        <w:t>Guru mengajak peserta didik berjalan-jalan di sekitar sekolah, mengenalkan berbagai area seperti taman, halaman, ruang kelas, perpustakaan.</w:t>
      </w:r>
    </w:p>
    <w:p w14:paraId="2E1EA569" w14:textId="77777777" w:rsidR="003B73D6" w:rsidRPr="003B73D6" w:rsidRDefault="003B73D6" w:rsidP="00626B6E">
      <w:pPr>
        <w:numPr>
          <w:ilvl w:val="1"/>
          <w:numId w:val="101"/>
        </w:numPr>
        <w:spacing w:before="100" w:beforeAutospacing="1" w:after="100" w:afterAutospacing="1"/>
        <w:rPr>
          <w:sz w:val="24"/>
          <w:szCs w:val="24"/>
        </w:rPr>
      </w:pPr>
      <w:r w:rsidRPr="003B73D6">
        <w:rPr>
          <w:sz w:val="24"/>
          <w:szCs w:val="24"/>
        </w:rPr>
        <w:t>Guru menjelaskan pentingnya menjaga kebersihan setiap area.</w:t>
      </w:r>
    </w:p>
    <w:p w14:paraId="68BC6CE8" w14:textId="77777777" w:rsidR="003B73D6" w:rsidRPr="003B73D6" w:rsidRDefault="003B73D6" w:rsidP="00626B6E">
      <w:pPr>
        <w:numPr>
          <w:ilvl w:val="0"/>
          <w:numId w:val="101"/>
        </w:numPr>
        <w:spacing w:before="100" w:beforeAutospacing="1" w:after="100" w:afterAutospacing="1"/>
        <w:rPr>
          <w:sz w:val="24"/>
          <w:szCs w:val="24"/>
        </w:rPr>
      </w:pPr>
      <w:r w:rsidRPr="003B73D6">
        <w:rPr>
          <w:b/>
          <w:bCs/>
          <w:sz w:val="24"/>
          <w:szCs w:val="24"/>
        </w:rPr>
        <w:t>Diskusi (15 Menit)</w:t>
      </w:r>
      <w:r w:rsidRPr="003B73D6">
        <w:rPr>
          <w:sz w:val="24"/>
          <w:szCs w:val="24"/>
        </w:rPr>
        <w:t xml:space="preserve">: </w:t>
      </w:r>
    </w:p>
    <w:p w14:paraId="1FAAF03A" w14:textId="77777777" w:rsidR="003B73D6" w:rsidRPr="003B73D6" w:rsidRDefault="003B73D6" w:rsidP="00626B6E">
      <w:pPr>
        <w:numPr>
          <w:ilvl w:val="1"/>
          <w:numId w:val="101"/>
        </w:numPr>
        <w:spacing w:before="100" w:beforeAutospacing="1" w:after="100" w:afterAutospacing="1"/>
        <w:rPr>
          <w:sz w:val="24"/>
          <w:szCs w:val="24"/>
        </w:rPr>
      </w:pPr>
      <w:r w:rsidRPr="003B73D6">
        <w:rPr>
          <w:sz w:val="24"/>
          <w:szCs w:val="24"/>
        </w:rPr>
        <w:t>Guru mengajak peserta didik berdiskusi tentang bagaimana mereka bisa menjaga kebersihan dan kerapian di sekolah.</w:t>
      </w:r>
    </w:p>
    <w:p w14:paraId="7BCEA2C7" w14:textId="77777777" w:rsidR="003B73D6" w:rsidRPr="003B73D6" w:rsidRDefault="003B73D6" w:rsidP="00626B6E">
      <w:pPr>
        <w:numPr>
          <w:ilvl w:val="1"/>
          <w:numId w:val="101"/>
        </w:numPr>
        <w:spacing w:before="100" w:beforeAutospacing="1" w:after="100" w:afterAutospacing="1"/>
        <w:rPr>
          <w:sz w:val="24"/>
          <w:szCs w:val="24"/>
        </w:rPr>
      </w:pPr>
      <w:r w:rsidRPr="003B73D6">
        <w:rPr>
          <w:sz w:val="24"/>
          <w:szCs w:val="24"/>
        </w:rPr>
        <w:lastRenderedPageBreak/>
        <w:t>Pertanyaan diskusi: "Apa yang bisa kita lakukan untuk menjaga lingkungan sekolah kita tetap bersih?"</w:t>
      </w:r>
    </w:p>
    <w:p w14:paraId="4147B7F6" w14:textId="77777777" w:rsidR="003B73D6" w:rsidRPr="003B73D6" w:rsidRDefault="003B73D6" w:rsidP="003B73D6">
      <w:pPr>
        <w:spacing w:before="100" w:beforeAutospacing="1" w:after="100" w:afterAutospacing="1"/>
        <w:rPr>
          <w:sz w:val="24"/>
          <w:szCs w:val="24"/>
        </w:rPr>
      </w:pPr>
      <w:r w:rsidRPr="003B73D6">
        <w:rPr>
          <w:rFonts w:hAnsi="Symbol"/>
          <w:sz w:val="24"/>
          <w:szCs w:val="24"/>
        </w:rPr>
        <w:t></w:t>
      </w:r>
      <w:r w:rsidRPr="003B73D6">
        <w:rPr>
          <w:sz w:val="24"/>
          <w:szCs w:val="24"/>
        </w:rPr>
        <w:t xml:space="preserve">  </w:t>
      </w:r>
      <w:r w:rsidRPr="003B73D6">
        <w:rPr>
          <w:b/>
          <w:bCs/>
          <w:sz w:val="24"/>
          <w:szCs w:val="24"/>
        </w:rPr>
        <w:t>Joyfull Learning (Pembelajaran Menyenangkan)</w:t>
      </w:r>
    </w:p>
    <w:p w14:paraId="77692205" w14:textId="77777777" w:rsidR="003B73D6" w:rsidRPr="003B73D6" w:rsidRDefault="003B73D6" w:rsidP="00626B6E">
      <w:pPr>
        <w:numPr>
          <w:ilvl w:val="0"/>
          <w:numId w:val="102"/>
        </w:numPr>
        <w:spacing w:before="100" w:beforeAutospacing="1" w:after="100" w:afterAutospacing="1"/>
        <w:rPr>
          <w:sz w:val="24"/>
          <w:szCs w:val="24"/>
        </w:rPr>
      </w:pPr>
      <w:r w:rsidRPr="003B73D6">
        <w:rPr>
          <w:b/>
          <w:bCs/>
          <w:sz w:val="24"/>
          <w:szCs w:val="24"/>
        </w:rPr>
        <w:t>Permainan Bersih-Bersih (30 Menit)</w:t>
      </w:r>
      <w:r w:rsidRPr="003B73D6">
        <w:rPr>
          <w:sz w:val="24"/>
          <w:szCs w:val="24"/>
        </w:rPr>
        <w:t xml:space="preserve">: </w:t>
      </w:r>
    </w:p>
    <w:p w14:paraId="174B08DD" w14:textId="77777777" w:rsidR="003B73D6" w:rsidRPr="003B73D6" w:rsidRDefault="003B73D6" w:rsidP="00626B6E">
      <w:pPr>
        <w:numPr>
          <w:ilvl w:val="1"/>
          <w:numId w:val="102"/>
        </w:numPr>
        <w:spacing w:before="100" w:beforeAutospacing="1" w:after="100" w:afterAutospacing="1"/>
        <w:rPr>
          <w:sz w:val="24"/>
          <w:szCs w:val="24"/>
        </w:rPr>
      </w:pPr>
      <w:r w:rsidRPr="003B73D6">
        <w:rPr>
          <w:sz w:val="24"/>
          <w:szCs w:val="24"/>
        </w:rPr>
        <w:t>Guru mengajak peserta didik bermain permainan "Siapa yang Paling Cepat?" dalam membersihkan lingkungan kelas dengan alat yang sudah disiapkan (sapu, lap, tempat sampah).</w:t>
      </w:r>
    </w:p>
    <w:p w14:paraId="349FC141" w14:textId="77777777" w:rsidR="003B73D6" w:rsidRPr="003B73D6" w:rsidRDefault="003B73D6" w:rsidP="00626B6E">
      <w:pPr>
        <w:numPr>
          <w:ilvl w:val="1"/>
          <w:numId w:val="102"/>
        </w:numPr>
        <w:spacing w:before="100" w:beforeAutospacing="1" w:after="100" w:afterAutospacing="1"/>
        <w:rPr>
          <w:sz w:val="24"/>
          <w:szCs w:val="24"/>
        </w:rPr>
      </w:pPr>
      <w:r w:rsidRPr="003B73D6">
        <w:rPr>
          <w:sz w:val="24"/>
          <w:szCs w:val="24"/>
        </w:rPr>
        <w:t>Kelompok yang paling cepat dan tepat menjaga kebersihan diberikan apresiasi.</w:t>
      </w:r>
    </w:p>
    <w:p w14:paraId="6FC5B294" w14:textId="77777777" w:rsidR="003B73D6" w:rsidRPr="003B73D6" w:rsidRDefault="003B73D6" w:rsidP="003B73D6">
      <w:pPr>
        <w:spacing w:before="100" w:beforeAutospacing="1" w:after="100" w:afterAutospacing="1"/>
        <w:rPr>
          <w:sz w:val="24"/>
          <w:szCs w:val="24"/>
        </w:rPr>
      </w:pPr>
      <w:r w:rsidRPr="003B73D6">
        <w:rPr>
          <w:rFonts w:hAnsi="Symbol"/>
          <w:sz w:val="24"/>
          <w:szCs w:val="24"/>
        </w:rPr>
        <w:t></w:t>
      </w:r>
      <w:r w:rsidRPr="003B73D6">
        <w:rPr>
          <w:sz w:val="24"/>
          <w:szCs w:val="24"/>
        </w:rPr>
        <w:t xml:space="preserve">  </w:t>
      </w:r>
      <w:r w:rsidRPr="003B73D6">
        <w:rPr>
          <w:b/>
          <w:bCs/>
          <w:sz w:val="24"/>
          <w:szCs w:val="24"/>
        </w:rPr>
        <w:t>Meaningfull Learning (Pembelajaran Bermakna)</w:t>
      </w:r>
    </w:p>
    <w:p w14:paraId="0E60BB0D" w14:textId="77777777" w:rsidR="003B73D6" w:rsidRPr="003B73D6" w:rsidRDefault="003B73D6" w:rsidP="00626B6E">
      <w:pPr>
        <w:numPr>
          <w:ilvl w:val="0"/>
          <w:numId w:val="103"/>
        </w:numPr>
        <w:spacing w:before="100" w:beforeAutospacing="1" w:after="100" w:afterAutospacing="1"/>
        <w:rPr>
          <w:sz w:val="24"/>
          <w:szCs w:val="24"/>
        </w:rPr>
      </w:pPr>
      <w:r w:rsidRPr="003B73D6">
        <w:rPr>
          <w:b/>
          <w:bCs/>
          <w:sz w:val="24"/>
          <w:szCs w:val="24"/>
        </w:rPr>
        <w:t>Gotong Royong Membersihkan Kelas (25 Menit)</w:t>
      </w:r>
      <w:r w:rsidRPr="003B73D6">
        <w:rPr>
          <w:sz w:val="24"/>
          <w:szCs w:val="24"/>
        </w:rPr>
        <w:t xml:space="preserve">: </w:t>
      </w:r>
    </w:p>
    <w:p w14:paraId="2FF488C3" w14:textId="77777777" w:rsidR="003B73D6" w:rsidRPr="003B73D6" w:rsidRDefault="003B73D6" w:rsidP="00626B6E">
      <w:pPr>
        <w:numPr>
          <w:ilvl w:val="1"/>
          <w:numId w:val="103"/>
        </w:numPr>
        <w:spacing w:before="100" w:beforeAutospacing="1" w:after="100" w:afterAutospacing="1"/>
        <w:rPr>
          <w:sz w:val="24"/>
          <w:szCs w:val="24"/>
        </w:rPr>
      </w:pPr>
      <w:r w:rsidRPr="003B73D6">
        <w:rPr>
          <w:sz w:val="24"/>
          <w:szCs w:val="24"/>
        </w:rPr>
        <w:t>Peserta didik dibagi dalam kelompok kecil.</w:t>
      </w:r>
    </w:p>
    <w:p w14:paraId="532F6CAB" w14:textId="77777777" w:rsidR="003B73D6" w:rsidRPr="003B73D6" w:rsidRDefault="003B73D6" w:rsidP="00626B6E">
      <w:pPr>
        <w:numPr>
          <w:ilvl w:val="1"/>
          <w:numId w:val="103"/>
        </w:numPr>
        <w:spacing w:before="100" w:beforeAutospacing="1" w:after="100" w:afterAutospacing="1"/>
        <w:rPr>
          <w:sz w:val="24"/>
          <w:szCs w:val="24"/>
        </w:rPr>
      </w:pPr>
      <w:r w:rsidRPr="003B73D6">
        <w:rPr>
          <w:sz w:val="24"/>
          <w:szCs w:val="24"/>
        </w:rPr>
        <w:t>Setiap kelompok bertanggung jawab membersihkan satu bagian dari kelas atau halaman sekolah.</w:t>
      </w:r>
    </w:p>
    <w:p w14:paraId="5D68AF11" w14:textId="77777777" w:rsidR="003B73D6" w:rsidRPr="003B73D6" w:rsidRDefault="003B73D6" w:rsidP="00626B6E">
      <w:pPr>
        <w:numPr>
          <w:ilvl w:val="1"/>
          <w:numId w:val="103"/>
        </w:numPr>
        <w:spacing w:before="100" w:beforeAutospacing="1" w:after="100" w:afterAutospacing="1"/>
        <w:rPr>
          <w:sz w:val="24"/>
          <w:szCs w:val="24"/>
        </w:rPr>
      </w:pPr>
      <w:r w:rsidRPr="003B73D6">
        <w:rPr>
          <w:sz w:val="24"/>
          <w:szCs w:val="24"/>
        </w:rPr>
        <w:t>Setelah membersihkan, masing-masing kelompok mempresentasikan hasil kerjanya dan menyampaikan pengalaman mereka.</w:t>
      </w:r>
    </w:p>
    <w:p w14:paraId="345067F9" w14:textId="77777777" w:rsidR="003B73D6" w:rsidRDefault="003B73D6" w:rsidP="003B73D6">
      <w:pPr>
        <w:spacing w:before="60" w:after="60"/>
        <w:jc w:val="both"/>
        <w:rPr>
          <w:b/>
          <w:caps/>
          <w:sz w:val="24"/>
          <w:szCs w:val="24"/>
        </w:rPr>
      </w:pPr>
    </w:p>
    <w:p w14:paraId="47728867" w14:textId="77777777" w:rsidR="00B60A0D" w:rsidRPr="0076042C" w:rsidRDefault="00B60A0D" w:rsidP="00626B6E">
      <w:pPr>
        <w:pStyle w:val="ListParagraph"/>
        <w:numPr>
          <w:ilvl w:val="0"/>
          <w:numId w:val="92"/>
        </w:numPr>
        <w:spacing w:before="60" w:after="60"/>
        <w:ind w:left="900"/>
        <w:jc w:val="both"/>
        <w:rPr>
          <w:bCs/>
          <w:sz w:val="24"/>
          <w:szCs w:val="24"/>
        </w:rPr>
      </w:pPr>
      <w:r w:rsidRPr="0076042C">
        <w:rPr>
          <w:bCs/>
          <w:sz w:val="24"/>
          <w:szCs w:val="24"/>
        </w:rPr>
        <w:t xml:space="preserve">Guru memfasilitasi peserta didik agar peserta didik dapat membacakan teks “kelasku bersih, sekolahku sehat” secara bergantian dengan peserta didik lain. </w:t>
      </w:r>
    </w:p>
    <w:p w14:paraId="3DF0CD55" w14:textId="6F7DC81A" w:rsidR="00B60A0D" w:rsidRPr="0076042C" w:rsidRDefault="00B60A0D" w:rsidP="00626B6E">
      <w:pPr>
        <w:pStyle w:val="ListParagraph"/>
        <w:numPr>
          <w:ilvl w:val="0"/>
          <w:numId w:val="92"/>
        </w:numPr>
        <w:spacing w:before="60" w:after="60"/>
        <w:ind w:left="900"/>
        <w:jc w:val="both"/>
        <w:rPr>
          <w:bCs/>
          <w:sz w:val="24"/>
          <w:szCs w:val="24"/>
        </w:rPr>
      </w:pPr>
      <w:r w:rsidRPr="0076042C">
        <w:rPr>
          <w:bCs/>
          <w:sz w:val="24"/>
          <w:szCs w:val="24"/>
        </w:rPr>
        <w:t>Guru memfasilitasi peserta didik untuk mencari tahu manfaat kebersamaan di sekolah berdasarkan pengalamannya.</w:t>
      </w:r>
    </w:p>
    <w:p w14:paraId="71DAE13B" w14:textId="77777777" w:rsidR="00B60A0D" w:rsidRPr="0076042C" w:rsidRDefault="00B60A0D" w:rsidP="00626B6E">
      <w:pPr>
        <w:pStyle w:val="ListParagraph"/>
        <w:numPr>
          <w:ilvl w:val="0"/>
          <w:numId w:val="92"/>
        </w:numPr>
        <w:spacing w:before="60" w:after="60"/>
        <w:ind w:left="900"/>
        <w:jc w:val="both"/>
        <w:rPr>
          <w:bCs/>
          <w:sz w:val="24"/>
          <w:szCs w:val="24"/>
        </w:rPr>
      </w:pPr>
      <w:r w:rsidRPr="0076042C">
        <w:rPr>
          <w:bCs/>
          <w:sz w:val="24"/>
          <w:szCs w:val="24"/>
        </w:rPr>
        <w:t>Guru memfasilitasi peserta didik mengamati gambar pada aktivitas “mari bercerita</w:t>
      </w:r>
    </w:p>
    <w:p w14:paraId="306CD99F" w14:textId="77777777" w:rsidR="00B60A0D" w:rsidRPr="0076042C" w:rsidRDefault="00B60A0D" w:rsidP="00626B6E">
      <w:pPr>
        <w:pStyle w:val="ListParagraph"/>
        <w:numPr>
          <w:ilvl w:val="0"/>
          <w:numId w:val="92"/>
        </w:numPr>
        <w:spacing w:before="60" w:after="60"/>
        <w:ind w:left="900"/>
        <w:jc w:val="both"/>
        <w:rPr>
          <w:bCs/>
          <w:sz w:val="24"/>
          <w:szCs w:val="24"/>
        </w:rPr>
      </w:pPr>
      <w:r w:rsidRPr="0076042C">
        <w:rPr>
          <w:bCs/>
          <w:sz w:val="24"/>
          <w:szCs w:val="24"/>
        </w:rPr>
        <w:t xml:space="preserve">Setelah mengamati gambar, guru meminta peserta didik untuk memberikan tanggapan mengenai gambar tersebut di depan kelas. </w:t>
      </w:r>
    </w:p>
    <w:p w14:paraId="67882A3D" w14:textId="191E09DB" w:rsidR="00B60A0D" w:rsidRPr="0076042C" w:rsidRDefault="00B60A0D" w:rsidP="00626B6E">
      <w:pPr>
        <w:pStyle w:val="ListParagraph"/>
        <w:numPr>
          <w:ilvl w:val="0"/>
          <w:numId w:val="92"/>
        </w:numPr>
        <w:spacing w:before="60" w:after="60"/>
        <w:ind w:left="900"/>
        <w:jc w:val="both"/>
        <w:rPr>
          <w:bCs/>
          <w:sz w:val="24"/>
          <w:szCs w:val="24"/>
        </w:rPr>
      </w:pPr>
      <w:r w:rsidRPr="0076042C">
        <w:rPr>
          <w:bCs/>
          <w:sz w:val="24"/>
          <w:szCs w:val="24"/>
        </w:rPr>
        <w:t>Guru mengapresiasi peserta didik yang sudah bercerita mengenai gambar tersebut.</w:t>
      </w:r>
    </w:p>
    <w:p w14:paraId="73E7D205" w14:textId="77777777" w:rsidR="00B60A0D" w:rsidRPr="00B60A0D" w:rsidRDefault="00B60A0D" w:rsidP="00B60A0D">
      <w:pPr>
        <w:spacing w:before="60" w:after="60"/>
        <w:ind w:left="426"/>
        <w:jc w:val="both"/>
        <w:rPr>
          <w:bCs/>
          <w:caps/>
          <w:sz w:val="24"/>
          <w:szCs w:val="24"/>
        </w:rPr>
      </w:pPr>
    </w:p>
    <w:p w14:paraId="5A021C74" w14:textId="77777777" w:rsidR="00B60A0D" w:rsidRPr="00895FA2" w:rsidRDefault="00B60A0D" w:rsidP="00B60A0D">
      <w:pPr>
        <w:spacing w:before="60" w:after="60"/>
        <w:ind w:left="426"/>
        <w:jc w:val="both"/>
        <w:rPr>
          <w:b/>
          <w:caps/>
          <w:sz w:val="24"/>
          <w:szCs w:val="24"/>
        </w:rPr>
      </w:pPr>
      <w:r w:rsidRPr="00895FA2">
        <w:rPr>
          <w:b/>
          <w:caps/>
          <w:sz w:val="24"/>
          <w:szCs w:val="24"/>
        </w:rPr>
        <w:t>Penutup</w:t>
      </w:r>
    </w:p>
    <w:p w14:paraId="1E0A8188" w14:textId="77777777" w:rsidR="00B60A0D" w:rsidRPr="00895FA2" w:rsidRDefault="00B60A0D" w:rsidP="00B60A0D">
      <w:pPr>
        <w:pStyle w:val="ListParagraph"/>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Guru membimbing peserta didik menyimpulkan pembelajaran yang telah dilakukan</w:t>
      </w:r>
    </w:p>
    <w:p w14:paraId="14180DC2" w14:textId="77777777" w:rsidR="00B60A0D" w:rsidRPr="00895FA2" w:rsidRDefault="00B60A0D" w:rsidP="00B60A0D">
      <w:pPr>
        <w:pStyle w:val="ListParagraph"/>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Melakukan refleksi dan tanya jawab untuk mengevaluasi kegiatan pembelajaran yang telah dilaksanakan</w:t>
      </w:r>
    </w:p>
    <w:p w14:paraId="79D48CA9" w14:textId="77777777" w:rsidR="00B60A0D" w:rsidRPr="00895FA2" w:rsidRDefault="00B60A0D" w:rsidP="00B60A0D">
      <w:pPr>
        <w:pStyle w:val="ListParagraph"/>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Guru mengakhiri kegiatan belajar dengan memberikan pesan dan motivasi tetap semangat belajar dan diakhiri dengan berdoa.</w:t>
      </w:r>
    </w:p>
    <w:p w14:paraId="356F1C6B" w14:textId="3D9E65C2" w:rsidR="00FE644E" w:rsidRDefault="00FE644E" w:rsidP="001C7B89">
      <w:pPr>
        <w:spacing w:before="60" w:after="60"/>
        <w:jc w:val="both"/>
        <w:rPr>
          <w:rFonts w:eastAsia="Bookman Old Style"/>
          <w:sz w:val="24"/>
          <w:szCs w:val="24"/>
        </w:rPr>
      </w:pPr>
    </w:p>
    <w:p w14:paraId="602D13E1" w14:textId="77777777" w:rsidR="00B60A0D" w:rsidRDefault="00B60A0D" w:rsidP="00B60A0D">
      <w:pPr>
        <w:spacing w:before="60" w:after="60"/>
        <w:jc w:val="both"/>
        <w:rPr>
          <w:rFonts w:eastAsia="Bookman Old Style"/>
          <w:sz w:val="24"/>
          <w:szCs w:val="24"/>
        </w:rPr>
      </w:pPr>
    </w:p>
    <w:p w14:paraId="6462F5D9" w14:textId="77777777" w:rsidR="002831F4" w:rsidRDefault="002831F4">
      <w:pPr>
        <w:rPr>
          <w:b/>
          <w:caps/>
          <w:sz w:val="24"/>
          <w:szCs w:val="24"/>
        </w:rPr>
      </w:pPr>
      <w:r>
        <w:rPr>
          <w:b/>
          <w:caps/>
          <w:sz w:val="24"/>
          <w:szCs w:val="24"/>
        </w:rPr>
        <w:br w:type="page"/>
      </w:r>
    </w:p>
    <w:p w14:paraId="3C608BD6" w14:textId="0B5559CE" w:rsidR="00B60A0D" w:rsidRPr="00895FA2" w:rsidRDefault="00B60A0D" w:rsidP="00B60A0D">
      <w:pPr>
        <w:shd w:val="clear" w:color="auto" w:fill="92D050"/>
        <w:spacing w:before="60" w:after="60"/>
        <w:ind w:left="426"/>
        <w:jc w:val="both"/>
        <w:rPr>
          <w:b/>
          <w:caps/>
          <w:sz w:val="24"/>
          <w:szCs w:val="24"/>
        </w:rPr>
      </w:pPr>
      <w:r w:rsidRPr="00895FA2">
        <w:rPr>
          <w:b/>
          <w:caps/>
          <w:sz w:val="24"/>
          <w:szCs w:val="24"/>
        </w:rPr>
        <w:lastRenderedPageBreak/>
        <w:t xml:space="preserve">PEMBELAJARAN </w:t>
      </w:r>
      <w:r>
        <w:rPr>
          <w:b/>
          <w:caps/>
          <w:sz w:val="24"/>
          <w:szCs w:val="24"/>
        </w:rPr>
        <w:t>3</w:t>
      </w:r>
    </w:p>
    <w:p w14:paraId="5EE161AA" w14:textId="77777777" w:rsidR="00B60A0D" w:rsidRPr="00895FA2" w:rsidRDefault="00B60A0D" w:rsidP="00B60A0D">
      <w:pPr>
        <w:spacing w:before="60" w:after="60"/>
        <w:ind w:left="426"/>
        <w:jc w:val="both"/>
        <w:rPr>
          <w:b/>
          <w:caps/>
          <w:sz w:val="24"/>
          <w:szCs w:val="24"/>
        </w:rPr>
      </w:pPr>
      <w:r w:rsidRPr="00895FA2">
        <w:rPr>
          <w:b/>
          <w:caps/>
          <w:sz w:val="24"/>
          <w:szCs w:val="24"/>
        </w:rPr>
        <w:t>KEGIATAN Pendahuluan</w:t>
      </w:r>
    </w:p>
    <w:p w14:paraId="076C9732" w14:textId="77777777" w:rsidR="00B60A0D" w:rsidRPr="00895FA2" w:rsidRDefault="00B60A0D" w:rsidP="00626B6E">
      <w:pPr>
        <w:pStyle w:val="ListParagraph"/>
        <w:numPr>
          <w:ilvl w:val="0"/>
          <w:numId w:val="104"/>
        </w:numPr>
        <w:spacing w:before="60" w:after="60"/>
        <w:contextualSpacing w:val="0"/>
        <w:jc w:val="both"/>
        <w:rPr>
          <w:rFonts w:eastAsia="Bookman Old Style"/>
          <w:sz w:val="24"/>
          <w:szCs w:val="24"/>
        </w:rPr>
      </w:pPr>
      <w:r w:rsidRPr="00895FA2">
        <w:rPr>
          <w:rFonts w:eastAsia="Bookman Old Style"/>
          <w:sz w:val="24"/>
          <w:szCs w:val="24"/>
        </w:rPr>
        <w:t>Guru membuka pembelajaran dengan mengucapkan salam.</w:t>
      </w:r>
    </w:p>
    <w:p w14:paraId="6BF103DF" w14:textId="77777777" w:rsidR="00B60A0D" w:rsidRPr="00895FA2" w:rsidRDefault="00B60A0D" w:rsidP="00626B6E">
      <w:pPr>
        <w:pStyle w:val="ListParagraph"/>
        <w:numPr>
          <w:ilvl w:val="0"/>
          <w:numId w:val="104"/>
        </w:numPr>
        <w:spacing w:before="60" w:after="60"/>
        <w:contextualSpacing w:val="0"/>
        <w:jc w:val="both"/>
        <w:rPr>
          <w:rFonts w:eastAsia="Bookman Old Style"/>
          <w:sz w:val="24"/>
          <w:szCs w:val="24"/>
        </w:rPr>
      </w:pPr>
      <w:r w:rsidRPr="00895FA2">
        <w:rPr>
          <w:rFonts w:eastAsia="Bookman Old Style"/>
          <w:sz w:val="24"/>
          <w:szCs w:val="24"/>
        </w:rPr>
        <w:t>Melakukan pembiasaan berdoa, memeriksa kehadiran, kerapihan pakaian, posisi tempat duduk peserta didik dan kebersihan kelas.</w:t>
      </w:r>
    </w:p>
    <w:p w14:paraId="182E7062" w14:textId="77777777" w:rsidR="00B60A0D" w:rsidRPr="00895FA2" w:rsidRDefault="00B60A0D" w:rsidP="00626B6E">
      <w:pPr>
        <w:pStyle w:val="ListParagraph"/>
        <w:numPr>
          <w:ilvl w:val="0"/>
          <w:numId w:val="104"/>
        </w:numPr>
        <w:spacing w:before="60" w:after="60"/>
        <w:contextualSpacing w:val="0"/>
        <w:jc w:val="both"/>
        <w:rPr>
          <w:rFonts w:eastAsia="Bookman Old Style"/>
          <w:sz w:val="24"/>
          <w:szCs w:val="24"/>
        </w:rPr>
      </w:pPr>
      <w:r w:rsidRPr="00895FA2">
        <w:rPr>
          <w:rFonts w:eastAsia="Bookman Old Style"/>
          <w:sz w:val="24"/>
          <w:szCs w:val="24"/>
        </w:rPr>
        <w:t>Guru memberikan motivasi, memberikan pertanyaan pemantik materi yang akan diajarkan.</w:t>
      </w:r>
    </w:p>
    <w:p w14:paraId="489A2882" w14:textId="77777777" w:rsidR="00B60A0D" w:rsidRPr="00895FA2" w:rsidRDefault="00B60A0D" w:rsidP="00626B6E">
      <w:pPr>
        <w:pStyle w:val="ListParagraph"/>
        <w:numPr>
          <w:ilvl w:val="0"/>
          <w:numId w:val="104"/>
        </w:numPr>
        <w:spacing w:before="60" w:after="60"/>
        <w:contextualSpacing w:val="0"/>
        <w:jc w:val="both"/>
        <w:rPr>
          <w:sz w:val="24"/>
          <w:szCs w:val="24"/>
        </w:rPr>
      </w:pPr>
      <w:r w:rsidRPr="00895FA2">
        <w:rPr>
          <w:rFonts w:eastAsia="Bookman Old Style"/>
          <w:sz w:val="24"/>
          <w:szCs w:val="24"/>
        </w:rPr>
        <w:t>Guru memotivasi</w:t>
      </w:r>
      <w:r w:rsidRPr="00895FA2">
        <w:rPr>
          <w:sz w:val="24"/>
          <w:szCs w:val="24"/>
        </w:rPr>
        <w:t xml:space="preserve"> </w:t>
      </w:r>
      <w:r w:rsidRPr="00895FA2">
        <w:rPr>
          <w:rFonts w:eastAsia="Bookman Old Style"/>
          <w:sz w:val="24"/>
          <w:szCs w:val="24"/>
        </w:rPr>
        <w:t xml:space="preserve">peserta didik </w:t>
      </w:r>
      <w:r w:rsidRPr="00895FA2">
        <w:rPr>
          <w:sz w:val="24"/>
          <w:szCs w:val="24"/>
        </w:rPr>
        <w:t xml:space="preserve">untuk tercapainya kompetensi dan karakter yang sesuai dengan </w:t>
      </w:r>
      <w:r w:rsidRPr="00895FA2">
        <w:rPr>
          <w:b/>
          <w:bCs/>
          <w:iCs/>
          <w:sz w:val="24"/>
          <w:szCs w:val="24"/>
        </w:rPr>
        <w:t>Profil Pelajar Pancasila</w:t>
      </w:r>
      <w:r w:rsidRPr="00895FA2">
        <w:rPr>
          <w:bCs/>
          <w:iCs/>
          <w:sz w:val="24"/>
          <w:szCs w:val="24"/>
        </w:rPr>
        <w:t xml:space="preserve"> (</w:t>
      </w:r>
      <w:r w:rsidRPr="00895FA2">
        <w:rPr>
          <w:rFonts w:eastAsia="Bookman Old Style"/>
          <w:sz w:val="24"/>
          <w:szCs w:val="24"/>
        </w:rPr>
        <w:t>bertakwa kepada Tuhan Yang Maha Esa dan berakhlak mulia, bernalar kritis dan kreatif, bergotong royong, serta kebhinnekaan global</w:t>
      </w:r>
      <w:r w:rsidRPr="00895FA2">
        <w:rPr>
          <w:bCs/>
          <w:iCs/>
          <w:sz w:val="24"/>
          <w:szCs w:val="24"/>
        </w:rPr>
        <w:t xml:space="preserve">) </w:t>
      </w:r>
    </w:p>
    <w:p w14:paraId="5D10D2F3" w14:textId="77777777" w:rsidR="00B60A0D" w:rsidRPr="00895FA2" w:rsidRDefault="00B60A0D" w:rsidP="00626B6E">
      <w:pPr>
        <w:pStyle w:val="ListParagraph"/>
        <w:numPr>
          <w:ilvl w:val="0"/>
          <w:numId w:val="104"/>
        </w:numPr>
        <w:spacing w:before="60" w:after="60"/>
        <w:jc w:val="both"/>
        <w:rPr>
          <w:sz w:val="24"/>
          <w:szCs w:val="24"/>
        </w:rPr>
      </w:pPr>
      <w:r w:rsidRPr="00895FA2">
        <w:rPr>
          <w:sz w:val="24"/>
          <w:szCs w:val="24"/>
        </w:rPr>
        <w:t>Guru melakukan asesmen awal dengan bertanya tentang materi dan siswa menjawab dengan prediksi masing-masing.</w:t>
      </w:r>
    </w:p>
    <w:p w14:paraId="6979984E" w14:textId="77777777" w:rsidR="00B60A0D" w:rsidRPr="00895FA2" w:rsidRDefault="00B60A0D" w:rsidP="00626B6E">
      <w:pPr>
        <w:pStyle w:val="ListParagraph"/>
        <w:numPr>
          <w:ilvl w:val="0"/>
          <w:numId w:val="104"/>
        </w:numPr>
        <w:spacing w:before="60" w:after="60"/>
        <w:jc w:val="both"/>
        <w:rPr>
          <w:sz w:val="24"/>
          <w:szCs w:val="24"/>
        </w:rPr>
      </w:pPr>
      <w:r w:rsidRPr="00895FA2">
        <w:rPr>
          <w:rFonts w:eastAsia="Bookman Old Style"/>
          <w:sz w:val="24"/>
          <w:szCs w:val="24"/>
        </w:rPr>
        <w:t>Guru memotivasi peserta didik untuk semangat mengikuti pembelajaran dengan melakukan ice breaking</w:t>
      </w:r>
    </w:p>
    <w:p w14:paraId="78D4D4FB" w14:textId="77777777" w:rsidR="00B60A0D" w:rsidRPr="00895FA2" w:rsidRDefault="00B60A0D" w:rsidP="00626B6E">
      <w:pPr>
        <w:pStyle w:val="ListParagraph"/>
        <w:numPr>
          <w:ilvl w:val="0"/>
          <w:numId w:val="104"/>
        </w:numPr>
        <w:spacing w:before="60" w:after="60"/>
        <w:jc w:val="both"/>
        <w:rPr>
          <w:sz w:val="24"/>
          <w:szCs w:val="24"/>
        </w:rPr>
      </w:pPr>
      <w:r w:rsidRPr="00895FA2">
        <w:rPr>
          <w:rFonts w:eastAsia="Bookman Old Style"/>
          <w:sz w:val="24"/>
          <w:szCs w:val="24"/>
        </w:rPr>
        <w:t xml:space="preserve">Guru menyampaikan tujuan pembelajaran dan memberikan gambaran terkait manfaat pembelajaran dalam kehidupan sehari-hari. </w:t>
      </w:r>
    </w:p>
    <w:p w14:paraId="6D97169D" w14:textId="77777777" w:rsidR="003B73D6" w:rsidRPr="003B73D6" w:rsidRDefault="003B73D6" w:rsidP="003B73D6">
      <w:pPr>
        <w:spacing w:before="100" w:beforeAutospacing="1" w:after="100" w:afterAutospacing="1"/>
        <w:rPr>
          <w:sz w:val="24"/>
          <w:szCs w:val="24"/>
        </w:rPr>
      </w:pPr>
      <w:r w:rsidRPr="003B73D6">
        <w:rPr>
          <w:rFonts w:hAnsi="Symbol"/>
          <w:sz w:val="24"/>
          <w:szCs w:val="24"/>
        </w:rPr>
        <w:t></w:t>
      </w:r>
      <w:r w:rsidRPr="003B73D6">
        <w:rPr>
          <w:sz w:val="24"/>
          <w:szCs w:val="24"/>
        </w:rPr>
        <w:t xml:space="preserve">  </w:t>
      </w:r>
      <w:r w:rsidRPr="003B73D6">
        <w:rPr>
          <w:b/>
          <w:bCs/>
          <w:sz w:val="24"/>
          <w:szCs w:val="24"/>
        </w:rPr>
        <w:t>Ice Breaker</w:t>
      </w:r>
      <w:r w:rsidRPr="003B73D6">
        <w:rPr>
          <w:sz w:val="24"/>
          <w:szCs w:val="24"/>
        </w:rPr>
        <w:t>:</w:t>
      </w:r>
    </w:p>
    <w:p w14:paraId="584B6967" w14:textId="77777777" w:rsidR="003B73D6" w:rsidRPr="003B73D6" w:rsidRDefault="003B73D6" w:rsidP="00626B6E">
      <w:pPr>
        <w:numPr>
          <w:ilvl w:val="0"/>
          <w:numId w:val="106"/>
        </w:numPr>
        <w:spacing w:before="100" w:beforeAutospacing="1" w:after="100" w:afterAutospacing="1"/>
        <w:rPr>
          <w:sz w:val="24"/>
          <w:szCs w:val="24"/>
        </w:rPr>
      </w:pPr>
      <w:r w:rsidRPr="003B73D6">
        <w:rPr>
          <w:sz w:val="24"/>
          <w:szCs w:val="24"/>
        </w:rPr>
        <w:t>Guru menyapa peserta didik dengan ramah dan mengajak mereka menyanyikan lagu "Lingkungan Bersih, Hidup Sehat".</w:t>
      </w:r>
    </w:p>
    <w:p w14:paraId="601766EA" w14:textId="77777777" w:rsidR="003B73D6" w:rsidRPr="003B73D6" w:rsidRDefault="003B73D6" w:rsidP="003B73D6">
      <w:pPr>
        <w:spacing w:before="100" w:beforeAutospacing="1" w:after="100" w:afterAutospacing="1"/>
        <w:rPr>
          <w:sz w:val="24"/>
          <w:szCs w:val="24"/>
        </w:rPr>
      </w:pPr>
      <w:r w:rsidRPr="003B73D6">
        <w:rPr>
          <w:rFonts w:hAnsi="Symbol"/>
          <w:sz w:val="24"/>
          <w:szCs w:val="24"/>
        </w:rPr>
        <w:t></w:t>
      </w:r>
      <w:r w:rsidRPr="003B73D6">
        <w:rPr>
          <w:sz w:val="24"/>
          <w:szCs w:val="24"/>
        </w:rPr>
        <w:t xml:space="preserve">  </w:t>
      </w:r>
      <w:r w:rsidRPr="003B73D6">
        <w:rPr>
          <w:b/>
          <w:bCs/>
          <w:sz w:val="24"/>
          <w:szCs w:val="24"/>
        </w:rPr>
        <w:t>Apersepsi</w:t>
      </w:r>
      <w:r w:rsidRPr="003B73D6">
        <w:rPr>
          <w:sz w:val="24"/>
          <w:szCs w:val="24"/>
        </w:rPr>
        <w:t>:</w:t>
      </w:r>
    </w:p>
    <w:p w14:paraId="7CD3F852" w14:textId="77777777" w:rsidR="003B73D6" w:rsidRPr="003B73D6" w:rsidRDefault="003B73D6" w:rsidP="00626B6E">
      <w:pPr>
        <w:numPr>
          <w:ilvl w:val="0"/>
          <w:numId w:val="107"/>
        </w:numPr>
        <w:spacing w:before="100" w:beforeAutospacing="1" w:after="100" w:afterAutospacing="1"/>
        <w:rPr>
          <w:sz w:val="24"/>
          <w:szCs w:val="24"/>
        </w:rPr>
      </w:pPr>
      <w:r w:rsidRPr="003B73D6">
        <w:rPr>
          <w:sz w:val="24"/>
          <w:szCs w:val="24"/>
        </w:rPr>
        <w:t>Guru mengajak peserta didik berdiskusi tentang pengalaman mereka saat membersihkan sekolah pada pertemuan sebelumnya.</w:t>
      </w:r>
    </w:p>
    <w:p w14:paraId="6AEA4F68" w14:textId="77777777" w:rsidR="003B73D6" w:rsidRPr="003B73D6" w:rsidRDefault="003B73D6" w:rsidP="00626B6E">
      <w:pPr>
        <w:numPr>
          <w:ilvl w:val="0"/>
          <w:numId w:val="107"/>
        </w:numPr>
        <w:spacing w:before="100" w:beforeAutospacing="1" w:after="100" w:afterAutospacing="1"/>
        <w:rPr>
          <w:sz w:val="24"/>
          <w:szCs w:val="24"/>
        </w:rPr>
      </w:pPr>
      <w:r w:rsidRPr="003B73D6">
        <w:rPr>
          <w:sz w:val="24"/>
          <w:szCs w:val="24"/>
        </w:rPr>
        <w:t>Guru menanyakan kepada peserta didik: "Kenapa kita harus menjaga kebersihan lingkungan sekolah kita setiap hari?"</w:t>
      </w:r>
    </w:p>
    <w:p w14:paraId="39F53F18" w14:textId="77777777" w:rsidR="003B73D6" w:rsidRPr="003B73D6" w:rsidRDefault="003B73D6" w:rsidP="003B73D6">
      <w:pPr>
        <w:spacing w:before="100" w:beforeAutospacing="1" w:after="100" w:afterAutospacing="1"/>
        <w:rPr>
          <w:sz w:val="24"/>
          <w:szCs w:val="24"/>
        </w:rPr>
      </w:pPr>
      <w:r w:rsidRPr="003B73D6">
        <w:rPr>
          <w:rFonts w:hAnsi="Symbol"/>
          <w:sz w:val="24"/>
          <w:szCs w:val="24"/>
        </w:rPr>
        <w:t></w:t>
      </w:r>
      <w:r w:rsidRPr="003B73D6">
        <w:rPr>
          <w:sz w:val="24"/>
          <w:szCs w:val="24"/>
        </w:rPr>
        <w:t xml:space="preserve">  </w:t>
      </w:r>
      <w:r w:rsidRPr="003B73D6">
        <w:rPr>
          <w:b/>
          <w:bCs/>
          <w:sz w:val="24"/>
          <w:szCs w:val="24"/>
        </w:rPr>
        <w:t>Tujuan Pembelajaran</w:t>
      </w:r>
      <w:r w:rsidRPr="003B73D6">
        <w:rPr>
          <w:sz w:val="24"/>
          <w:szCs w:val="24"/>
        </w:rPr>
        <w:t>:</w:t>
      </w:r>
    </w:p>
    <w:p w14:paraId="10824E5E" w14:textId="77777777" w:rsidR="003B73D6" w:rsidRPr="003B73D6" w:rsidRDefault="003B73D6" w:rsidP="00626B6E">
      <w:pPr>
        <w:numPr>
          <w:ilvl w:val="0"/>
          <w:numId w:val="108"/>
        </w:numPr>
        <w:spacing w:before="100" w:beforeAutospacing="1" w:after="100" w:afterAutospacing="1"/>
        <w:rPr>
          <w:sz w:val="24"/>
          <w:szCs w:val="24"/>
        </w:rPr>
      </w:pPr>
      <w:r w:rsidRPr="003B73D6">
        <w:rPr>
          <w:sz w:val="24"/>
          <w:szCs w:val="24"/>
        </w:rPr>
        <w:t>Guru menyampaikan tujuan pembelajaran hari ini, yaitu memahami tindakan nyata yang dapat dilakukan untuk menjaga kebersihan lingkungan sekolah.</w:t>
      </w:r>
    </w:p>
    <w:p w14:paraId="17FB8990" w14:textId="77777777" w:rsidR="00B60A0D" w:rsidRDefault="00B60A0D" w:rsidP="003B73D6">
      <w:pPr>
        <w:spacing w:before="60" w:after="60"/>
        <w:jc w:val="both"/>
        <w:rPr>
          <w:b/>
          <w:caps/>
          <w:sz w:val="24"/>
          <w:szCs w:val="24"/>
        </w:rPr>
      </w:pPr>
    </w:p>
    <w:p w14:paraId="27D90DD7" w14:textId="34718DC3" w:rsidR="00B60A0D" w:rsidRDefault="00B60A0D" w:rsidP="00B60A0D">
      <w:pPr>
        <w:spacing w:before="60" w:after="60"/>
        <w:ind w:left="426"/>
        <w:jc w:val="both"/>
        <w:rPr>
          <w:b/>
          <w:caps/>
          <w:sz w:val="24"/>
          <w:szCs w:val="24"/>
        </w:rPr>
      </w:pPr>
      <w:r w:rsidRPr="00895FA2">
        <w:rPr>
          <w:b/>
          <w:caps/>
          <w:sz w:val="24"/>
          <w:szCs w:val="24"/>
        </w:rPr>
        <w:t>Kegiatan Inti</w:t>
      </w:r>
    </w:p>
    <w:p w14:paraId="6DFCEC81" w14:textId="77777777" w:rsidR="003B73D6" w:rsidRPr="003B73D6" w:rsidRDefault="003B73D6" w:rsidP="003B73D6">
      <w:pPr>
        <w:spacing w:before="100" w:beforeAutospacing="1" w:after="100" w:afterAutospacing="1"/>
        <w:rPr>
          <w:sz w:val="24"/>
          <w:szCs w:val="24"/>
        </w:rPr>
      </w:pPr>
      <w:r w:rsidRPr="003B73D6">
        <w:rPr>
          <w:rFonts w:hAnsi="Symbol"/>
          <w:sz w:val="24"/>
          <w:szCs w:val="24"/>
        </w:rPr>
        <w:t></w:t>
      </w:r>
      <w:r w:rsidRPr="003B73D6">
        <w:rPr>
          <w:sz w:val="24"/>
          <w:szCs w:val="24"/>
        </w:rPr>
        <w:t xml:space="preserve">  </w:t>
      </w:r>
      <w:r w:rsidRPr="003B73D6">
        <w:rPr>
          <w:b/>
          <w:bCs/>
          <w:sz w:val="24"/>
          <w:szCs w:val="24"/>
        </w:rPr>
        <w:t>Mindfull Learning (Fokus dan Kesadaran Penuh)</w:t>
      </w:r>
    </w:p>
    <w:p w14:paraId="1B0A0767" w14:textId="77777777" w:rsidR="003B73D6" w:rsidRPr="003B73D6" w:rsidRDefault="003B73D6" w:rsidP="00626B6E">
      <w:pPr>
        <w:numPr>
          <w:ilvl w:val="0"/>
          <w:numId w:val="109"/>
        </w:numPr>
        <w:spacing w:before="100" w:beforeAutospacing="1" w:after="100" w:afterAutospacing="1"/>
        <w:rPr>
          <w:sz w:val="24"/>
          <w:szCs w:val="24"/>
        </w:rPr>
      </w:pPr>
      <w:r w:rsidRPr="003B73D6">
        <w:rPr>
          <w:b/>
          <w:bCs/>
          <w:sz w:val="24"/>
          <w:szCs w:val="24"/>
        </w:rPr>
        <w:t>Diskusi Kelompok (30 Menit)</w:t>
      </w:r>
      <w:r w:rsidRPr="003B73D6">
        <w:rPr>
          <w:sz w:val="24"/>
          <w:szCs w:val="24"/>
        </w:rPr>
        <w:t xml:space="preserve">: </w:t>
      </w:r>
    </w:p>
    <w:p w14:paraId="6ACABBAE" w14:textId="77777777" w:rsidR="003B73D6" w:rsidRPr="003B73D6" w:rsidRDefault="003B73D6" w:rsidP="00626B6E">
      <w:pPr>
        <w:numPr>
          <w:ilvl w:val="1"/>
          <w:numId w:val="109"/>
        </w:numPr>
        <w:spacing w:before="100" w:beforeAutospacing="1" w:after="100" w:afterAutospacing="1"/>
        <w:rPr>
          <w:sz w:val="24"/>
          <w:szCs w:val="24"/>
        </w:rPr>
      </w:pPr>
      <w:r w:rsidRPr="003B73D6">
        <w:rPr>
          <w:sz w:val="24"/>
          <w:szCs w:val="24"/>
        </w:rPr>
        <w:t>Guru membagi peserta didik dalam beberapa kelompok.</w:t>
      </w:r>
    </w:p>
    <w:p w14:paraId="7E8EE410" w14:textId="77777777" w:rsidR="003B73D6" w:rsidRPr="003B73D6" w:rsidRDefault="003B73D6" w:rsidP="00626B6E">
      <w:pPr>
        <w:numPr>
          <w:ilvl w:val="1"/>
          <w:numId w:val="109"/>
        </w:numPr>
        <w:spacing w:before="100" w:beforeAutospacing="1" w:after="100" w:afterAutospacing="1"/>
        <w:rPr>
          <w:sz w:val="24"/>
          <w:szCs w:val="24"/>
        </w:rPr>
      </w:pPr>
      <w:r w:rsidRPr="003B73D6">
        <w:rPr>
          <w:sz w:val="24"/>
          <w:szCs w:val="24"/>
        </w:rPr>
        <w:t>Setiap kelompok diminta untuk mendiskusikan tindakan apa saja yang bisa dilakukan untuk menjaga kebersihan lingkungan sekolah, seperti di ruang kelas, taman, dan halaman sekolah.</w:t>
      </w:r>
    </w:p>
    <w:p w14:paraId="4AD042B5" w14:textId="77777777" w:rsidR="003B73D6" w:rsidRPr="003B73D6" w:rsidRDefault="003B73D6" w:rsidP="00626B6E">
      <w:pPr>
        <w:numPr>
          <w:ilvl w:val="1"/>
          <w:numId w:val="109"/>
        </w:numPr>
        <w:spacing w:before="100" w:beforeAutospacing="1" w:after="100" w:afterAutospacing="1"/>
        <w:rPr>
          <w:sz w:val="24"/>
          <w:szCs w:val="24"/>
        </w:rPr>
      </w:pPr>
      <w:r w:rsidRPr="003B73D6">
        <w:rPr>
          <w:sz w:val="24"/>
          <w:szCs w:val="24"/>
        </w:rPr>
        <w:t>Setelah diskusi, setiap kelompok mempresentasikan hasil diskusi mereka di depan kelas.</w:t>
      </w:r>
    </w:p>
    <w:p w14:paraId="329BEE33" w14:textId="77777777" w:rsidR="003B73D6" w:rsidRPr="003B73D6" w:rsidRDefault="003B73D6" w:rsidP="003B73D6">
      <w:pPr>
        <w:spacing w:before="100" w:beforeAutospacing="1" w:after="100" w:afterAutospacing="1"/>
        <w:rPr>
          <w:sz w:val="24"/>
          <w:szCs w:val="24"/>
        </w:rPr>
      </w:pPr>
      <w:r w:rsidRPr="003B73D6">
        <w:rPr>
          <w:rFonts w:hAnsi="Symbol"/>
          <w:sz w:val="24"/>
          <w:szCs w:val="24"/>
        </w:rPr>
        <w:t></w:t>
      </w:r>
      <w:r w:rsidRPr="003B73D6">
        <w:rPr>
          <w:sz w:val="24"/>
          <w:szCs w:val="24"/>
        </w:rPr>
        <w:t xml:space="preserve">  </w:t>
      </w:r>
      <w:r w:rsidRPr="003B73D6">
        <w:rPr>
          <w:b/>
          <w:bCs/>
          <w:sz w:val="24"/>
          <w:szCs w:val="24"/>
        </w:rPr>
        <w:t>Joyfull Learning (Pembelajaran Menyenangkan)</w:t>
      </w:r>
    </w:p>
    <w:p w14:paraId="230DE934" w14:textId="77777777" w:rsidR="003B73D6" w:rsidRPr="003B73D6" w:rsidRDefault="003B73D6" w:rsidP="00626B6E">
      <w:pPr>
        <w:numPr>
          <w:ilvl w:val="0"/>
          <w:numId w:val="110"/>
        </w:numPr>
        <w:spacing w:before="100" w:beforeAutospacing="1" w:after="100" w:afterAutospacing="1"/>
        <w:rPr>
          <w:sz w:val="24"/>
          <w:szCs w:val="24"/>
        </w:rPr>
      </w:pPr>
      <w:r w:rsidRPr="003B73D6">
        <w:rPr>
          <w:b/>
          <w:bCs/>
          <w:sz w:val="24"/>
          <w:szCs w:val="24"/>
        </w:rPr>
        <w:lastRenderedPageBreak/>
        <w:t>Permainan Kebersihan (30 Menit)</w:t>
      </w:r>
      <w:r w:rsidRPr="003B73D6">
        <w:rPr>
          <w:sz w:val="24"/>
          <w:szCs w:val="24"/>
        </w:rPr>
        <w:t xml:space="preserve">: </w:t>
      </w:r>
    </w:p>
    <w:p w14:paraId="67B83F16" w14:textId="77777777" w:rsidR="003B73D6" w:rsidRPr="003B73D6" w:rsidRDefault="003B73D6" w:rsidP="00626B6E">
      <w:pPr>
        <w:numPr>
          <w:ilvl w:val="1"/>
          <w:numId w:val="110"/>
        </w:numPr>
        <w:spacing w:before="100" w:beforeAutospacing="1" w:after="100" w:afterAutospacing="1"/>
        <w:rPr>
          <w:sz w:val="24"/>
          <w:szCs w:val="24"/>
        </w:rPr>
      </w:pPr>
      <w:r w:rsidRPr="003B73D6">
        <w:rPr>
          <w:sz w:val="24"/>
          <w:szCs w:val="24"/>
        </w:rPr>
        <w:t>Guru mengajak peserta didik bermain permainan "Cari dan Bersihkan", di mana peserta didik diminta untuk mencari sampah atau benda yang berantakan di sekitar ruang kelas dan halaman sekolah, lalu membersihkannya.</w:t>
      </w:r>
    </w:p>
    <w:p w14:paraId="22592EF9" w14:textId="77777777" w:rsidR="003B73D6" w:rsidRPr="003B73D6" w:rsidRDefault="003B73D6" w:rsidP="00626B6E">
      <w:pPr>
        <w:numPr>
          <w:ilvl w:val="1"/>
          <w:numId w:val="110"/>
        </w:numPr>
        <w:spacing w:before="100" w:beforeAutospacing="1" w:after="100" w:afterAutospacing="1"/>
        <w:rPr>
          <w:sz w:val="24"/>
          <w:szCs w:val="24"/>
        </w:rPr>
      </w:pPr>
      <w:r w:rsidRPr="003B73D6">
        <w:rPr>
          <w:sz w:val="24"/>
          <w:szCs w:val="24"/>
        </w:rPr>
        <w:t>Guru memberikan hadiah kecil kepada peserta didik yang paling aktif dan cepat dalam menjaga kebersihan.</w:t>
      </w:r>
    </w:p>
    <w:p w14:paraId="526BC339" w14:textId="77777777" w:rsidR="003B73D6" w:rsidRPr="003B73D6" w:rsidRDefault="003B73D6" w:rsidP="003B73D6">
      <w:pPr>
        <w:spacing w:before="100" w:beforeAutospacing="1" w:after="100" w:afterAutospacing="1"/>
        <w:rPr>
          <w:sz w:val="24"/>
          <w:szCs w:val="24"/>
        </w:rPr>
      </w:pPr>
      <w:r w:rsidRPr="003B73D6">
        <w:rPr>
          <w:rFonts w:hAnsi="Symbol"/>
          <w:sz w:val="24"/>
          <w:szCs w:val="24"/>
        </w:rPr>
        <w:t></w:t>
      </w:r>
      <w:r w:rsidRPr="003B73D6">
        <w:rPr>
          <w:sz w:val="24"/>
          <w:szCs w:val="24"/>
        </w:rPr>
        <w:t xml:space="preserve">  </w:t>
      </w:r>
      <w:r w:rsidRPr="003B73D6">
        <w:rPr>
          <w:b/>
          <w:bCs/>
          <w:sz w:val="24"/>
          <w:szCs w:val="24"/>
        </w:rPr>
        <w:t>Meaningfull Learning (Pembelajaran Bermakna)</w:t>
      </w:r>
    </w:p>
    <w:p w14:paraId="0B2D4777" w14:textId="77777777" w:rsidR="003B73D6" w:rsidRPr="003B73D6" w:rsidRDefault="003B73D6" w:rsidP="00626B6E">
      <w:pPr>
        <w:numPr>
          <w:ilvl w:val="0"/>
          <w:numId w:val="111"/>
        </w:numPr>
        <w:spacing w:before="100" w:beforeAutospacing="1" w:after="100" w:afterAutospacing="1"/>
        <w:rPr>
          <w:sz w:val="24"/>
          <w:szCs w:val="24"/>
        </w:rPr>
      </w:pPr>
      <w:r w:rsidRPr="003B73D6">
        <w:rPr>
          <w:b/>
          <w:bCs/>
          <w:sz w:val="24"/>
          <w:szCs w:val="24"/>
        </w:rPr>
        <w:t>Proyek Gotong Royong (30 Menit)</w:t>
      </w:r>
      <w:r w:rsidRPr="003B73D6">
        <w:rPr>
          <w:sz w:val="24"/>
          <w:szCs w:val="24"/>
        </w:rPr>
        <w:t xml:space="preserve">: </w:t>
      </w:r>
    </w:p>
    <w:p w14:paraId="631B46F7" w14:textId="77777777" w:rsidR="003B73D6" w:rsidRPr="003B73D6" w:rsidRDefault="003B73D6" w:rsidP="00626B6E">
      <w:pPr>
        <w:numPr>
          <w:ilvl w:val="1"/>
          <w:numId w:val="111"/>
        </w:numPr>
        <w:spacing w:before="100" w:beforeAutospacing="1" w:after="100" w:afterAutospacing="1"/>
        <w:rPr>
          <w:sz w:val="24"/>
          <w:szCs w:val="24"/>
        </w:rPr>
      </w:pPr>
      <w:r w:rsidRPr="003B73D6">
        <w:rPr>
          <w:sz w:val="24"/>
          <w:szCs w:val="24"/>
        </w:rPr>
        <w:t>Peserta didik kembali bekerja sama dalam kelompok kecil untuk membersihkan satu bagian sekolah yang sudah ditentukan sebelumnya, seperti ruang kelas, halaman, atau taman sekolah.</w:t>
      </w:r>
    </w:p>
    <w:p w14:paraId="287E6E6A" w14:textId="77777777" w:rsidR="003B73D6" w:rsidRPr="003B73D6" w:rsidRDefault="003B73D6" w:rsidP="00626B6E">
      <w:pPr>
        <w:numPr>
          <w:ilvl w:val="1"/>
          <w:numId w:val="111"/>
        </w:numPr>
        <w:spacing w:before="100" w:beforeAutospacing="1" w:after="100" w:afterAutospacing="1"/>
        <w:rPr>
          <w:sz w:val="24"/>
          <w:szCs w:val="24"/>
        </w:rPr>
      </w:pPr>
      <w:r w:rsidRPr="003B73D6">
        <w:rPr>
          <w:sz w:val="24"/>
          <w:szCs w:val="24"/>
        </w:rPr>
        <w:t>Guru memberikan bimbingan dan contoh tentang cara membersihkan dengan baik, seperti menyapu, membuang sampah pada tempatnya, dan merapikan barang-barang yang berantakan.</w:t>
      </w:r>
    </w:p>
    <w:p w14:paraId="035840F8" w14:textId="77777777" w:rsidR="003B73D6" w:rsidRDefault="003B73D6" w:rsidP="003B73D6">
      <w:pPr>
        <w:spacing w:before="60" w:after="60"/>
        <w:jc w:val="both"/>
        <w:rPr>
          <w:b/>
          <w:caps/>
          <w:sz w:val="24"/>
          <w:szCs w:val="24"/>
        </w:rPr>
      </w:pPr>
    </w:p>
    <w:p w14:paraId="476DFB26" w14:textId="5AA2C210" w:rsidR="00B60A0D" w:rsidRPr="003B73D6" w:rsidRDefault="00B60A0D" w:rsidP="00626B6E">
      <w:pPr>
        <w:pStyle w:val="ListParagraph"/>
        <w:numPr>
          <w:ilvl w:val="0"/>
          <w:numId w:val="105"/>
        </w:numPr>
        <w:spacing w:before="60" w:after="60"/>
        <w:ind w:left="720"/>
        <w:jc w:val="both"/>
        <w:rPr>
          <w:sz w:val="24"/>
          <w:szCs w:val="24"/>
        </w:rPr>
      </w:pPr>
      <w:r w:rsidRPr="003B73D6">
        <w:rPr>
          <w:sz w:val="24"/>
          <w:szCs w:val="24"/>
        </w:rPr>
        <w:t xml:space="preserve">Guru membacakan dan menjelaskan langkah-langkah membuat montase kepada peserta didik. </w:t>
      </w:r>
    </w:p>
    <w:p w14:paraId="42C615B3" w14:textId="6FA2FBCC" w:rsidR="00B60A0D" w:rsidRPr="003B73D6" w:rsidRDefault="00B60A0D" w:rsidP="00626B6E">
      <w:pPr>
        <w:pStyle w:val="ListParagraph"/>
        <w:numPr>
          <w:ilvl w:val="0"/>
          <w:numId w:val="105"/>
        </w:numPr>
        <w:spacing w:before="60" w:after="60"/>
        <w:ind w:left="720"/>
        <w:jc w:val="both"/>
        <w:rPr>
          <w:sz w:val="24"/>
          <w:szCs w:val="24"/>
        </w:rPr>
      </w:pPr>
      <w:r w:rsidRPr="003B73D6">
        <w:rPr>
          <w:sz w:val="24"/>
          <w:szCs w:val="24"/>
        </w:rPr>
        <w:t xml:space="preserve">Guru memfasilitasi peserta didik untuk maju kedepan dan menampilkan hasil karyanya. </w:t>
      </w:r>
    </w:p>
    <w:p w14:paraId="427DEA22" w14:textId="22B17641" w:rsidR="00B60A0D" w:rsidRPr="003B73D6" w:rsidRDefault="00B60A0D" w:rsidP="00626B6E">
      <w:pPr>
        <w:pStyle w:val="ListParagraph"/>
        <w:numPr>
          <w:ilvl w:val="0"/>
          <w:numId w:val="105"/>
        </w:numPr>
        <w:spacing w:before="60" w:after="60"/>
        <w:ind w:left="720"/>
        <w:jc w:val="both"/>
        <w:rPr>
          <w:sz w:val="24"/>
          <w:szCs w:val="24"/>
        </w:rPr>
      </w:pPr>
      <w:r w:rsidRPr="003B73D6">
        <w:rPr>
          <w:sz w:val="24"/>
          <w:szCs w:val="24"/>
        </w:rPr>
        <w:t>Guru dapat memberikan penguatan pentingnya memahami menjaga kebersihan lingkungan sekolah.</w:t>
      </w:r>
    </w:p>
    <w:p w14:paraId="3F823EC5" w14:textId="35E37A94" w:rsidR="00B60A0D" w:rsidRPr="003B73D6" w:rsidRDefault="00B60A0D" w:rsidP="00626B6E">
      <w:pPr>
        <w:pStyle w:val="ListParagraph"/>
        <w:numPr>
          <w:ilvl w:val="0"/>
          <w:numId w:val="105"/>
        </w:numPr>
        <w:spacing w:before="60" w:after="60"/>
        <w:ind w:left="720"/>
        <w:jc w:val="both"/>
        <w:rPr>
          <w:sz w:val="24"/>
          <w:szCs w:val="24"/>
        </w:rPr>
      </w:pPr>
      <w:r w:rsidRPr="003B73D6">
        <w:rPr>
          <w:sz w:val="24"/>
          <w:szCs w:val="24"/>
        </w:rPr>
        <w:t xml:space="preserve">Guru memfasilitasi anak untuk mengerjakan soal pada aktivitas “Mari Berlatih”. Aktivitas “Mari Berlatih” merupakan aktivitas untuk evaluasi Subbab D. </w:t>
      </w:r>
    </w:p>
    <w:p w14:paraId="0D1262CC" w14:textId="29ABD11E" w:rsidR="00B60A0D" w:rsidRPr="003B73D6" w:rsidRDefault="00B60A0D" w:rsidP="00626B6E">
      <w:pPr>
        <w:pStyle w:val="ListParagraph"/>
        <w:numPr>
          <w:ilvl w:val="0"/>
          <w:numId w:val="105"/>
        </w:numPr>
        <w:spacing w:before="60" w:after="60"/>
        <w:ind w:left="720"/>
        <w:jc w:val="both"/>
        <w:rPr>
          <w:sz w:val="24"/>
          <w:szCs w:val="24"/>
        </w:rPr>
      </w:pPr>
      <w:r w:rsidRPr="003B73D6">
        <w:rPr>
          <w:sz w:val="24"/>
          <w:szCs w:val="24"/>
        </w:rPr>
        <w:t>Guru memastikan bahwa peserta didik tidak mengalami kesulitan dalam menulis dan mengerjakan evaluasi Subbab D. Guru membacakan setiap soal dan meminta peserta didik untuk menjawab soal tersebut</w:t>
      </w:r>
    </w:p>
    <w:p w14:paraId="5E3BA124" w14:textId="77777777" w:rsidR="00B60A0D" w:rsidRPr="00B60A0D" w:rsidRDefault="00B60A0D" w:rsidP="00B60A0D">
      <w:pPr>
        <w:spacing w:before="60" w:after="60"/>
        <w:ind w:left="426"/>
        <w:jc w:val="both"/>
        <w:rPr>
          <w:bCs/>
          <w:caps/>
          <w:sz w:val="24"/>
          <w:szCs w:val="24"/>
        </w:rPr>
      </w:pPr>
    </w:p>
    <w:p w14:paraId="738C04E6" w14:textId="77777777" w:rsidR="00B60A0D" w:rsidRPr="00895FA2" w:rsidRDefault="00B60A0D" w:rsidP="00B60A0D">
      <w:pPr>
        <w:spacing w:before="60" w:after="60"/>
        <w:ind w:left="426"/>
        <w:jc w:val="both"/>
        <w:rPr>
          <w:b/>
          <w:caps/>
          <w:sz w:val="24"/>
          <w:szCs w:val="24"/>
        </w:rPr>
      </w:pPr>
      <w:r w:rsidRPr="00895FA2">
        <w:rPr>
          <w:b/>
          <w:caps/>
          <w:sz w:val="24"/>
          <w:szCs w:val="24"/>
        </w:rPr>
        <w:t>Penutup</w:t>
      </w:r>
    </w:p>
    <w:p w14:paraId="5DA4D0A2" w14:textId="77777777" w:rsidR="00B60A0D" w:rsidRPr="00895FA2" w:rsidRDefault="00B60A0D" w:rsidP="00B60A0D">
      <w:pPr>
        <w:pStyle w:val="ListParagraph"/>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Guru membimbing peserta didik menyimpulkan pembelajaran yang telah dilakukan</w:t>
      </w:r>
    </w:p>
    <w:p w14:paraId="16E4B20B" w14:textId="77777777" w:rsidR="00B60A0D" w:rsidRPr="00895FA2" w:rsidRDefault="00B60A0D" w:rsidP="00B60A0D">
      <w:pPr>
        <w:pStyle w:val="ListParagraph"/>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Melakukan refleksi dan tanya jawab untuk mengevaluasi kegiatan pembelajaran yang telah dilaksanakan</w:t>
      </w:r>
    </w:p>
    <w:p w14:paraId="5E8F05A5" w14:textId="77777777" w:rsidR="00B60A0D" w:rsidRPr="00895FA2" w:rsidRDefault="00B60A0D" w:rsidP="00B60A0D">
      <w:pPr>
        <w:pStyle w:val="ListParagraph"/>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Guru mengakhiri kegiatan belajar dengan memberikan pesan dan motivasi tetap semangat belajar dan diakhiri dengan berdoa.</w:t>
      </w:r>
    </w:p>
    <w:p w14:paraId="00B2A33D" w14:textId="77777777" w:rsidR="00B60A0D" w:rsidRDefault="00B60A0D" w:rsidP="001C7B89">
      <w:pPr>
        <w:spacing w:before="60" w:after="60"/>
        <w:jc w:val="both"/>
        <w:rPr>
          <w:rFonts w:eastAsia="Bookman Old Style"/>
          <w:sz w:val="24"/>
          <w:szCs w:val="24"/>
        </w:rPr>
      </w:pPr>
    </w:p>
    <w:p w14:paraId="4D2A57DB" w14:textId="77777777" w:rsidR="001C7B89" w:rsidRPr="00375D62" w:rsidRDefault="001C7B89" w:rsidP="00375D62">
      <w:pPr>
        <w:shd w:val="clear" w:color="auto" w:fill="00B0F0"/>
        <w:tabs>
          <w:tab w:val="left" w:pos="426"/>
        </w:tabs>
        <w:spacing w:before="60" w:after="60"/>
        <w:jc w:val="both"/>
        <w:rPr>
          <w:b/>
          <w:bCs/>
          <w:caps/>
          <w:color w:val="FFFFFF" w:themeColor="background1"/>
          <w:sz w:val="24"/>
          <w:szCs w:val="24"/>
        </w:rPr>
      </w:pPr>
      <w:r w:rsidRPr="00375D62">
        <w:rPr>
          <w:b/>
          <w:bCs/>
          <w:caps/>
          <w:color w:val="FFFFFF" w:themeColor="background1"/>
          <w:sz w:val="24"/>
          <w:szCs w:val="24"/>
        </w:rPr>
        <w:t>E.</w:t>
      </w:r>
      <w:r w:rsidRPr="00375D62">
        <w:rPr>
          <w:b/>
          <w:bCs/>
          <w:caps/>
          <w:color w:val="FFFFFF" w:themeColor="background1"/>
          <w:sz w:val="24"/>
          <w:szCs w:val="24"/>
        </w:rPr>
        <w:tab/>
        <w:t>Pembelajaran Diferensiasi</w:t>
      </w:r>
    </w:p>
    <w:p w14:paraId="6C794FB0" w14:textId="77777777" w:rsidR="001C7B89" w:rsidRPr="004118BE" w:rsidRDefault="001C7B89" w:rsidP="00C5382B">
      <w:pPr>
        <w:pStyle w:val="ListParagraph"/>
        <w:numPr>
          <w:ilvl w:val="0"/>
          <w:numId w:val="1"/>
        </w:numPr>
        <w:spacing w:before="60" w:after="60"/>
        <w:contextualSpacing w:val="0"/>
        <w:jc w:val="both"/>
        <w:rPr>
          <w:rFonts w:eastAsia="Bookman Old Style"/>
          <w:sz w:val="24"/>
          <w:szCs w:val="24"/>
        </w:rPr>
      </w:pPr>
      <w:r w:rsidRPr="004118BE">
        <w:rPr>
          <w:rFonts w:eastAsia="Bookman Old Style"/>
          <w:sz w:val="24"/>
          <w:szCs w:val="24"/>
        </w:rPr>
        <w:t>Untuk siswa yang sudah memahami materi ini sesuai dengan tujuan pembelajaran dan mengeksplorasi topik ini lebih jauh, disarankan un</w:t>
      </w:r>
      <w:r w:rsidR="00E82717">
        <w:rPr>
          <w:rFonts w:eastAsia="Bookman Old Style"/>
          <w:sz w:val="24"/>
          <w:szCs w:val="24"/>
        </w:rPr>
        <w:t xml:space="preserve">tuk membaca materi menganalisis bab ini </w:t>
      </w:r>
      <w:r w:rsidRPr="004118BE">
        <w:rPr>
          <w:rFonts w:eastAsia="Bookman Old Style"/>
          <w:sz w:val="24"/>
          <w:szCs w:val="24"/>
        </w:rPr>
        <w:t>dari berbagai referensi yang relevan.</w:t>
      </w:r>
    </w:p>
    <w:p w14:paraId="04F2F8B2" w14:textId="77777777" w:rsidR="001C7B89" w:rsidRPr="004118BE" w:rsidRDefault="001C7B89" w:rsidP="00C5382B">
      <w:pPr>
        <w:pStyle w:val="ListParagraph"/>
        <w:numPr>
          <w:ilvl w:val="0"/>
          <w:numId w:val="1"/>
        </w:numPr>
        <w:spacing w:before="60" w:after="60"/>
        <w:ind w:left="709" w:hanging="283"/>
        <w:contextualSpacing w:val="0"/>
        <w:jc w:val="both"/>
        <w:rPr>
          <w:rFonts w:eastAsia="Bookman Old Style"/>
          <w:sz w:val="24"/>
          <w:szCs w:val="24"/>
        </w:rPr>
      </w:pPr>
      <w:r w:rsidRPr="004118BE">
        <w:rPr>
          <w:rFonts w:eastAsia="Bookman Old Style"/>
          <w:sz w:val="24"/>
          <w:szCs w:val="24"/>
        </w:rPr>
        <w:t>Guru dapat menggunakan alternatif metode dan media pembelajaran sesuai dengan kondisi masing-masing agar pelaksanaan pembelajaran menjadi lebih menyenangkan (</w:t>
      </w:r>
      <w:r w:rsidRPr="004118BE">
        <w:rPr>
          <w:rFonts w:eastAsia="Bookman Old Style"/>
          <w:i/>
          <w:sz w:val="24"/>
          <w:szCs w:val="24"/>
        </w:rPr>
        <w:t>joyfull learning</w:t>
      </w:r>
      <w:r w:rsidRPr="004118BE">
        <w:rPr>
          <w:rFonts w:eastAsia="Bookman Old Style"/>
          <w:sz w:val="24"/>
          <w:szCs w:val="24"/>
        </w:rPr>
        <w:t>) sehingga tujuan pembelajaran bisa tercapai.</w:t>
      </w:r>
    </w:p>
    <w:p w14:paraId="783B6B8C" w14:textId="77777777" w:rsidR="001C7B89" w:rsidRPr="004118BE" w:rsidRDefault="001C7B89" w:rsidP="00C5382B">
      <w:pPr>
        <w:pStyle w:val="ListParagraph"/>
        <w:numPr>
          <w:ilvl w:val="0"/>
          <w:numId w:val="1"/>
        </w:numPr>
        <w:spacing w:before="60" w:after="60"/>
        <w:ind w:left="709" w:hanging="283"/>
        <w:contextualSpacing w:val="0"/>
        <w:jc w:val="both"/>
        <w:rPr>
          <w:rFonts w:eastAsia="Bookman Old Style"/>
          <w:sz w:val="24"/>
          <w:szCs w:val="24"/>
        </w:rPr>
      </w:pPr>
      <w:r w:rsidRPr="004118BE">
        <w:rPr>
          <w:rFonts w:eastAsia="Bookman Old Style"/>
          <w:sz w:val="24"/>
          <w:szCs w:val="24"/>
        </w:rPr>
        <w:t xml:space="preserve">Untuk siswa yang kesulitan belajar topik ini, disarankan </w:t>
      </w:r>
      <w:r>
        <w:rPr>
          <w:rFonts w:eastAsia="Bookman Old Style"/>
          <w:sz w:val="24"/>
          <w:szCs w:val="24"/>
        </w:rPr>
        <w:t xml:space="preserve">untuk belajar kembali </w:t>
      </w:r>
      <w:r w:rsidRPr="004118BE">
        <w:rPr>
          <w:rFonts w:eastAsia="Bookman Old Style"/>
          <w:sz w:val="24"/>
          <w:szCs w:val="24"/>
        </w:rPr>
        <w:t>pada pembelajaran di dalam dan atau di luar kelas sesuai kesepataan antara guru dengan siswa. Siswa juga disarankan untuk belajar kepada teman sebaya.</w:t>
      </w:r>
    </w:p>
    <w:p w14:paraId="7F5744CA" w14:textId="77777777" w:rsidR="00895FA2" w:rsidRPr="004118BE" w:rsidRDefault="00895FA2" w:rsidP="001C7B89">
      <w:pPr>
        <w:spacing w:before="60" w:after="60"/>
        <w:jc w:val="both"/>
        <w:rPr>
          <w:rFonts w:eastAsia="Bookman Old Style"/>
          <w:sz w:val="24"/>
          <w:szCs w:val="24"/>
        </w:rPr>
      </w:pPr>
    </w:p>
    <w:p w14:paraId="1CDEF7A9" w14:textId="77777777" w:rsidR="001C7B89" w:rsidRPr="00375D62" w:rsidRDefault="001C7B89" w:rsidP="00375D62">
      <w:pPr>
        <w:shd w:val="clear" w:color="auto" w:fill="00B0F0"/>
        <w:tabs>
          <w:tab w:val="left" w:pos="426"/>
        </w:tabs>
        <w:spacing w:before="60" w:after="60"/>
        <w:jc w:val="both"/>
        <w:rPr>
          <w:b/>
          <w:bCs/>
          <w:caps/>
          <w:color w:val="FFFFFF" w:themeColor="background1"/>
          <w:sz w:val="24"/>
          <w:szCs w:val="24"/>
        </w:rPr>
      </w:pPr>
      <w:r w:rsidRPr="00375D62">
        <w:rPr>
          <w:b/>
          <w:bCs/>
          <w:caps/>
          <w:color w:val="FFFFFF" w:themeColor="background1"/>
          <w:sz w:val="24"/>
          <w:szCs w:val="24"/>
        </w:rPr>
        <w:lastRenderedPageBreak/>
        <w:t>F.</w:t>
      </w:r>
      <w:r w:rsidRPr="00375D62">
        <w:rPr>
          <w:b/>
          <w:bCs/>
          <w:caps/>
          <w:color w:val="FFFFFF" w:themeColor="background1"/>
          <w:sz w:val="24"/>
          <w:szCs w:val="24"/>
        </w:rPr>
        <w:tab/>
        <w:t>ASESMEN / PENILAIAN</w:t>
      </w:r>
    </w:p>
    <w:p w14:paraId="30CFD1FB" w14:textId="77777777" w:rsidR="001C7B89" w:rsidRPr="004118BE" w:rsidRDefault="001C7B89" w:rsidP="001C7B89">
      <w:pPr>
        <w:spacing w:before="60" w:after="60"/>
        <w:ind w:left="851" w:hanging="425"/>
        <w:jc w:val="both"/>
        <w:rPr>
          <w:b/>
          <w:sz w:val="24"/>
          <w:szCs w:val="24"/>
        </w:rPr>
      </w:pPr>
      <w:r w:rsidRPr="004118BE">
        <w:rPr>
          <w:b/>
          <w:sz w:val="24"/>
          <w:szCs w:val="24"/>
        </w:rPr>
        <w:t xml:space="preserve">1. </w:t>
      </w:r>
      <w:r w:rsidRPr="004118BE">
        <w:rPr>
          <w:b/>
          <w:sz w:val="24"/>
          <w:szCs w:val="24"/>
        </w:rPr>
        <w:tab/>
        <w:t>Asesmen Diagnostik (Sebelum Pembelajaran)</w:t>
      </w:r>
    </w:p>
    <w:p w14:paraId="2FB75DE1" w14:textId="77777777" w:rsidR="001C7B89" w:rsidRPr="004118BE" w:rsidRDefault="001C7B89" w:rsidP="001C7B89">
      <w:pPr>
        <w:spacing w:before="60" w:after="60"/>
        <w:ind w:left="851"/>
        <w:jc w:val="both"/>
        <w:rPr>
          <w:sz w:val="24"/>
          <w:szCs w:val="24"/>
        </w:rPr>
      </w:pPr>
      <w:r w:rsidRPr="004118BE">
        <w:rPr>
          <w:sz w:val="24"/>
          <w:szCs w:val="24"/>
        </w:rPr>
        <w:t>Untuk mengetahui kesiapan siswa dalam memasuki pembelajaran, dengan pertanyaan:</w:t>
      </w:r>
    </w:p>
    <w:tbl>
      <w:tblPr>
        <w:tblStyle w:val="TableGrid"/>
        <w:tblW w:w="8218" w:type="dxa"/>
        <w:tblInd w:w="959" w:type="dxa"/>
        <w:tblLook w:val="04A0" w:firstRow="1" w:lastRow="0" w:firstColumn="1" w:lastColumn="0" w:noHBand="0" w:noVBand="1"/>
      </w:tblPr>
      <w:tblGrid>
        <w:gridCol w:w="565"/>
        <w:gridCol w:w="5953"/>
        <w:gridCol w:w="850"/>
        <w:gridCol w:w="850"/>
      </w:tblGrid>
      <w:tr w:rsidR="001C7B89" w:rsidRPr="004118BE" w14:paraId="52866556" w14:textId="77777777" w:rsidTr="00D84E5A">
        <w:trPr>
          <w:trHeight w:val="240"/>
        </w:trPr>
        <w:tc>
          <w:tcPr>
            <w:tcW w:w="565" w:type="dxa"/>
            <w:vMerge w:val="restart"/>
            <w:vAlign w:val="center"/>
          </w:tcPr>
          <w:p w14:paraId="28995675" w14:textId="77777777" w:rsidR="001C7B89" w:rsidRPr="004118BE" w:rsidRDefault="001C7B89" w:rsidP="00D84E5A">
            <w:pPr>
              <w:spacing w:before="60" w:after="60"/>
              <w:jc w:val="center"/>
              <w:rPr>
                <w:b/>
                <w:sz w:val="24"/>
                <w:szCs w:val="24"/>
              </w:rPr>
            </w:pPr>
            <w:r w:rsidRPr="004118BE">
              <w:rPr>
                <w:b/>
                <w:sz w:val="24"/>
                <w:szCs w:val="24"/>
              </w:rPr>
              <w:t>No</w:t>
            </w:r>
          </w:p>
        </w:tc>
        <w:tc>
          <w:tcPr>
            <w:tcW w:w="5953" w:type="dxa"/>
            <w:vMerge w:val="restart"/>
            <w:vAlign w:val="center"/>
          </w:tcPr>
          <w:p w14:paraId="1D96988E" w14:textId="77777777" w:rsidR="001C7B89" w:rsidRPr="004118BE" w:rsidRDefault="001C7B89" w:rsidP="00D84E5A">
            <w:pPr>
              <w:spacing w:before="60" w:after="60"/>
              <w:jc w:val="center"/>
              <w:rPr>
                <w:b/>
                <w:sz w:val="24"/>
                <w:szCs w:val="24"/>
              </w:rPr>
            </w:pPr>
            <w:r w:rsidRPr="004118BE">
              <w:rPr>
                <w:b/>
                <w:sz w:val="24"/>
                <w:szCs w:val="24"/>
              </w:rPr>
              <w:t>Pertanyaan</w:t>
            </w:r>
          </w:p>
        </w:tc>
        <w:tc>
          <w:tcPr>
            <w:tcW w:w="1700" w:type="dxa"/>
            <w:gridSpan w:val="2"/>
            <w:vAlign w:val="center"/>
          </w:tcPr>
          <w:p w14:paraId="35672F17" w14:textId="77777777" w:rsidR="001C7B89" w:rsidRPr="004118BE" w:rsidRDefault="001C7B89" w:rsidP="00D84E5A">
            <w:pPr>
              <w:spacing w:before="60" w:after="60"/>
              <w:jc w:val="center"/>
              <w:rPr>
                <w:b/>
                <w:sz w:val="24"/>
                <w:szCs w:val="24"/>
              </w:rPr>
            </w:pPr>
            <w:r w:rsidRPr="004118BE">
              <w:rPr>
                <w:b/>
                <w:sz w:val="24"/>
                <w:szCs w:val="24"/>
              </w:rPr>
              <w:t>Jawaban</w:t>
            </w:r>
          </w:p>
        </w:tc>
      </w:tr>
      <w:tr w:rsidR="001C7B89" w:rsidRPr="004118BE" w14:paraId="08683CA0" w14:textId="77777777" w:rsidTr="00D84E5A">
        <w:trPr>
          <w:trHeight w:val="240"/>
        </w:trPr>
        <w:tc>
          <w:tcPr>
            <w:tcW w:w="565" w:type="dxa"/>
            <w:vMerge/>
            <w:vAlign w:val="center"/>
          </w:tcPr>
          <w:p w14:paraId="08EA883C" w14:textId="77777777" w:rsidR="001C7B89" w:rsidRPr="004118BE" w:rsidRDefault="001C7B89" w:rsidP="00D84E5A">
            <w:pPr>
              <w:spacing w:before="60" w:after="60"/>
              <w:jc w:val="center"/>
              <w:rPr>
                <w:b/>
                <w:sz w:val="24"/>
                <w:szCs w:val="24"/>
              </w:rPr>
            </w:pPr>
          </w:p>
        </w:tc>
        <w:tc>
          <w:tcPr>
            <w:tcW w:w="5953" w:type="dxa"/>
            <w:vMerge/>
            <w:vAlign w:val="center"/>
          </w:tcPr>
          <w:p w14:paraId="2879202B" w14:textId="77777777" w:rsidR="001C7B89" w:rsidRPr="004118BE" w:rsidRDefault="001C7B89" w:rsidP="00D84E5A">
            <w:pPr>
              <w:spacing w:before="60" w:after="60"/>
              <w:jc w:val="center"/>
              <w:rPr>
                <w:b/>
                <w:sz w:val="24"/>
                <w:szCs w:val="24"/>
              </w:rPr>
            </w:pPr>
          </w:p>
        </w:tc>
        <w:tc>
          <w:tcPr>
            <w:tcW w:w="850" w:type="dxa"/>
            <w:vAlign w:val="center"/>
          </w:tcPr>
          <w:p w14:paraId="49D3D834" w14:textId="77777777" w:rsidR="001C7B89" w:rsidRPr="004118BE" w:rsidRDefault="001C7B89" w:rsidP="00D84E5A">
            <w:pPr>
              <w:spacing w:before="60" w:after="60"/>
              <w:jc w:val="center"/>
              <w:rPr>
                <w:b/>
                <w:sz w:val="24"/>
                <w:szCs w:val="24"/>
              </w:rPr>
            </w:pPr>
            <w:r w:rsidRPr="004118BE">
              <w:rPr>
                <w:b/>
                <w:sz w:val="24"/>
                <w:szCs w:val="24"/>
              </w:rPr>
              <w:t>Ya</w:t>
            </w:r>
          </w:p>
        </w:tc>
        <w:tc>
          <w:tcPr>
            <w:tcW w:w="850" w:type="dxa"/>
            <w:vAlign w:val="center"/>
          </w:tcPr>
          <w:p w14:paraId="5F1A20C6" w14:textId="77777777" w:rsidR="001C7B89" w:rsidRPr="004118BE" w:rsidRDefault="001C7B89" w:rsidP="00D84E5A">
            <w:pPr>
              <w:spacing w:before="60" w:after="60"/>
              <w:jc w:val="center"/>
              <w:rPr>
                <w:b/>
                <w:sz w:val="24"/>
                <w:szCs w:val="24"/>
              </w:rPr>
            </w:pPr>
            <w:r w:rsidRPr="004118BE">
              <w:rPr>
                <w:b/>
                <w:sz w:val="24"/>
                <w:szCs w:val="24"/>
              </w:rPr>
              <w:t>Tidak</w:t>
            </w:r>
          </w:p>
        </w:tc>
      </w:tr>
      <w:tr w:rsidR="001C7B89" w:rsidRPr="004118BE" w14:paraId="143F4EDA" w14:textId="77777777" w:rsidTr="00D84E5A">
        <w:trPr>
          <w:trHeight w:val="240"/>
        </w:trPr>
        <w:tc>
          <w:tcPr>
            <w:tcW w:w="565" w:type="dxa"/>
          </w:tcPr>
          <w:p w14:paraId="21EA80CC" w14:textId="77777777" w:rsidR="001C7B89" w:rsidRPr="004118BE" w:rsidRDefault="001C7B89" w:rsidP="00D84E5A">
            <w:pPr>
              <w:spacing w:before="60" w:after="60"/>
              <w:jc w:val="center"/>
              <w:rPr>
                <w:sz w:val="24"/>
                <w:szCs w:val="24"/>
              </w:rPr>
            </w:pPr>
            <w:r w:rsidRPr="004118BE">
              <w:rPr>
                <w:sz w:val="24"/>
                <w:szCs w:val="24"/>
              </w:rPr>
              <w:t>1</w:t>
            </w:r>
          </w:p>
        </w:tc>
        <w:tc>
          <w:tcPr>
            <w:tcW w:w="5953" w:type="dxa"/>
          </w:tcPr>
          <w:p w14:paraId="3C5BCE34" w14:textId="37F79A91" w:rsidR="001C7B89" w:rsidRPr="004118BE" w:rsidRDefault="001C7B89" w:rsidP="00B05570">
            <w:pPr>
              <w:spacing w:before="60" w:after="60"/>
              <w:rPr>
                <w:sz w:val="24"/>
                <w:szCs w:val="24"/>
              </w:rPr>
            </w:pPr>
            <w:r w:rsidRPr="004118BE">
              <w:rPr>
                <w:sz w:val="24"/>
                <w:szCs w:val="24"/>
              </w:rPr>
              <w:t>Apa</w:t>
            </w:r>
            <w:r w:rsidR="00E82717">
              <w:rPr>
                <w:sz w:val="24"/>
                <w:szCs w:val="24"/>
              </w:rPr>
              <w:t xml:space="preserve">kah </w:t>
            </w:r>
            <w:r w:rsidR="00B05570">
              <w:rPr>
                <w:sz w:val="24"/>
                <w:szCs w:val="24"/>
              </w:rPr>
              <w:t xml:space="preserve">kalian pernah </w:t>
            </w:r>
            <w:r w:rsidR="006D5C73">
              <w:rPr>
                <w:sz w:val="24"/>
                <w:szCs w:val="24"/>
              </w:rPr>
              <w:t xml:space="preserve">mendengar tentang </w:t>
            </w:r>
            <w:r w:rsidR="00B70374">
              <w:rPr>
                <w:sz w:val="24"/>
                <w:szCs w:val="24"/>
              </w:rPr>
              <w:t>pancasila</w:t>
            </w:r>
            <w:r w:rsidRPr="004118BE">
              <w:rPr>
                <w:sz w:val="24"/>
                <w:szCs w:val="24"/>
              </w:rPr>
              <w:t>?</w:t>
            </w:r>
          </w:p>
        </w:tc>
        <w:tc>
          <w:tcPr>
            <w:tcW w:w="850" w:type="dxa"/>
          </w:tcPr>
          <w:p w14:paraId="29026E4B" w14:textId="77777777" w:rsidR="001C7B89" w:rsidRPr="004118BE" w:rsidRDefault="001C7B89" w:rsidP="00D84E5A">
            <w:pPr>
              <w:spacing w:before="60" w:after="60"/>
              <w:jc w:val="center"/>
              <w:rPr>
                <w:sz w:val="24"/>
                <w:szCs w:val="24"/>
              </w:rPr>
            </w:pPr>
          </w:p>
        </w:tc>
        <w:tc>
          <w:tcPr>
            <w:tcW w:w="850" w:type="dxa"/>
          </w:tcPr>
          <w:p w14:paraId="5D4DFF12" w14:textId="77777777" w:rsidR="001C7B89" w:rsidRPr="004118BE" w:rsidRDefault="001C7B89" w:rsidP="00D84E5A">
            <w:pPr>
              <w:spacing w:before="60" w:after="60"/>
              <w:jc w:val="center"/>
              <w:rPr>
                <w:sz w:val="24"/>
                <w:szCs w:val="24"/>
              </w:rPr>
            </w:pPr>
          </w:p>
        </w:tc>
      </w:tr>
      <w:tr w:rsidR="001C7B89" w:rsidRPr="004118BE" w14:paraId="6D5CD333" w14:textId="77777777" w:rsidTr="00D84E5A">
        <w:trPr>
          <w:trHeight w:val="240"/>
        </w:trPr>
        <w:tc>
          <w:tcPr>
            <w:tcW w:w="565" w:type="dxa"/>
          </w:tcPr>
          <w:p w14:paraId="53EDB997" w14:textId="12070CF5" w:rsidR="001C7B89" w:rsidRPr="004118BE" w:rsidRDefault="006D5C73" w:rsidP="00D84E5A">
            <w:pPr>
              <w:spacing w:before="60" w:after="60"/>
              <w:jc w:val="center"/>
              <w:rPr>
                <w:sz w:val="24"/>
                <w:szCs w:val="24"/>
              </w:rPr>
            </w:pPr>
            <w:r>
              <w:rPr>
                <w:sz w:val="24"/>
                <w:szCs w:val="24"/>
              </w:rPr>
              <w:t>2</w:t>
            </w:r>
          </w:p>
        </w:tc>
        <w:tc>
          <w:tcPr>
            <w:tcW w:w="5953" w:type="dxa"/>
          </w:tcPr>
          <w:p w14:paraId="61F5B311" w14:textId="77777777" w:rsidR="001C7B89" w:rsidRPr="004118BE" w:rsidRDefault="001C7B89" w:rsidP="00D84E5A">
            <w:pPr>
              <w:spacing w:before="60" w:after="60"/>
              <w:rPr>
                <w:sz w:val="24"/>
                <w:szCs w:val="24"/>
              </w:rPr>
            </w:pPr>
            <w:r w:rsidRPr="004118BE">
              <w:rPr>
                <w:sz w:val="24"/>
                <w:szCs w:val="24"/>
              </w:rPr>
              <w:t>Apakah kalian sudah siap mel</w:t>
            </w:r>
            <w:r>
              <w:rPr>
                <w:sz w:val="24"/>
                <w:szCs w:val="24"/>
              </w:rPr>
              <w:t>aksanakan pembelajaran dengan berkelompok?</w:t>
            </w:r>
          </w:p>
        </w:tc>
        <w:tc>
          <w:tcPr>
            <w:tcW w:w="850" w:type="dxa"/>
          </w:tcPr>
          <w:p w14:paraId="29E36B85" w14:textId="77777777" w:rsidR="001C7B89" w:rsidRPr="004118BE" w:rsidRDefault="001C7B89" w:rsidP="00D84E5A">
            <w:pPr>
              <w:spacing w:before="60" w:after="60"/>
              <w:jc w:val="center"/>
              <w:rPr>
                <w:sz w:val="24"/>
                <w:szCs w:val="24"/>
              </w:rPr>
            </w:pPr>
          </w:p>
        </w:tc>
        <w:tc>
          <w:tcPr>
            <w:tcW w:w="850" w:type="dxa"/>
          </w:tcPr>
          <w:p w14:paraId="14A086B7" w14:textId="77777777" w:rsidR="001C7B89" w:rsidRPr="004118BE" w:rsidRDefault="001C7B89" w:rsidP="00D84E5A">
            <w:pPr>
              <w:spacing w:before="60" w:after="60"/>
              <w:jc w:val="center"/>
              <w:rPr>
                <w:sz w:val="24"/>
                <w:szCs w:val="24"/>
              </w:rPr>
            </w:pPr>
          </w:p>
        </w:tc>
      </w:tr>
    </w:tbl>
    <w:p w14:paraId="1D1F38A0" w14:textId="77777777" w:rsidR="001C7B89" w:rsidRPr="004118BE" w:rsidRDefault="001C7B89" w:rsidP="001C7B89">
      <w:pPr>
        <w:spacing w:before="60" w:after="60"/>
        <w:ind w:left="426"/>
        <w:rPr>
          <w:sz w:val="24"/>
          <w:szCs w:val="24"/>
        </w:rPr>
      </w:pPr>
    </w:p>
    <w:p w14:paraId="51CC1795" w14:textId="77777777" w:rsidR="001C7B89" w:rsidRPr="004118BE" w:rsidRDefault="001C7B89" w:rsidP="001C7B89">
      <w:pPr>
        <w:spacing w:before="60" w:after="60"/>
        <w:ind w:left="851" w:hanging="425"/>
        <w:rPr>
          <w:b/>
          <w:sz w:val="24"/>
          <w:szCs w:val="24"/>
        </w:rPr>
      </w:pPr>
      <w:r w:rsidRPr="004118BE">
        <w:rPr>
          <w:b/>
          <w:sz w:val="24"/>
          <w:szCs w:val="24"/>
        </w:rPr>
        <w:t xml:space="preserve">2. </w:t>
      </w:r>
      <w:r w:rsidRPr="004118BE">
        <w:rPr>
          <w:b/>
          <w:sz w:val="24"/>
          <w:szCs w:val="24"/>
        </w:rPr>
        <w:tab/>
        <w:t>Asesmen Formatif (Selama Proses Pembelajaran)</w:t>
      </w:r>
    </w:p>
    <w:p w14:paraId="1DB19795" w14:textId="77777777" w:rsidR="001C7B89" w:rsidRPr="004118BE" w:rsidRDefault="001C7B89" w:rsidP="001C7B89">
      <w:pPr>
        <w:spacing w:before="60" w:after="60"/>
        <w:ind w:left="851"/>
        <w:jc w:val="both"/>
        <w:rPr>
          <w:sz w:val="24"/>
          <w:szCs w:val="24"/>
        </w:rPr>
      </w:pPr>
      <w:r w:rsidRPr="004118BE">
        <w:rPr>
          <w:sz w:val="24"/>
          <w:szCs w:val="24"/>
        </w:rPr>
        <w:t>Asesmen formatif dilakukan oleh guru selama proses pembelajaran berlangsung, khususnya saat siswa melakukan kegiatan diskusi, presentasi dan refleksi tertulis.</w:t>
      </w:r>
    </w:p>
    <w:p w14:paraId="4110EA8C" w14:textId="77777777" w:rsidR="001C7B89" w:rsidRPr="004118BE" w:rsidRDefault="001C7B89" w:rsidP="001C7B89">
      <w:pPr>
        <w:tabs>
          <w:tab w:val="left" w:pos="3261"/>
          <w:tab w:val="left" w:pos="3544"/>
        </w:tabs>
        <w:spacing w:before="60" w:after="60"/>
        <w:ind w:left="1276" w:hanging="425"/>
        <w:jc w:val="both"/>
        <w:rPr>
          <w:sz w:val="24"/>
          <w:szCs w:val="24"/>
        </w:rPr>
      </w:pPr>
      <w:r w:rsidRPr="004118BE">
        <w:rPr>
          <w:sz w:val="24"/>
          <w:szCs w:val="24"/>
        </w:rPr>
        <w:t xml:space="preserve">1) </w:t>
      </w:r>
      <w:r w:rsidRPr="004118BE">
        <w:rPr>
          <w:sz w:val="24"/>
          <w:szCs w:val="24"/>
        </w:rPr>
        <w:tab/>
        <w:t>Teknik Asesmen</w:t>
      </w:r>
      <w:r w:rsidRPr="004118BE">
        <w:rPr>
          <w:sz w:val="24"/>
          <w:szCs w:val="24"/>
        </w:rPr>
        <w:tab/>
        <w:t>:</w:t>
      </w:r>
      <w:r w:rsidRPr="004118BE">
        <w:rPr>
          <w:sz w:val="24"/>
          <w:szCs w:val="24"/>
        </w:rPr>
        <w:tab/>
        <w:t>Observasi, Unjuk Kerja</w:t>
      </w:r>
    </w:p>
    <w:p w14:paraId="4102D846" w14:textId="77777777" w:rsidR="001C7B89" w:rsidRPr="004118BE" w:rsidRDefault="001C7B89" w:rsidP="001C7B89">
      <w:pPr>
        <w:tabs>
          <w:tab w:val="left" w:pos="3261"/>
          <w:tab w:val="left" w:pos="3544"/>
        </w:tabs>
        <w:spacing w:before="60" w:after="60"/>
        <w:ind w:left="1276" w:hanging="425"/>
        <w:jc w:val="both"/>
        <w:rPr>
          <w:sz w:val="24"/>
          <w:szCs w:val="24"/>
        </w:rPr>
      </w:pPr>
      <w:r w:rsidRPr="004118BE">
        <w:rPr>
          <w:sz w:val="24"/>
          <w:szCs w:val="24"/>
        </w:rPr>
        <w:t xml:space="preserve">2) </w:t>
      </w:r>
      <w:r w:rsidRPr="004118BE">
        <w:rPr>
          <w:sz w:val="24"/>
          <w:szCs w:val="24"/>
        </w:rPr>
        <w:tab/>
        <w:t>Bentuk Instrumen</w:t>
      </w:r>
      <w:r w:rsidRPr="004118BE">
        <w:rPr>
          <w:sz w:val="24"/>
          <w:szCs w:val="24"/>
        </w:rPr>
        <w:tab/>
        <w:t>:</w:t>
      </w:r>
      <w:r w:rsidRPr="004118BE">
        <w:rPr>
          <w:sz w:val="24"/>
          <w:szCs w:val="24"/>
        </w:rPr>
        <w:tab/>
        <w:t>Pedoman/lembar observasi</w:t>
      </w:r>
    </w:p>
    <w:p w14:paraId="252FBFFC" w14:textId="77777777" w:rsidR="001C7B89" w:rsidRPr="004118BE" w:rsidRDefault="001C7B89" w:rsidP="001C7B89">
      <w:pPr>
        <w:spacing w:before="60" w:after="60"/>
        <w:ind w:left="851"/>
        <w:jc w:val="both"/>
        <w:rPr>
          <w:sz w:val="24"/>
          <w:szCs w:val="24"/>
        </w:rPr>
      </w:pPr>
    </w:p>
    <w:p w14:paraId="33E4F61F" w14:textId="77777777" w:rsidR="001C7B89" w:rsidRPr="004118BE" w:rsidRDefault="001C7B89" w:rsidP="001C7B89">
      <w:pPr>
        <w:spacing w:before="60" w:after="60"/>
        <w:ind w:left="851" w:hanging="425"/>
        <w:rPr>
          <w:b/>
          <w:sz w:val="24"/>
          <w:szCs w:val="24"/>
        </w:rPr>
      </w:pPr>
      <w:r w:rsidRPr="004118BE">
        <w:rPr>
          <w:b/>
          <w:sz w:val="24"/>
          <w:szCs w:val="24"/>
        </w:rPr>
        <w:t xml:space="preserve">3. </w:t>
      </w:r>
      <w:r w:rsidRPr="004118BE">
        <w:rPr>
          <w:b/>
          <w:sz w:val="24"/>
          <w:szCs w:val="24"/>
        </w:rPr>
        <w:tab/>
        <w:t xml:space="preserve">Asesmen Sumatif </w:t>
      </w:r>
    </w:p>
    <w:p w14:paraId="71C2D95A" w14:textId="77777777" w:rsidR="001C7B89" w:rsidRPr="004118BE" w:rsidRDefault="001C7B89" w:rsidP="001C7B89">
      <w:pPr>
        <w:tabs>
          <w:tab w:val="left" w:pos="1276"/>
        </w:tabs>
        <w:spacing w:before="60" w:after="60"/>
        <w:ind w:left="851"/>
        <w:jc w:val="both"/>
        <w:rPr>
          <w:sz w:val="24"/>
          <w:szCs w:val="24"/>
        </w:rPr>
      </w:pPr>
      <w:r w:rsidRPr="004118BE">
        <w:rPr>
          <w:sz w:val="24"/>
          <w:szCs w:val="24"/>
        </w:rPr>
        <w:t xml:space="preserve">a. </w:t>
      </w:r>
      <w:r w:rsidRPr="004118BE">
        <w:rPr>
          <w:sz w:val="24"/>
          <w:szCs w:val="24"/>
        </w:rPr>
        <w:tab/>
        <w:t xml:space="preserve">Asesmen Pengetahuan </w:t>
      </w:r>
    </w:p>
    <w:p w14:paraId="5B194695" w14:textId="77777777" w:rsidR="001C7B89" w:rsidRPr="004118BE" w:rsidRDefault="001C7B89" w:rsidP="001C7B89">
      <w:pPr>
        <w:spacing w:before="60" w:after="60"/>
        <w:ind w:left="1276"/>
        <w:jc w:val="both"/>
        <w:rPr>
          <w:sz w:val="24"/>
          <w:szCs w:val="24"/>
        </w:rPr>
      </w:pPr>
      <w:r w:rsidRPr="004118BE">
        <w:rPr>
          <w:sz w:val="24"/>
          <w:szCs w:val="24"/>
        </w:rPr>
        <w:t xml:space="preserve">Teknik Asesmen: </w:t>
      </w:r>
    </w:p>
    <w:p w14:paraId="73B5A9C0" w14:textId="77777777" w:rsidR="001C7B89" w:rsidRPr="004118BE" w:rsidRDefault="001C7B89" w:rsidP="001C7B89">
      <w:pPr>
        <w:tabs>
          <w:tab w:val="left" w:pos="1560"/>
          <w:tab w:val="left" w:pos="3969"/>
          <w:tab w:val="left" w:pos="4253"/>
        </w:tabs>
        <w:spacing w:before="60" w:after="60"/>
        <w:ind w:left="1276"/>
        <w:jc w:val="both"/>
        <w:rPr>
          <w:sz w:val="24"/>
          <w:szCs w:val="24"/>
        </w:rPr>
      </w:pPr>
      <w:r w:rsidRPr="004118BE">
        <w:rPr>
          <w:sz w:val="24"/>
          <w:szCs w:val="24"/>
        </w:rPr>
        <w:t xml:space="preserve">• </w:t>
      </w:r>
      <w:r w:rsidRPr="004118BE">
        <w:rPr>
          <w:sz w:val="24"/>
          <w:szCs w:val="24"/>
        </w:rPr>
        <w:tab/>
        <w:t xml:space="preserve">Tes </w:t>
      </w:r>
      <w:r w:rsidRPr="004118BE">
        <w:rPr>
          <w:sz w:val="24"/>
          <w:szCs w:val="24"/>
        </w:rPr>
        <w:tab/>
        <w:t xml:space="preserve">: </w:t>
      </w:r>
      <w:r w:rsidRPr="004118BE">
        <w:rPr>
          <w:sz w:val="24"/>
          <w:szCs w:val="24"/>
        </w:rPr>
        <w:tab/>
        <w:t xml:space="preserve">Tertulis </w:t>
      </w:r>
    </w:p>
    <w:p w14:paraId="1B3E32F9" w14:textId="77777777" w:rsidR="001C7B89" w:rsidRPr="004118BE" w:rsidRDefault="001C7B89" w:rsidP="001C7B89">
      <w:pPr>
        <w:tabs>
          <w:tab w:val="left" w:pos="1560"/>
          <w:tab w:val="left" w:pos="3969"/>
          <w:tab w:val="left" w:pos="4253"/>
        </w:tabs>
        <w:spacing w:before="60" w:after="60"/>
        <w:ind w:left="1276"/>
        <w:jc w:val="both"/>
        <w:rPr>
          <w:sz w:val="24"/>
          <w:szCs w:val="24"/>
        </w:rPr>
      </w:pPr>
      <w:r w:rsidRPr="004118BE">
        <w:rPr>
          <w:sz w:val="24"/>
          <w:szCs w:val="24"/>
        </w:rPr>
        <w:t xml:space="preserve">• </w:t>
      </w:r>
      <w:r w:rsidRPr="004118BE">
        <w:rPr>
          <w:sz w:val="24"/>
          <w:szCs w:val="24"/>
        </w:rPr>
        <w:tab/>
        <w:t xml:space="preserve">Non Tes </w:t>
      </w:r>
      <w:r w:rsidRPr="004118BE">
        <w:rPr>
          <w:sz w:val="24"/>
          <w:szCs w:val="24"/>
        </w:rPr>
        <w:tab/>
        <w:t xml:space="preserve">: </w:t>
      </w:r>
      <w:r w:rsidRPr="004118BE">
        <w:rPr>
          <w:sz w:val="24"/>
          <w:szCs w:val="24"/>
        </w:rPr>
        <w:tab/>
        <w:t xml:space="preserve">Observasi </w:t>
      </w:r>
    </w:p>
    <w:p w14:paraId="3C3636A0" w14:textId="77777777" w:rsidR="001C7B89" w:rsidRPr="004118BE" w:rsidRDefault="001C7B89" w:rsidP="001C7B89">
      <w:pPr>
        <w:spacing w:before="60" w:after="60"/>
        <w:ind w:left="1276"/>
        <w:jc w:val="both"/>
        <w:rPr>
          <w:sz w:val="24"/>
          <w:szCs w:val="24"/>
        </w:rPr>
      </w:pPr>
      <w:r w:rsidRPr="004118BE">
        <w:rPr>
          <w:sz w:val="24"/>
          <w:szCs w:val="24"/>
        </w:rPr>
        <w:t xml:space="preserve">Bentuk Instrumen: </w:t>
      </w:r>
    </w:p>
    <w:p w14:paraId="06DA6C80" w14:textId="77777777" w:rsidR="001C7B89" w:rsidRPr="004118BE" w:rsidRDefault="001C7B89" w:rsidP="001C7B89">
      <w:pPr>
        <w:tabs>
          <w:tab w:val="left" w:pos="1560"/>
          <w:tab w:val="left" w:pos="3969"/>
          <w:tab w:val="left" w:pos="4253"/>
        </w:tabs>
        <w:spacing w:before="60" w:after="60"/>
        <w:ind w:left="1276"/>
        <w:jc w:val="both"/>
        <w:rPr>
          <w:sz w:val="24"/>
          <w:szCs w:val="24"/>
        </w:rPr>
      </w:pPr>
      <w:r w:rsidRPr="004118BE">
        <w:rPr>
          <w:sz w:val="24"/>
          <w:szCs w:val="24"/>
        </w:rPr>
        <w:t xml:space="preserve">• </w:t>
      </w:r>
      <w:r w:rsidRPr="004118BE">
        <w:rPr>
          <w:sz w:val="24"/>
          <w:szCs w:val="24"/>
        </w:rPr>
        <w:tab/>
        <w:t>Asesmen tidak tertulis</w:t>
      </w:r>
      <w:r w:rsidRPr="004118BE">
        <w:rPr>
          <w:sz w:val="24"/>
          <w:szCs w:val="24"/>
        </w:rPr>
        <w:tab/>
        <w:t>:</w:t>
      </w:r>
      <w:r w:rsidRPr="004118BE">
        <w:rPr>
          <w:sz w:val="24"/>
          <w:szCs w:val="24"/>
        </w:rPr>
        <w:tab/>
        <w:t xml:space="preserve">Daftar pertanyaan </w:t>
      </w:r>
    </w:p>
    <w:p w14:paraId="04810BD9" w14:textId="77777777" w:rsidR="001C7B89" w:rsidRPr="004118BE" w:rsidRDefault="001C7B89" w:rsidP="001C7B89">
      <w:pPr>
        <w:tabs>
          <w:tab w:val="left" w:pos="1560"/>
          <w:tab w:val="left" w:pos="3969"/>
          <w:tab w:val="left" w:pos="4253"/>
        </w:tabs>
        <w:spacing w:before="60" w:after="60"/>
        <w:ind w:left="1276"/>
        <w:jc w:val="both"/>
        <w:rPr>
          <w:sz w:val="24"/>
          <w:szCs w:val="24"/>
        </w:rPr>
      </w:pPr>
      <w:r w:rsidRPr="004118BE">
        <w:rPr>
          <w:sz w:val="24"/>
          <w:szCs w:val="24"/>
        </w:rPr>
        <w:t xml:space="preserve">• </w:t>
      </w:r>
      <w:r w:rsidRPr="004118BE">
        <w:rPr>
          <w:sz w:val="24"/>
          <w:szCs w:val="24"/>
        </w:rPr>
        <w:tab/>
        <w:t xml:space="preserve">Asesmen tertulis </w:t>
      </w:r>
      <w:r w:rsidRPr="004118BE">
        <w:rPr>
          <w:sz w:val="24"/>
          <w:szCs w:val="24"/>
        </w:rPr>
        <w:tab/>
        <w:t xml:space="preserve">: </w:t>
      </w:r>
      <w:r w:rsidRPr="004118BE">
        <w:rPr>
          <w:sz w:val="24"/>
          <w:szCs w:val="24"/>
        </w:rPr>
        <w:tab/>
        <w:t xml:space="preserve">Jawaban singkat </w:t>
      </w:r>
    </w:p>
    <w:p w14:paraId="65B030C9" w14:textId="77777777" w:rsidR="001C7B89" w:rsidRPr="004118BE" w:rsidRDefault="001C7B89" w:rsidP="001C7B89">
      <w:pPr>
        <w:tabs>
          <w:tab w:val="left" w:pos="1276"/>
        </w:tabs>
        <w:spacing w:before="60" w:after="60"/>
        <w:ind w:left="851"/>
        <w:jc w:val="both"/>
        <w:rPr>
          <w:sz w:val="24"/>
          <w:szCs w:val="24"/>
        </w:rPr>
      </w:pPr>
      <w:r w:rsidRPr="004118BE">
        <w:rPr>
          <w:sz w:val="24"/>
          <w:szCs w:val="24"/>
        </w:rPr>
        <w:t xml:space="preserve">b. </w:t>
      </w:r>
      <w:r w:rsidRPr="004118BE">
        <w:rPr>
          <w:sz w:val="24"/>
          <w:szCs w:val="24"/>
        </w:rPr>
        <w:tab/>
        <w:t xml:space="preserve">Asesmen Keterampilan </w:t>
      </w:r>
    </w:p>
    <w:p w14:paraId="334C8EA0" w14:textId="77777777" w:rsidR="001C7B89" w:rsidRPr="004118BE" w:rsidRDefault="001C7B89" w:rsidP="001C7B89">
      <w:pPr>
        <w:tabs>
          <w:tab w:val="left" w:pos="1560"/>
          <w:tab w:val="left" w:pos="3969"/>
          <w:tab w:val="left" w:pos="4253"/>
        </w:tabs>
        <w:spacing w:before="60" w:after="60"/>
        <w:ind w:left="1276"/>
        <w:jc w:val="both"/>
        <w:rPr>
          <w:sz w:val="24"/>
          <w:szCs w:val="24"/>
        </w:rPr>
      </w:pPr>
      <w:r w:rsidRPr="004118BE">
        <w:rPr>
          <w:sz w:val="24"/>
          <w:szCs w:val="24"/>
        </w:rPr>
        <w:t xml:space="preserve">• </w:t>
      </w:r>
      <w:r w:rsidRPr="004118BE">
        <w:rPr>
          <w:sz w:val="24"/>
          <w:szCs w:val="24"/>
        </w:rPr>
        <w:tab/>
        <w:t xml:space="preserve">Teknik Asesmen </w:t>
      </w:r>
      <w:r w:rsidRPr="004118BE">
        <w:rPr>
          <w:sz w:val="24"/>
          <w:szCs w:val="24"/>
        </w:rPr>
        <w:tab/>
        <w:t xml:space="preserve">: </w:t>
      </w:r>
      <w:r w:rsidRPr="004118BE">
        <w:rPr>
          <w:sz w:val="24"/>
          <w:szCs w:val="24"/>
        </w:rPr>
        <w:tab/>
        <w:t xml:space="preserve">Kinerja </w:t>
      </w:r>
    </w:p>
    <w:p w14:paraId="1B08506B" w14:textId="77777777" w:rsidR="001C7B89" w:rsidRPr="004118BE" w:rsidRDefault="001C7B89" w:rsidP="001C7B89">
      <w:pPr>
        <w:tabs>
          <w:tab w:val="left" w:pos="1560"/>
          <w:tab w:val="left" w:pos="3969"/>
          <w:tab w:val="left" w:pos="4253"/>
        </w:tabs>
        <w:spacing w:before="60" w:after="60"/>
        <w:ind w:left="1276"/>
        <w:jc w:val="both"/>
        <w:rPr>
          <w:sz w:val="24"/>
          <w:szCs w:val="24"/>
        </w:rPr>
      </w:pPr>
      <w:r w:rsidRPr="004118BE">
        <w:rPr>
          <w:sz w:val="24"/>
          <w:szCs w:val="24"/>
        </w:rPr>
        <w:t xml:space="preserve">• </w:t>
      </w:r>
      <w:r w:rsidRPr="004118BE">
        <w:rPr>
          <w:sz w:val="24"/>
          <w:szCs w:val="24"/>
        </w:rPr>
        <w:tab/>
        <w:t xml:space="preserve">Bentuk Instrumen </w:t>
      </w:r>
      <w:r w:rsidRPr="004118BE">
        <w:rPr>
          <w:sz w:val="24"/>
          <w:szCs w:val="24"/>
        </w:rPr>
        <w:tab/>
        <w:t xml:space="preserve">: </w:t>
      </w:r>
      <w:r w:rsidRPr="004118BE">
        <w:rPr>
          <w:sz w:val="24"/>
          <w:szCs w:val="24"/>
        </w:rPr>
        <w:tab/>
        <w:t xml:space="preserve">Lembar Kinerja </w:t>
      </w:r>
    </w:p>
    <w:p w14:paraId="2901C681" w14:textId="77777777" w:rsidR="001C7B89" w:rsidRPr="004118BE" w:rsidRDefault="001C7B89" w:rsidP="001C7B89">
      <w:pPr>
        <w:spacing w:before="60" w:after="60"/>
        <w:ind w:left="851"/>
        <w:jc w:val="both"/>
        <w:rPr>
          <w:sz w:val="24"/>
          <w:szCs w:val="24"/>
        </w:rPr>
      </w:pPr>
    </w:p>
    <w:p w14:paraId="44290E17" w14:textId="77777777" w:rsidR="001C7B89" w:rsidRDefault="001C7B89" w:rsidP="005F4FED">
      <w:pPr>
        <w:spacing w:before="60" w:after="60"/>
        <w:ind w:left="851"/>
        <w:jc w:val="both"/>
        <w:rPr>
          <w:sz w:val="24"/>
          <w:szCs w:val="24"/>
        </w:rPr>
      </w:pPr>
      <w:r w:rsidRPr="004118BE">
        <w:rPr>
          <w:sz w:val="24"/>
          <w:szCs w:val="24"/>
        </w:rPr>
        <w:t>Asesmen formatif dilakukan oleh guru selama proses pembelajaran berlangsung, khususnya saat siswa melakukan kegiatan diskusi, presentasi dan refleksi tertulis.</w:t>
      </w:r>
    </w:p>
    <w:p w14:paraId="5BB4F82B" w14:textId="3388C5BB" w:rsidR="001C7B89" w:rsidRDefault="001C7B89" w:rsidP="00F42A9A">
      <w:pPr>
        <w:spacing w:before="60" w:after="60"/>
        <w:ind w:left="851"/>
        <w:jc w:val="both"/>
        <w:rPr>
          <w:sz w:val="24"/>
          <w:szCs w:val="24"/>
        </w:rPr>
      </w:pPr>
    </w:p>
    <w:p w14:paraId="21166FA7" w14:textId="77777777" w:rsidR="006D5C73" w:rsidRPr="004118BE" w:rsidRDefault="006D5C73" w:rsidP="00F42A9A">
      <w:pPr>
        <w:spacing w:before="60" w:after="60"/>
        <w:ind w:left="851"/>
        <w:jc w:val="both"/>
        <w:rPr>
          <w:sz w:val="24"/>
          <w:szCs w:val="24"/>
        </w:rPr>
      </w:pPr>
    </w:p>
    <w:p w14:paraId="48A17A50" w14:textId="77777777" w:rsidR="001C7B89" w:rsidRPr="00375D62" w:rsidRDefault="001C7B89" w:rsidP="00375D62">
      <w:pPr>
        <w:shd w:val="clear" w:color="auto" w:fill="00B0F0"/>
        <w:tabs>
          <w:tab w:val="left" w:pos="426"/>
        </w:tabs>
        <w:spacing w:before="60" w:after="60"/>
        <w:jc w:val="both"/>
        <w:rPr>
          <w:b/>
          <w:bCs/>
          <w:caps/>
          <w:color w:val="FFFFFF" w:themeColor="background1"/>
          <w:sz w:val="24"/>
          <w:szCs w:val="24"/>
        </w:rPr>
      </w:pPr>
      <w:r w:rsidRPr="00375D62">
        <w:rPr>
          <w:b/>
          <w:bCs/>
          <w:caps/>
          <w:color w:val="FFFFFF" w:themeColor="background1"/>
          <w:sz w:val="24"/>
          <w:szCs w:val="24"/>
        </w:rPr>
        <w:t>G.</w:t>
      </w:r>
      <w:r w:rsidRPr="00375D62">
        <w:rPr>
          <w:b/>
          <w:bCs/>
          <w:caps/>
          <w:color w:val="FFFFFF" w:themeColor="background1"/>
          <w:sz w:val="24"/>
          <w:szCs w:val="24"/>
        </w:rPr>
        <w:tab/>
        <w:t>PENGAYAAN DAN REMEDIAL</w:t>
      </w:r>
    </w:p>
    <w:p w14:paraId="75DE3017" w14:textId="77777777" w:rsidR="001C7B89" w:rsidRPr="004118BE" w:rsidRDefault="001C7B89" w:rsidP="001C7B89">
      <w:pPr>
        <w:spacing w:before="60" w:after="60"/>
        <w:ind w:left="426"/>
        <w:rPr>
          <w:b/>
          <w:bCs/>
          <w:sz w:val="24"/>
          <w:szCs w:val="24"/>
        </w:rPr>
      </w:pPr>
      <w:r w:rsidRPr="004118BE">
        <w:rPr>
          <w:b/>
          <w:bCs/>
          <w:sz w:val="24"/>
          <w:szCs w:val="24"/>
        </w:rPr>
        <w:t>Pengayaan</w:t>
      </w:r>
    </w:p>
    <w:p w14:paraId="67E7EB2C" w14:textId="77777777" w:rsidR="001C7B89" w:rsidRPr="004118BE" w:rsidRDefault="001C7B89" w:rsidP="00C5382B">
      <w:pPr>
        <w:pStyle w:val="ListParagraph"/>
        <w:numPr>
          <w:ilvl w:val="0"/>
          <w:numId w:val="1"/>
        </w:numPr>
        <w:spacing w:before="60" w:after="60"/>
        <w:ind w:left="709" w:hanging="283"/>
        <w:contextualSpacing w:val="0"/>
        <w:jc w:val="both"/>
        <w:rPr>
          <w:sz w:val="24"/>
          <w:szCs w:val="24"/>
        </w:rPr>
      </w:pPr>
      <w:r w:rsidRPr="004118BE">
        <w:rPr>
          <w:rFonts w:eastAsia="Bookman Old Style"/>
          <w:sz w:val="24"/>
          <w:szCs w:val="24"/>
        </w:rPr>
        <w:t>Pengayaan</w:t>
      </w:r>
      <w:r w:rsidRPr="004118BE">
        <w:rPr>
          <w:sz w:val="24"/>
          <w:szCs w:val="24"/>
        </w:rPr>
        <w:t xml:space="preserve"> diberikan kepada peserta didik yang telah mencapai kompetensi dan tujuan pembelajaran.</w:t>
      </w:r>
    </w:p>
    <w:p w14:paraId="4735EAE6" w14:textId="77777777" w:rsidR="001C7B89" w:rsidRPr="004118BE" w:rsidRDefault="001C7B89" w:rsidP="00C5382B">
      <w:pPr>
        <w:pStyle w:val="ListParagraph"/>
        <w:numPr>
          <w:ilvl w:val="0"/>
          <w:numId w:val="1"/>
        </w:numPr>
        <w:spacing w:before="60" w:after="60"/>
        <w:ind w:left="709" w:hanging="283"/>
        <w:contextualSpacing w:val="0"/>
        <w:jc w:val="both"/>
        <w:rPr>
          <w:sz w:val="24"/>
          <w:szCs w:val="24"/>
        </w:rPr>
      </w:pPr>
      <w:r w:rsidRPr="004118BE">
        <w:rPr>
          <w:sz w:val="24"/>
          <w:szCs w:val="24"/>
        </w:rPr>
        <w:t xml:space="preserve">Program </w:t>
      </w:r>
      <w:r w:rsidRPr="004118BE">
        <w:rPr>
          <w:rFonts w:eastAsia="Bookman Old Style"/>
          <w:sz w:val="24"/>
          <w:szCs w:val="24"/>
        </w:rPr>
        <w:t>pengayaan</w:t>
      </w:r>
      <w:r w:rsidRPr="004118BE">
        <w:rPr>
          <w:sz w:val="24"/>
          <w:szCs w:val="24"/>
        </w:rPr>
        <w:t xml:space="preserve"> dilakukan di luar jam belajar efektif.</w:t>
      </w:r>
    </w:p>
    <w:p w14:paraId="7A815351" w14:textId="77777777" w:rsidR="001C7B89" w:rsidRPr="004118BE" w:rsidRDefault="001C7B89" w:rsidP="001C7B89">
      <w:pPr>
        <w:spacing w:before="60" w:after="60"/>
        <w:ind w:left="426"/>
        <w:rPr>
          <w:b/>
          <w:bCs/>
          <w:sz w:val="24"/>
          <w:szCs w:val="24"/>
        </w:rPr>
      </w:pPr>
    </w:p>
    <w:p w14:paraId="4E663B7E" w14:textId="77777777" w:rsidR="001C7B89" w:rsidRPr="004118BE" w:rsidRDefault="001C7B89" w:rsidP="001C7B89">
      <w:pPr>
        <w:spacing w:before="60" w:after="60"/>
        <w:ind w:left="426"/>
        <w:rPr>
          <w:b/>
          <w:bCs/>
          <w:sz w:val="24"/>
          <w:szCs w:val="24"/>
        </w:rPr>
      </w:pPr>
      <w:r w:rsidRPr="004118BE">
        <w:rPr>
          <w:b/>
          <w:bCs/>
          <w:sz w:val="24"/>
          <w:szCs w:val="24"/>
        </w:rPr>
        <w:t xml:space="preserve">Remedial </w:t>
      </w:r>
    </w:p>
    <w:p w14:paraId="43052E5C" w14:textId="77777777" w:rsidR="001C7B89" w:rsidRPr="004118BE" w:rsidRDefault="001C7B89" w:rsidP="00C5382B">
      <w:pPr>
        <w:pStyle w:val="ListParagraph"/>
        <w:numPr>
          <w:ilvl w:val="0"/>
          <w:numId w:val="1"/>
        </w:numPr>
        <w:spacing w:before="60" w:after="60"/>
        <w:ind w:left="709" w:hanging="283"/>
        <w:contextualSpacing w:val="0"/>
        <w:jc w:val="both"/>
        <w:rPr>
          <w:rFonts w:eastAsia="Bookman Old Style"/>
          <w:sz w:val="24"/>
          <w:szCs w:val="24"/>
        </w:rPr>
      </w:pPr>
      <w:r w:rsidRPr="004118BE">
        <w:rPr>
          <w:rFonts w:eastAsia="Bookman Old Style"/>
          <w:sz w:val="24"/>
          <w:szCs w:val="24"/>
        </w:rPr>
        <w:t>Remedial diberikan kepada peserta didik yang belum mencapai kompetensi dan tujuan pembelajaran</w:t>
      </w:r>
    </w:p>
    <w:p w14:paraId="38D0543E" w14:textId="77777777" w:rsidR="001C7B89" w:rsidRPr="004118BE" w:rsidRDefault="001C7B89" w:rsidP="00C5382B">
      <w:pPr>
        <w:pStyle w:val="ListParagraph"/>
        <w:numPr>
          <w:ilvl w:val="0"/>
          <w:numId w:val="1"/>
        </w:numPr>
        <w:spacing w:before="60" w:after="60"/>
        <w:ind w:left="709" w:hanging="283"/>
        <w:contextualSpacing w:val="0"/>
        <w:jc w:val="both"/>
        <w:rPr>
          <w:rFonts w:eastAsia="Bookman Old Style"/>
          <w:sz w:val="24"/>
          <w:szCs w:val="24"/>
        </w:rPr>
      </w:pPr>
      <w:r w:rsidRPr="004118BE">
        <w:rPr>
          <w:rFonts w:eastAsia="Bookman Old Style"/>
          <w:sz w:val="24"/>
          <w:szCs w:val="24"/>
        </w:rPr>
        <w:lastRenderedPageBreak/>
        <w:t>Guru melakukan pembahasan ulang terhadap materi yang telah diberikan dengan cara/metode yang berbeda untuk memberikan pengalaman belajar yang lebih memudahkan peserta didik dalam memaknai dan menguasai materi ajar misalnya lewat diskusi dan permainan.</w:t>
      </w:r>
    </w:p>
    <w:p w14:paraId="2B3C99AE" w14:textId="77777777" w:rsidR="001C7B89" w:rsidRPr="004118BE" w:rsidRDefault="001C7B89" w:rsidP="00C5382B">
      <w:pPr>
        <w:pStyle w:val="ListParagraph"/>
        <w:numPr>
          <w:ilvl w:val="0"/>
          <w:numId w:val="1"/>
        </w:numPr>
        <w:spacing w:before="60" w:after="60"/>
        <w:ind w:left="709" w:hanging="283"/>
        <w:contextualSpacing w:val="0"/>
        <w:jc w:val="both"/>
        <w:rPr>
          <w:rFonts w:eastAsia="Bookman Old Style"/>
          <w:sz w:val="24"/>
          <w:szCs w:val="24"/>
        </w:rPr>
      </w:pPr>
      <w:r w:rsidRPr="004118BE">
        <w:rPr>
          <w:rFonts w:eastAsia="Bookman Old Style"/>
          <w:sz w:val="24"/>
          <w:szCs w:val="24"/>
        </w:rPr>
        <w:t>Program remedial dilakukan di luar jam belajar efektif.</w:t>
      </w:r>
    </w:p>
    <w:p w14:paraId="4EE062CE" w14:textId="77777777" w:rsidR="001C7B89" w:rsidRPr="004118BE" w:rsidRDefault="001C7B89" w:rsidP="001C7B89">
      <w:pPr>
        <w:tabs>
          <w:tab w:val="left" w:pos="426"/>
        </w:tabs>
        <w:spacing w:before="60" w:after="60"/>
        <w:jc w:val="both"/>
        <w:rPr>
          <w:b/>
          <w:bCs/>
          <w:sz w:val="24"/>
          <w:szCs w:val="24"/>
        </w:rPr>
      </w:pPr>
    </w:p>
    <w:p w14:paraId="113B5454" w14:textId="77777777" w:rsidR="001C7B89" w:rsidRPr="00375D62" w:rsidRDefault="001C7B89" w:rsidP="00375D62">
      <w:pPr>
        <w:shd w:val="clear" w:color="auto" w:fill="00B0F0"/>
        <w:tabs>
          <w:tab w:val="left" w:pos="426"/>
        </w:tabs>
        <w:spacing w:before="60" w:after="60"/>
        <w:jc w:val="both"/>
        <w:rPr>
          <w:b/>
          <w:bCs/>
          <w:caps/>
          <w:color w:val="FFFFFF" w:themeColor="background1"/>
          <w:sz w:val="24"/>
          <w:szCs w:val="24"/>
        </w:rPr>
      </w:pPr>
      <w:r w:rsidRPr="00375D62">
        <w:rPr>
          <w:b/>
          <w:bCs/>
          <w:caps/>
          <w:color w:val="FFFFFF" w:themeColor="background1"/>
          <w:sz w:val="24"/>
          <w:szCs w:val="24"/>
        </w:rPr>
        <w:t>H.</w:t>
      </w:r>
      <w:r w:rsidRPr="00375D62">
        <w:rPr>
          <w:b/>
          <w:bCs/>
          <w:caps/>
          <w:color w:val="FFFFFF" w:themeColor="background1"/>
          <w:sz w:val="24"/>
          <w:szCs w:val="24"/>
        </w:rPr>
        <w:tab/>
        <w:t>REFLEKSI GURU DAN PESERTA DIDIK</w:t>
      </w:r>
    </w:p>
    <w:p w14:paraId="05EB1EFB" w14:textId="77777777" w:rsidR="00905836" w:rsidRPr="00905836" w:rsidRDefault="00905836" w:rsidP="00905836">
      <w:pPr>
        <w:spacing w:before="100" w:beforeAutospacing="1" w:after="100" w:afterAutospacing="1"/>
        <w:rPr>
          <w:sz w:val="24"/>
          <w:szCs w:val="24"/>
        </w:rPr>
      </w:pPr>
      <w:r w:rsidRPr="00905836">
        <w:rPr>
          <w:b/>
          <w:bCs/>
          <w:sz w:val="24"/>
          <w:szCs w:val="24"/>
        </w:rPr>
        <w:t>1. Refleksi untuk Guru</w:t>
      </w:r>
      <w:r w:rsidRPr="00905836">
        <w:rPr>
          <w:sz w:val="24"/>
          <w:szCs w:val="24"/>
        </w:rPr>
        <w:t>:</w:t>
      </w:r>
    </w:p>
    <w:p w14:paraId="28103D41" w14:textId="77777777" w:rsidR="00905836" w:rsidRPr="00905836" w:rsidRDefault="00905836" w:rsidP="00626B6E">
      <w:pPr>
        <w:numPr>
          <w:ilvl w:val="0"/>
          <w:numId w:val="15"/>
        </w:numPr>
        <w:spacing w:before="100" w:beforeAutospacing="1" w:after="100" w:afterAutospacing="1"/>
        <w:rPr>
          <w:sz w:val="24"/>
          <w:szCs w:val="24"/>
        </w:rPr>
      </w:pPr>
      <w:r w:rsidRPr="00905836">
        <w:rPr>
          <w:sz w:val="24"/>
          <w:szCs w:val="24"/>
        </w:rPr>
        <w:t>Apakah siswa sudah mampu mengenal lingkungan rumah dan sekolah dengan baik?</w:t>
      </w:r>
    </w:p>
    <w:p w14:paraId="120AB7B0" w14:textId="77777777" w:rsidR="00905836" w:rsidRPr="00905836" w:rsidRDefault="00905836" w:rsidP="00626B6E">
      <w:pPr>
        <w:numPr>
          <w:ilvl w:val="0"/>
          <w:numId w:val="15"/>
        </w:numPr>
        <w:spacing w:before="100" w:beforeAutospacing="1" w:after="100" w:afterAutospacing="1"/>
        <w:rPr>
          <w:sz w:val="24"/>
          <w:szCs w:val="24"/>
        </w:rPr>
      </w:pPr>
      <w:r w:rsidRPr="00905836">
        <w:rPr>
          <w:sz w:val="24"/>
          <w:szCs w:val="24"/>
        </w:rPr>
        <w:t>Apakah siswa sudah menerapkan sikap gotong royong dan peduli lingkungan?</w:t>
      </w:r>
    </w:p>
    <w:p w14:paraId="4035A2F2" w14:textId="77777777" w:rsidR="00905836" w:rsidRPr="00905836" w:rsidRDefault="00905836" w:rsidP="00626B6E">
      <w:pPr>
        <w:numPr>
          <w:ilvl w:val="0"/>
          <w:numId w:val="15"/>
        </w:numPr>
        <w:spacing w:before="100" w:beforeAutospacing="1" w:after="100" w:afterAutospacing="1"/>
        <w:rPr>
          <w:sz w:val="24"/>
          <w:szCs w:val="24"/>
        </w:rPr>
      </w:pPr>
      <w:r w:rsidRPr="00905836">
        <w:rPr>
          <w:sz w:val="24"/>
          <w:szCs w:val="24"/>
        </w:rPr>
        <w:t>Apakah metode Deep Learning sudah efektif dalam menciptakan pembelajaran yang fokus, menyenangkan, dan bermakna?</w:t>
      </w:r>
    </w:p>
    <w:p w14:paraId="64B8E6BE" w14:textId="77777777" w:rsidR="00905836" w:rsidRPr="00905836" w:rsidRDefault="00905836" w:rsidP="00905836">
      <w:pPr>
        <w:spacing w:before="100" w:beforeAutospacing="1" w:after="100" w:afterAutospacing="1"/>
        <w:rPr>
          <w:sz w:val="24"/>
          <w:szCs w:val="24"/>
        </w:rPr>
      </w:pPr>
      <w:r w:rsidRPr="00905836">
        <w:rPr>
          <w:b/>
          <w:bCs/>
          <w:sz w:val="24"/>
          <w:szCs w:val="24"/>
        </w:rPr>
        <w:t>2. Refleksi untuk Siswa</w:t>
      </w:r>
      <w:r w:rsidRPr="00905836">
        <w:rPr>
          <w:sz w:val="24"/>
          <w:szCs w:val="24"/>
        </w:rPr>
        <w:t>:</w:t>
      </w:r>
    </w:p>
    <w:p w14:paraId="2478F625" w14:textId="77777777" w:rsidR="00905836" w:rsidRPr="00905836" w:rsidRDefault="00905836" w:rsidP="00626B6E">
      <w:pPr>
        <w:numPr>
          <w:ilvl w:val="0"/>
          <w:numId w:val="16"/>
        </w:numPr>
        <w:spacing w:before="100" w:beforeAutospacing="1" w:after="100" w:afterAutospacing="1"/>
        <w:rPr>
          <w:sz w:val="24"/>
          <w:szCs w:val="24"/>
        </w:rPr>
      </w:pPr>
      <w:r w:rsidRPr="00905836">
        <w:rPr>
          <w:sz w:val="24"/>
          <w:szCs w:val="24"/>
        </w:rPr>
        <w:t>Apa yang kamu pelajari hari ini?</w:t>
      </w:r>
    </w:p>
    <w:p w14:paraId="4F87AB3A" w14:textId="77777777" w:rsidR="00905836" w:rsidRPr="00905836" w:rsidRDefault="00905836" w:rsidP="00626B6E">
      <w:pPr>
        <w:numPr>
          <w:ilvl w:val="0"/>
          <w:numId w:val="16"/>
        </w:numPr>
        <w:spacing w:before="100" w:beforeAutospacing="1" w:after="100" w:afterAutospacing="1"/>
        <w:rPr>
          <w:sz w:val="24"/>
          <w:szCs w:val="24"/>
        </w:rPr>
      </w:pPr>
      <w:r w:rsidRPr="00905836">
        <w:rPr>
          <w:sz w:val="24"/>
          <w:szCs w:val="24"/>
        </w:rPr>
        <w:t>Apa bagian yang paling kamu sukai dalam pembelajaran ini?</w:t>
      </w:r>
    </w:p>
    <w:p w14:paraId="22C0BC58" w14:textId="77777777" w:rsidR="00905836" w:rsidRPr="00905836" w:rsidRDefault="00905836" w:rsidP="00626B6E">
      <w:pPr>
        <w:numPr>
          <w:ilvl w:val="0"/>
          <w:numId w:val="16"/>
        </w:numPr>
        <w:spacing w:before="100" w:beforeAutospacing="1" w:after="100" w:afterAutospacing="1"/>
        <w:rPr>
          <w:sz w:val="24"/>
          <w:szCs w:val="24"/>
        </w:rPr>
      </w:pPr>
      <w:r w:rsidRPr="00905836">
        <w:rPr>
          <w:sz w:val="24"/>
          <w:szCs w:val="24"/>
        </w:rPr>
        <w:t>Apakah kamu menemukan kesulitan saat mengenal lingkungan tempat tinggal?</w:t>
      </w:r>
    </w:p>
    <w:p w14:paraId="7B477A59" w14:textId="5B4167A8" w:rsidR="00B70374" w:rsidRPr="002831F4" w:rsidRDefault="00B70374" w:rsidP="00905836">
      <w:pPr>
        <w:shd w:val="clear" w:color="auto" w:fill="FFFFFF" w:themeFill="background1"/>
        <w:spacing w:before="60" w:after="60"/>
        <w:rPr>
          <w:b/>
          <w:caps/>
          <w:spacing w:val="20"/>
          <w:sz w:val="24"/>
          <w:szCs w:val="24"/>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p>
    <w:p w14:paraId="773283B3" w14:textId="77777777" w:rsidR="00375D62" w:rsidRPr="002831F4" w:rsidRDefault="00375D62" w:rsidP="006D5C73">
      <w:pPr>
        <w:shd w:val="clear" w:color="auto" w:fill="FFFFFF" w:themeFill="background1"/>
        <w:spacing w:before="60" w:after="60"/>
        <w:jc w:val="center"/>
        <w:rPr>
          <w:b/>
          <w:caps/>
          <w:spacing w:val="20"/>
          <w:sz w:val="24"/>
          <w:szCs w:val="24"/>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p>
    <w:p w14:paraId="624E7979" w14:textId="77777777" w:rsidR="002831F4" w:rsidRDefault="002831F4">
      <w:pPr>
        <w:rPr>
          <w:b/>
          <w:bCs/>
          <w:color w:val="FFFFFF" w:themeColor="background1"/>
          <w:sz w:val="24"/>
          <w:szCs w:val="24"/>
        </w:rPr>
      </w:pPr>
      <w:r>
        <w:rPr>
          <w:b/>
          <w:bCs/>
          <w:color w:val="FFFFFF" w:themeColor="background1"/>
          <w:sz w:val="24"/>
          <w:szCs w:val="24"/>
        </w:rPr>
        <w:br w:type="page"/>
      </w:r>
    </w:p>
    <w:p w14:paraId="655E2DEB" w14:textId="437E60A5" w:rsidR="001C7B89" w:rsidRPr="00905836" w:rsidRDefault="00375D62" w:rsidP="00905836">
      <w:pPr>
        <w:shd w:val="clear" w:color="auto" w:fill="0070C0"/>
        <w:spacing w:before="60" w:after="60"/>
        <w:jc w:val="center"/>
        <w:rPr>
          <w:b/>
          <w:bCs/>
          <w:color w:val="FFFFFF" w:themeColor="background1"/>
          <w:sz w:val="24"/>
          <w:szCs w:val="24"/>
        </w:rPr>
      </w:pPr>
      <w:r w:rsidRPr="00905836">
        <w:rPr>
          <w:b/>
          <w:bCs/>
          <w:color w:val="FFFFFF" w:themeColor="background1"/>
          <w:sz w:val="24"/>
          <w:szCs w:val="24"/>
        </w:rPr>
        <w:lastRenderedPageBreak/>
        <w:t>LAMPIRAN-LAMPIRAN</w:t>
      </w:r>
    </w:p>
    <w:p w14:paraId="69148C27" w14:textId="77777777" w:rsidR="001C7B89" w:rsidRPr="00905836" w:rsidRDefault="001C7B89" w:rsidP="00905836">
      <w:pPr>
        <w:shd w:val="clear" w:color="auto" w:fill="00B0F0"/>
        <w:spacing w:before="60" w:after="60"/>
        <w:rPr>
          <w:b/>
          <w:bCs/>
          <w:i/>
          <w:iCs/>
          <w:caps/>
          <w:color w:val="FFFFFF" w:themeColor="background1"/>
          <w:sz w:val="24"/>
          <w:szCs w:val="24"/>
        </w:rPr>
      </w:pPr>
      <w:r w:rsidRPr="00905836">
        <w:rPr>
          <w:b/>
          <w:bCs/>
          <w:i/>
          <w:iCs/>
          <w:caps/>
          <w:color w:val="FFFFFF" w:themeColor="background1"/>
          <w:sz w:val="24"/>
          <w:szCs w:val="24"/>
        </w:rPr>
        <w:t>Lampiran 1</w:t>
      </w:r>
    </w:p>
    <w:p w14:paraId="545190B4" w14:textId="77777777" w:rsidR="001C7B89" w:rsidRPr="00905836" w:rsidRDefault="001C7B89" w:rsidP="00905836">
      <w:pPr>
        <w:shd w:val="clear" w:color="auto" w:fill="00B0F0"/>
        <w:spacing w:before="60" w:after="60"/>
        <w:jc w:val="center"/>
        <w:rPr>
          <w:b/>
          <w:bCs/>
          <w:caps/>
          <w:color w:val="FFFFFF" w:themeColor="background1"/>
          <w:sz w:val="24"/>
          <w:szCs w:val="24"/>
        </w:rPr>
      </w:pPr>
      <w:r w:rsidRPr="00905836">
        <w:rPr>
          <w:b/>
          <w:bCs/>
          <w:color w:val="FFFFFF" w:themeColor="background1"/>
          <w:sz w:val="24"/>
          <w:szCs w:val="24"/>
        </w:rPr>
        <w:t>LEMBAR KERJA PESERTA DIDIK (LKPD)</w:t>
      </w:r>
    </w:p>
    <w:p w14:paraId="409C7BD2" w14:textId="77777777" w:rsidR="00905836" w:rsidRPr="00905836" w:rsidRDefault="00905836" w:rsidP="00905836">
      <w:pPr>
        <w:pStyle w:val="Heading4"/>
        <w:ind w:left="0" w:firstLine="0"/>
        <w:rPr>
          <w:rFonts w:ascii="Times New Roman" w:hAnsi="Times New Roman" w:cs="Times New Roman"/>
          <w:sz w:val="24"/>
          <w:szCs w:val="24"/>
        </w:rPr>
      </w:pPr>
      <w:r w:rsidRPr="00905836">
        <w:rPr>
          <w:rFonts w:ascii="Times New Roman" w:hAnsi="Times New Roman" w:cs="Times New Roman"/>
          <w:sz w:val="24"/>
          <w:szCs w:val="24"/>
        </w:rPr>
        <w:t>A. Petunjuk Pengerjaan:</w:t>
      </w:r>
    </w:p>
    <w:p w14:paraId="4E46F451" w14:textId="77777777" w:rsidR="00905836" w:rsidRPr="00905836" w:rsidRDefault="00905836" w:rsidP="00626B6E">
      <w:pPr>
        <w:numPr>
          <w:ilvl w:val="0"/>
          <w:numId w:val="17"/>
        </w:numPr>
        <w:spacing w:before="100" w:beforeAutospacing="1" w:after="100" w:afterAutospacing="1"/>
        <w:rPr>
          <w:sz w:val="24"/>
          <w:szCs w:val="24"/>
        </w:rPr>
      </w:pPr>
      <w:r w:rsidRPr="00905836">
        <w:rPr>
          <w:sz w:val="24"/>
          <w:szCs w:val="24"/>
        </w:rPr>
        <w:t>Baca setiap soal dengan baik.</w:t>
      </w:r>
    </w:p>
    <w:p w14:paraId="131796C7" w14:textId="77777777" w:rsidR="00905836" w:rsidRPr="00905836" w:rsidRDefault="00905836" w:rsidP="00626B6E">
      <w:pPr>
        <w:numPr>
          <w:ilvl w:val="0"/>
          <w:numId w:val="17"/>
        </w:numPr>
        <w:spacing w:before="100" w:beforeAutospacing="1" w:after="100" w:afterAutospacing="1"/>
        <w:rPr>
          <w:sz w:val="24"/>
          <w:szCs w:val="24"/>
        </w:rPr>
      </w:pPr>
      <w:r w:rsidRPr="00905836">
        <w:rPr>
          <w:sz w:val="24"/>
          <w:szCs w:val="24"/>
        </w:rPr>
        <w:t>Lakukan setiap tugas sesuai instruksi yang diberikan.</w:t>
      </w:r>
    </w:p>
    <w:p w14:paraId="0B00117C" w14:textId="77777777" w:rsidR="00905836" w:rsidRPr="00905836" w:rsidRDefault="00905836" w:rsidP="00626B6E">
      <w:pPr>
        <w:numPr>
          <w:ilvl w:val="0"/>
          <w:numId w:val="17"/>
        </w:numPr>
        <w:spacing w:before="100" w:beforeAutospacing="1" w:after="100" w:afterAutospacing="1"/>
        <w:rPr>
          <w:sz w:val="24"/>
          <w:szCs w:val="24"/>
        </w:rPr>
      </w:pPr>
      <w:r w:rsidRPr="00905836">
        <w:rPr>
          <w:sz w:val="24"/>
          <w:szCs w:val="24"/>
        </w:rPr>
        <w:t>Diskusikan jawabanmu dengan temanmu jika diperlukan.</w:t>
      </w:r>
    </w:p>
    <w:p w14:paraId="1CAB7693" w14:textId="77777777" w:rsidR="00905836" w:rsidRPr="00905836" w:rsidRDefault="00905836" w:rsidP="00905836">
      <w:pPr>
        <w:pStyle w:val="Heading4"/>
        <w:ind w:left="0" w:firstLine="0"/>
        <w:rPr>
          <w:rFonts w:ascii="Times New Roman" w:hAnsi="Times New Roman" w:cs="Times New Roman"/>
          <w:sz w:val="24"/>
          <w:szCs w:val="24"/>
        </w:rPr>
      </w:pPr>
      <w:r w:rsidRPr="00905836">
        <w:rPr>
          <w:rFonts w:ascii="Times New Roman" w:hAnsi="Times New Roman" w:cs="Times New Roman"/>
          <w:sz w:val="24"/>
          <w:szCs w:val="24"/>
        </w:rPr>
        <w:t>B. Tujuan Pembelajaran:</w:t>
      </w:r>
    </w:p>
    <w:p w14:paraId="78F0A58A" w14:textId="77777777" w:rsidR="00905836" w:rsidRPr="00905836" w:rsidRDefault="00905836" w:rsidP="00626B6E">
      <w:pPr>
        <w:numPr>
          <w:ilvl w:val="0"/>
          <w:numId w:val="18"/>
        </w:numPr>
        <w:spacing w:before="100" w:beforeAutospacing="1" w:after="100" w:afterAutospacing="1"/>
        <w:rPr>
          <w:sz w:val="24"/>
          <w:szCs w:val="24"/>
        </w:rPr>
      </w:pPr>
      <w:r w:rsidRPr="00905836">
        <w:rPr>
          <w:sz w:val="24"/>
          <w:szCs w:val="24"/>
        </w:rPr>
        <w:t>Peserta didik mampu mengenal tempat-tempat dan benda di lingkungan rumah.</w:t>
      </w:r>
    </w:p>
    <w:p w14:paraId="430B8B8E" w14:textId="77777777" w:rsidR="00905836" w:rsidRPr="00905836" w:rsidRDefault="00905836" w:rsidP="00626B6E">
      <w:pPr>
        <w:numPr>
          <w:ilvl w:val="0"/>
          <w:numId w:val="18"/>
        </w:numPr>
        <w:spacing w:before="100" w:beforeAutospacing="1" w:after="100" w:afterAutospacing="1"/>
        <w:rPr>
          <w:sz w:val="24"/>
          <w:szCs w:val="24"/>
        </w:rPr>
      </w:pPr>
      <w:r w:rsidRPr="00905836">
        <w:rPr>
          <w:sz w:val="24"/>
          <w:szCs w:val="24"/>
        </w:rPr>
        <w:t>Peserta didik bisa menunjukkan sikap gotong royong dan kepedulian terhadap lingkungan.</w:t>
      </w:r>
    </w:p>
    <w:p w14:paraId="2CF59A22" w14:textId="77777777" w:rsidR="00905836" w:rsidRPr="00905836" w:rsidRDefault="00905836" w:rsidP="00905836">
      <w:pPr>
        <w:pStyle w:val="Heading4"/>
        <w:ind w:left="0" w:firstLine="0"/>
        <w:rPr>
          <w:rFonts w:ascii="Times New Roman" w:hAnsi="Times New Roman" w:cs="Times New Roman"/>
          <w:sz w:val="24"/>
          <w:szCs w:val="24"/>
        </w:rPr>
      </w:pPr>
      <w:r w:rsidRPr="00905836">
        <w:rPr>
          <w:rFonts w:ascii="Times New Roman" w:hAnsi="Times New Roman" w:cs="Times New Roman"/>
          <w:sz w:val="24"/>
          <w:szCs w:val="24"/>
        </w:rPr>
        <w:t>C. Kegiatan LKPD:</w:t>
      </w:r>
    </w:p>
    <w:p w14:paraId="6526D222" w14:textId="77777777" w:rsidR="00905836" w:rsidRPr="00905836" w:rsidRDefault="00905836" w:rsidP="00905836">
      <w:pPr>
        <w:pStyle w:val="NormalWeb"/>
      </w:pPr>
      <w:r w:rsidRPr="00905836">
        <w:rPr>
          <w:rStyle w:val="Strong"/>
        </w:rPr>
        <w:t>Mindfull Learning (Fokus dan Kesadaran Penuh)</w:t>
      </w:r>
      <w:r w:rsidRPr="00905836">
        <w:br/>
        <w:t>Soal 1: Sebutkan tiga tempat yang ada di lingkungan rumahmu!</w:t>
      </w:r>
      <w:r w:rsidRPr="00905836">
        <w:br/>
        <w:t>Jawaban:</w:t>
      </w:r>
    </w:p>
    <w:p w14:paraId="1D583CA5" w14:textId="77777777" w:rsidR="00905836" w:rsidRPr="00905836" w:rsidRDefault="00000000" w:rsidP="00626B6E">
      <w:pPr>
        <w:numPr>
          <w:ilvl w:val="0"/>
          <w:numId w:val="19"/>
        </w:numPr>
        <w:spacing w:before="100" w:beforeAutospacing="1" w:after="100" w:afterAutospacing="1"/>
        <w:rPr>
          <w:sz w:val="24"/>
          <w:szCs w:val="24"/>
        </w:rPr>
      </w:pPr>
      <w:r>
        <w:rPr>
          <w:sz w:val="24"/>
          <w:szCs w:val="24"/>
        </w:rPr>
        <w:pict w14:anchorId="33497BE1">
          <v:rect id="_x0000_i1025" style="width:0;height:1.5pt" o:hralign="center" o:hrstd="t" o:hr="t" fillcolor="#a0a0a0" stroked="f"/>
        </w:pict>
      </w:r>
    </w:p>
    <w:p w14:paraId="5D1B34B2" w14:textId="77777777" w:rsidR="00905836" w:rsidRPr="00905836" w:rsidRDefault="00000000" w:rsidP="00626B6E">
      <w:pPr>
        <w:numPr>
          <w:ilvl w:val="0"/>
          <w:numId w:val="19"/>
        </w:numPr>
        <w:spacing w:before="100" w:beforeAutospacing="1" w:after="100" w:afterAutospacing="1"/>
        <w:rPr>
          <w:sz w:val="24"/>
          <w:szCs w:val="24"/>
        </w:rPr>
      </w:pPr>
      <w:r>
        <w:rPr>
          <w:sz w:val="24"/>
          <w:szCs w:val="24"/>
        </w:rPr>
        <w:pict w14:anchorId="252230FF">
          <v:rect id="_x0000_i1026" style="width:0;height:1.5pt" o:hralign="center" o:hrstd="t" o:hr="t" fillcolor="#a0a0a0" stroked="f"/>
        </w:pict>
      </w:r>
    </w:p>
    <w:p w14:paraId="77C177B0" w14:textId="77777777" w:rsidR="00905836" w:rsidRPr="00905836" w:rsidRDefault="00000000" w:rsidP="00626B6E">
      <w:pPr>
        <w:numPr>
          <w:ilvl w:val="0"/>
          <w:numId w:val="19"/>
        </w:numPr>
        <w:spacing w:before="100" w:beforeAutospacing="1" w:after="100" w:afterAutospacing="1"/>
        <w:rPr>
          <w:sz w:val="24"/>
          <w:szCs w:val="24"/>
        </w:rPr>
      </w:pPr>
      <w:r>
        <w:rPr>
          <w:sz w:val="24"/>
          <w:szCs w:val="24"/>
        </w:rPr>
        <w:pict w14:anchorId="2BBE5A57">
          <v:rect id="_x0000_i1027" style="width:0;height:1.5pt" o:hralign="center" o:hrstd="t" o:hr="t" fillcolor="#a0a0a0" stroked="f"/>
        </w:pict>
      </w:r>
    </w:p>
    <w:p w14:paraId="541991C6" w14:textId="77777777" w:rsidR="00905836" w:rsidRPr="00905836" w:rsidRDefault="00905836" w:rsidP="00905836">
      <w:pPr>
        <w:pStyle w:val="NormalWeb"/>
      </w:pPr>
      <w:r w:rsidRPr="00905836">
        <w:rPr>
          <w:rStyle w:val="Strong"/>
        </w:rPr>
        <w:t>Joyfull Learning (Pembelajaran Menyenangkan)</w:t>
      </w:r>
      <w:r w:rsidRPr="00905836">
        <w:br/>
        <w:t>Soal 2: Lingkari benda-benda yang dapat kamu temukan di lingkungan rumah!</w:t>
      </w:r>
      <w:r w:rsidRPr="00905836">
        <w:br/>
        <w:t>(Guru menyediakan gambar beberapa benda seperti pohon, pagar, jalan, mobil, dll.)</w:t>
      </w:r>
    </w:p>
    <w:p w14:paraId="73FA3610" w14:textId="77777777" w:rsidR="00905836" w:rsidRDefault="00905836" w:rsidP="00905836">
      <w:pPr>
        <w:pStyle w:val="NormalWeb"/>
      </w:pPr>
      <w:r w:rsidRPr="00905836">
        <w:rPr>
          <w:rStyle w:val="Strong"/>
        </w:rPr>
        <w:t>Meaningfull Learning (Pembelajaran Bermakna)</w:t>
      </w:r>
      <w:r w:rsidRPr="00905836">
        <w:br/>
        <w:t>Soal 3: Apakah kamu pernah bergotong royong membersihkan lingkungan? Ceritakan pengalamanmu!</w:t>
      </w:r>
      <w:r w:rsidRPr="00905836">
        <w:br/>
        <w:t>Jawaban</w:t>
      </w:r>
      <w:r>
        <w:t>: ____________________________________________________________________</w:t>
      </w:r>
    </w:p>
    <w:p w14:paraId="12AFB065" w14:textId="77777777" w:rsidR="00B33EB2" w:rsidRPr="00B33EB2" w:rsidRDefault="00B33EB2" w:rsidP="00B33EB2">
      <w:pPr>
        <w:spacing w:before="100" w:beforeAutospacing="1" w:after="100" w:afterAutospacing="1"/>
        <w:rPr>
          <w:sz w:val="24"/>
          <w:szCs w:val="24"/>
        </w:rPr>
      </w:pPr>
      <w:r w:rsidRPr="00B33EB2">
        <w:rPr>
          <w:b/>
          <w:bCs/>
          <w:sz w:val="24"/>
          <w:szCs w:val="24"/>
        </w:rPr>
        <w:t>A. Petunjuk Pengerjaan:</w:t>
      </w:r>
    </w:p>
    <w:p w14:paraId="790ED0CE" w14:textId="77777777" w:rsidR="00B33EB2" w:rsidRPr="00B33EB2" w:rsidRDefault="00B33EB2" w:rsidP="00626B6E">
      <w:pPr>
        <w:numPr>
          <w:ilvl w:val="0"/>
          <w:numId w:val="51"/>
        </w:numPr>
        <w:spacing w:before="100" w:beforeAutospacing="1" w:after="100" w:afterAutospacing="1"/>
        <w:rPr>
          <w:sz w:val="24"/>
          <w:szCs w:val="24"/>
        </w:rPr>
      </w:pPr>
      <w:r w:rsidRPr="00B33EB2">
        <w:rPr>
          <w:sz w:val="24"/>
          <w:szCs w:val="24"/>
        </w:rPr>
        <w:t>Bacalah setiap soal dengan baik.</w:t>
      </w:r>
    </w:p>
    <w:p w14:paraId="486D5EEE" w14:textId="77777777" w:rsidR="00B33EB2" w:rsidRPr="00B33EB2" w:rsidRDefault="00B33EB2" w:rsidP="00626B6E">
      <w:pPr>
        <w:numPr>
          <w:ilvl w:val="0"/>
          <w:numId w:val="51"/>
        </w:numPr>
        <w:spacing w:before="100" w:beforeAutospacing="1" w:after="100" w:afterAutospacing="1"/>
        <w:rPr>
          <w:sz w:val="24"/>
          <w:szCs w:val="24"/>
        </w:rPr>
      </w:pPr>
      <w:r w:rsidRPr="00B33EB2">
        <w:rPr>
          <w:sz w:val="24"/>
          <w:szCs w:val="24"/>
        </w:rPr>
        <w:t>Lakukan setiap tugas sesuai instruksi yang diberikan.</w:t>
      </w:r>
    </w:p>
    <w:p w14:paraId="26DFA01D" w14:textId="77777777" w:rsidR="00B33EB2" w:rsidRPr="00B33EB2" w:rsidRDefault="00B33EB2" w:rsidP="00626B6E">
      <w:pPr>
        <w:numPr>
          <w:ilvl w:val="0"/>
          <w:numId w:val="51"/>
        </w:numPr>
        <w:spacing w:before="100" w:beforeAutospacing="1" w:after="100" w:afterAutospacing="1"/>
        <w:rPr>
          <w:sz w:val="24"/>
          <w:szCs w:val="24"/>
        </w:rPr>
      </w:pPr>
      <w:r w:rsidRPr="00B33EB2">
        <w:rPr>
          <w:sz w:val="24"/>
          <w:szCs w:val="24"/>
        </w:rPr>
        <w:t>Bekerjasamalah dengan temanmu dalam tugas kelompok.</w:t>
      </w:r>
    </w:p>
    <w:p w14:paraId="6C0E2F3B" w14:textId="77777777" w:rsidR="00B33EB2" w:rsidRPr="00B33EB2" w:rsidRDefault="00000000" w:rsidP="00B33EB2">
      <w:pPr>
        <w:rPr>
          <w:sz w:val="24"/>
          <w:szCs w:val="24"/>
        </w:rPr>
      </w:pPr>
      <w:r>
        <w:rPr>
          <w:sz w:val="24"/>
          <w:szCs w:val="24"/>
        </w:rPr>
        <w:pict w14:anchorId="3B9F523C">
          <v:rect id="_x0000_i1028" style="width:0;height:1.5pt" o:hralign="center" o:hrstd="t" o:hr="t" fillcolor="#a0a0a0" stroked="f"/>
        </w:pict>
      </w:r>
    </w:p>
    <w:p w14:paraId="7736DB33" w14:textId="77777777" w:rsidR="00B33EB2" w:rsidRPr="00B33EB2" w:rsidRDefault="00B33EB2" w:rsidP="00B33EB2">
      <w:pPr>
        <w:spacing w:before="100" w:beforeAutospacing="1" w:after="100" w:afterAutospacing="1"/>
        <w:rPr>
          <w:sz w:val="24"/>
          <w:szCs w:val="24"/>
        </w:rPr>
      </w:pPr>
      <w:r w:rsidRPr="00B33EB2">
        <w:rPr>
          <w:b/>
          <w:bCs/>
          <w:sz w:val="24"/>
          <w:szCs w:val="24"/>
        </w:rPr>
        <w:t>B. Tujuan Pembelajaran:</w:t>
      </w:r>
    </w:p>
    <w:p w14:paraId="0E841B9B" w14:textId="77777777" w:rsidR="00B33EB2" w:rsidRPr="00B33EB2" w:rsidRDefault="00B33EB2" w:rsidP="00626B6E">
      <w:pPr>
        <w:numPr>
          <w:ilvl w:val="0"/>
          <w:numId w:val="52"/>
        </w:numPr>
        <w:spacing w:before="100" w:beforeAutospacing="1" w:after="100" w:afterAutospacing="1"/>
        <w:rPr>
          <w:sz w:val="24"/>
          <w:szCs w:val="24"/>
        </w:rPr>
      </w:pPr>
      <w:r w:rsidRPr="00B33EB2">
        <w:rPr>
          <w:sz w:val="24"/>
          <w:szCs w:val="24"/>
        </w:rPr>
        <w:t>Peserta didik mampu menerapkan sikap gotong royong di lingkungan sekolah.</w:t>
      </w:r>
    </w:p>
    <w:p w14:paraId="7D23C852" w14:textId="77777777" w:rsidR="00B33EB2" w:rsidRPr="00B33EB2" w:rsidRDefault="00B33EB2" w:rsidP="00626B6E">
      <w:pPr>
        <w:numPr>
          <w:ilvl w:val="0"/>
          <w:numId w:val="52"/>
        </w:numPr>
        <w:spacing w:before="100" w:beforeAutospacing="1" w:after="100" w:afterAutospacing="1"/>
        <w:rPr>
          <w:sz w:val="24"/>
          <w:szCs w:val="24"/>
        </w:rPr>
      </w:pPr>
      <w:r w:rsidRPr="00B33EB2">
        <w:rPr>
          <w:sz w:val="24"/>
          <w:szCs w:val="24"/>
        </w:rPr>
        <w:t>Peserta didik mampu bekerja sama dalam menjaga kebersihan lingkungan.</w:t>
      </w:r>
    </w:p>
    <w:p w14:paraId="60C8E8C6" w14:textId="77777777" w:rsidR="00B33EB2" w:rsidRPr="00B33EB2" w:rsidRDefault="00000000" w:rsidP="00B33EB2">
      <w:pPr>
        <w:rPr>
          <w:sz w:val="24"/>
          <w:szCs w:val="24"/>
        </w:rPr>
      </w:pPr>
      <w:r>
        <w:rPr>
          <w:sz w:val="24"/>
          <w:szCs w:val="24"/>
        </w:rPr>
        <w:pict w14:anchorId="6A229199">
          <v:rect id="_x0000_i1029" style="width:0;height:1.5pt" o:hralign="center" o:hrstd="t" o:hr="t" fillcolor="#a0a0a0" stroked="f"/>
        </w:pict>
      </w:r>
    </w:p>
    <w:p w14:paraId="1696DEDB" w14:textId="77777777" w:rsidR="00B33EB2" w:rsidRPr="00B33EB2" w:rsidRDefault="00B33EB2" w:rsidP="00B33EB2">
      <w:pPr>
        <w:spacing w:before="100" w:beforeAutospacing="1" w:after="100" w:afterAutospacing="1"/>
        <w:rPr>
          <w:sz w:val="24"/>
          <w:szCs w:val="24"/>
        </w:rPr>
      </w:pPr>
      <w:r w:rsidRPr="00B33EB2">
        <w:rPr>
          <w:b/>
          <w:bCs/>
          <w:sz w:val="24"/>
          <w:szCs w:val="24"/>
        </w:rPr>
        <w:t>C. Kegiatan LKPD:</w:t>
      </w:r>
    </w:p>
    <w:p w14:paraId="34F032C1" w14:textId="77777777" w:rsidR="00B33EB2" w:rsidRPr="00B33EB2" w:rsidRDefault="00B33EB2" w:rsidP="00B33EB2">
      <w:pPr>
        <w:spacing w:before="100" w:beforeAutospacing="1" w:after="100" w:afterAutospacing="1"/>
        <w:rPr>
          <w:sz w:val="24"/>
          <w:szCs w:val="24"/>
        </w:rPr>
      </w:pPr>
      <w:r w:rsidRPr="00B33EB2">
        <w:rPr>
          <w:b/>
          <w:bCs/>
          <w:sz w:val="24"/>
          <w:szCs w:val="24"/>
        </w:rPr>
        <w:lastRenderedPageBreak/>
        <w:t>1. Mindfull Learning (Fokus dan Kesadaran Penuh)</w:t>
      </w:r>
    </w:p>
    <w:p w14:paraId="7DD7DC9E" w14:textId="77777777" w:rsidR="00B33EB2" w:rsidRPr="00B33EB2" w:rsidRDefault="00B33EB2" w:rsidP="00B33EB2">
      <w:pPr>
        <w:spacing w:before="100" w:beforeAutospacing="1" w:after="100" w:afterAutospacing="1"/>
        <w:rPr>
          <w:sz w:val="24"/>
          <w:szCs w:val="24"/>
        </w:rPr>
      </w:pPr>
      <w:r w:rsidRPr="00B33EB2">
        <w:rPr>
          <w:b/>
          <w:bCs/>
          <w:sz w:val="24"/>
          <w:szCs w:val="24"/>
        </w:rPr>
        <w:t>Soal 1:</w:t>
      </w:r>
    </w:p>
    <w:p w14:paraId="5D3796AD" w14:textId="77777777" w:rsidR="00B33EB2" w:rsidRPr="00B33EB2" w:rsidRDefault="00B33EB2" w:rsidP="00626B6E">
      <w:pPr>
        <w:numPr>
          <w:ilvl w:val="0"/>
          <w:numId w:val="53"/>
        </w:numPr>
        <w:spacing w:before="100" w:beforeAutospacing="1" w:after="100" w:afterAutospacing="1"/>
        <w:rPr>
          <w:sz w:val="24"/>
          <w:szCs w:val="24"/>
        </w:rPr>
      </w:pPr>
      <w:r w:rsidRPr="00B33EB2">
        <w:rPr>
          <w:sz w:val="24"/>
          <w:szCs w:val="24"/>
        </w:rPr>
        <w:t>Gambarkan kegiatan gotong royong yang pernah kamu lakukan di rumah atau di sekolah.</w:t>
      </w:r>
    </w:p>
    <w:p w14:paraId="389C5FA9" w14:textId="77777777" w:rsidR="00B33EB2" w:rsidRPr="00B33EB2" w:rsidRDefault="00B33EB2" w:rsidP="00B33EB2">
      <w:pPr>
        <w:spacing w:before="100" w:beforeAutospacing="1" w:after="100" w:afterAutospacing="1"/>
        <w:rPr>
          <w:sz w:val="24"/>
          <w:szCs w:val="24"/>
        </w:rPr>
      </w:pPr>
      <w:r w:rsidRPr="00B33EB2">
        <w:rPr>
          <w:b/>
          <w:bCs/>
          <w:sz w:val="24"/>
          <w:szCs w:val="24"/>
        </w:rPr>
        <w:t>Soal 2:</w:t>
      </w:r>
    </w:p>
    <w:p w14:paraId="620EB70D" w14:textId="77777777" w:rsidR="00B33EB2" w:rsidRPr="00B33EB2" w:rsidRDefault="00B33EB2" w:rsidP="00626B6E">
      <w:pPr>
        <w:numPr>
          <w:ilvl w:val="0"/>
          <w:numId w:val="54"/>
        </w:numPr>
        <w:spacing w:before="100" w:beforeAutospacing="1" w:after="100" w:afterAutospacing="1"/>
        <w:rPr>
          <w:sz w:val="24"/>
          <w:szCs w:val="24"/>
        </w:rPr>
      </w:pPr>
      <w:r w:rsidRPr="00B33EB2">
        <w:rPr>
          <w:sz w:val="24"/>
          <w:szCs w:val="24"/>
        </w:rPr>
        <w:t>Apa yang kamu lakukan saat ada teman yang kesulitan membersihkan lingkungan?</w:t>
      </w:r>
    </w:p>
    <w:p w14:paraId="699153B3" w14:textId="77777777" w:rsidR="00B33EB2" w:rsidRPr="00B33EB2" w:rsidRDefault="00000000" w:rsidP="00B33EB2">
      <w:pPr>
        <w:rPr>
          <w:sz w:val="24"/>
          <w:szCs w:val="24"/>
        </w:rPr>
      </w:pPr>
      <w:r>
        <w:rPr>
          <w:sz w:val="24"/>
          <w:szCs w:val="24"/>
        </w:rPr>
        <w:pict w14:anchorId="4B389790">
          <v:rect id="_x0000_i1030" style="width:0;height:1.5pt" o:hralign="center" o:hrstd="t" o:hr="t" fillcolor="#a0a0a0" stroked="f"/>
        </w:pict>
      </w:r>
    </w:p>
    <w:p w14:paraId="0744DC0A" w14:textId="77777777" w:rsidR="00B33EB2" w:rsidRPr="00B33EB2" w:rsidRDefault="00B33EB2" w:rsidP="00B33EB2">
      <w:pPr>
        <w:spacing w:before="100" w:beforeAutospacing="1" w:after="100" w:afterAutospacing="1"/>
        <w:rPr>
          <w:sz w:val="24"/>
          <w:szCs w:val="24"/>
        </w:rPr>
      </w:pPr>
      <w:r w:rsidRPr="00B33EB2">
        <w:rPr>
          <w:b/>
          <w:bCs/>
          <w:sz w:val="24"/>
          <w:szCs w:val="24"/>
        </w:rPr>
        <w:t>2. Joyfull Learning (Pembelajaran Menyenangkan)</w:t>
      </w:r>
    </w:p>
    <w:p w14:paraId="77BA0F38" w14:textId="77777777" w:rsidR="00B33EB2" w:rsidRPr="00B33EB2" w:rsidRDefault="00B33EB2" w:rsidP="00B33EB2">
      <w:pPr>
        <w:spacing w:before="100" w:beforeAutospacing="1" w:after="100" w:afterAutospacing="1"/>
        <w:rPr>
          <w:sz w:val="24"/>
          <w:szCs w:val="24"/>
        </w:rPr>
      </w:pPr>
      <w:r w:rsidRPr="00B33EB2">
        <w:rPr>
          <w:b/>
          <w:bCs/>
          <w:sz w:val="24"/>
          <w:szCs w:val="24"/>
        </w:rPr>
        <w:t>Soal 3:</w:t>
      </w:r>
    </w:p>
    <w:p w14:paraId="37E6E243" w14:textId="77777777" w:rsidR="00B33EB2" w:rsidRPr="00B33EB2" w:rsidRDefault="00B33EB2" w:rsidP="00626B6E">
      <w:pPr>
        <w:numPr>
          <w:ilvl w:val="0"/>
          <w:numId w:val="55"/>
        </w:numPr>
        <w:spacing w:before="100" w:beforeAutospacing="1" w:after="100" w:afterAutospacing="1"/>
        <w:rPr>
          <w:sz w:val="24"/>
          <w:szCs w:val="24"/>
        </w:rPr>
      </w:pPr>
      <w:r w:rsidRPr="00B33EB2">
        <w:rPr>
          <w:sz w:val="24"/>
          <w:szCs w:val="24"/>
        </w:rPr>
        <w:t>Sebutkan 3 cara menjaga kebersihan lingkungan sekolah dengan teman-temanmu.</w:t>
      </w:r>
    </w:p>
    <w:p w14:paraId="2F82F530" w14:textId="77777777" w:rsidR="00B33EB2" w:rsidRPr="00B33EB2" w:rsidRDefault="00000000" w:rsidP="00B33EB2">
      <w:pPr>
        <w:rPr>
          <w:sz w:val="24"/>
          <w:szCs w:val="24"/>
        </w:rPr>
      </w:pPr>
      <w:r>
        <w:rPr>
          <w:sz w:val="24"/>
          <w:szCs w:val="24"/>
        </w:rPr>
        <w:pict w14:anchorId="551B4840">
          <v:rect id="_x0000_i1031" style="width:0;height:1.5pt" o:hralign="center" o:hrstd="t" o:hr="t" fillcolor="#a0a0a0" stroked="f"/>
        </w:pict>
      </w:r>
    </w:p>
    <w:p w14:paraId="4E050BE7" w14:textId="77777777" w:rsidR="00B33EB2" w:rsidRPr="00B33EB2" w:rsidRDefault="00B33EB2" w:rsidP="00B33EB2">
      <w:pPr>
        <w:spacing w:before="100" w:beforeAutospacing="1" w:after="100" w:afterAutospacing="1"/>
        <w:rPr>
          <w:sz w:val="24"/>
          <w:szCs w:val="24"/>
        </w:rPr>
      </w:pPr>
      <w:r w:rsidRPr="00B33EB2">
        <w:rPr>
          <w:b/>
          <w:bCs/>
          <w:sz w:val="24"/>
          <w:szCs w:val="24"/>
        </w:rPr>
        <w:t>3. Meaningfull Learning (Pembelajaran Bermakna)</w:t>
      </w:r>
    </w:p>
    <w:p w14:paraId="32A6721D" w14:textId="77777777" w:rsidR="00B33EB2" w:rsidRPr="00B33EB2" w:rsidRDefault="00B33EB2" w:rsidP="00B33EB2">
      <w:pPr>
        <w:spacing w:before="100" w:beforeAutospacing="1" w:after="100" w:afterAutospacing="1"/>
        <w:rPr>
          <w:sz w:val="24"/>
          <w:szCs w:val="24"/>
        </w:rPr>
      </w:pPr>
      <w:r w:rsidRPr="00B33EB2">
        <w:rPr>
          <w:b/>
          <w:bCs/>
          <w:sz w:val="24"/>
          <w:szCs w:val="24"/>
        </w:rPr>
        <w:t>Soal 4:</w:t>
      </w:r>
    </w:p>
    <w:p w14:paraId="36748A2B" w14:textId="77777777" w:rsidR="00B33EB2" w:rsidRPr="00B33EB2" w:rsidRDefault="00B33EB2" w:rsidP="00626B6E">
      <w:pPr>
        <w:numPr>
          <w:ilvl w:val="0"/>
          <w:numId w:val="56"/>
        </w:numPr>
        <w:spacing w:before="100" w:beforeAutospacing="1" w:after="100" w:afterAutospacing="1"/>
        <w:rPr>
          <w:sz w:val="24"/>
          <w:szCs w:val="24"/>
        </w:rPr>
      </w:pPr>
      <w:r w:rsidRPr="00B33EB2">
        <w:rPr>
          <w:sz w:val="24"/>
          <w:szCs w:val="24"/>
        </w:rPr>
        <w:t>Mengapa penting untuk bekerja sama dalam menjaga kebersihan di lingkungan sekolah?</w:t>
      </w:r>
    </w:p>
    <w:p w14:paraId="759DA716" w14:textId="77777777" w:rsidR="00247264" w:rsidRPr="00247264" w:rsidRDefault="00247264" w:rsidP="00247264">
      <w:pPr>
        <w:spacing w:before="100" w:beforeAutospacing="1" w:after="100" w:afterAutospacing="1"/>
        <w:rPr>
          <w:sz w:val="24"/>
          <w:szCs w:val="24"/>
        </w:rPr>
      </w:pPr>
      <w:r w:rsidRPr="00247264">
        <w:rPr>
          <w:b/>
          <w:bCs/>
          <w:sz w:val="24"/>
          <w:szCs w:val="24"/>
        </w:rPr>
        <w:t>A. Petunjuk Pengerjaan:</w:t>
      </w:r>
    </w:p>
    <w:p w14:paraId="3C1FFADE" w14:textId="77777777" w:rsidR="00247264" w:rsidRPr="00247264" w:rsidRDefault="00247264" w:rsidP="00626B6E">
      <w:pPr>
        <w:numPr>
          <w:ilvl w:val="0"/>
          <w:numId w:val="73"/>
        </w:numPr>
        <w:spacing w:before="100" w:beforeAutospacing="1" w:after="100" w:afterAutospacing="1"/>
        <w:rPr>
          <w:sz w:val="24"/>
          <w:szCs w:val="24"/>
        </w:rPr>
      </w:pPr>
      <w:r w:rsidRPr="00247264">
        <w:rPr>
          <w:sz w:val="24"/>
          <w:szCs w:val="24"/>
        </w:rPr>
        <w:t>Bacalah setiap soal dengan baik.</w:t>
      </w:r>
    </w:p>
    <w:p w14:paraId="31E7E480" w14:textId="77777777" w:rsidR="00247264" w:rsidRPr="00247264" w:rsidRDefault="00247264" w:rsidP="00626B6E">
      <w:pPr>
        <w:numPr>
          <w:ilvl w:val="0"/>
          <w:numId w:val="73"/>
        </w:numPr>
        <w:spacing w:before="100" w:beforeAutospacing="1" w:after="100" w:afterAutospacing="1"/>
        <w:rPr>
          <w:sz w:val="24"/>
          <w:szCs w:val="24"/>
        </w:rPr>
      </w:pPr>
      <w:r w:rsidRPr="00247264">
        <w:rPr>
          <w:sz w:val="24"/>
          <w:szCs w:val="24"/>
        </w:rPr>
        <w:t>Lakukan setiap tugas sesuai instruksi yang diberikan.</w:t>
      </w:r>
    </w:p>
    <w:p w14:paraId="2835D1C7" w14:textId="77777777" w:rsidR="00247264" w:rsidRPr="00247264" w:rsidRDefault="00247264" w:rsidP="00626B6E">
      <w:pPr>
        <w:numPr>
          <w:ilvl w:val="0"/>
          <w:numId w:val="73"/>
        </w:numPr>
        <w:spacing w:before="100" w:beforeAutospacing="1" w:after="100" w:afterAutospacing="1"/>
        <w:rPr>
          <w:sz w:val="24"/>
          <w:szCs w:val="24"/>
        </w:rPr>
      </w:pPr>
      <w:r w:rsidRPr="00247264">
        <w:rPr>
          <w:sz w:val="24"/>
          <w:szCs w:val="24"/>
        </w:rPr>
        <w:t>Bekerjasamalah dengan teman dalam tugas kelompok.</w:t>
      </w:r>
    </w:p>
    <w:p w14:paraId="33BD7983" w14:textId="77777777" w:rsidR="00247264" w:rsidRPr="00247264" w:rsidRDefault="00247264" w:rsidP="00247264">
      <w:pPr>
        <w:spacing w:before="100" w:beforeAutospacing="1" w:after="100" w:afterAutospacing="1"/>
        <w:rPr>
          <w:sz w:val="24"/>
          <w:szCs w:val="24"/>
        </w:rPr>
      </w:pPr>
      <w:r w:rsidRPr="00247264">
        <w:rPr>
          <w:b/>
          <w:bCs/>
          <w:sz w:val="24"/>
          <w:szCs w:val="24"/>
        </w:rPr>
        <w:t>B. Tujuan Pembelajaran:</w:t>
      </w:r>
    </w:p>
    <w:p w14:paraId="06EB759A" w14:textId="77777777" w:rsidR="00247264" w:rsidRPr="00247264" w:rsidRDefault="00247264" w:rsidP="00626B6E">
      <w:pPr>
        <w:numPr>
          <w:ilvl w:val="0"/>
          <w:numId w:val="74"/>
        </w:numPr>
        <w:spacing w:before="100" w:beforeAutospacing="1" w:after="100" w:afterAutospacing="1"/>
        <w:rPr>
          <w:sz w:val="24"/>
          <w:szCs w:val="24"/>
        </w:rPr>
      </w:pPr>
      <w:r w:rsidRPr="00247264">
        <w:rPr>
          <w:sz w:val="24"/>
          <w:szCs w:val="24"/>
        </w:rPr>
        <w:t>Peserta didik mengenal lingkungan sekolah dengan baik.</w:t>
      </w:r>
    </w:p>
    <w:p w14:paraId="120B54B6" w14:textId="77777777" w:rsidR="00247264" w:rsidRPr="00247264" w:rsidRDefault="00247264" w:rsidP="00626B6E">
      <w:pPr>
        <w:numPr>
          <w:ilvl w:val="0"/>
          <w:numId w:val="74"/>
        </w:numPr>
        <w:spacing w:before="100" w:beforeAutospacing="1" w:after="100" w:afterAutospacing="1"/>
        <w:rPr>
          <w:sz w:val="24"/>
          <w:szCs w:val="24"/>
        </w:rPr>
      </w:pPr>
      <w:r w:rsidRPr="00247264">
        <w:rPr>
          <w:sz w:val="24"/>
          <w:szCs w:val="24"/>
        </w:rPr>
        <w:t>Peserta didik menunjukkan sikap gotong royong dalam menjaga kebersihan.</w:t>
      </w:r>
    </w:p>
    <w:p w14:paraId="57BD93B2" w14:textId="77777777" w:rsidR="00247264" w:rsidRPr="00247264" w:rsidRDefault="00247264" w:rsidP="00247264">
      <w:pPr>
        <w:spacing w:before="100" w:beforeAutospacing="1" w:after="100" w:afterAutospacing="1"/>
        <w:rPr>
          <w:sz w:val="24"/>
          <w:szCs w:val="24"/>
        </w:rPr>
      </w:pPr>
      <w:r w:rsidRPr="00247264">
        <w:rPr>
          <w:b/>
          <w:bCs/>
          <w:sz w:val="24"/>
          <w:szCs w:val="24"/>
        </w:rPr>
        <w:t>C. Kegiatan LKPD:</w:t>
      </w:r>
    </w:p>
    <w:p w14:paraId="1ED7FBBE" w14:textId="77777777" w:rsidR="00247264" w:rsidRPr="00247264" w:rsidRDefault="00247264" w:rsidP="00247264">
      <w:pPr>
        <w:spacing w:before="100" w:beforeAutospacing="1" w:after="100" w:afterAutospacing="1"/>
        <w:rPr>
          <w:sz w:val="24"/>
          <w:szCs w:val="24"/>
        </w:rPr>
      </w:pPr>
      <w:r w:rsidRPr="00247264">
        <w:rPr>
          <w:b/>
          <w:bCs/>
          <w:sz w:val="24"/>
          <w:szCs w:val="24"/>
        </w:rPr>
        <w:t>1. Mindfull Learning - Mengenal Lingkungan Sekolah:</w:t>
      </w:r>
      <w:r w:rsidRPr="00247264">
        <w:rPr>
          <w:sz w:val="24"/>
          <w:szCs w:val="24"/>
        </w:rPr>
        <w:br/>
        <w:t>Tuliskan nama tempat-tempat berikut yang ada di sekolahmu:</w:t>
      </w:r>
    </w:p>
    <w:p w14:paraId="5EE166F6" w14:textId="77777777" w:rsidR="00247264" w:rsidRPr="00247264" w:rsidRDefault="00247264" w:rsidP="00626B6E">
      <w:pPr>
        <w:numPr>
          <w:ilvl w:val="0"/>
          <w:numId w:val="75"/>
        </w:numPr>
        <w:spacing w:before="100" w:beforeAutospacing="1" w:after="100" w:afterAutospacing="1"/>
        <w:rPr>
          <w:sz w:val="24"/>
          <w:szCs w:val="24"/>
        </w:rPr>
      </w:pPr>
      <w:r w:rsidRPr="00247264">
        <w:rPr>
          <w:sz w:val="24"/>
          <w:szCs w:val="24"/>
        </w:rPr>
        <w:t>Ruang tempat kalian belajar: ____________</w:t>
      </w:r>
    </w:p>
    <w:p w14:paraId="0837DB64" w14:textId="77777777" w:rsidR="00247264" w:rsidRPr="00247264" w:rsidRDefault="00247264" w:rsidP="00626B6E">
      <w:pPr>
        <w:numPr>
          <w:ilvl w:val="0"/>
          <w:numId w:val="75"/>
        </w:numPr>
        <w:spacing w:before="100" w:beforeAutospacing="1" w:after="100" w:afterAutospacing="1"/>
        <w:rPr>
          <w:sz w:val="24"/>
          <w:szCs w:val="24"/>
        </w:rPr>
      </w:pPr>
      <w:r w:rsidRPr="00247264">
        <w:rPr>
          <w:sz w:val="24"/>
          <w:szCs w:val="24"/>
        </w:rPr>
        <w:t>Tempat makan di sekolah: ____________</w:t>
      </w:r>
    </w:p>
    <w:p w14:paraId="61E82DA5" w14:textId="77777777" w:rsidR="00247264" w:rsidRPr="00247264" w:rsidRDefault="00247264" w:rsidP="00626B6E">
      <w:pPr>
        <w:numPr>
          <w:ilvl w:val="0"/>
          <w:numId w:val="75"/>
        </w:numPr>
        <w:spacing w:before="100" w:beforeAutospacing="1" w:after="100" w:afterAutospacing="1"/>
        <w:rPr>
          <w:sz w:val="24"/>
          <w:szCs w:val="24"/>
        </w:rPr>
      </w:pPr>
      <w:r w:rsidRPr="00247264">
        <w:rPr>
          <w:sz w:val="24"/>
          <w:szCs w:val="24"/>
        </w:rPr>
        <w:t>Tempat meminjam buku: ____________</w:t>
      </w:r>
    </w:p>
    <w:p w14:paraId="232BF420" w14:textId="77777777" w:rsidR="00247264" w:rsidRPr="00247264" w:rsidRDefault="00247264" w:rsidP="00247264">
      <w:pPr>
        <w:spacing w:before="100" w:beforeAutospacing="1" w:after="100" w:afterAutospacing="1"/>
        <w:rPr>
          <w:sz w:val="24"/>
          <w:szCs w:val="24"/>
        </w:rPr>
      </w:pPr>
      <w:r w:rsidRPr="00247264">
        <w:rPr>
          <w:b/>
          <w:bCs/>
          <w:sz w:val="24"/>
          <w:szCs w:val="24"/>
        </w:rPr>
        <w:t>2. Joyfull Learning - Gotong Royong Bersama:</w:t>
      </w:r>
      <w:r w:rsidRPr="00247264">
        <w:rPr>
          <w:sz w:val="24"/>
          <w:szCs w:val="24"/>
        </w:rPr>
        <w:br/>
        <w:t>Lakukan kegiatan gotong royong membersihkan lingkungan sekolah, lalu tuliskan apa yang kamu lakukan hari ini!</w:t>
      </w:r>
    </w:p>
    <w:p w14:paraId="684139A7" w14:textId="77777777" w:rsidR="00247264" w:rsidRPr="00247264" w:rsidRDefault="00247264" w:rsidP="00247264">
      <w:pPr>
        <w:spacing w:before="100" w:beforeAutospacing="1" w:after="100" w:afterAutospacing="1"/>
        <w:rPr>
          <w:sz w:val="24"/>
          <w:szCs w:val="24"/>
        </w:rPr>
      </w:pPr>
      <w:r w:rsidRPr="00247264">
        <w:rPr>
          <w:sz w:val="24"/>
          <w:szCs w:val="24"/>
        </w:rPr>
        <w:lastRenderedPageBreak/>
        <w:t>Contoh:</w:t>
      </w:r>
    </w:p>
    <w:p w14:paraId="294DA731" w14:textId="77777777" w:rsidR="00247264" w:rsidRPr="00247264" w:rsidRDefault="00247264" w:rsidP="00626B6E">
      <w:pPr>
        <w:numPr>
          <w:ilvl w:val="0"/>
          <w:numId w:val="76"/>
        </w:numPr>
        <w:spacing w:before="100" w:beforeAutospacing="1" w:after="100" w:afterAutospacing="1"/>
        <w:rPr>
          <w:sz w:val="24"/>
          <w:szCs w:val="24"/>
        </w:rPr>
      </w:pPr>
      <w:r w:rsidRPr="00247264">
        <w:rPr>
          <w:sz w:val="24"/>
          <w:szCs w:val="24"/>
        </w:rPr>
        <w:t>Saya membersihkan: ____________</w:t>
      </w:r>
    </w:p>
    <w:p w14:paraId="2313CF61" w14:textId="77777777" w:rsidR="00247264" w:rsidRPr="00247264" w:rsidRDefault="00247264" w:rsidP="00626B6E">
      <w:pPr>
        <w:numPr>
          <w:ilvl w:val="0"/>
          <w:numId w:val="76"/>
        </w:numPr>
        <w:spacing w:before="100" w:beforeAutospacing="1" w:after="100" w:afterAutospacing="1"/>
        <w:rPr>
          <w:sz w:val="24"/>
          <w:szCs w:val="24"/>
        </w:rPr>
      </w:pPr>
      <w:r w:rsidRPr="00247264">
        <w:rPr>
          <w:sz w:val="24"/>
          <w:szCs w:val="24"/>
        </w:rPr>
        <w:t>Saya merapikan: ____________</w:t>
      </w:r>
    </w:p>
    <w:p w14:paraId="4A078824" w14:textId="77777777" w:rsidR="00247264" w:rsidRPr="00247264" w:rsidRDefault="00247264" w:rsidP="00247264">
      <w:pPr>
        <w:spacing w:before="100" w:beforeAutospacing="1" w:after="100" w:afterAutospacing="1"/>
        <w:rPr>
          <w:sz w:val="24"/>
          <w:szCs w:val="24"/>
        </w:rPr>
      </w:pPr>
      <w:r w:rsidRPr="00247264">
        <w:rPr>
          <w:b/>
          <w:bCs/>
          <w:sz w:val="24"/>
          <w:szCs w:val="24"/>
        </w:rPr>
        <w:t>3. Meaningfull Learning - Poster Peduli Lingkungan:</w:t>
      </w:r>
      <w:r w:rsidRPr="00247264">
        <w:rPr>
          <w:sz w:val="24"/>
          <w:szCs w:val="24"/>
        </w:rPr>
        <w:br/>
        <w:t>Gambar sebuah poster tentang menjaga kebersihan sekolah dan tuliskan mengapa penting menjaga kebersihan sekolah!</w:t>
      </w:r>
    </w:p>
    <w:p w14:paraId="621E7C41" w14:textId="77777777" w:rsidR="00905836" w:rsidRDefault="00905836" w:rsidP="001C7B89">
      <w:pPr>
        <w:spacing w:before="60" w:after="60"/>
        <w:jc w:val="both"/>
        <w:rPr>
          <w:b/>
          <w:bCs/>
          <w:sz w:val="24"/>
          <w:szCs w:val="24"/>
        </w:rPr>
      </w:pPr>
    </w:p>
    <w:p w14:paraId="3FD34C88" w14:textId="77777777" w:rsidR="0076042C" w:rsidRPr="0076042C" w:rsidRDefault="0076042C" w:rsidP="0076042C">
      <w:pPr>
        <w:spacing w:before="100" w:beforeAutospacing="1" w:after="100" w:afterAutospacing="1"/>
        <w:rPr>
          <w:sz w:val="24"/>
          <w:szCs w:val="24"/>
        </w:rPr>
      </w:pPr>
      <w:r w:rsidRPr="0076042C">
        <w:rPr>
          <w:b/>
          <w:bCs/>
          <w:sz w:val="24"/>
          <w:szCs w:val="24"/>
        </w:rPr>
        <w:t>A. Petunjuk Pengerjaan:</w:t>
      </w:r>
    </w:p>
    <w:p w14:paraId="282BDEBD" w14:textId="77777777" w:rsidR="0076042C" w:rsidRPr="0076042C" w:rsidRDefault="0076042C" w:rsidP="00626B6E">
      <w:pPr>
        <w:numPr>
          <w:ilvl w:val="0"/>
          <w:numId w:val="85"/>
        </w:numPr>
        <w:spacing w:before="100" w:beforeAutospacing="1" w:after="100" w:afterAutospacing="1"/>
        <w:rPr>
          <w:sz w:val="24"/>
          <w:szCs w:val="24"/>
        </w:rPr>
      </w:pPr>
      <w:r w:rsidRPr="0076042C">
        <w:rPr>
          <w:sz w:val="24"/>
          <w:szCs w:val="24"/>
        </w:rPr>
        <w:t>Baca dan pahami setiap pertanyaan.</w:t>
      </w:r>
    </w:p>
    <w:p w14:paraId="360CD0A0" w14:textId="77777777" w:rsidR="0076042C" w:rsidRPr="0076042C" w:rsidRDefault="0076042C" w:rsidP="00626B6E">
      <w:pPr>
        <w:numPr>
          <w:ilvl w:val="0"/>
          <w:numId w:val="85"/>
        </w:numPr>
        <w:spacing w:before="100" w:beforeAutospacing="1" w:after="100" w:afterAutospacing="1"/>
        <w:rPr>
          <w:sz w:val="24"/>
          <w:szCs w:val="24"/>
        </w:rPr>
      </w:pPr>
      <w:r w:rsidRPr="0076042C">
        <w:rPr>
          <w:sz w:val="24"/>
          <w:szCs w:val="24"/>
        </w:rPr>
        <w:t>Lakukan setiap tugas sesuai instruksi yang diberikan.</w:t>
      </w:r>
    </w:p>
    <w:p w14:paraId="24AC6D68" w14:textId="77777777" w:rsidR="0076042C" w:rsidRPr="0076042C" w:rsidRDefault="0076042C" w:rsidP="0076042C">
      <w:pPr>
        <w:spacing w:before="100" w:beforeAutospacing="1" w:after="100" w:afterAutospacing="1"/>
        <w:rPr>
          <w:sz w:val="24"/>
          <w:szCs w:val="24"/>
        </w:rPr>
      </w:pPr>
      <w:r w:rsidRPr="0076042C">
        <w:rPr>
          <w:b/>
          <w:bCs/>
          <w:sz w:val="24"/>
          <w:szCs w:val="24"/>
        </w:rPr>
        <w:t>B. Tujuan Pembelajaran:</w:t>
      </w:r>
    </w:p>
    <w:p w14:paraId="05EDFC1C" w14:textId="77777777" w:rsidR="0076042C" w:rsidRPr="0076042C" w:rsidRDefault="0076042C" w:rsidP="00626B6E">
      <w:pPr>
        <w:numPr>
          <w:ilvl w:val="0"/>
          <w:numId w:val="86"/>
        </w:numPr>
        <w:spacing w:before="100" w:beforeAutospacing="1" w:after="100" w:afterAutospacing="1"/>
        <w:rPr>
          <w:sz w:val="24"/>
          <w:szCs w:val="24"/>
        </w:rPr>
      </w:pPr>
      <w:r w:rsidRPr="0076042C">
        <w:rPr>
          <w:sz w:val="24"/>
          <w:szCs w:val="24"/>
        </w:rPr>
        <w:t>Peserta didik dapat menyebutkan fasilitas-fasilitas yang ada di sekolah.</w:t>
      </w:r>
    </w:p>
    <w:p w14:paraId="15ED8309" w14:textId="77777777" w:rsidR="0076042C" w:rsidRPr="0076042C" w:rsidRDefault="0076042C" w:rsidP="00626B6E">
      <w:pPr>
        <w:numPr>
          <w:ilvl w:val="0"/>
          <w:numId w:val="86"/>
        </w:numPr>
        <w:spacing w:before="100" w:beforeAutospacing="1" w:after="100" w:afterAutospacing="1"/>
        <w:rPr>
          <w:sz w:val="24"/>
          <w:szCs w:val="24"/>
        </w:rPr>
      </w:pPr>
      <w:r w:rsidRPr="0076042C">
        <w:rPr>
          <w:sz w:val="24"/>
          <w:szCs w:val="24"/>
        </w:rPr>
        <w:t>Peserta didik mampu menunjukkan kepedulian terhadap kebersihan lingkungan sekolah.</w:t>
      </w:r>
    </w:p>
    <w:p w14:paraId="53C8A0F9" w14:textId="77777777" w:rsidR="0076042C" w:rsidRPr="0076042C" w:rsidRDefault="0076042C" w:rsidP="0076042C">
      <w:pPr>
        <w:spacing w:before="100" w:beforeAutospacing="1" w:after="100" w:afterAutospacing="1"/>
        <w:rPr>
          <w:sz w:val="24"/>
          <w:szCs w:val="24"/>
        </w:rPr>
      </w:pPr>
      <w:r w:rsidRPr="0076042C">
        <w:rPr>
          <w:b/>
          <w:bCs/>
          <w:sz w:val="24"/>
          <w:szCs w:val="24"/>
        </w:rPr>
        <w:t>C. Kegiatan LKPD:</w:t>
      </w:r>
    </w:p>
    <w:p w14:paraId="52D44CD8" w14:textId="77777777" w:rsidR="0076042C" w:rsidRPr="0076042C" w:rsidRDefault="0076042C" w:rsidP="0076042C">
      <w:pPr>
        <w:spacing w:before="100" w:beforeAutospacing="1" w:after="100" w:afterAutospacing="1"/>
        <w:rPr>
          <w:sz w:val="24"/>
          <w:szCs w:val="24"/>
        </w:rPr>
      </w:pPr>
      <w:r w:rsidRPr="0076042C">
        <w:rPr>
          <w:b/>
          <w:bCs/>
          <w:sz w:val="24"/>
          <w:szCs w:val="24"/>
        </w:rPr>
        <w:t>Soal 1:</w:t>
      </w:r>
      <w:r w:rsidRPr="0076042C">
        <w:rPr>
          <w:sz w:val="24"/>
          <w:szCs w:val="24"/>
        </w:rPr>
        <w:br/>
        <w:t>Sebutkan tiga fasilitas yang ada di sekolahmu!</w:t>
      </w:r>
    </w:p>
    <w:p w14:paraId="3594D2E3" w14:textId="77777777" w:rsidR="0076042C" w:rsidRPr="0076042C" w:rsidRDefault="00000000" w:rsidP="00626B6E">
      <w:pPr>
        <w:numPr>
          <w:ilvl w:val="0"/>
          <w:numId w:val="87"/>
        </w:numPr>
        <w:spacing w:before="100" w:beforeAutospacing="1" w:after="100" w:afterAutospacing="1"/>
        <w:rPr>
          <w:sz w:val="24"/>
          <w:szCs w:val="24"/>
        </w:rPr>
      </w:pPr>
      <w:r>
        <w:rPr>
          <w:sz w:val="24"/>
          <w:szCs w:val="24"/>
        </w:rPr>
        <w:pict w14:anchorId="05E96E5F">
          <v:rect id="_x0000_i1032" style="width:0;height:1.5pt" o:hralign="center" o:hrstd="t" o:hr="t" fillcolor="#a0a0a0" stroked="f"/>
        </w:pict>
      </w:r>
    </w:p>
    <w:p w14:paraId="296B0ED4" w14:textId="77777777" w:rsidR="0076042C" w:rsidRPr="0076042C" w:rsidRDefault="00000000" w:rsidP="00626B6E">
      <w:pPr>
        <w:numPr>
          <w:ilvl w:val="0"/>
          <w:numId w:val="87"/>
        </w:numPr>
        <w:spacing w:before="100" w:beforeAutospacing="1" w:after="100" w:afterAutospacing="1"/>
        <w:rPr>
          <w:sz w:val="24"/>
          <w:szCs w:val="24"/>
        </w:rPr>
      </w:pPr>
      <w:r>
        <w:rPr>
          <w:sz w:val="24"/>
          <w:szCs w:val="24"/>
        </w:rPr>
        <w:pict w14:anchorId="673BD593">
          <v:rect id="_x0000_i1033" style="width:0;height:1.5pt" o:hralign="center" o:hrstd="t" o:hr="t" fillcolor="#a0a0a0" stroked="f"/>
        </w:pict>
      </w:r>
    </w:p>
    <w:p w14:paraId="0B24B5FB" w14:textId="77777777" w:rsidR="0076042C" w:rsidRPr="0076042C" w:rsidRDefault="00000000" w:rsidP="00626B6E">
      <w:pPr>
        <w:numPr>
          <w:ilvl w:val="0"/>
          <w:numId w:val="87"/>
        </w:numPr>
        <w:spacing w:before="100" w:beforeAutospacing="1" w:after="100" w:afterAutospacing="1"/>
        <w:rPr>
          <w:sz w:val="24"/>
          <w:szCs w:val="24"/>
        </w:rPr>
      </w:pPr>
      <w:r>
        <w:rPr>
          <w:sz w:val="24"/>
          <w:szCs w:val="24"/>
        </w:rPr>
        <w:pict w14:anchorId="7D7D68E7">
          <v:rect id="_x0000_i1034" style="width:0;height:1.5pt" o:hralign="center" o:hrstd="t" o:hr="t" fillcolor="#a0a0a0" stroked="f"/>
        </w:pict>
      </w:r>
    </w:p>
    <w:p w14:paraId="1A66254B" w14:textId="77777777" w:rsidR="0076042C" w:rsidRPr="0076042C" w:rsidRDefault="0076042C" w:rsidP="0076042C">
      <w:pPr>
        <w:spacing w:before="100" w:beforeAutospacing="1" w:after="100" w:afterAutospacing="1"/>
        <w:rPr>
          <w:sz w:val="24"/>
          <w:szCs w:val="24"/>
        </w:rPr>
      </w:pPr>
      <w:r w:rsidRPr="0076042C">
        <w:rPr>
          <w:b/>
          <w:bCs/>
          <w:sz w:val="24"/>
          <w:szCs w:val="24"/>
        </w:rPr>
        <w:t>Soal 2:</w:t>
      </w:r>
      <w:r w:rsidRPr="0076042C">
        <w:rPr>
          <w:sz w:val="24"/>
          <w:szCs w:val="24"/>
        </w:rPr>
        <w:br/>
        <w:t>Apa yang bisa kamu lakukan untuk menjaga kebersihan sekolah?</w:t>
      </w:r>
    </w:p>
    <w:p w14:paraId="5BB1702E" w14:textId="77777777" w:rsidR="0076042C" w:rsidRPr="0076042C" w:rsidRDefault="00000000" w:rsidP="0076042C">
      <w:pPr>
        <w:rPr>
          <w:sz w:val="24"/>
          <w:szCs w:val="24"/>
        </w:rPr>
      </w:pPr>
      <w:r>
        <w:rPr>
          <w:sz w:val="24"/>
          <w:szCs w:val="24"/>
        </w:rPr>
        <w:pict w14:anchorId="4F2E5376">
          <v:rect id="_x0000_i1035" style="width:0;height:1.5pt" o:hralign="center" o:hrstd="t" o:hr="t" fillcolor="#a0a0a0" stroked="f"/>
        </w:pict>
      </w:r>
    </w:p>
    <w:p w14:paraId="41298EEB" w14:textId="77777777" w:rsidR="0076042C" w:rsidRPr="0076042C" w:rsidRDefault="0076042C" w:rsidP="0076042C">
      <w:pPr>
        <w:spacing w:before="100" w:beforeAutospacing="1" w:after="100" w:afterAutospacing="1"/>
        <w:rPr>
          <w:sz w:val="24"/>
          <w:szCs w:val="24"/>
        </w:rPr>
      </w:pPr>
      <w:r w:rsidRPr="0076042C">
        <w:rPr>
          <w:b/>
          <w:bCs/>
          <w:sz w:val="24"/>
          <w:szCs w:val="24"/>
        </w:rPr>
        <w:t>Soal 3:</w:t>
      </w:r>
      <w:r w:rsidRPr="0076042C">
        <w:rPr>
          <w:sz w:val="24"/>
          <w:szCs w:val="24"/>
        </w:rPr>
        <w:br/>
        <w:t>Mengapa kita harus menjaga lingkungan sekolah tetap bersih?</w:t>
      </w:r>
    </w:p>
    <w:p w14:paraId="725CB106" w14:textId="77777777" w:rsidR="0076042C" w:rsidRPr="0076042C" w:rsidRDefault="00000000" w:rsidP="0076042C">
      <w:pPr>
        <w:rPr>
          <w:sz w:val="24"/>
          <w:szCs w:val="24"/>
        </w:rPr>
      </w:pPr>
      <w:r>
        <w:rPr>
          <w:sz w:val="24"/>
          <w:szCs w:val="24"/>
        </w:rPr>
        <w:pict w14:anchorId="3F44C549">
          <v:rect id="_x0000_i1036" style="width:0;height:1.5pt" o:hralign="center" o:hrstd="t" o:hr="t" fillcolor="#a0a0a0" stroked="f"/>
        </w:pict>
      </w:r>
    </w:p>
    <w:p w14:paraId="69002358" w14:textId="77777777" w:rsidR="0076042C" w:rsidRPr="0076042C" w:rsidRDefault="0076042C" w:rsidP="0076042C">
      <w:pPr>
        <w:spacing w:before="100" w:beforeAutospacing="1" w:after="100" w:afterAutospacing="1"/>
        <w:rPr>
          <w:sz w:val="24"/>
          <w:szCs w:val="24"/>
        </w:rPr>
      </w:pPr>
      <w:r w:rsidRPr="0076042C">
        <w:rPr>
          <w:b/>
          <w:bCs/>
          <w:sz w:val="24"/>
          <w:szCs w:val="24"/>
        </w:rPr>
        <w:t>Soal 4:</w:t>
      </w:r>
      <w:r w:rsidRPr="0076042C">
        <w:rPr>
          <w:sz w:val="24"/>
          <w:szCs w:val="24"/>
        </w:rPr>
        <w:br/>
        <w:t>Bekerjalah dalam kelompok kecil dan buatlah daftar cara menjaga kebersihan lingkungan sekolah. Tuliskan hasilnya di bawah ini:</w:t>
      </w:r>
    </w:p>
    <w:p w14:paraId="4558E406" w14:textId="77777777" w:rsidR="0076042C" w:rsidRPr="0076042C" w:rsidRDefault="00000000" w:rsidP="00626B6E">
      <w:pPr>
        <w:numPr>
          <w:ilvl w:val="0"/>
          <w:numId w:val="88"/>
        </w:numPr>
        <w:spacing w:before="100" w:beforeAutospacing="1" w:after="100" w:afterAutospacing="1"/>
        <w:rPr>
          <w:sz w:val="24"/>
          <w:szCs w:val="24"/>
        </w:rPr>
      </w:pPr>
      <w:r>
        <w:rPr>
          <w:sz w:val="24"/>
          <w:szCs w:val="24"/>
        </w:rPr>
        <w:pict w14:anchorId="4C515F2E">
          <v:rect id="_x0000_i1037" style="width:0;height:1.5pt" o:hralign="center" o:hrstd="t" o:hr="t" fillcolor="#a0a0a0" stroked="f"/>
        </w:pict>
      </w:r>
    </w:p>
    <w:p w14:paraId="7E309A16" w14:textId="77777777" w:rsidR="0076042C" w:rsidRPr="0076042C" w:rsidRDefault="00000000" w:rsidP="00626B6E">
      <w:pPr>
        <w:numPr>
          <w:ilvl w:val="0"/>
          <w:numId w:val="88"/>
        </w:numPr>
        <w:spacing w:before="100" w:beforeAutospacing="1" w:after="100" w:afterAutospacing="1"/>
        <w:rPr>
          <w:sz w:val="24"/>
          <w:szCs w:val="24"/>
        </w:rPr>
      </w:pPr>
      <w:r>
        <w:rPr>
          <w:sz w:val="24"/>
          <w:szCs w:val="24"/>
        </w:rPr>
        <w:pict w14:anchorId="68BD437F">
          <v:rect id="_x0000_i1038" style="width:0;height:1.5pt" o:hralign="center" o:hrstd="t" o:hr="t" fillcolor="#a0a0a0" stroked="f"/>
        </w:pict>
      </w:r>
    </w:p>
    <w:p w14:paraId="29942B04" w14:textId="77777777" w:rsidR="0076042C" w:rsidRPr="0076042C" w:rsidRDefault="0076042C" w:rsidP="00626B6E">
      <w:pPr>
        <w:numPr>
          <w:ilvl w:val="0"/>
          <w:numId w:val="88"/>
        </w:numPr>
        <w:spacing w:before="100" w:beforeAutospacing="1" w:after="100" w:afterAutospacing="1"/>
        <w:rPr>
          <w:sz w:val="24"/>
          <w:szCs w:val="24"/>
        </w:rPr>
      </w:pPr>
    </w:p>
    <w:p w14:paraId="69840F40" w14:textId="77777777" w:rsidR="0076042C" w:rsidRPr="0076042C" w:rsidRDefault="0076042C" w:rsidP="0076042C">
      <w:pPr>
        <w:pStyle w:val="Heading4"/>
        <w:ind w:left="0" w:firstLine="0"/>
        <w:rPr>
          <w:rFonts w:ascii="Times New Roman" w:hAnsi="Times New Roman" w:cs="Times New Roman"/>
          <w:sz w:val="24"/>
          <w:szCs w:val="24"/>
        </w:rPr>
      </w:pPr>
      <w:r w:rsidRPr="0076042C">
        <w:rPr>
          <w:rStyle w:val="Strong"/>
          <w:rFonts w:ascii="Times New Roman" w:hAnsi="Times New Roman" w:cs="Times New Roman"/>
          <w:b/>
          <w:bCs/>
          <w:sz w:val="24"/>
          <w:szCs w:val="24"/>
        </w:rPr>
        <w:lastRenderedPageBreak/>
        <w:t>A. Petunjuk Pengerjaan:</w:t>
      </w:r>
    </w:p>
    <w:p w14:paraId="0A49F254" w14:textId="77777777" w:rsidR="0076042C" w:rsidRPr="0076042C" w:rsidRDefault="0076042C" w:rsidP="00626B6E">
      <w:pPr>
        <w:numPr>
          <w:ilvl w:val="0"/>
          <w:numId w:val="96"/>
        </w:numPr>
        <w:spacing w:before="100" w:beforeAutospacing="1" w:after="100" w:afterAutospacing="1"/>
        <w:rPr>
          <w:sz w:val="24"/>
          <w:szCs w:val="24"/>
        </w:rPr>
      </w:pPr>
      <w:r w:rsidRPr="0076042C">
        <w:rPr>
          <w:sz w:val="24"/>
          <w:szCs w:val="24"/>
        </w:rPr>
        <w:t>Bacalah setiap soal dengan baik.</w:t>
      </w:r>
    </w:p>
    <w:p w14:paraId="51E23F74" w14:textId="77777777" w:rsidR="0076042C" w:rsidRPr="0076042C" w:rsidRDefault="0076042C" w:rsidP="00626B6E">
      <w:pPr>
        <w:numPr>
          <w:ilvl w:val="0"/>
          <w:numId w:val="96"/>
        </w:numPr>
        <w:spacing w:before="100" w:beforeAutospacing="1" w:after="100" w:afterAutospacing="1"/>
        <w:rPr>
          <w:sz w:val="24"/>
          <w:szCs w:val="24"/>
        </w:rPr>
      </w:pPr>
      <w:r w:rsidRPr="0076042C">
        <w:rPr>
          <w:sz w:val="24"/>
          <w:szCs w:val="24"/>
        </w:rPr>
        <w:t>Kerjakan sesuai instruksi yang diberikan.</w:t>
      </w:r>
    </w:p>
    <w:p w14:paraId="6FA93528" w14:textId="77777777" w:rsidR="0076042C" w:rsidRPr="0076042C" w:rsidRDefault="0076042C" w:rsidP="00626B6E">
      <w:pPr>
        <w:numPr>
          <w:ilvl w:val="0"/>
          <w:numId w:val="96"/>
        </w:numPr>
        <w:spacing w:before="100" w:beforeAutospacing="1" w:after="100" w:afterAutospacing="1"/>
        <w:rPr>
          <w:sz w:val="24"/>
          <w:szCs w:val="24"/>
        </w:rPr>
      </w:pPr>
      <w:r w:rsidRPr="0076042C">
        <w:rPr>
          <w:sz w:val="24"/>
          <w:szCs w:val="24"/>
        </w:rPr>
        <w:t>Bekerja sama dengan temanmu dalam tugas kelompok.</w:t>
      </w:r>
    </w:p>
    <w:p w14:paraId="49692E93" w14:textId="77777777" w:rsidR="0076042C" w:rsidRPr="0076042C" w:rsidRDefault="0076042C" w:rsidP="0076042C">
      <w:pPr>
        <w:pStyle w:val="Heading4"/>
        <w:ind w:left="0" w:firstLine="0"/>
        <w:rPr>
          <w:rFonts w:ascii="Times New Roman" w:hAnsi="Times New Roman" w:cs="Times New Roman"/>
          <w:sz w:val="24"/>
          <w:szCs w:val="24"/>
        </w:rPr>
      </w:pPr>
      <w:r w:rsidRPr="0076042C">
        <w:rPr>
          <w:rStyle w:val="Strong"/>
          <w:rFonts w:ascii="Times New Roman" w:hAnsi="Times New Roman" w:cs="Times New Roman"/>
          <w:b/>
          <w:bCs/>
          <w:sz w:val="24"/>
          <w:szCs w:val="24"/>
        </w:rPr>
        <w:t>B. Tujuan Pembelajaran:</w:t>
      </w:r>
    </w:p>
    <w:p w14:paraId="632C9EBB" w14:textId="77777777" w:rsidR="0076042C" w:rsidRPr="0076042C" w:rsidRDefault="0076042C" w:rsidP="0076042C">
      <w:pPr>
        <w:pStyle w:val="NormalWeb"/>
      </w:pPr>
      <w:r w:rsidRPr="0076042C">
        <w:t>Peserta didik mampu mengenal dan menjaga kebersihan lingkungan sekolah melalui kegiatan gotong royong.</w:t>
      </w:r>
    </w:p>
    <w:p w14:paraId="41D26A43" w14:textId="3DDCA907" w:rsidR="0076042C" w:rsidRPr="0076042C" w:rsidRDefault="0076042C" w:rsidP="0076042C">
      <w:pPr>
        <w:pStyle w:val="Heading4"/>
        <w:ind w:left="0" w:firstLine="0"/>
        <w:rPr>
          <w:rFonts w:ascii="Times New Roman" w:hAnsi="Times New Roman" w:cs="Times New Roman"/>
          <w:sz w:val="24"/>
          <w:szCs w:val="24"/>
        </w:rPr>
      </w:pPr>
      <w:r w:rsidRPr="0076042C">
        <w:rPr>
          <w:rStyle w:val="Strong"/>
          <w:rFonts w:ascii="Times New Roman" w:hAnsi="Times New Roman" w:cs="Times New Roman"/>
          <w:b/>
          <w:bCs/>
          <w:sz w:val="24"/>
          <w:szCs w:val="24"/>
        </w:rPr>
        <w:t>C. Kegiatan LKPD:</w:t>
      </w:r>
    </w:p>
    <w:p w14:paraId="40436F9F" w14:textId="60244514" w:rsidR="0076042C" w:rsidRPr="0076042C" w:rsidRDefault="0076042C" w:rsidP="00626B6E">
      <w:pPr>
        <w:pStyle w:val="NormalWeb"/>
        <w:numPr>
          <w:ilvl w:val="0"/>
          <w:numId w:val="97"/>
        </w:numPr>
      </w:pPr>
      <w:r w:rsidRPr="0076042C">
        <w:rPr>
          <w:rStyle w:val="Strong"/>
        </w:rPr>
        <w:t>Mindfull Learning:</w:t>
      </w:r>
    </w:p>
    <w:p w14:paraId="761DF416" w14:textId="77777777" w:rsidR="0076042C" w:rsidRPr="0076042C" w:rsidRDefault="0076042C" w:rsidP="00626B6E">
      <w:pPr>
        <w:numPr>
          <w:ilvl w:val="1"/>
          <w:numId w:val="97"/>
        </w:numPr>
        <w:spacing w:before="100" w:beforeAutospacing="1" w:after="100" w:afterAutospacing="1"/>
        <w:rPr>
          <w:sz w:val="24"/>
          <w:szCs w:val="24"/>
        </w:rPr>
      </w:pPr>
      <w:r w:rsidRPr="0076042C">
        <w:rPr>
          <w:sz w:val="24"/>
          <w:szCs w:val="24"/>
        </w:rPr>
        <w:t>Sebutkan tiga tempat di lingkungan sekolah yang harus selalu dijaga kebersihannya!</w:t>
      </w:r>
      <w:r w:rsidRPr="0076042C">
        <w:rPr>
          <w:sz w:val="24"/>
          <w:szCs w:val="24"/>
        </w:rPr>
        <w:br/>
        <w:t>Jawaban: ___________________</w:t>
      </w:r>
    </w:p>
    <w:p w14:paraId="7629DB36" w14:textId="77777777" w:rsidR="0076042C" w:rsidRPr="0076042C" w:rsidRDefault="0076042C" w:rsidP="00626B6E">
      <w:pPr>
        <w:pStyle w:val="NormalWeb"/>
        <w:numPr>
          <w:ilvl w:val="0"/>
          <w:numId w:val="97"/>
        </w:numPr>
      </w:pPr>
      <w:r w:rsidRPr="0076042C">
        <w:rPr>
          <w:rStyle w:val="Strong"/>
        </w:rPr>
        <w:t>Joyfull Learning:</w:t>
      </w:r>
    </w:p>
    <w:p w14:paraId="3ECBA41F" w14:textId="538BB41E" w:rsidR="0076042C" w:rsidRPr="0076042C" w:rsidRDefault="0076042C" w:rsidP="00626B6E">
      <w:pPr>
        <w:numPr>
          <w:ilvl w:val="1"/>
          <w:numId w:val="97"/>
        </w:numPr>
        <w:spacing w:before="100" w:beforeAutospacing="1" w:after="100" w:afterAutospacing="1"/>
        <w:rPr>
          <w:sz w:val="24"/>
          <w:szCs w:val="24"/>
        </w:rPr>
      </w:pPr>
      <w:r w:rsidRPr="0076042C">
        <w:rPr>
          <w:sz w:val="24"/>
          <w:szCs w:val="24"/>
        </w:rPr>
        <w:t>Gambar tempat favoritmu di sekolah dan tuliskan bagaimana cara kamu menjaga kebersihannya.</w:t>
      </w:r>
    </w:p>
    <w:p w14:paraId="25641CB2" w14:textId="77777777" w:rsidR="0076042C" w:rsidRPr="0076042C" w:rsidRDefault="0076042C" w:rsidP="00626B6E">
      <w:pPr>
        <w:pStyle w:val="NormalWeb"/>
        <w:numPr>
          <w:ilvl w:val="0"/>
          <w:numId w:val="97"/>
        </w:numPr>
      </w:pPr>
      <w:r w:rsidRPr="0076042C">
        <w:rPr>
          <w:rStyle w:val="Strong"/>
        </w:rPr>
        <w:t>Meaningfull Learning:</w:t>
      </w:r>
    </w:p>
    <w:p w14:paraId="0CAD8D91" w14:textId="6D9ADC4C" w:rsidR="0076042C" w:rsidRPr="0076042C" w:rsidRDefault="0076042C" w:rsidP="00626B6E">
      <w:pPr>
        <w:numPr>
          <w:ilvl w:val="1"/>
          <w:numId w:val="97"/>
        </w:numPr>
        <w:spacing w:before="100" w:beforeAutospacing="1" w:after="100" w:afterAutospacing="1"/>
        <w:rPr>
          <w:sz w:val="24"/>
          <w:szCs w:val="24"/>
        </w:rPr>
      </w:pPr>
      <w:r w:rsidRPr="0076042C">
        <w:rPr>
          <w:sz w:val="24"/>
          <w:szCs w:val="24"/>
        </w:rPr>
        <w:t>Apa yang bisa kamu lakukan di rumah untuk menjaga kebersihan lingkungan seperti yang kamu pelajari di sekolah?</w:t>
      </w:r>
    </w:p>
    <w:p w14:paraId="293AE6BA" w14:textId="77777777" w:rsidR="0076042C" w:rsidRDefault="0076042C" w:rsidP="001C7B89">
      <w:pPr>
        <w:spacing w:before="60" w:after="60"/>
        <w:jc w:val="both"/>
        <w:rPr>
          <w:b/>
          <w:bCs/>
          <w:sz w:val="24"/>
          <w:szCs w:val="24"/>
        </w:rPr>
      </w:pPr>
    </w:p>
    <w:p w14:paraId="58292FBE" w14:textId="35F23DD5" w:rsidR="001C7B89" w:rsidRDefault="006F07A1" w:rsidP="001C7B89">
      <w:pPr>
        <w:spacing w:before="60" w:after="60"/>
        <w:jc w:val="both"/>
        <w:rPr>
          <w:b/>
          <w:bCs/>
          <w:sz w:val="24"/>
          <w:szCs w:val="24"/>
        </w:rPr>
      </w:pPr>
      <w:r>
        <w:rPr>
          <w:b/>
          <w:bCs/>
          <w:sz w:val="24"/>
          <w:szCs w:val="24"/>
        </w:rPr>
        <w:t xml:space="preserve">LKPD </w:t>
      </w:r>
    </w:p>
    <w:p w14:paraId="2709E866" w14:textId="6A49A246" w:rsidR="00F33F1D" w:rsidRDefault="00F33F1D" w:rsidP="00F33F1D">
      <w:pPr>
        <w:tabs>
          <w:tab w:val="left" w:pos="1440"/>
        </w:tabs>
        <w:spacing w:before="60" w:after="60"/>
        <w:jc w:val="both"/>
        <w:rPr>
          <w:b/>
          <w:bCs/>
          <w:sz w:val="24"/>
          <w:szCs w:val="24"/>
        </w:rPr>
      </w:pPr>
      <w:r>
        <w:rPr>
          <w:b/>
          <w:bCs/>
          <w:sz w:val="24"/>
          <w:szCs w:val="24"/>
        </w:rPr>
        <w:t xml:space="preserve">Nama </w:t>
      </w:r>
      <w:r>
        <w:rPr>
          <w:b/>
          <w:bCs/>
          <w:sz w:val="24"/>
          <w:szCs w:val="24"/>
        </w:rPr>
        <w:tab/>
        <w:t>: …………………………………</w:t>
      </w:r>
    </w:p>
    <w:p w14:paraId="4B36ACC1" w14:textId="7D4633DA" w:rsidR="00F33F1D" w:rsidRDefault="00F33F1D" w:rsidP="00F33F1D">
      <w:pPr>
        <w:tabs>
          <w:tab w:val="left" w:pos="1440"/>
        </w:tabs>
        <w:spacing w:before="60" w:after="60"/>
        <w:jc w:val="both"/>
        <w:rPr>
          <w:b/>
          <w:bCs/>
          <w:sz w:val="24"/>
          <w:szCs w:val="24"/>
        </w:rPr>
      </w:pPr>
      <w:r>
        <w:rPr>
          <w:b/>
          <w:bCs/>
          <w:sz w:val="24"/>
          <w:szCs w:val="24"/>
        </w:rPr>
        <w:t xml:space="preserve">Kelas </w:t>
      </w:r>
      <w:r>
        <w:rPr>
          <w:b/>
          <w:bCs/>
          <w:sz w:val="24"/>
          <w:szCs w:val="24"/>
        </w:rPr>
        <w:tab/>
        <w:t>: …………………………………</w:t>
      </w:r>
    </w:p>
    <w:p w14:paraId="392CB397" w14:textId="1CB71703" w:rsidR="00F33F1D" w:rsidRDefault="00F33F1D" w:rsidP="00F33F1D">
      <w:pPr>
        <w:tabs>
          <w:tab w:val="left" w:pos="1440"/>
        </w:tabs>
        <w:spacing w:before="60" w:after="60"/>
        <w:jc w:val="both"/>
        <w:rPr>
          <w:b/>
          <w:bCs/>
          <w:sz w:val="24"/>
          <w:szCs w:val="24"/>
        </w:rPr>
      </w:pPr>
      <w:r>
        <w:rPr>
          <w:b/>
          <w:bCs/>
          <w:sz w:val="24"/>
          <w:szCs w:val="24"/>
        </w:rPr>
        <w:t xml:space="preserve">Tanggal </w:t>
      </w:r>
      <w:r>
        <w:rPr>
          <w:b/>
          <w:bCs/>
          <w:sz w:val="24"/>
          <w:szCs w:val="24"/>
        </w:rPr>
        <w:tab/>
        <w:t>: …………………………………</w:t>
      </w:r>
      <w:r>
        <w:rPr>
          <w:b/>
          <w:bCs/>
          <w:sz w:val="24"/>
          <w:szCs w:val="24"/>
        </w:rPr>
        <w:tab/>
      </w:r>
    </w:p>
    <w:p w14:paraId="3F416738" w14:textId="36FA9160" w:rsidR="003B08B7" w:rsidRDefault="002831F4" w:rsidP="001C7B89">
      <w:pPr>
        <w:spacing w:before="60" w:after="60"/>
        <w:jc w:val="both"/>
        <w:rPr>
          <w:sz w:val="24"/>
          <w:szCs w:val="24"/>
        </w:rPr>
      </w:pPr>
      <w:r w:rsidRPr="00B60A0D">
        <w:rPr>
          <w:noProof/>
          <w:sz w:val="24"/>
          <w:szCs w:val="24"/>
        </w:rPr>
        <w:drawing>
          <wp:anchor distT="0" distB="0" distL="114300" distR="114300" simplePos="0" relativeHeight="251662336" behindDoc="0" locked="0" layoutInCell="1" allowOverlap="1" wp14:anchorId="6DB161CC" wp14:editId="698FB23F">
            <wp:simplePos x="0" y="0"/>
            <wp:positionH relativeFrom="column">
              <wp:posOffset>1801148</wp:posOffset>
            </wp:positionH>
            <wp:positionV relativeFrom="paragraph">
              <wp:posOffset>226060</wp:posOffset>
            </wp:positionV>
            <wp:extent cx="2422525" cy="3380105"/>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422525" cy="3380105"/>
                    </a:xfrm>
                    <a:prstGeom prst="rect">
                      <a:avLst/>
                    </a:prstGeom>
                  </pic:spPr>
                </pic:pic>
              </a:graphicData>
            </a:graphic>
            <wp14:sizeRelH relativeFrom="margin">
              <wp14:pctWidth>0</wp14:pctWidth>
            </wp14:sizeRelH>
            <wp14:sizeRelV relativeFrom="margin">
              <wp14:pctHeight>0</wp14:pctHeight>
            </wp14:sizeRelV>
          </wp:anchor>
        </w:drawing>
      </w:r>
    </w:p>
    <w:p w14:paraId="178307E5" w14:textId="77777777" w:rsidR="00B60A0D" w:rsidRPr="003B08B7" w:rsidRDefault="00B60A0D" w:rsidP="001C7B89">
      <w:pPr>
        <w:spacing w:before="60" w:after="60"/>
        <w:jc w:val="both"/>
        <w:rPr>
          <w:sz w:val="24"/>
          <w:szCs w:val="24"/>
        </w:rPr>
      </w:pPr>
    </w:p>
    <w:p w14:paraId="06E34D7E" w14:textId="77777777" w:rsidR="001C7B89" w:rsidRPr="00905836" w:rsidRDefault="001C7B89" w:rsidP="00905836">
      <w:pPr>
        <w:shd w:val="clear" w:color="auto" w:fill="00B0F0"/>
        <w:spacing w:before="60" w:after="60"/>
        <w:rPr>
          <w:b/>
          <w:bCs/>
          <w:i/>
          <w:iCs/>
          <w:caps/>
          <w:color w:val="FFFFFF" w:themeColor="background1"/>
          <w:sz w:val="24"/>
          <w:szCs w:val="24"/>
        </w:rPr>
      </w:pPr>
      <w:r w:rsidRPr="00905836">
        <w:rPr>
          <w:b/>
          <w:bCs/>
          <w:i/>
          <w:iCs/>
          <w:caps/>
          <w:color w:val="FFFFFF" w:themeColor="background1"/>
          <w:sz w:val="24"/>
          <w:szCs w:val="24"/>
        </w:rPr>
        <w:t>Lampiran 2</w:t>
      </w:r>
    </w:p>
    <w:p w14:paraId="59208C00" w14:textId="77777777" w:rsidR="001C7B89" w:rsidRPr="00905836" w:rsidRDefault="001C7B89" w:rsidP="00905836">
      <w:pPr>
        <w:shd w:val="clear" w:color="auto" w:fill="00B0F0"/>
        <w:spacing w:before="60" w:after="60"/>
        <w:jc w:val="center"/>
        <w:rPr>
          <w:b/>
          <w:bCs/>
          <w:caps/>
          <w:color w:val="FFFFFF" w:themeColor="background1"/>
          <w:sz w:val="24"/>
          <w:szCs w:val="24"/>
        </w:rPr>
      </w:pPr>
      <w:r w:rsidRPr="00905836">
        <w:rPr>
          <w:b/>
          <w:bCs/>
          <w:caps/>
          <w:color w:val="FFFFFF" w:themeColor="background1"/>
          <w:sz w:val="24"/>
          <w:szCs w:val="24"/>
        </w:rPr>
        <w:t>BAHAN AJAR</w:t>
      </w:r>
    </w:p>
    <w:p w14:paraId="50A7C2CD" w14:textId="2A6562DF" w:rsidR="00F42A9A" w:rsidRDefault="00F42A9A" w:rsidP="00F42A9A">
      <w:pPr>
        <w:spacing w:before="60" w:after="60"/>
        <w:jc w:val="center"/>
        <w:rPr>
          <w:b/>
          <w:bCs/>
          <w:caps/>
          <w:sz w:val="24"/>
          <w:szCs w:val="24"/>
        </w:rPr>
      </w:pPr>
    </w:p>
    <w:p w14:paraId="0E8ED111" w14:textId="6461F5F2" w:rsidR="006F07A1" w:rsidRDefault="006F07A1" w:rsidP="006F07A1">
      <w:pPr>
        <w:spacing w:before="60" w:after="60"/>
        <w:rPr>
          <w:sz w:val="24"/>
          <w:szCs w:val="24"/>
        </w:rPr>
      </w:pPr>
      <w:r w:rsidRPr="006F07A1">
        <w:rPr>
          <w:sz w:val="24"/>
          <w:szCs w:val="24"/>
        </w:rPr>
        <w:t>teks bahan ajar</w:t>
      </w:r>
      <w:r>
        <w:rPr>
          <w:sz w:val="24"/>
          <w:szCs w:val="24"/>
        </w:rPr>
        <w:t xml:space="preserve"> :</w:t>
      </w:r>
    </w:p>
    <w:p w14:paraId="64E6E9B9" w14:textId="5A46AFF1" w:rsidR="006F07A1" w:rsidRDefault="00B70374" w:rsidP="006F07A1">
      <w:pPr>
        <w:spacing w:before="60" w:after="60"/>
        <w:rPr>
          <w:sz w:val="24"/>
          <w:szCs w:val="24"/>
        </w:rPr>
      </w:pPr>
      <w:hyperlink r:id="rId21" w:history="1">
        <w:r w:rsidRPr="00932025">
          <w:rPr>
            <w:rStyle w:val="Hyperlink"/>
            <w:sz w:val="24"/>
            <w:szCs w:val="24"/>
          </w:rPr>
          <w:t>https://buku.kemdikbud.go.id/katalog/pendidikan-pancasila-untuk-sekolah-dasar-kelas-i</w:t>
        </w:r>
      </w:hyperlink>
    </w:p>
    <w:p w14:paraId="4EE91467" w14:textId="74008EDC" w:rsidR="002368F0" w:rsidRDefault="00B70374" w:rsidP="00B70374">
      <w:pPr>
        <w:spacing w:before="60" w:after="60"/>
        <w:rPr>
          <w:b/>
          <w:sz w:val="24"/>
          <w:szCs w:val="24"/>
        </w:rPr>
      </w:pPr>
      <w:r w:rsidRPr="00B70374">
        <w:rPr>
          <w:noProof/>
        </w:rPr>
        <w:drawing>
          <wp:inline distT="0" distB="0" distL="0" distR="0" wp14:anchorId="54758249" wp14:editId="47B2A1D3">
            <wp:extent cx="1635760" cy="238504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641774" cy="2393811"/>
                    </a:xfrm>
                    <a:prstGeom prst="rect">
                      <a:avLst/>
                    </a:prstGeom>
                  </pic:spPr>
                </pic:pic>
              </a:graphicData>
            </a:graphic>
          </wp:inline>
        </w:drawing>
      </w:r>
      <w:r w:rsidR="00F42A9A" w:rsidRPr="00F42A9A">
        <w:rPr>
          <w:noProof/>
        </w:rPr>
        <w:t xml:space="preserve">     </w:t>
      </w:r>
      <w:r w:rsidR="005F4FED" w:rsidRPr="005F4FED">
        <w:rPr>
          <w:noProof/>
        </w:rPr>
        <w:t xml:space="preserve">           </w:t>
      </w:r>
    </w:p>
    <w:p w14:paraId="09031508" w14:textId="7797077F" w:rsidR="002831F4" w:rsidRDefault="002831F4">
      <w:pPr>
        <w:rPr>
          <w:sz w:val="24"/>
          <w:szCs w:val="24"/>
        </w:rPr>
      </w:pPr>
      <w:r>
        <w:rPr>
          <w:sz w:val="24"/>
          <w:szCs w:val="24"/>
        </w:rPr>
        <w:br w:type="page"/>
      </w:r>
    </w:p>
    <w:p w14:paraId="78078C98" w14:textId="77777777" w:rsidR="000E7261" w:rsidRDefault="000E7261" w:rsidP="001C7B89">
      <w:pPr>
        <w:pStyle w:val="ListParagraph"/>
        <w:spacing w:before="60" w:after="60"/>
        <w:ind w:left="360"/>
        <w:rPr>
          <w:sz w:val="24"/>
          <w:szCs w:val="24"/>
        </w:rPr>
      </w:pPr>
    </w:p>
    <w:p w14:paraId="66CF5095" w14:textId="77777777" w:rsidR="001C7B89" w:rsidRPr="00905836" w:rsidRDefault="00B05570" w:rsidP="00905836">
      <w:pPr>
        <w:shd w:val="clear" w:color="auto" w:fill="00B0F0"/>
        <w:spacing w:before="60" w:after="60"/>
        <w:rPr>
          <w:b/>
          <w:bCs/>
          <w:i/>
          <w:iCs/>
          <w:caps/>
          <w:color w:val="FFFFFF" w:themeColor="background1"/>
          <w:sz w:val="24"/>
          <w:szCs w:val="24"/>
        </w:rPr>
      </w:pPr>
      <w:r w:rsidRPr="00905836">
        <w:rPr>
          <w:b/>
          <w:bCs/>
          <w:i/>
          <w:iCs/>
          <w:caps/>
          <w:color w:val="FFFFFF" w:themeColor="background1"/>
          <w:sz w:val="24"/>
          <w:szCs w:val="24"/>
        </w:rPr>
        <w:t>Lampiran 3</w:t>
      </w:r>
    </w:p>
    <w:p w14:paraId="3A535100" w14:textId="77777777" w:rsidR="001C7B89" w:rsidRPr="00905836" w:rsidRDefault="001C7B89" w:rsidP="00905836">
      <w:pPr>
        <w:shd w:val="clear" w:color="auto" w:fill="00B0F0"/>
        <w:spacing w:before="60" w:after="60"/>
        <w:jc w:val="center"/>
        <w:rPr>
          <w:b/>
          <w:bCs/>
          <w:caps/>
          <w:color w:val="FFFFFF" w:themeColor="background1"/>
          <w:sz w:val="24"/>
          <w:szCs w:val="24"/>
        </w:rPr>
      </w:pPr>
      <w:r w:rsidRPr="00905836">
        <w:rPr>
          <w:b/>
          <w:bCs/>
          <w:caps/>
          <w:color w:val="FFFFFF" w:themeColor="background1"/>
          <w:sz w:val="24"/>
          <w:szCs w:val="24"/>
        </w:rPr>
        <w:t>DAFTAR PUSTAKA</w:t>
      </w:r>
    </w:p>
    <w:p w14:paraId="295743EB" w14:textId="16771451" w:rsidR="00F16424" w:rsidRDefault="00B70374" w:rsidP="001C7B89">
      <w:pPr>
        <w:autoSpaceDE w:val="0"/>
        <w:autoSpaceDN w:val="0"/>
        <w:adjustRightInd w:val="0"/>
        <w:spacing w:before="60" w:after="60"/>
        <w:ind w:left="567" w:hanging="567"/>
        <w:jc w:val="both"/>
        <w:rPr>
          <w:sz w:val="24"/>
          <w:szCs w:val="24"/>
        </w:rPr>
      </w:pPr>
      <w:r w:rsidRPr="00B70374">
        <w:rPr>
          <w:sz w:val="24"/>
          <w:szCs w:val="24"/>
        </w:rPr>
        <w:t>Canny Ilmiati</w:t>
      </w:r>
      <w:r w:rsidR="00F33F1D">
        <w:rPr>
          <w:sz w:val="24"/>
          <w:szCs w:val="24"/>
        </w:rPr>
        <w:t>, dkk</w:t>
      </w:r>
      <w:r w:rsidR="00F16424">
        <w:rPr>
          <w:sz w:val="24"/>
          <w:szCs w:val="24"/>
        </w:rPr>
        <w:t>. 202</w:t>
      </w:r>
      <w:r w:rsidR="00F33F1D">
        <w:rPr>
          <w:sz w:val="24"/>
          <w:szCs w:val="24"/>
        </w:rPr>
        <w:t>3</w:t>
      </w:r>
      <w:r w:rsidR="000E7261">
        <w:rPr>
          <w:i/>
          <w:iCs/>
          <w:sz w:val="24"/>
          <w:szCs w:val="24"/>
        </w:rPr>
        <w:t xml:space="preserve">. </w:t>
      </w:r>
      <w:r w:rsidR="00F33F1D">
        <w:rPr>
          <w:i/>
          <w:iCs/>
          <w:sz w:val="24"/>
          <w:szCs w:val="24"/>
        </w:rPr>
        <w:t xml:space="preserve">Buku Guru </w:t>
      </w:r>
      <w:r w:rsidR="000E7261">
        <w:rPr>
          <w:i/>
          <w:iCs/>
          <w:sz w:val="24"/>
          <w:szCs w:val="24"/>
        </w:rPr>
        <w:t xml:space="preserve">Pendidikan </w:t>
      </w:r>
      <w:r w:rsidR="00F33F1D">
        <w:rPr>
          <w:i/>
          <w:iCs/>
          <w:sz w:val="24"/>
          <w:szCs w:val="24"/>
        </w:rPr>
        <w:t>Pancasila untuk kelas I</w:t>
      </w:r>
      <w:r w:rsidR="001C7B89">
        <w:rPr>
          <w:sz w:val="24"/>
          <w:szCs w:val="24"/>
        </w:rPr>
        <w:t xml:space="preserve">. Jakarta: </w:t>
      </w:r>
      <w:r w:rsidR="00F16424" w:rsidRPr="00F16424">
        <w:rPr>
          <w:sz w:val="24"/>
          <w:szCs w:val="24"/>
        </w:rPr>
        <w:t>Kementerian Pendidikan, Kebudayaan, Riset, dan Teknologi</w:t>
      </w:r>
      <w:r w:rsidR="006F07A1">
        <w:rPr>
          <w:sz w:val="24"/>
          <w:szCs w:val="24"/>
        </w:rPr>
        <w:t>. Jakarta</w:t>
      </w:r>
    </w:p>
    <w:p w14:paraId="583B1817" w14:textId="715327B6" w:rsidR="00F33F1D" w:rsidRDefault="00B70374" w:rsidP="00F33F1D">
      <w:pPr>
        <w:autoSpaceDE w:val="0"/>
        <w:autoSpaceDN w:val="0"/>
        <w:adjustRightInd w:val="0"/>
        <w:spacing w:before="60" w:after="60"/>
        <w:ind w:left="567" w:hanging="567"/>
        <w:jc w:val="both"/>
        <w:rPr>
          <w:sz w:val="24"/>
          <w:szCs w:val="24"/>
        </w:rPr>
      </w:pPr>
      <w:r w:rsidRPr="00B70374">
        <w:rPr>
          <w:sz w:val="24"/>
          <w:szCs w:val="24"/>
        </w:rPr>
        <w:t>Canny Ilmiati</w:t>
      </w:r>
      <w:r w:rsidR="00F33F1D">
        <w:rPr>
          <w:sz w:val="24"/>
          <w:szCs w:val="24"/>
        </w:rPr>
        <w:t>, dkk. 2023</w:t>
      </w:r>
      <w:r w:rsidR="00F33F1D">
        <w:rPr>
          <w:i/>
          <w:iCs/>
          <w:sz w:val="24"/>
          <w:szCs w:val="24"/>
        </w:rPr>
        <w:t>. Buku Siswa Pendidikan Pancasila untuk kelas I</w:t>
      </w:r>
      <w:r w:rsidR="00F33F1D">
        <w:rPr>
          <w:sz w:val="24"/>
          <w:szCs w:val="24"/>
        </w:rPr>
        <w:t xml:space="preserve">. Jakarta: </w:t>
      </w:r>
      <w:r w:rsidR="00F33F1D" w:rsidRPr="00F16424">
        <w:rPr>
          <w:sz w:val="24"/>
          <w:szCs w:val="24"/>
        </w:rPr>
        <w:t>Kementerian Pendidikan, Kebudayaan, Riset, dan Teknologi</w:t>
      </w:r>
      <w:r w:rsidR="00F33F1D">
        <w:rPr>
          <w:sz w:val="24"/>
          <w:szCs w:val="24"/>
        </w:rPr>
        <w:t>. Jakarta</w:t>
      </w:r>
    </w:p>
    <w:p w14:paraId="0169F07A" w14:textId="77777777" w:rsidR="00F33F1D" w:rsidRDefault="00F33F1D" w:rsidP="001C7B89">
      <w:pPr>
        <w:autoSpaceDE w:val="0"/>
        <w:autoSpaceDN w:val="0"/>
        <w:adjustRightInd w:val="0"/>
        <w:spacing w:before="60" w:after="60"/>
        <w:ind w:left="567" w:hanging="567"/>
        <w:jc w:val="both"/>
        <w:rPr>
          <w:sz w:val="24"/>
          <w:szCs w:val="24"/>
        </w:rPr>
      </w:pPr>
    </w:p>
    <w:p w14:paraId="1A9A57A3" w14:textId="77777777" w:rsidR="002831F4" w:rsidRDefault="002831F4" w:rsidP="001C7B89">
      <w:pPr>
        <w:autoSpaceDE w:val="0"/>
        <w:autoSpaceDN w:val="0"/>
        <w:adjustRightInd w:val="0"/>
        <w:spacing w:before="60" w:after="60"/>
        <w:ind w:left="567" w:hanging="567"/>
        <w:jc w:val="both"/>
        <w:rPr>
          <w:sz w:val="24"/>
          <w:szCs w:val="24"/>
        </w:rPr>
      </w:pPr>
    </w:p>
    <w:p w14:paraId="7B56C4F1" w14:textId="77777777" w:rsidR="001C7B89" w:rsidRPr="004118BE" w:rsidRDefault="001C7B89" w:rsidP="001C7B89">
      <w:pPr>
        <w:spacing w:before="60" w:after="60"/>
        <w:jc w:val="both"/>
        <w:rPr>
          <w:b/>
          <w:bCs/>
          <w:sz w:val="24"/>
          <w:szCs w:val="24"/>
        </w:rPr>
      </w:pPr>
    </w:p>
    <w:tbl>
      <w:tblPr>
        <w:tblW w:w="8882" w:type="dxa"/>
        <w:jc w:val="center"/>
        <w:tblLayout w:type="fixed"/>
        <w:tblLook w:val="0000" w:firstRow="0" w:lastRow="0" w:firstColumn="0" w:lastColumn="0" w:noHBand="0" w:noVBand="0"/>
      </w:tblPr>
      <w:tblGrid>
        <w:gridCol w:w="4294"/>
        <w:gridCol w:w="333"/>
        <w:gridCol w:w="4255"/>
      </w:tblGrid>
      <w:tr w:rsidR="002831F4" w14:paraId="23A03509" w14:textId="77777777" w:rsidTr="00A577C9">
        <w:trPr>
          <w:trHeight w:val="91"/>
          <w:jc w:val="center"/>
        </w:trPr>
        <w:tc>
          <w:tcPr>
            <w:tcW w:w="4294" w:type="dxa"/>
          </w:tcPr>
          <w:p w14:paraId="1F90DE18" w14:textId="77777777" w:rsidR="002831F4" w:rsidRDefault="002831F4" w:rsidP="00A577C9">
            <w:pPr>
              <w:jc w:val="center"/>
              <w:rPr>
                <w:b/>
              </w:rPr>
            </w:pPr>
            <w:r>
              <w:rPr>
                <w:b/>
              </w:rPr>
              <w:t>Mengetahui</w:t>
            </w:r>
          </w:p>
          <w:p w14:paraId="13A50F6B" w14:textId="77777777" w:rsidR="002831F4" w:rsidRDefault="002831F4" w:rsidP="00A577C9">
            <w:pPr>
              <w:jc w:val="center"/>
              <w:rPr>
                <w:b/>
              </w:rPr>
            </w:pPr>
            <w:r>
              <w:rPr>
                <w:b/>
              </w:rPr>
              <w:t>Kepala Sekolah</w:t>
            </w:r>
          </w:p>
          <w:p w14:paraId="3E4D4766" w14:textId="77777777" w:rsidR="002831F4" w:rsidRDefault="002831F4" w:rsidP="00A577C9">
            <w:pPr>
              <w:jc w:val="center"/>
              <w:rPr>
                <w:b/>
              </w:rPr>
            </w:pPr>
          </w:p>
          <w:p w14:paraId="35B8F17E" w14:textId="77777777" w:rsidR="002831F4" w:rsidRDefault="002831F4" w:rsidP="00A577C9">
            <w:pPr>
              <w:jc w:val="center"/>
              <w:rPr>
                <w:b/>
              </w:rPr>
            </w:pPr>
          </w:p>
          <w:p w14:paraId="131535A9" w14:textId="77777777" w:rsidR="002831F4" w:rsidRDefault="002831F4" w:rsidP="00A577C9">
            <w:pPr>
              <w:jc w:val="center"/>
              <w:rPr>
                <w:b/>
              </w:rPr>
            </w:pPr>
          </w:p>
          <w:p w14:paraId="2FB8416E" w14:textId="77777777" w:rsidR="002831F4" w:rsidRDefault="002831F4" w:rsidP="00A577C9">
            <w:pPr>
              <w:jc w:val="center"/>
              <w:rPr>
                <w:b/>
                <w:u w:val="single"/>
              </w:rPr>
            </w:pPr>
          </w:p>
          <w:p w14:paraId="4AB2D2CE" w14:textId="77777777" w:rsidR="002831F4" w:rsidRDefault="002831F4" w:rsidP="00A577C9">
            <w:pPr>
              <w:jc w:val="center"/>
              <w:rPr>
                <w:b/>
                <w:u w:val="single"/>
              </w:rPr>
            </w:pPr>
          </w:p>
          <w:p w14:paraId="494E0B5E" w14:textId="77777777" w:rsidR="002831F4" w:rsidRPr="00521D06" w:rsidRDefault="002831F4" w:rsidP="00A577C9">
            <w:pPr>
              <w:jc w:val="center"/>
              <w:rPr>
                <w:b/>
                <w:u w:val="single"/>
              </w:rPr>
            </w:pPr>
            <w:r w:rsidRPr="00521D06">
              <w:rPr>
                <w:b/>
                <w:u w:val="single"/>
              </w:rPr>
              <w:t>AI KULSUM NURYANI, M.PD</w:t>
            </w:r>
          </w:p>
          <w:p w14:paraId="5216E984" w14:textId="77777777" w:rsidR="002831F4" w:rsidRDefault="002831F4" w:rsidP="00A577C9">
            <w:pPr>
              <w:jc w:val="center"/>
              <w:rPr>
                <w:b/>
                <w:sz w:val="28"/>
                <w:szCs w:val="28"/>
              </w:rPr>
            </w:pPr>
            <w:r w:rsidRPr="00521D06">
              <w:rPr>
                <w:b/>
                <w:u w:val="single"/>
              </w:rPr>
              <w:t>NIP. 197003122002122003</w:t>
            </w:r>
          </w:p>
        </w:tc>
        <w:tc>
          <w:tcPr>
            <w:tcW w:w="333" w:type="dxa"/>
          </w:tcPr>
          <w:p w14:paraId="54095B06" w14:textId="77777777" w:rsidR="002831F4" w:rsidRDefault="002831F4" w:rsidP="00A577C9">
            <w:pPr>
              <w:jc w:val="center"/>
              <w:rPr>
                <w:b/>
              </w:rPr>
            </w:pPr>
          </w:p>
        </w:tc>
        <w:tc>
          <w:tcPr>
            <w:tcW w:w="4255" w:type="dxa"/>
          </w:tcPr>
          <w:p w14:paraId="05F5C881" w14:textId="77777777" w:rsidR="002831F4" w:rsidRDefault="002831F4" w:rsidP="00A577C9">
            <w:pPr>
              <w:jc w:val="center"/>
              <w:rPr>
                <w:b/>
              </w:rPr>
            </w:pPr>
          </w:p>
          <w:p w14:paraId="4119AFBD" w14:textId="77777777" w:rsidR="002831F4" w:rsidRDefault="002831F4" w:rsidP="00A577C9">
            <w:pPr>
              <w:jc w:val="center"/>
              <w:rPr>
                <w:b/>
              </w:rPr>
            </w:pPr>
            <w:r>
              <w:rPr>
                <w:b/>
              </w:rPr>
              <w:t>Guru  Kelas</w:t>
            </w:r>
          </w:p>
          <w:p w14:paraId="1177CC51" w14:textId="77777777" w:rsidR="002831F4" w:rsidRDefault="002831F4" w:rsidP="00A577C9">
            <w:pPr>
              <w:jc w:val="center"/>
              <w:rPr>
                <w:b/>
              </w:rPr>
            </w:pPr>
          </w:p>
          <w:p w14:paraId="3BE5ED0F" w14:textId="77777777" w:rsidR="002831F4" w:rsidRDefault="002831F4" w:rsidP="00A577C9">
            <w:pPr>
              <w:jc w:val="center"/>
              <w:rPr>
                <w:b/>
              </w:rPr>
            </w:pPr>
          </w:p>
          <w:p w14:paraId="7EC423AC" w14:textId="77777777" w:rsidR="002831F4" w:rsidRDefault="002831F4" w:rsidP="00A577C9">
            <w:pPr>
              <w:jc w:val="center"/>
              <w:rPr>
                <w:b/>
              </w:rPr>
            </w:pPr>
          </w:p>
          <w:p w14:paraId="45998BC6" w14:textId="77777777" w:rsidR="002831F4" w:rsidRDefault="002831F4" w:rsidP="00A577C9">
            <w:pPr>
              <w:jc w:val="center"/>
              <w:rPr>
                <w:b/>
                <w:u w:val="single"/>
              </w:rPr>
            </w:pPr>
          </w:p>
          <w:p w14:paraId="2E94025F" w14:textId="77777777" w:rsidR="002831F4" w:rsidRDefault="002831F4" w:rsidP="00A577C9">
            <w:pPr>
              <w:jc w:val="center"/>
              <w:rPr>
                <w:b/>
                <w:u w:val="single"/>
              </w:rPr>
            </w:pPr>
          </w:p>
          <w:p w14:paraId="7F2BCF60" w14:textId="77777777" w:rsidR="002831F4" w:rsidRPr="00521D06" w:rsidRDefault="002831F4" w:rsidP="00A577C9">
            <w:pPr>
              <w:jc w:val="center"/>
              <w:rPr>
                <w:b/>
                <w:u w:val="single"/>
              </w:rPr>
            </w:pPr>
            <w:r w:rsidRPr="00521D06">
              <w:rPr>
                <w:b/>
                <w:u w:val="single"/>
              </w:rPr>
              <w:t>SRI DEWI YULIA, S.PD</w:t>
            </w:r>
          </w:p>
          <w:p w14:paraId="4EBF800C" w14:textId="77777777" w:rsidR="002831F4" w:rsidRDefault="002831F4" w:rsidP="00A577C9">
            <w:pPr>
              <w:jc w:val="center"/>
              <w:rPr>
                <w:b/>
                <w:sz w:val="28"/>
                <w:szCs w:val="28"/>
                <w:u w:val="single"/>
              </w:rPr>
            </w:pPr>
            <w:r w:rsidRPr="00521D06">
              <w:rPr>
                <w:b/>
                <w:u w:val="single"/>
              </w:rPr>
              <w:t>NIP. 198107152023212021</w:t>
            </w:r>
          </w:p>
        </w:tc>
      </w:tr>
    </w:tbl>
    <w:tbl>
      <w:tblPr>
        <w:tblStyle w:val="TableGrid"/>
        <w:tblW w:w="85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701"/>
        <w:gridCol w:w="3402"/>
      </w:tblGrid>
      <w:tr w:rsidR="001C7B89" w:rsidRPr="004118BE" w14:paraId="5A641AB2" w14:textId="77777777" w:rsidTr="00D84E5A">
        <w:trPr>
          <w:trHeight w:val="240"/>
          <w:jc w:val="center"/>
        </w:trPr>
        <w:tc>
          <w:tcPr>
            <w:tcW w:w="3402" w:type="dxa"/>
          </w:tcPr>
          <w:p w14:paraId="0BEF6ED8" w14:textId="457EBFFA" w:rsidR="001C7B89" w:rsidRPr="004118BE" w:rsidRDefault="001C7B89" w:rsidP="00D84E5A">
            <w:pPr>
              <w:spacing w:before="60" w:after="60"/>
              <w:rPr>
                <w:sz w:val="24"/>
                <w:szCs w:val="24"/>
              </w:rPr>
            </w:pPr>
          </w:p>
        </w:tc>
        <w:tc>
          <w:tcPr>
            <w:tcW w:w="1701" w:type="dxa"/>
          </w:tcPr>
          <w:p w14:paraId="7B7BF9C8" w14:textId="77777777" w:rsidR="001C7B89" w:rsidRPr="004118BE" w:rsidRDefault="001C7B89" w:rsidP="00D84E5A">
            <w:pPr>
              <w:spacing w:before="60" w:after="60"/>
              <w:rPr>
                <w:sz w:val="24"/>
                <w:szCs w:val="24"/>
              </w:rPr>
            </w:pPr>
          </w:p>
        </w:tc>
        <w:tc>
          <w:tcPr>
            <w:tcW w:w="3402" w:type="dxa"/>
          </w:tcPr>
          <w:p w14:paraId="226D690F" w14:textId="3D2EBFBE" w:rsidR="001C7B89" w:rsidRPr="004118BE" w:rsidRDefault="001C7B89" w:rsidP="00D84E5A">
            <w:pPr>
              <w:spacing w:before="60" w:after="60"/>
              <w:rPr>
                <w:sz w:val="24"/>
                <w:szCs w:val="24"/>
              </w:rPr>
            </w:pPr>
          </w:p>
        </w:tc>
      </w:tr>
    </w:tbl>
    <w:p w14:paraId="4D610BFC" w14:textId="77777777" w:rsidR="001C7B89" w:rsidRPr="004118BE" w:rsidRDefault="001C7B89" w:rsidP="001C7B89">
      <w:pPr>
        <w:spacing w:before="60" w:after="60"/>
        <w:jc w:val="both"/>
        <w:rPr>
          <w:sz w:val="24"/>
          <w:szCs w:val="24"/>
        </w:rPr>
      </w:pPr>
    </w:p>
    <w:p w14:paraId="1F159CEA" w14:textId="77777777" w:rsidR="001C7B89" w:rsidRPr="001C7B89" w:rsidRDefault="001C7B89" w:rsidP="001C7B89"/>
    <w:sectPr w:rsidR="001C7B89" w:rsidRPr="001C7B89" w:rsidSect="00B93901">
      <w:headerReference w:type="even" r:id="rId23"/>
      <w:headerReference w:type="default" r:id="rId24"/>
      <w:footerReference w:type="even" r:id="rId25"/>
      <w:footerReference w:type="default" r:id="rId26"/>
      <w:headerReference w:type="first" r:id="rId27"/>
      <w:footerReference w:type="first" r:id="rId28"/>
      <w:type w:val="nextColumn"/>
      <w:pgSz w:w="11907" w:h="16840" w:code="9"/>
      <w:pgMar w:top="1418" w:right="992" w:bottom="1418" w:left="1418"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535D2" w14:textId="77777777" w:rsidR="007D221E" w:rsidRDefault="007D221E" w:rsidP="001C7B89">
      <w:r>
        <w:separator/>
      </w:r>
    </w:p>
  </w:endnote>
  <w:endnote w:type="continuationSeparator" w:id="0">
    <w:p w14:paraId="5F8A891C" w14:textId="77777777" w:rsidR="007D221E" w:rsidRDefault="007D221E" w:rsidP="001C7B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altName w:val="Cambria"/>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32D06" w14:textId="77777777" w:rsidR="00F33F1D" w:rsidRDefault="00F33F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92405" w14:textId="77777777" w:rsidR="00F33F1D" w:rsidRDefault="00F33F1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0A8EC" w14:textId="77777777" w:rsidR="00F33F1D" w:rsidRDefault="00F33F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A6AAF" w14:textId="77777777" w:rsidR="007D221E" w:rsidRDefault="007D221E" w:rsidP="001C7B89">
      <w:r>
        <w:separator/>
      </w:r>
    </w:p>
  </w:footnote>
  <w:footnote w:type="continuationSeparator" w:id="0">
    <w:p w14:paraId="35FE2A22" w14:textId="77777777" w:rsidR="007D221E" w:rsidRDefault="007D221E" w:rsidP="001C7B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5FAB8" w14:textId="596005FC" w:rsidR="00D84E5A" w:rsidRDefault="00D84E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167F2" w14:textId="53D284F0" w:rsidR="00F33F1D" w:rsidRDefault="00F33F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6AF40" w14:textId="0F660F27" w:rsidR="00D84E5A" w:rsidRDefault="00D84E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151B"/>
    <w:multiLevelType w:val="hybridMultilevel"/>
    <w:tmpl w:val="D97C03CA"/>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 w15:restartNumberingAfterBreak="0">
    <w:nsid w:val="01567AAD"/>
    <w:multiLevelType w:val="hybridMultilevel"/>
    <w:tmpl w:val="3926F0A6"/>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 w15:restartNumberingAfterBreak="0">
    <w:nsid w:val="03366C4A"/>
    <w:multiLevelType w:val="multilevel"/>
    <w:tmpl w:val="32B8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A4A99"/>
    <w:multiLevelType w:val="multilevel"/>
    <w:tmpl w:val="1FFE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A0E83"/>
    <w:multiLevelType w:val="multilevel"/>
    <w:tmpl w:val="C106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15DEB"/>
    <w:multiLevelType w:val="hybridMultilevel"/>
    <w:tmpl w:val="9774A41E"/>
    <w:lvl w:ilvl="0" w:tplc="04210001">
      <w:start w:val="1"/>
      <w:numFmt w:val="bullet"/>
      <w:lvlText w:val=""/>
      <w:lvlJc w:val="left"/>
      <w:pPr>
        <w:ind w:left="720" w:hanging="360"/>
      </w:pPr>
      <w:rPr>
        <w:rFonts w:ascii="Symbol" w:hAnsi="Symbol" w:hint="default"/>
      </w:rPr>
    </w:lvl>
    <w:lvl w:ilvl="1" w:tplc="36F6E944">
      <w:numFmt w:val="bullet"/>
      <w:lvlText w:val="•"/>
      <w:lvlJc w:val="left"/>
      <w:pPr>
        <w:ind w:left="1440" w:hanging="360"/>
      </w:pPr>
      <w:rPr>
        <w:rFonts w:ascii="Times New Roman" w:eastAsia="Calibri" w:hAnsi="Times New Roman" w:cs="Times New Roman" w:hint="default"/>
        <w:b/>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08AE1C25"/>
    <w:multiLevelType w:val="multilevel"/>
    <w:tmpl w:val="D836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2D2769"/>
    <w:multiLevelType w:val="hybridMultilevel"/>
    <w:tmpl w:val="21B0A2F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2B3B89"/>
    <w:multiLevelType w:val="hybridMultilevel"/>
    <w:tmpl w:val="F6165F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EA5287"/>
    <w:multiLevelType w:val="multilevel"/>
    <w:tmpl w:val="A42E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283ABB"/>
    <w:multiLevelType w:val="multilevel"/>
    <w:tmpl w:val="8A7C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C64470"/>
    <w:multiLevelType w:val="multilevel"/>
    <w:tmpl w:val="9446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F4120A"/>
    <w:multiLevelType w:val="multilevel"/>
    <w:tmpl w:val="786422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3A0D78"/>
    <w:multiLevelType w:val="multilevel"/>
    <w:tmpl w:val="B4E09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4D4B6D"/>
    <w:multiLevelType w:val="multilevel"/>
    <w:tmpl w:val="D3A2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B83D1C"/>
    <w:multiLevelType w:val="hybridMultilevel"/>
    <w:tmpl w:val="3FDA0738"/>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6" w15:restartNumberingAfterBreak="0">
    <w:nsid w:val="0FC226A1"/>
    <w:multiLevelType w:val="multilevel"/>
    <w:tmpl w:val="4C68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FE39D0"/>
    <w:multiLevelType w:val="multilevel"/>
    <w:tmpl w:val="3E68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8F756F"/>
    <w:multiLevelType w:val="multilevel"/>
    <w:tmpl w:val="0C1A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E2634F"/>
    <w:multiLevelType w:val="multilevel"/>
    <w:tmpl w:val="35F6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F05F98"/>
    <w:multiLevelType w:val="multilevel"/>
    <w:tmpl w:val="46B8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6D0B6A"/>
    <w:multiLevelType w:val="multilevel"/>
    <w:tmpl w:val="0AEC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CF4AC9"/>
    <w:multiLevelType w:val="multilevel"/>
    <w:tmpl w:val="AEBC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3D35F1"/>
    <w:multiLevelType w:val="multilevel"/>
    <w:tmpl w:val="36C4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F12ED0"/>
    <w:multiLevelType w:val="hybridMultilevel"/>
    <w:tmpl w:val="26EEE1D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E6A069D"/>
    <w:multiLevelType w:val="hybridMultilevel"/>
    <w:tmpl w:val="AC18855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F483C85"/>
    <w:multiLevelType w:val="multilevel"/>
    <w:tmpl w:val="116C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102147"/>
    <w:multiLevelType w:val="hybridMultilevel"/>
    <w:tmpl w:val="B63EF1A2"/>
    <w:lvl w:ilvl="0" w:tplc="0409000F">
      <w:start w:val="1"/>
      <w:numFmt w:val="decimal"/>
      <w:lvlText w:val="%1."/>
      <w:lvlJc w:val="left"/>
      <w:pPr>
        <w:ind w:left="1506" w:hanging="360"/>
      </w:p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28" w15:restartNumberingAfterBreak="0">
    <w:nsid w:val="21446EFE"/>
    <w:multiLevelType w:val="multilevel"/>
    <w:tmpl w:val="895AE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876D56"/>
    <w:multiLevelType w:val="hybridMultilevel"/>
    <w:tmpl w:val="8CCCF174"/>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0" w15:restartNumberingAfterBreak="0">
    <w:nsid w:val="22F37ED0"/>
    <w:multiLevelType w:val="hybridMultilevel"/>
    <w:tmpl w:val="89306B9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3400ED9"/>
    <w:multiLevelType w:val="hybridMultilevel"/>
    <w:tmpl w:val="B582CD6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4AD3219"/>
    <w:multiLevelType w:val="multilevel"/>
    <w:tmpl w:val="6AD8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A43729"/>
    <w:multiLevelType w:val="hybridMultilevel"/>
    <w:tmpl w:val="D52C77D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68B56E9"/>
    <w:multiLevelType w:val="multilevel"/>
    <w:tmpl w:val="BD226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6A07464"/>
    <w:multiLevelType w:val="multilevel"/>
    <w:tmpl w:val="C7D60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BA0B70"/>
    <w:multiLevelType w:val="multilevel"/>
    <w:tmpl w:val="F3A0F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B4D5816"/>
    <w:multiLevelType w:val="multilevel"/>
    <w:tmpl w:val="3BC8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292A47"/>
    <w:multiLevelType w:val="multilevel"/>
    <w:tmpl w:val="53C2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C33EDF"/>
    <w:multiLevelType w:val="multilevel"/>
    <w:tmpl w:val="5062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B653FA"/>
    <w:multiLevelType w:val="multilevel"/>
    <w:tmpl w:val="E3A24B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2FF21BF"/>
    <w:multiLevelType w:val="multilevel"/>
    <w:tmpl w:val="89168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760647"/>
    <w:multiLevelType w:val="multilevel"/>
    <w:tmpl w:val="DDF6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CD7ED5"/>
    <w:multiLevelType w:val="multilevel"/>
    <w:tmpl w:val="EB74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0152FE"/>
    <w:multiLevelType w:val="hybridMultilevel"/>
    <w:tmpl w:val="C7C45D0E"/>
    <w:lvl w:ilvl="0" w:tplc="4B5ECFC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4085ED2"/>
    <w:multiLevelType w:val="multilevel"/>
    <w:tmpl w:val="D910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A07B32"/>
    <w:multiLevelType w:val="hybridMultilevel"/>
    <w:tmpl w:val="F04422C2"/>
    <w:lvl w:ilvl="0" w:tplc="0409000F">
      <w:start w:val="1"/>
      <w:numFmt w:val="decimal"/>
      <w:lvlText w:val="%1."/>
      <w:lvlJc w:val="left"/>
      <w:pPr>
        <w:ind w:left="1506" w:hanging="360"/>
      </w:p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47" w15:restartNumberingAfterBreak="0">
    <w:nsid w:val="36731194"/>
    <w:multiLevelType w:val="multilevel"/>
    <w:tmpl w:val="4284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D65D74"/>
    <w:multiLevelType w:val="multilevel"/>
    <w:tmpl w:val="DA7A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834D24"/>
    <w:multiLevelType w:val="hybridMultilevel"/>
    <w:tmpl w:val="547C9DC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8A55936"/>
    <w:multiLevelType w:val="multilevel"/>
    <w:tmpl w:val="5AAA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2F732E"/>
    <w:multiLevelType w:val="multilevel"/>
    <w:tmpl w:val="D552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D5310E"/>
    <w:multiLevelType w:val="multilevel"/>
    <w:tmpl w:val="589E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060DC2"/>
    <w:multiLevelType w:val="hybridMultilevel"/>
    <w:tmpl w:val="1EBEB01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B795FAA"/>
    <w:multiLevelType w:val="multilevel"/>
    <w:tmpl w:val="B09E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5411FA"/>
    <w:multiLevelType w:val="multilevel"/>
    <w:tmpl w:val="B72C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84417C"/>
    <w:multiLevelType w:val="multilevel"/>
    <w:tmpl w:val="CB5A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9B316A"/>
    <w:multiLevelType w:val="multilevel"/>
    <w:tmpl w:val="F5A0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BB6F34"/>
    <w:multiLevelType w:val="multilevel"/>
    <w:tmpl w:val="D55E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7811F3"/>
    <w:multiLevelType w:val="multilevel"/>
    <w:tmpl w:val="A3D4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2D4D3F"/>
    <w:multiLevelType w:val="multilevel"/>
    <w:tmpl w:val="6AEE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062255F"/>
    <w:multiLevelType w:val="multilevel"/>
    <w:tmpl w:val="F364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EF51AB"/>
    <w:multiLevelType w:val="hybridMultilevel"/>
    <w:tmpl w:val="B32C0EC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6A615AE"/>
    <w:multiLevelType w:val="multilevel"/>
    <w:tmpl w:val="F76E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202488"/>
    <w:multiLevelType w:val="multilevel"/>
    <w:tmpl w:val="5C02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534925"/>
    <w:multiLevelType w:val="hybridMultilevel"/>
    <w:tmpl w:val="8D3824B0"/>
    <w:lvl w:ilvl="0" w:tplc="0409000F">
      <w:start w:val="1"/>
      <w:numFmt w:val="decimal"/>
      <w:lvlText w:val="%1."/>
      <w:lvlJc w:val="left"/>
      <w:pPr>
        <w:ind w:left="198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66" w15:restartNumberingAfterBreak="0">
    <w:nsid w:val="4A6B24A5"/>
    <w:multiLevelType w:val="multilevel"/>
    <w:tmpl w:val="311A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E5768A"/>
    <w:multiLevelType w:val="multilevel"/>
    <w:tmpl w:val="C4DA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5E0C85"/>
    <w:multiLevelType w:val="multilevel"/>
    <w:tmpl w:val="FB0E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8037F"/>
    <w:multiLevelType w:val="multilevel"/>
    <w:tmpl w:val="BD5E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BAD027C"/>
    <w:multiLevelType w:val="multilevel"/>
    <w:tmpl w:val="0E8EC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DAC0A2B"/>
    <w:multiLevelType w:val="hybridMultilevel"/>
    <w:tmpl w:val="FF2A8B70"/>
    <w:lvl w:ilvl="0" w:tplc="857C5554">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72" w15:restartNumberingAfterBreak="0">
    <w:nsid w:val="4DEB71A9"/>
    <w:multiLevelType w:val="multilevel"/>
    <w:tmpl w:val="52CC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EF56067"/>
    <w:multiLevelType w:val="multilevel"/>
    <w:tmpl w:val="2E6A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FD30693"/>
    <w:multiLevelType w:val="multilevel"/>
    <w:tmpl w:val="DDCA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7E26DD"/>
    <w:multiLevelType w:val="multilevel"/>
    <w:tmpl w:val="28B04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1B70D83"/>
    <w:multiLevelType w:val="hybridMultilevel"/>
    <w:tmpl w:val="16C4A7FC"/>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77" w15:restartNumberingAfterBreak="0">
    <w:nsid w:val="52024FD5"/>
    <w:multiLevelType w:val="hybridMultilevel"/>
    <w:tmpl w:val="E8D4AE98"/>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78" w15:restartNumberingAfterBreak="0">
    <w:nsid w:val="522C290C"/>
    <w:multiLevelType w:val="multilevel"/>
    <w:tmpl w:val="D7D6C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4D10A66"/>
    <w:multiLevelType w:val="multilevel"/>
    <w:tmpl w:val="405E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F24002"/>
    <w:multiLevelType w:val="multilevel"/>
    <w:tmpl w:val="8AF2D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AE973CE"/>
    <w:multiLevelType w:val="multilevel"/>
    <w:tmpl w:val="D7A6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BD82DA4"/>
    <w:multiLevelType w:val="multilevel"/>
    <w:tmpl w:val="633A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C4042E6"/>
    <w:multiLevelType w:val="multilevel"/>
    <w:tmpl w:val="8178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8C1F85"/>
    <w:multiLevelType w:val="multilevel"/>
    <w:tmpl w:val="D082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C70B75"/>
    <w:multiLevelType w:val="multilevel"/>
    <w:tmpl w:val="53F2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DB53D0C"/>
    <w:multiLevelType w:val="multilevel"/>
    <w:tmpl w:val="9148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7161C5"/>
    <w:multiLevelType w:val="hybridMultilevel"/>
    <w:tmpl w:val="22EC010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E7E4FF3"/>
    <w:multiLevelType w:val="multilevel"/>
    <w:tmpl w:val="E444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98298D"/>
    <w:multiLevelType w:val="multilevel"/>
    <w:tmpl w:val="8E14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3C11EB8"/>
    <w:multiLevelType w:val="multilevel"/>
    <w:tmpl w:val="4844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3D23660"/>
    <w:multiLevelType w:val="multilevel"/>
    <w:tmpl w:val="754EC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3F75994"/>
    <w:multiLevelType w:val="multilevel"/>
    <w:tmpl w:val="A2AE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64C511F"/>
    <w:multiLevelType w:val="multilevel"/>
    <w:tmpl w:val="BE30D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8B711DE"/>
    <w:multiLevelType w:val="hybridMultilevel"/>
    <w:tmpl w:val="4E626750"/>
    <w:lvl w:ilvl="0" w:tplc="0409000F">
      <w:start w:val="1"/>
      <w:numFmt w:val="decimal"/>
      <w:lvlText w:val="%1."/>
      <w:lvlJc w:val="left"/>
      <w:pPr>
        <w:ind w:left="1506" w:hanging="360"/>
      </w:p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95" w15:restartNumberingAfterBreak="0">
    <w:nsid w:val="6B45732C"/>
    <w:multiLevelType w:val="multilevel"/>
    <w:tmpl w:val="784A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6D75C8"/>
    <w:multiLevelType w:val="multilevel"/>
    <w:tmpl w:val="822E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C14556"/>
    <w:multiLevelType w:val="multilevel"/>
    <w:tmpl w:val="619C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0012E40"/>
    <w:multiLevelType w:val="multilevel"/>
    <w:tmpl w:val="1FF07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0BC25B8"/>
    <w:multiLevelType w:val="multilevel"/>
    <w:tmpl w:val="9916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16A3B4C"/>
    <w:multiLevelType w:val="multilevel"/>
    <w:tmpl w:val="15E2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25E544A"/>
    <w:multiLevelType w:val="hybridMultilevel"/>
    <w:tmpl w:val="B126A89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33332E8"/>
    <w:multiLevelType w:val="hybridMultilevel"/>
    <w:tmpl w:val="32240356"/>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03" w15:restartNumberingAfterBreak="0">
    <w:nsid w:val="760D1C42"/>
    <w:multiLevelType w:val="multilevel"/>
    <w:tmpl w:val="75F0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6E44D53"/>
    <w:multiLevelType w:val="multilevel"/>
    <w:tmpl w:val="652CA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76D56C4"/>
    <w:multiLevelType w:val="multilevel"/>
    <w:tmpl w:val="B3BC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7E30D46"/>
    <w:multiLevelType w:val="multilevel"/>
    <w:tmpl w:val="E160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80067EA"/>
    <w:multiLevelType w:val="multilevel"/>
    <w:tmpl w:val="882A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88C5FD0"/>
    <w:multiLevelType w:val="multilevel"/>
    <w:tmpl w:val="1740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9993059"/>
    <w:multiLevelType w:val="multilevel"/>
    <w:tmpl w:val="285EE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B333847"/>
    <w:multiLevelType w:val="multilevel"/>
    <w:tmpl w:val="93F23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433521">
    <w:abstractNumId w:val="8"/>
  </w:num>
  <w:num w:numId="2" w16cid:durableId="866135922">
    <w:abstractNumId w:val="71"/>
  </w:num>
  <w:num w:numId="3" w16cid:durableId="1601908892">
    <w:abstractNumId w:val="5"/>
  </w:num>
  <w:num w:numId="4" w16cid:durableId="504710608">
    <w:abstractNumId w:val="44"/>
  </w:num>
  <w:num w:numId="5" w16cid:durableId="949363595">
    <w:abstractNumId w:val="49"/>
  </w:num>
  <w:num w:numId="6" w16cid:durableId="1435594655">
    <w:abstractNumId w:val="67"/>
  </w:num>
  <w:num w:numId="7" w16cid:durableId="879052799">
    <w:abstractNumId w:val="10"/>
  </w:num>
  <w:num w:numId="8" w16cid:durableId="1434983688">
    <w:abstractNumId w:val="23"/>
  </w:num>
  <w:num w:numId="9" w16cid:durableId="360666004">
    <w:abstractNumId w:val="93"/>
  </w:num>
  <w:num w:numId="10" w16cid:durableId="1209026486">
    <w:abstractNumId w:val="41"/>
  </w:num>
  <w:num w:numId="11" w16cid:durableId="1880555895">
    <w:abstractNumId w:val="104"/>
  </w:num>
  <w:num w:numId="12" w16cid:durableId="1532648624">
    <w:abstractNumId w:val="94"/>
  </w:num>
  <w:num w:numId="13" w16cid:durableId="1302883796">
    <w:abstractNumId w:val="87"/>
  </w:num>
  <w:num w:numId="14" w16cid:durableId="1674144016">
    <w:abstractNumId w:val="0"/>
  </w:num>
  <w:num w:numId="15" w16cid:durableId="656691816">
    <w:abstractNumId w:val="83"/>
  </w:num>
  <w:num w:numId="16" w16cid:durableId="68357430">
    <w:abstractNumId w:val="74"/>
  </w:num>
  <w:num w:numId="17" w16cid:durableId="784231158">
    <w:abstractNumId w:val="84"/>
  </w:num>
  <w:num w:numId="18" w16cid:durableId="1055667100">
    <w:abstractNumId w:val="89"/>
  </w:num>
  <w:num w:numId="19" w16cid:durableId="1527867526">
    <w:abstractNumId w:val="98"/>
  </w:num>
  <w:num w:numId="20" w16cid:durableId="767697152">
    <w:abstractNumId w:val="96"/>
  </w:num>
  <w:num w:numId="21" w16cid:durableId="1440681426">
    <w:abstractNumId w:val="82"/>
  </w:num>
  <w:num w:numId="22" w16cid:durableId="1591889738">
    <w:abstractNumId w:val="56"/>
  </w:num>
  <w:num w:numId="23" w16cid:durableId="1393893950">
    <w:abstractNumId w:val="9"/>
  </w:num>
  <w:num w:numId="24" w16cid:durableId="214969943">
    <w:abstractNumId w:val="37"/>
  </w:num>
  <w:num w:numId="25" w16cid:durableId="526522990">
    <w:abstractNumId w:val="2"/>
  </w:num>
  <w:num w:numId="26" w16cid:durableId="1705903105">
    <w:abstractNumId w:val="33"/>
  </w:num>
  <w:num w:numId="27" w16cid:durableId="407699966">
    <w:abstractNumId w:val="47"/>
  </w:num>
  <w:num w:numId="28" w16cid:durableId="970355962">
    <w:abstractNumId w:val="88"/>
  </w:num>
  <w:num w:numId="29" w16cid:durableId="1232346212">
    <w:abstractNumId w:val="32"/>
  </w:num>
  <w:num w:numId="30" w16cid:durableId="1149899228">
    <w:abstractNumId w:val="65"/>
  </w:num>
  <w:num w:numId="31" w16cid:durableId="884298133">
    <w:abstractNumId w:val="51"/>
  </w:num>
  <w:num w:numId="32" w16cid:durableId="1625575484">
    <w:abstractNumId w:val="108"/>
  </w:num>
  <w:num w:numId="33" w16cid:durableId="827135826">
    <w:abstractNumId w:val="86"/>
  </w:num>
  <w:num w:numId="34" w16cid:durableId="2069716955">
    <w:abstractNumId w:val="25"/>
  </w:num>
  <w:num w:numId="35" w16cid:durableId="456412877">
    <w:abstractNumId w:val="76"/>
  </w:num>
  <w:num w:numId="36" w16cid:durableId="43871855">
    <w:abstractNumId w:val="21"/>
  </w:num>
  <w:num w:numId="37" w16cid:durableId="1131363751">
    <w:abstractNumId w:val="14"/>
  </w:num>
  <w:num w:numId="38" w16cid:durableId="317345720">
    <w:abstractNumId w:val="64"/>
  </w:num>
  <w:num w:numId="39" w16cid:durableId="1675256284">
    <w:abstractNumId w:val="18"/>
  </w:num>
  <w:num w:numId="40" w16cid:durableId="831918428">
    <w:abstractNumId w:val="58"/>
  </w:num>
  <w:num w:numId="41" w16cid:durableId="1957977630">
    <w:abstractNumId w:val="73"/>
  </w:num>
  <w:num w:numId="42" w16cid:durableId="1597442562">
    <w:abstractNumId w:val="99"/>
  </w:num>
  <w:num w:numId="43" w16cid:durableId="1951084624">
    <w:abstractNumId w:val="29"/>
  </w:num>
  <w:num w:numId="44" w16cid:durableId="1824856650">
    <w:abstractNumId w:val="31"/>
  </w:num>
  <w:num w:numId="45" w16cid:durableId="1957521059">
    <w:abstractNumId w:val="60"/>
  </w:num>
  <w:num w:numId="46" w16cid:durableId="865412079">
    <w:abstractNumId w:val="107"/>
  </w:num>
  <w:num w:numId="47" w16cid:durableId="329061371">
    <w:abstractNumId w:val="42"/>
  </w:num>
  <w:num w:numId="48" w16cid:durableId="421803480">
    <w:abstractNumId w:val="3"/>
  </w:num>
  <w:num w:numId="49" w16cid:durableId="2006083013">
    <w:abstractNumId w:val="20"/>
  </w:num>
  <w:num w:numId="50" w16cid:durableId="409666152">
    <w:abstractNumId w:val="43"/>
  </w:num>
  <w:num w:numId="51" w16cid:durableId="1375040723">
    <w:abstractNumId w:val="36"/>
  </w:num>
  <w:num w:numId="52" w16cid:durableId="424694597">
    <w:abstractNumId w:val="61"/>
  </w:num>
  <w:num w:numId="53" w16cid:durableId="1726945983">
    <w:abstractNumId w:val="106"/>
  </w:num>
  <w:num w:numId="54" w16cid:durableId="232467391">
    <w:abstractNumId w:val="19"/>
  </w:num>
  <w:num w:numId="55" w16cid:durableId="1803383667">
    <w:abstractNumId w:val="6"/>
  </w:num>
  <w:num w:numId="56" w16cid:durableId="58864301">
    <w:abstractNumId w:val="66"/>
  </w:num>
  <w:num w:numId="57" w16cid:durableId="360478566">
    <w:abstractNumId w:val="53"/>
  </w:num>
  <w:num w:numId="58" w16cid:durableId="1266352362">
    <w:abstractNumId w:val="102"/>
  </w:num>
  <w:num w:numId="59" w16cid:durableId="880441599">
    <w:abstractNumId w:val="72"/>
  </w:num>
  <w:num w:numId="60" w16cid:durableId="144978434">
    <w:abstractNumId w:val="81"/>
  </w:num>
  <w:num w:numId="61" w16cid:durableId="85075703">
    <w:abstractNumId w:val="97"/>
  </w:num>
  <w:num w:numId="62" w16cid:durableId="1430197069">
    <w:abstractNumId w:val="50"/>
  </w:num>
  <w:num w:numId="63" w16cid:durableId="225798110">
    <w:abstractNumId w:val="100"/>
  </w:num>
  <w:num w:numId="64" w16cid:durableId="1550533244">
    <w:abstractNumId w:val="54"/>
  </w:num>
  <w:num w:numId="65" w16cid:durableId="1871914555">
    <w:abstractNumId w:val="24"/>
  </w:num>
  <w:num w:numId="66" w16cid:durableId="168371531">
    <w:abstractNumId w:val="1"/>
  </w:num>
  <w:num w:numId="67" w16cid:durableId="1232885499">
    <w:abstractNumId w:val="62"/>
  </w:num>
  <w:num w:numId="68" w16cid:durableId="2133207854">
    <w:abstractNumId w:val="27"/>
  </w:num>
  <w:num w:numId="69" w16cid:durableId="2004240519">
    <w:abstractNumId w:val="48"/>
  </w:num>
  <w:num w:numId="70" w16cid:durableId="775295768">
    <w:abstractNumId w:val="55"/>
  </w:num>
  <w:num w:numId="71" w16cid:durableId="761610800">
    <w:abstractNumId w:val="17"/>
  </w:num>
  <w:num w:numId="72" w16cid:durableId="809397461">
    <w:abstractNumId w:val="12"/>
  </w:num>
  <w:num w:numId="73" w16cid:durableId="957495005">
    <w:abstractNumId w:val="91"/>
  </w:num>
  <w:num w:numId="74" w16cid:durableId="541283298">
    <w:abstractNumId w:val="13"/>
  </w:num>
  <w:num w:numId="75" w16cid:durableId="991130945">
    <w:abstractNumId w:val="92"/>
  </w:num>
  <w:num w:numId="76" w16cid:durableId="868878874">
    <w:abstractNumId w:val="59"/>
  </w:num>
  <w:num w:numId="77" w16cid:durableId="733744613">
    <w:abstractNumId w:val="103"/>
  </w:num>
  <w:num w:numId="78" w16cid:durableId="1372532138">
    <w:abstractNumId w:val="63"/>
  </w:num>
  <w:num w:numId="79" w16cid:durableId="724836855">
    <w:abstractNumId w:val="4"/>
  </w:num>
  <w:num w:numId="80" w16cid:durableId="1003362778">
    <w:abstractNumId w:val="105"/>
  </w:num>
  <w:num w:numId="81" w16cid:durableId="701592089">
    <w:abstractNumId w:val="52"/>
  </w:num>
  <w:num w:numId="82" w16cid:durableId="1399942596">
    <w:abstractNumId w:val="90"/>
  </w:num>
  <w:num w:numId="83" w16cid:durableId="411270513">
    <w:abstractNumId w:val="79"/>
  </w:num>
  <w:num w:numId="84" w16cid:durableId="359670896">
    <w:abstractNumId w:val="69"/>
  </w:num>
  <w:num w:numId="85" w16cid:durableId="1466463261">
    <w:abstractNumId w:val="85"/>
  </w:num>
  <w:num w:numId="86" w16cid:durableId="2096515942">
    <w:abstractNumId w:val="38"/>
  </w:num>
  <w:num w:numId="87" w16cid:durableId="2127968004">
    <w:abstractNumId w:val="78"/>
  </w:num>
  <w:num w:numId="88" w16cid:durableId="519050482">
    <w:abstractNumId w:val="34"/>
  </w:num>
  <w:num w:numId="89" w16cid:durableId="383523354">
    <w:abstractNumId w:val="7"/>
  </w:num>
  <w:num w:numId="90" w16cid:durableId="765269046">
    <w:abstractNumId w:val="15"/>
  </w:num>
  <w:num w:numId="91" w16cid:durableId="1828007626">
    <w:abstractNumId w:val="101"/>
  </w:num>
  <w:num w:numId="92" w16cid:durableId="44833944">
    <w:abstractNumId w:val="46"/>
  </w:num>
  <w:num w:numId="93" w16cid:durableId="1917326023">
    <w:abstractNumId w:val="39"/>
  </w:num>
  <w:num w:numId="94" w16cid:durableId="1559978053">
    <w:abstractNumId w:val="57"/>
  </w:num>
  <w:num w:numId="95" w16cid:durableId="434978030">
    <w:abstractNumId w:val="95"/>
  </w:num>
  <w:num w:numId="96" w16cid:durableId="1614626017">
    <w:abstractNumId w:val="80"/>
  </w:num>
  <w:num w:numId="97" w16cid:durableId="911933908">
    <w:abstractNumId w:val="40"/>
  </w:num>
  <w:num w:numId="98" w16cid:durableId="1599827351">
    <w:abstractNumId w:val="26"/>
  </w:num>
  <w:num w:numId="99" w16cid:durableId="2108306563">
    <w:abstractNumId w:val="16"/>
  </w:num>
  <w:num w:numId="100" w16cid:durableId="106199870">
    <w:abstractNumId w:val="11"/>
  </w:num>
  <w:num w:numId="101" w16cid:durableId="349381832">
    <w:abstractNumId w:val="109"/>
  </w:num>
  <w:num w:numId="102" w16cid:durableId="764149798">
    <w:abstractNumId w:val="110"/>
  </w:num>
  <w:num w:numId="103" w16cid:durableId="580914504">
    <w:abstractNumId w:val="28"/>
  </w:num>
  <w:num w:numId="104" w16cid:durableId="649870886">
    <w:abstractNumId w:val="30"/>
  </w:num>
  <w:num w:numId="105" w16cid:durableId="1404453833">
    <w:abstractNumId w:val="77"/>
  </w:num>
  <w:num w:numId="106" w16cid:durableId="1980105989">
    <w:abstractNumId w:val="22"/>
  </w:num>
  <w:num w:numId="107" w16cid:durableId="2072383507">
    <w:abstractNumId w:val="45"/>
  </w:num>
  <w:num w:numId="108" w16cid:durableId="321005669">
    <w:abstractNumId w:val="68"/>
  </w:num>
  <w:num w:numId="109" w16cid:durableId="981275774">
    <w:abstractNumId w:val="35"/>
  </w:num>
  <w:num w:numId="110" w16cid:durableId="282078836">
    <w:abstractNumId w:val="70"/>
  </w:num>
  <w:num w:numId="111" w16cid:durableId="156113976">
    <w:abstractNumId w:val="75"/>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612"/>
    <w:rsid w:val="000065B6"/>
    <w:rsid w:val="0003138B"/>
    <w:rsid w:val="00037822"/>
    <w:rsid w:val="00041385"/>
    <w:rsid w:val="00063ABF"/>
    <w:rsid w:val="00067809"/>
    <w:rsid w:val="00071CCD"/>
    <w:rsid w:val="0007221E"/>
    <w:rsid w:val="000A34B6"/>
    <w:rsid w:val="000C410E"/>
    <w:rsid w:val="000D3F4D"/>
    <w:rsid w:val="000E7261"/>
    <w:rsid w:val="000F6071"/>
    <w:rsid w:val="00115C13"/>
    <w:rsid w:val="00125EA2"/>
    <w:rsid w:val="0013242A"/>
    <w:rsid w:val="001326B2"/>
    <w:rsid w:val="00153FB3"/>
    <w:rsid w:val="00161612"/>
    <w:rsid w:val="00164BE4"/>
    <w:rsid w:val="0018289A"/>
    <w:rsid w:val="001843DA"/>
    <w:rsid w:val="001917AC"/>
    <w:rsid w:val="001B47F4"/>
    <w:rsid w:val="001B65EC"/>
    <w:rsid w:val="001C0DFB"/>
    <w:rsid w:val="001C4762"/>
    <w:rsid w:val="001C7B89"/>
    <w:rsid w:val="001D1A2B"/>
    <w:rsid w:val="001D6963"/>
    <w:rsid w:val="001E291A"/>
    <w:rsid w:val="001F1A08"/>
    <w:rsid w:val="00206E77"/>
    <w:rsid w:val="002368F0"/>
    <w:rsid w:val="00240DFA"/>
    <w:rsid w:val="0024220F"/>
    <w:rsid w:val="00247264"/>
    <w:rsid w:val="002559DA"/>
    <w:rsid w:val="002667D1"/>
    <w:rsid w:val="002831F4"/>
    <w:rsid w:val="002965ED"/>
    <w:rsid w:val="00296671"/>
    <w:rsid w:val="0029797A"/>
    <w:rsid w:val="002A3892"/>
    <w:rsid w:val="002B3D6A"/>
    <w:rsid w:val="002B721B"/>
    <w:rsid w:val="002C0CA6"/>
    <w:rsid w:val="002E572C"/>
    <w:rsid w:val="002F4FB1"/>
    <w:rsid w:val="002F6861"/>
    <w:rsid w:val="00306D10"/>
    <w:rsid w:val="0033341C"/>
    <w:rsid w:val="0035587B"/>
    <w:rsid w:val="00375D62"/>
    <w:rsid w:val="00395BE7"/>
    <w:rsid w:val="003A6C79"/>
    <w:rsid w:val="003B08B7"/>
    <w:rsid w:val="003B670E"/>
    <w:rsid w:val="003B73D6"/>
    <w:rsid w:val="003E15D9"/>
    <w:rsid w:val="003E331F"/>
    <w:rsid w:val="003E43B1"/>
    <w:rsid w:val="004118BE"/>
    <w:rsid w:val="00424AC9"/>
    <w:rsid w:val="004273DE"/>
    <w:rsid w:val="00427DDB"/>
    <w:rsid w:val="004506BD"/>
    <w:rsid w:val="00451F0E"/>
    <w:rsid w:val="004578BC"/>
    <w:rsid w:val="004643B4"/>
    <w:rsid w:val="0049228C"/>
    <w:rsid w:val="004A1167"/>
    <w:rsid w:val="004A7008"/>
    <w:rsid w:val="004B2BD2"/>
    <w:rsid w:val="004C0C5F"/>
    <w:rsid w:val="004C7442"/>
    <w:rsid w:val="004E3458"/>
    <w:rsid w:val="004E6A91"/>
    <w:rsid w:val="004F1CA9"/>
    <w:rsid w:val="005069C6"/>
    <w:rsid w:val="0053113A"/>
    <w:rsid w:val="00535B89"/>
    <w:rsid w:val="00537D22"/>
    <w:rsid w:val="00551E8A"/>
    <w:rsid w:val="00552E13"/>
    <w:rsid w:val="00552E4D"/>
    <w:rsid w:val="00556D7E"/>
    <w:rsid w:val="005638FA"/>
    <w:rsid w:val="005660F3"/>
    <w:rsid w:val="0057327F"/>
    <w:rsid w:val="00595C80"/>
    <w:rsid w:val="005C1411"/>
    <w:rsid w:val="005D4B87"/>
    <w:rsid w:val="005D582E"/>
    <w:rsid w:val="005E1715"/>
    <w:rsid w:val="005E3114"/>
    <w:rsid w:val="005E6007"/>
    <w:rsid w:val="005F4FED"/>
    <w:rsid w:val="005F660B"/>
    <w:rsid w:val="006021AA"/>
    <w:rsid w:val="00616BD8"/>
    <w:rsid w:val="006258A8"/>
    <w:rsid w:val="00626B6E"/>
    <w:rsid w:val="00643606"/>
    <w:rsid w:val="00645095"/>
    <w:rsid w:val="00656867"/>
    <w:rsid w:val="00660660"/>
    <w:rsid w:val="00671A0D"/>
    <w:rsid w:val="00674245"/>
    <w:rsid w:val="00685B49"/>
    <w:rsid w:val="006A1A0F"/>
    <w:rsid w:val="006A2C2F"/>
    <w:rsid w:val="006A357C"/>
    <w:rsid w:val="006D1EE1"/>
    <w:rsid w:val="006D5C73"/>
    <w:rsid w:val="006F07A1"/>
    <w:rsid w:val="006F2D04"/>
    <w:rsid w:val="00703AF1"/>
    <w:rsid w:val="00724769"/>
    <w:rsid w:val="00736097"/>
    <w:rsid w:val="0076042C"/>
    <w:rsid w:val="0076732D"/>
    <w:rsid w:val="00774AA5"/>
    <w:rsid w:val="00785A31"/>
    <w:rsid w:val="007A0A97"/>
    <w:rsid w:val="007A6030"/>
    <w:rsid w:val="007C7248"/>
    <w:rsid w:val="007D221E"/>
    <w:rsid w:val="007D72CD"/>
    <w:rsid w:val="007E3BC8"/>
    <w:rsid w:val="00800FE8"/>
    <w:rsid w:val="00804FD5"/>
    <w:rsid w:val="00810706"/>
    <w:rsid w:val="00813AA1"/>
    <w:rsid w:val="00816111"/>
    <w:rsid w:val="00822D24"/>
    <w:rsid w:val="008241CA"/>
    <w:rsid w:val="00830388"/>
    <w:rsid w:val="008615BA"/>
    <w:rsid w:val="00870F26"/>
    <w:rsid w:val="00876090"/>
    <w:rsid w:val="008907AD"/>
    <w:rsid w:val="00895FA2"/>
    <w:rsid w:val="008E7047"/>
    <w:rsid w:val="008F44DF"/>
    <w:rsid w:val="008F4E67"/>
    <w:rsid w:val="00905836"/>
    <w:rsid w:val="009132A6"/>
    <w:rsid w:val="00915E1F"/>
    <w:rsid w:val="00923623"/>
    <w:rsid w:val="009266B0"/>
    <w:rsid w:val="0096332D"/>
    <w:rsid w:val="00964B23"/>
    <w:rsid w:val="00997B21"/>
    <w:rsid w:val="009A0D93"/>
    <w:rsid w:val="009C3F73"/>
    <w:rsid w:val="009D015C"/>
    <w:rsid w:val="00A10C02"/>
    <w:rsid w:val="00A12BC6"/>
    <w:rsid w:val="00A40443"/>
    <w:rsid w:val="00A44514"/>
    <w:rsid w:val="00A44841"/>
    <w:rsid w:val="00A61730"/>
    <w:rsid w:val="00A644C0"/>
    <w:rsid w:val="00A654BC"/>
    <w:rsid w:val="00A72C15"/>
    <w:rsid w:val="00A93EEE"/>
    <w:rsid w:val="00AB33F7"/>
    <w:rsid w:val="00AB3D57"/>
    <w:rsid w:val="00AB4F5A"/>
    <w:rsid w:val="00AC3C84"/>
    <w:rsid w:val="00B05570"/>
    <w:rsid w:val="00B109BB"/>
    <w:rsid w:val="00B1605B"/>
    <w:rsid w:val="00B33A41"/>
    <w:rsid w:val="00B33EB2"/>
    <w:rsid w:val="00B50582"/>
    <w:rsid w:val="00B60A0D"/>
    <w:rsid w:val="00B70374"/>
    <w:rsid w:val="00B74C76"/>
    <w:rsid w:val="00B8308E"/>
    <w:rsid w:val="00B93901"/>
    <w:rsid w:val="00BB4F1F"/>
    <w:rsid w:val="00BE0A1F"/>
    <w:rsid w:val="00C2059A"/>
    <w:rsid w:val="00C23CB9"/>
    <w:rsid w:val="00C314D1"/>
    <w:rsid w:val="00C452CA"/>
    <w:rsid w:val="00C45AD0"/>
    <w:rsid w:val="00C52835"/>
    <w:rsid w:val="00C5382B"/>
    <w:rsid w:val="00C6232C"/>
    <w:rsid w:val="00C8508B"/>
    <w:rsid w:val="00CA7F01"/>
    <w:rsid w:val="00CC0431"/>
    <w:rsid w:val="00CC26BD"/>
    <w:rsid w:val="00CC59BD"/>
    <w:rsid w:val="00D14241"/>
    <w:rsid w:val="00D25526"/>
    <w:rsid w:val="00D37560"/>
    <w:rsid w:val="00D5272A"/>
    <w:rsid w:val="00D546E0"/>
    <w:rsid w:val="00D57D8F"/>
    <w:rsid w:val="00D61930"/>
    <w:rsid w:val="00D6218A"/>
    <w:rsid w:val="00D762FC"/>
    <w:rsid w:val="00D84E5A"/>
    <w:rsid w:val="00DA3118"/>
    <w:rsid w:val="00DC56DD"/>
    <w:rsid w:val="00DF49DD"/>
    <w:rsid w:val="00DF6E13"/>
    <w:rsid w:val="00E16E50"/>
    <w:rsid w:val="00E32630"/>
    <w:rsid w:val="00E42424"/>
    <w:rsid w:val="00E456CA"/>
    <w:rsid w:val="00E550B0"/>
    <w:rsid w:val="00E65727"/>
    <w:rsid w:val="00E7000E"/>
    <w:rsid w:val="00E80E7B"/>
    <w:rsid w:val="00E82717"/>
    <w:rsid w:val="00E8297D"/>
    <w:rsid w:val="00E91F7D"/>
    <w:rsid w:val="00E95C79"/>
    <w:rsid w:val="00E95E1E"/>
    <w:rsid w:val="00E972D2"/>
    <w:rsid w:val="00E97AEB"/>
    <w:rsid w:val="00EC3168"/>
    <w:rsid w:val="00F16424"/>
    <w:rsid w:val="00F223BE"/>
    <w:rsid w:val="00F24C6F"/>
    <w:rsid w:val="00F327F7"/>
    <w:rsid w:val="00F33F1D"/>
    <w:rsid w:val="00F42A9A"/>
    <w:rsid w:val="00F531E2"/>
    <w:rsid w:val="00F54931"/>
    <w:rsid w:val="00F67181"/>
    <w:rsid w:val="00F77018"/>
    <w:rsid w:val="00F82FED"/>
    <w:rsid w:val="00F95F37"/>
    <w:rsid w:val="00F96A2B"/>
    <w:rsid w:val="00FB43B5"/>
    <w:rsid w:val="00FC77A9"/>
    <w:rsid w:val="00FD2F57"/>
    <w:rsid w:val="00FD3458"/>
    <w:rsid w:val="00FD525E"/>
    <w:rsid w:val="00FE64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E5C6C"/>
  <w15:docId w15:val="{BD05E2D4-E806-4BED-A4E5-0B87097A3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tabs>
        <w:tab w:val="num" w:pos="720"/>
      </w:tabs>
      <w:spacing w:before="240" w:after="60"/>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tabs>
        <w:tab w:val="num"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tabs>
        <w:tab w:val="num" w:pos="2160"/>
      </w:tabs>
      <w:spacing w:before="240" w:after="60"/>
      <w:ind w:left="2160" w:hanging="72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semiHidden/>
    <w:unhideWhenUsed/>
    <w:qFormat/>
    <w:rsid w:val="001B3490"/>
    <w:pPr>
      <w:tabs>
        <w:tab w:val="num" w:pos="5040"/>
      </w:tabs>
      <w:spacing w:before="240" w:after="60"/>
      <w:ind w:left="5040" w:hanging="72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tabs>
        <w:tab w:val="num" w:pos="5760"/>
      </w:tabs>
      <w:spacing w:before="240" w:after="60"/>
      <w:ind w:left="5760" w:hanging="72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aliases w:val="Body of text,Colorful List - Accent 11,List Paragraph1,Body of text+1,Body of text+2,Body of text+3,List Paragraph11,HEADING 1,Medium Grid 1 - Accent 21,soal jawab,Body of textCxSp,List Paragraph Char Char Char,List Paragraph Char Char"/>
    <w:basedOn w:val="Normal"/>
    <w:link w:val="ListParagraphChar"/>
    <w:uiPriority w:val="34"/>
    <w:qFormat/>
    <w:rsid w:val="00A654BC"/>
    <w:pPr>
      <w:ind w:left="720"/>
      <w:contextualSpacing/>
    </w:pPr>
  </w:style>
  <w:style w:type="paragraph" w:customStyle="1" w:styleId="Default">
    <w:name w:val="Default"/>
    <w:rsid w:val="00DF49DD"/>
    <w:pPr>
      <w:autoSpaceDE w:val="0"/>
      <w:autoSpaceDN w:val="0"/>
      <w:adjustRightInd w:val="0"/>
    </w:pPr>
    <w:rPr>
      <w:rFonts w:ascii="Bookman Old Style" w:hAnsi="Bookman Old Style" w:cs="Bookman Old Style"/>
      <w:color w:val="000000"/>
      <w:sz w:val="24"/>
      <w:szCs w:val="24"/>
    </w:rPr>
  </w:style>
  <w:style w:type="table" w:styleId="TableGrid">
    <w:name w:val="Table Grid"/>
    <w:aliases w:val="Tabel"/>
    <w:basedOn w:val="TableNormal"/>
    <w:uiPriority w:val="59"/>
    <w:rsid w:val="0035587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D3458"/>
    <w:rPr>
      <w:rFonts w:ascii="Tahoma" w:hAnsi="Tahoma" w:cs="Tahoma"/>
      <w:sz w:val="16"/>
      <w:szCs w:val="16"/>
    </w:rPr>
  </w:style>
  <w:style w:type="character" w:customStyle="1" w:styleId="BalloonTextChar">
    <w:name w:val="Balloon Text Char"/>
    <w:basedOn w:val="DefaultParagraphFont"/>
    <w:link w:val="BalloonText"/>
    <w:uiPriority w:val="99"/>
    <w:semiHidden/>
    <w:rsid w:val="00FD3458"/>
    <w:rPr>
      <w:rFonts w:ascii="Tahoma" w:hAnsi="Tahoma" w:cs="Tahoma"/>
      <w:sz w:val="16"/>
      <w:szCs w:val="16"/>
    </w:rPr>
  </w:style>
  <w:style w:type="paragraph" w:styleId="NoSpacing">
    <w:name w:val="No Spacing"/>
    <w:uiPriority w:val="99"/>
    <w:qFormat/>
    <w:rsid w:val="00660660"/>
    <w:rPr>
      <w:rFonts w:ascii="Calibri" w:eastAsia="Calibri" w:hAnsi="Calibri" w:cs="Arial"/>
      <w:sz w:val="22"/>
      <w:szCs w:val="22"/>
    </w:rPr>
  </w:style>
  <w:style w:type="paragraph" w:styleId="NormalWeb">
    <w:name w:val="Normal (Web)"/>
    <w:basedOn w:val="Normal"/>
    <w:uiPriority w:val="99"/>
    <w:rsid w:val="00660660"/>
    <w:pPr>
      <w:spacing w:before="100" w:beforeAutospacing="1" w:after="100" w:afterAutospacing="1"/>
    </w:pPr>
    <w:rPr>
      <w:rFonts w:eastAsia="MS Mincho"/>
      <w:sz w:val="24"/>
      <w:szCs w:val="24"/>
      <w:lang w:val="id-ID" w:eastAsia="id-ID"/>
    </w:rPr>
  </w:style>
  <w:style w:type="character" w:customStyle="1" w:styleId="ListParagraphChar">
    <w:name w:val="List Paragraph Char"/>
    <w:aliases w:val="Body of text Char,Colorful List - Accent 11 Char,List Paragraph1 Char,Body of text+1 Char,Body of text+2 Char,Body of text+3 Char,List Paragraph11 Char,HEADING 1 Char,Medium Grid 1 - Accent 21 Char,soal jawab Char"/>
    <w:link w:val="ListParagraph"/>
    <w:uiPriority w:val="34"/>
    <w:qFormat/>
    <w:locked/>
    <w:rsid w:val="00660660"/>
  </w:style>
  <w:style w:type="paragraph" w:styleId="Header">
    <w:name w:val="header"/>
    <w:basedOn w:val="Normal"/>
    <w:link w:val="HeaderChar"/>
    <w:uiPriority w:val="99"/>
    <w:unhideWhenUsed/>
    <w:rsid w:val="001C7B89"/>
    <w:pPr>
      <w:tabs>
        <w:tab w:val="center" w:pos="4680"/>
        <w:tab w:val="right" w:pos="9360"/>
      </w:tabs>
    </w:pPr>
  </w:style>
  <w:style w:type="character" w:customStyle="1" w:styleId="HeaderChar">
    <w:name w:val="Header Char"/>
    <w:basedOn w:val="DefaultParagraphFont"/>
    <w:link w:val="Header"/>
    <w:uiPriority w:val="99"/>
    <w:rsid w:val="001C7B89"/>
  </w:style>
  <w:style w:type="paragraph" w:styleId="Footer">
    <w:name w:val="footer"/>
    <w:basedOn w:val="Normal"/>
    <w:link w:val="FooterChar"/>
    <w:uiPriority w:val="99"/>
    <w:unhideWhenUsed/>
    <w:rsid w:val="001C7B89"/>
    <w:pPr>
      <w:tabs>
        <w:tab w:val="center" w:pos="4680"/>
        <w:tab w:val="right" w:pos="9360"/>
      </w:tabs>
    </w:pPr>
  </w:style>
  <w:style w:type="character" w:customStyle="1" w:styleId="FooterChar">
    <w:name w:val="Footer Char"/>
    <w:basedOn w:val="DefaultParagraphFont"/>
    <w:link w:val="Footer"/>
    <w:uiPriority w:val="99"/>
    <w:rsid w:val="001C7B89"/>
  </w:style>
  <w:style w:type="character" w:styleId="Hyperlink">
    <w:name w:val="Hyperlink"/>
    <w:basedOn w:val="DefaultParagraphFont"/>
    <w:uiPriority w:val="99"/>
    <w:unhideWhenUsed/>
    <w:rsid w:val="006F07A1"/>
    <w:rPr>
      <w:color w:val="0000FF" w:themeColor="hyperlink"/>
      <w:u w:val="single"/>
    </w:rPr>
  </w:style>
  <w:style w:type="character" w:styleId="UnresolvedMention">
    <w:name w:val="Unresolved Mention"/>
    <w:basedOn w:val="DefaultParagraphFont"/>
    <w:uiPriority w:val="99"/>
    <w:semiHidden/>
    <w:unhideWhenUsed/>
    <w:rsid w:val="006F07A1"/>
    <w:rPr>
      <w:color w:val="605E5C"/>
      <w:shd w:val="clear" w:color="auto" w:fill="E1DFDD"/>
    </w:rPr>
  </w:style>
  <w:style w:type="character" w:styleId="Strong">
    <w:name w:val="Strong"/>
    <w:basedOn w:val="DefaultParagraphFont"/>
    <w:uiPriority w:val="22"/>
    <w:qFormat/>
    <w:rsid w:val="00375D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856259">
      <w:bodyDiv w:val="1"/>
      <w:marLeft w:val="0"/>
      <w:marRight w:val="0"/>
      <w:marTop w:val="0"/>
      <w:marBottom w:val="0"/>
      <w:divBdr>
        <w:top w:val="none" w:sz="0" w:space="0" w:color="auto"/>
        <w:left w:val="none" w:sz="0" w:space="0" w:color="auto"/>
        <w:bottom w:val="none" w:sz="0" w:space="0" w:color="auto"/>
        <w:right w:val="none" w:sz="0" w:space="0" w:color="auto"/>
      </w:divBdr>
    </w:div>
    <w:div w:id="154927730">
      <w:bodyDiv w:val="1"/>
      <w:marLeft w:val="0"/>
      <w:marRight w:val="0"/>
      <w:marTop w:val="0"/>
      <w:marBottom w:val="0"/>
      <w:divBdr>
        <w:top w:val="none" w:sz="0" w:space="0" w:color="auto"/>
        <w:left w:val="none" w:sz="0" w:space="0" w:color="auto"/>
        <w:bottom w:val="none" w:sz="0" w:space="0" w:color="auto"/>
        <w:right w:val="none" w:sz="0" w:space="0" w:color="auto"/>
      </w:divBdr>
    </w:div>
    <w:div w:id="204146714">
      <w:bodyDiv w:val="1"/>
      <w:marLeft w:val="0"/>
      <w:marRight w:val="0"/>
      <w:marTop w:val="0"/>
      <w:marBottom w:val="0"/>
      <w:divBdr>
        <w:top w:val="none" w:sz="0" w:space="0" w:color="auto"/>
        <w:left w:val="none" w:sz="0" w:space="0" w:color="auto"/>
        <w:bottom w:val="none" w:sz="0" w:space="0" w:color="auto"/>
        <w:right w:val="none" w:sz="0" w:space="0" w:color="auto"/>
      </w:divBdr>
    </w:div>
    <w:div w:id="371929747">
      <w:bodyDiv w:val="1"/>
      <w:marLeft w:val="0"/>
      <w:marRight w:val="0"/>
      <w:marTop w:val="0"/>
      <w:marBottom w:val="0"/>
      <w:divBdr>
        <w:top w:val="none" w:sz="0" w:space="0" w:color="auto"/>
        <w:left w:val="none" w:sz="0" w:space="0" w:color="auto"/>
        <w:bottom w:val="none" w:sz="0" w:space="0" w:color="auto"/>
        <w:right w:val="none" w:sz="0" w:space="0" w:color="auto"/>
      </w:divBdr>
    </w:div>
    <w:div w:id="394856940">
      <w:bodyDiv w:val="1"/>
      <w:marLeft w:val="0"/>
      <w:marRight w:val="0"/>
      <w:marTop w:val="0"/>
      <w:marBottom w:val="0"/>
      <w:divBdr>
        <w:top w:val="none" w:sz="0" w:space="0" w:color="auto"/>
        <w:left w:val="none" w:sz="0" w:space="0" w:color="auto"/>
        <w:bottom w:val="none" w:sz="0" w:space="0" w:color="auto"/>
        <w:right w:val="none" w:sz="0" w:space="0" w:color="auto"/>
      </w:divBdr>
    </w:div>
    <w:div w:id="398747704">
      <w:bodyDiv w:val="1"/>
      <w:marLeft w:val="0"/>
      <w:marRight w:val="0"/>
      <w:marTop w:val="0"/>
      <w:marBottom w:val="0"/>
      <w:divBdr>
        <w:top w:val="none" w:sz="0" w:space="0" w:color="auto"/>
        <w:left w:val="none" w:sz="0" w:space="0" w:color="auto"/>
        <w:bottom w:val="none" w:sz="0" w:space="0" w:color="auto"/>
        <w:right w:val="none" w:sz="0" w:space="0" w:color="auto"/>
      </w:divBdr>
    </w:div>
    <w:div w:id="569776533">
      <w:bodyDiv w:val="1"/>
      <w:marLeft w:val="0"/>
      <w:marRight w:val="0"/>
      <w:marTop w:val="0"/>
      <w:marBottom w:val="0"/>
      <w:divBdr>
        <w:top w:val="none" w:sz="0" w:space="0" w:color="auto"/>
        <w:left w:val="none" w:sz="0" w:space="0" w:color="auto"/>
        <w:bottom w:val="none" w:sz="0" w:space="0" w:color="auto"/>
        <w:right w:val="none" w:sz="0" w:space="0" w:color="auto"/>
      </w:divBdr>
    </w:div>
    <w:div w:id="652490448">
      <w:bodyDiv w:val="1"/>
      <w:marLeft w:val="0"/>
      <w:marRight w:val="0"/>
      <w:marTop w:val="0"/>
      <w:marBottom w:val="0"/>
      <w:divBdr>
        <w:top w:val="none" w:sz="0" w:space="0" w:color="auto"/>
        <w:left w:val="none" w:sz="0" w:space="0" w:color="auto"/>
        <w:bottom w:val="none" w:sz="0" w:space="0" w:color="auto"/>
        <w:right w:val="none" w:sz="0" w:space="0" w:color="auto"/>
      </w:divBdr>
    </w:div>
    <w:div w:id="663774831">
      <w:bodyDiv w:val="1"/>
      <w:marLeft w:val="0"/>
      <w:marRight w:val="0"/>
      <w:marTop w:val="0"/>
      <w:marBottom w:val="0"/>
      <w:divBdr>
        <w:top w:val="none" w:sz="0" w:space="0" w:color="auto"/>
        <w:left w:val="none" w:sz="0" w:space="0" w:color="auto"/>
        <w:bottom w:val="none" w:sz="0" w:space="0" w:color="auto"/>
        <w:right w:val="none" w:sz="0" w:space="0" w:color="auto"/>
      </w:divBdr>
    </w:div>
    <w:div w:id="665859494">
      <w:bodyDiv w:val="1"/>
      <w:marLeft w:val="0"/>
      <w:marRight w:val="0"/>
      <w:marTop w:val="0"/>
      <w:marBottom w:val="0"/>
      <w:divBdr>
        <w:top w:val="none" w:sz="0" w:space="0" w:color="auto"/>
        <w:left w:val="none" w:sz="0" w:space="0" w:color="auto"/>
        <w:bottom w:val="none" w:sz="0" w:space="0" w:color="auto"/>
        <w:right w:val="none" w:sz="0" w:space="0" w:color="auto"/>
      </w:divBdr>
    </w:div>
    <w:div w:id="712928555">
      <w:bodyDiv w:val="1"/>
      <w:marLeft w:val="0"/>
      <w:marRight w:val="0"/>
      <w:marTop w:val="0"/>
      <w:marBottom w:val="0"/>
      <w:divBdr>
        <w:top w:val="none" w:sz="0" w:space="0" w:color="auto"/>
        <w:left w:val="none" w:sz="0" w:space="0" w:color="auto"/>
        <w:bottom w:val="none" w:sz="0" w:space="0" w:color="auto"/>
        <w:right w:val="none" w:sz="0" w:space="0" w:color="auto"/>
      </w:divBdr>
    </w:div>
    <w:div w:id="897743113">
      <w:bodyDiv w:val="1"/>
      <w:marLeft w:val="0"/>
      <w:marRight w:val="0"/>
      <w:marTop w:val="0"/>
      <w:marBottom w:val="0"/>
      <w:divBdr>
        <w:top w:val="none" w:sz="0" w:space="0" w:color="auto"/>
        <w:left w:val="none" w:sz="0" w:space="0" w:color="auto"/>
        <w:bottom w:val="none" w:sz="0" w:space="0" w:color="auto"/>
        <w:right w:val="none" w:sz="0" w:space="0" w:color="auto"/>
      </w:divBdr>
    </w:div>
    <w:div w:id="915044418">
      <w:bodyDiv w:val="1"/>
      <w:marLeft w:val="0"/>
      <w:marRight w:val="0"/>
      <w:marTop w:val="0"/>
      <w:marBottom w:val="0"/>
      <w:divBdr>
        <w:top w:val="none" w:sz="0" w:space="0" w:color="auto"/>
        <w:left w:val="none" w:sz="0" w:space="0" w:color="auto"/>
        <w:bottom w:val="none" w:sz="0" w:space="0" w:color="auto"/>
        <w:right w:val="none" w:sz="0" w:space="0" w:color="auto"/>
      </w:divBdr>
    </w:div>
    <w:div w:id="964383189">
      <w:bodyDiv w:val="1"/>
      <w:marLeft w:val="0"/>
      <w:marRight w:val="0"/>
      <w:marTop w:val="0"/>
      <w:marBottom w:val="0"/>
      <w:divBdr>
        <w:top w:val="none" w:sz="0" w:space="0" w:color="auto"/>
        <w:left w:val="none" w:sz="0" w:space="0" w:color="auto"/>
        <w:bottom w:val="none" w:sz="0" w:space="0" w:color="auto"/>
        <w:right w:val="none" w:sz="0" w:space="0" w:color="auto"/>
      </w:divBdr>
    </w:div>
    <w:div w:id="1082722981">
      <w:bodyDiv w:val="1"/>
      <w:marLeft w:val="0"/>
      <w:marRight w:val="0"/>
      <w:marTop w:val="0"/>
      <w:marBottom w:val="0"/>
      <w:divBdr>
        <w:top w:val="none" w:sz="0" w:space="0" w:color="auto"/>
        <w:left w:val="none" w:sz="0" w:space="0" w:color="auto"/>
        <w:bottom w:val="none" w:sz="0" w:space="0" w:color="auto"/>
        <w:right w:val="none" w:sz="0" w:space="0" w:color="auto"/>
      </w:divBdr>
    </w:div>
    <w:div w:id="1090353387">
      <w:bodyDiv w:val="1"/>
      <w:marLeft w:val="0"/>
      <w:marRight w:val="0"/>
      <w:marTop w:val="0"/>
      <w:marBottom w:val="0"/>
      <w:divBdr>
        <w:top w:val="none" w:sz="0" w:space="0" w:color="auto"/>
        <w:left w:val="none" w:sz="0" w:space="0" w:color="auto"/>
        <w:bottom w:val="none" w:sz="0" w:space="0" w:color="auto"/>
        <w:right w:val="none" w:sz="0" w:space="0" w:color="auto"/>
      </w:divBdr>
    </w:div>
    <w:div w:id="1112432525">
      <w:bodyDiv w:val="1"/>
      <w:marLeft w:val="0"/>
      <w:marRight w:val="0"/>
      <w:marTop w:val="0"/>
      <w:marBottom w:val="0"/>
      <w:divBdr>
        <w:top w:val="none" w:sz="0" w:space="0" w:color="auto"/>
        <w:left w:val="none" w:sz="0" w:space="0" w:color="auto"/>
        <w:bottom w:val="none" w:sz="0" w:space="0" w:color="auto"/>
        <w:right w:val="none" w:sz="0" w:space="0" w:color="auto"/>
      </w:divBdr>
    </w:div>
    <w:div w:id="1177619266">
      <w:bodyDiv w:val="1"/>
      <w:marLeft w:val="0"/>
      <w:marRight w:val="0"/>
      <w:marTop w:val="0"/>
      <w:marBottom w:val="0"/>
      <w:divBdr>
        <w:top w:val="none" w:sz="0" w:space="0" w:color="auto"/>
        <w:left w:val="none" w:sz="0" w:space="0" w:color="auto"/>
        <w:bottom w:val="none" w:sz="0" w:space="0" w:color="auto"/>
        <w:right w:val="none" w:sz="0" w:space="0" w:color="auto"/>
      </w:divBdr>
    </w:div>
    <w:div w:id="1297644567">
      <w:bodyDiv w:val="1"/>
      <w:marLeft w:val="0"/>
      <w:marRight w:val="0"/>
      <w:marTop w:val="0"/>
      <w:marBottom w:val="0"/>
      <w:divBdr>
        <w:top w:val="none" w:sz="0" w:space="0" w:color="auto"/>
        <w:left w:val="none" w:sz="0" w:space="0" w:color="auto"/>
        <w:bottom w:val="none" w:sz="0" w:space="0" w:color="auto"/>
        <w:right w:val="none" w:sz="0" w:space="0" w:color="auto"/>
      </w:divBdr>
    </w:div>
    <w:div w:id="1311979362">
      <w:bodyDiv w:val="1"/>
      <w:marLeft w:val="0"/>
      <w:marRight w:val="0"/>
      <w:marTop w:val="0"/>
      <w:marBottom w:val="0"/>
      <w:divBdr>
        <w:top w:val="none" w:sz="0" w:space="0" w:color="auto"/>
        <w:left w:val="none" w:sz="0" w:space="0" w:color="auto"/>
        <w:bottom w:val="none" w:sz="0" w:space="0" w:color="auto"/>
        <w:right w:val="none" w:sz="0" w:space="0" w:color="auto"/>
      </w:divBdr>
    </w:div>
    <w:div w:id="1315529993">
      <w:bodyDiv w:val="1"/>
      <w:marLeft w:val="0"/>
      <w:marRight w:val="0"/>
      <w:marTop w:val="0"/>
      <w:marBottom w:val="0"/>
      <w:divBdr>
        <w:top w:val="none" w:sz="0" w:space="0" w:color="auto"/>
        <w:left w:val="none" w:sz="0" w:space="0" w:color="auto"/>
        <w:bottom w:val="none" w:sz="0" w:space="0" w:color="auto"/>
        <w:right w:val="none" w:sz="0" w:space="0" w:color="auto"/>
      </w:divBdr>
    </w:div>
    <w:div w:id="1370758516">
      <w:bodyDiv w:val="1"/>
      <w:marLeft w:val="0"/>
      <w:marRight w:val="0"/>
      <w:marTop w:val="0"/>
      <w:marBottom w:val="0"/>
      <w:divBdr>
        <w:top w:val="none" w:sz="0" w:space="0" w:color="auto"/>
        <w:left w:val="none" w:sz="0" w:space="0" w:color="auto"/>
        <w:bottom w:val="none" w:sz="0" w:space="0" w:color="auto"/>
        <w:right w:val="none" w:sz="0" w:space="0" w:color="auto"/>
      </w:divBdr>
    </w:div>
    <w:div w:id="1408990033">
      <w:bodyDiv w:val="1"/>
      <w:marLeft w:val="0"/>
      <w:marRight w:val="0"/>
      <w:marTop w:val="0"/>
      <w:marBottom w:val="0"/>
      <w:divBdr>
        <w:top w:val="none" w:sz="0" w:space="0" w:color="auto"/>
        <w:left w:val="none" w:sz="0" w:space="0" w:color="auto"/>
        <w:bottom w:val="none" w:sz="0" w:space="0" w:color="auto"/>
        <w:right w:val="none" w:sz="0" w:space="0" w:color="auto"/>
      </w:divBdr>
    </w:div>
    <w:div w:id="1420368249">
      <w:bodyDiv w:val="1"/>
      <w:marLeft w:val="0"/>
      <w:marRight w:val="0"/>
      <w:marTop w:val="0"/>
      <w:marBottom w:val="0"/>
      <w:divBdr>
        <w:top w:val="none" w:sz="0" w:space="0" w:color="auto"/>
        <w:left w:val="none" w:sz="0" w:space="0" w:color="auto"/>
        <w:bottom w:val="none" w:sz="0" w:space="0" w:color="auto"/>
        <w:right w:val="none" w:sz="0" w:space="0" w:color="auto"/>
      </w:divBdr>
    </w:div>
    <w:div w:id="1519540228">
      <w:bodyDiv w:val="1"/>
      <w:marLeft w:val="0"/>
      <w:marRight w:val="0"/>
      <w:marTop w:val="0"/>
      <w:marBottom w:val="0"/>
      <w:divBdr>
        <w:top w:val="none" w:sz="0" w:space="0" w:color="auto"/>
        <w:left w:val="none" w:sz="0" w:space="0" w:color="auto"/>
        <w:bottom w:val="none" w:sz="0" w:space="0" w:color="auto"/>
        <w:right w:val="none" w:sz="0" w:space="0" w:color="auto"/>
      </w:divBdr>
    </w:div>
    <w:div w:id="1563520364">
      <w:bodyDiv w:val="1"/>
      <w:marLeft w:val="0"/>
      <w:marRight w:val="0"/>
      <w:marTop w:val="0"/>
      <w:marBottom w:val="0"/>
      <w:divBdr>
        <w:top w:val="none" w:sz="0" w:space="0" w:color="auto"/>
        <w:left w:val="none" w:sz="0" w:space="0" w:color="auto"/>
        <w:bottom w:val="none" w:sz="0" w:space="0" w:color="auto"/>
        <w:right w:val="none" w:sz="0" w:space="0" w:color="auto"/>
      </w:divBdr>
    </w:div>
    <w:div w:id="1689722571">
      <w:bodyDiv w:val="1"/>
      <w:marLeft w:val="0"/>
      <w:marRight w:val="0"/>
      <w:marTop w:val="0"/>
      <w:marBottom w:val="0"/>
      <w:divBdr>
        <w:top w:val="none" w:sz="0" w:space="0" w:color="auto"/>
        <w:left w:val="none" w:sz="0" w:space="0" w:color="auto"/>
        <w:bottom w:val="none" w:sz="0" w:space="0" w:color="auto"/>
        <w:right w:val="none" w:sz="0" w:space="0" w:color="auto"/>
      </w:divBdr>
    </w:div>
    <w:div w:id="1870558949">
      <w:bodyDiv w:val="1"/>
      <w:marLeft w:val="0"/>
      <w:marRight w:val="0"/>
      <w:marTop w:val="0"/>
      <w:marBottom w:val="0"/>
      <w:divBdr>
        <w:top w:val="none" w:sz="0" w:space="0" w:color="auto"/>
        <w:left w:val="none" w:sz="0" w:space="0" w:color="auto"/>
        <w:bottom w:val="none" w:sz="0" w:space="0" w:color="auto"/>
        <w:right w:val="none" w:sz="0" w:space="0" w:color="auto"/>
      </w:divBdr>
    </w:div>
    <w:div w:id="1959069166">
      <w:bodyDiv w:val="1"/>
      <w:marLeft w:val="0"/>
      <w:marRight w:val="0"/>
      <w:marTop w:val="0"/>
      <w:marBottom w:val="0"/>
      <w:divBdr>
        <w:top w:val="none" w:sz="0" w:space="0" w:color="auto"/>
        <w:left w:val="none" w:sz="0" w:space="0" w:color="auto"/>
        <w:bottom w:val="none" w:sz="0" w:space="0" w:color="auto"/>
        <w:right w:val="none" w:sz="0" w:space="0" w:color="auto"/>
      </w:divBdr>
    </w:div>
    <w:div w:id="1975715868">
      <w:bodyDiv w:val="1"/>
      <w:marLeft w:val="0"/>
      <w:marRight w:val="0"/>
      <w:marTop w:val="0"/>
      <w:marBottom w:val="0"/>
      <w:divBdr>
        <w:top w:val="none" w:sz="0" w:space="0" w:color="auto"/>
        <w:left w:val="none" w:sz="0" w:space="0" w:color="auto"/>
        <w:bottom w:val="none" w:sz="0" w:space="0" w:color="auto"/>
        <w:right w:val="none" w:sz="0" w:space="0" w:color="auto"/>
      </w:divBdr>
    </w:div>
    <w:div w:id="1989439077">
      <w:bodyDiv w:val="1"/>
      <w:marLeft w:val="0"/>
      <w:marRight w:val="0"/>
      <w:marTop w:val="0"/>
      <w:marBottom w:val="0"/>
      <w:divBdr>
        <w:top w:val="none" w:sz="0" w:space="0" w:color="auto"/>
        <w:left w:val="none" w:sz="0" w:space="0" w:color="auto"/>
        <w:bottom w:val="none" w:sz="0" w:space="0" w:color="auto"/>
        <w:right w:val="none" w:sz="0" w:space="0" w:color="auto"/>
      </w:divBdr>
    </w:div>
    <w:div w:id="2082016158">
      <w:bodyDiv w:val="1"/>
      <w:marLeft w:val="0"/>
      <w:marRight w:val="0"/>
      <w:marTop w:val="0"/>
      <w:marBottom w:val="0"/>
      <w:divBdr>
        <w:top w:val="none" w:sz="0" w:space="0" w:color="auto"/>
        <w:left w:val="none" w:sz="0" w:space="0" w:color="auto"/>
        <w:bottom w:val="none" w:sz="0" w:space="0" w:color="auto"/>
        <w:right w:val="none" w:sz="0" w:space="0" w:color="auto"/>
      </w:divBdr>
    </w:div>
    <w:div w:id="21296178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buku.kemdikbud.go.id/katalog/pendidikan-pancasila-untuk-sekolah-dasar-kelas-i"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buku.kemdikbud.go.id/s/LKPD1"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file>

<file path=customXml/itemProps1.xml><?xml version="1.0" encoding="utf-8"?>
<ds:datastoreItem xmlns:ds="http://schemas.openxmlformats.org/officeDocument/2006/customXml" ds:itemID="{5F36E01B-DB5A-4B82-B986-B476321079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7787</Words>
  <Characters>44388</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ejay</dc:creator>
  <cp:lastModifiedBy>empe</cp:lastModifiedBy>
  <cp:revision>4</cp:revision>
  <cp:lastPrinted>2024-08-31T04:54:00Z</cp:lastPrinted>
  <dcterms:created xsi:type="dcterms:W3CDTF">2025-08-02T13:05:00Z</dcterms:created>
  <dcterms:modified xsi:type="dcterms:W3CDTF">2026-07-16T12:13:00Z</dcterms:modified>
</cp:coreProperties>
</file>